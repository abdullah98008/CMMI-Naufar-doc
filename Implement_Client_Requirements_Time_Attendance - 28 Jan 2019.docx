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header21.xml" ContentType="application/vnd.openxmlformats-officedocument.wordprocessingml.header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header25.xml" ContentType="application/vnd.openxmlformats-officedocument.wordprocessingml.header+xml"/>
  <Override PartName="/word/footer24.xml" ContentType="application/vnd.openxmlformats-officedocument.wordprocessingml.foot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header27.xml" ContentType="application/vnd.openxmlformats-officedocument.wordprocessingml.header+xml"/>
  <Override PartName="/word/footer26.xml" ContentType="application/vnd.openxmlformats-officedocument.wordprocessingml.foot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6E2" w:rsidRDefault="006D6037">
      <w:pPr>
        <w:spacing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>
                <wp:simplePos x="0" y="0"/>
                <wp:positionH relativeFrom="column">
                  <wp:posOffset>-798195</wp:posOffset>
                </wp:positionH>
                <wp:positionV relativeFrom="paragraph">
                  <wp:posOffset>-711200</wp:posOffset>
                </wp:positionV>
                <wp:extent cx="2868295" cy="1257300"/>
                <wp:effectExtent l="0" t="0" r="0" b="0"/>
                <wp:wrapNone/>
                <wp:docPr id="3144" name="Text Box 1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829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437765" cy="1324733"/>
                                  <wp:effectExtent l="0" t="0" r="0" b="0"/>
                                  <wp:docPr id="30" name="Picture 30" descr="nauf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nauf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7765" cy="13247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42" o:spid="_x0000_s1026" type="#_x0000_t202" style="position:absolute;margin-left:-62.85pt;margin-top:-56pt;width:225.85pt;height:99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m1KiAIAABY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" stroked="f">
                <v:textbox>
                  <w:txbxContent>
                    <w:p w:rsidR="00470448" w:rsidRDefault="0047044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437765" cy="1324733"/>
                            <wp:effectExtent l="0" t="0" r="0" b="0"/>
                            <wp:docPr id="30" name="Picture 30" descr="nauf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nauf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7765" cy="13247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9408" behindDoc="1" locked="0" layoutInCell="1" allowOverlap="1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539990" cy="7383780"/>
                <wp:effectExtent l="0" t="0" r="0" b="0"/>
                <wp:wrapNone/>
                <wp:docPr id="1392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9990" cy="7383780"/>
                          <a:chOff x="0" y="0"/>
                          <a:chExt cx="6566806" cy="9125712"/>
                        </a:xfrm>
                      </wpg:grpSpPr>
                      <wps:wsp>
                        <wps:cNvPr id="1393" name="Rectangle 454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Pentagon 455"/>
                        <wps:cNvSpPr/>
                        <wps:spPr>
                          <a:xfrm>
                            <a:off x="182503" y="1646114"/>
                            <a:ext cx="6384303" cy="1487611"/>
                          </a:xfrm>
                          <a:prstGeom prst="homePlate">
                            <a:avLst>
                              <a:gd name="adj" fmla="val 71768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70448" w:rsidRPr="005C1796" w:rsidRDefault="00470448" w:rsidP="002D0CD0">
                              <w:pPr>
                                <w:rPr>
                                  <w:rFonts w:asciiTheme="majorHAnsi" w:eastAsiaTheme="majorEastAsia" w:hAnsiTheme="majorHAnsi"/>
                                  <w:b/>
                                  <w:bCs/>
                                  <w:i/>
                                  <w:color w:val="FFFFFF" w:themeColor="background1"/>
                                  <w:sz w:val="44"/>
                                  <w:szCs w:val="44"/>
                                  <w:lang w:val="en-GB"/>
                                </w:rPr>
                              </w:pPr>
                              <w:r w:rsidRPr="005C1796">
                                <w:rPr>
                                  <w:rFonts w:asciiTheme="majorHAnsi" w:eastAsiaTheme="majorEastAsia" w:hAnsiTheme="majorHAnsi"/>
                                  <w:b/>
                                  <w:bCs/>
                                  <w:i/>
                                  <w:color w:val="FFFFFF" w:themeColor="background1"/>
                                  <w:sz w:val="44"/>
                                  <w:szCs w:val="44"/>
                                  <w:lang w:val="en-GB"/>
                                </w:rPr>
                                <w:t>CLIENT REQUIREMENTS QUESTIONAIRE</w:t>
                              </w:r>
                            </w:p>
                            <w:p w:rsidR="00470448" w:rsidRDefault="00470448" w:rsidP="002D0CD0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5" name="Group 456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1396" name="Group 457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1397" name="Freeform 458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98" name="Freeform 47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99" name="Freeform 47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00" name="Freeform 47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01" name="Freeform 47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02" name="Freeform 47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03" name="Freeform 47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04" name="Freeform 47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05" name="Freeform 47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06" name="Freeform 47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63" name="Freeform 3163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64" name="Freeform 3164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3165" name="Group 3165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3166" name="Freeform 3166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67" name="Freeform 3167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07" name="Freeform 268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36" name="Freeform 269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37" name="Freeform 270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38" name="Freeform 271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39" name="Freeform 272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40" name="Freeform 273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41" name="Freeform 274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42" name="Freeform 275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43" name="Freeform 276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id="Group 452" o:spid="_x0000_s1027" style="position:absolute;margin-left:.75pt;margin-top:0;width:593.7pt;height:581.4pt;z-index:-251587072;mso-height-percent:950;mso-position-horizontal-relative:page;mso-position-vertical-relative:page;mso-height-percent:950" coordsize="65668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">
                <v:rect id="Rectangle 454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55" o:spid="_x0000_s1029" type="#_x0000_t15" style="position:absolute;left:1825;top:16461;width:63843;height:1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" adj="17988" fillcolor="#4f81bd [3204]" stroked="f" strokeweight="2pt">
                  <v:textbox inset=",0,14.4pt,0">
                    <w:txbxContent>
                      <w:p w:rsidR="00470448" w:rsidRPr="005C1796" w:rsidRDefault="00470448" w:rsidP="002D0CD0">
                        <w:pPr>
                          <w:rPr>
                            <w:rFonts w:asciiTheme="majorHAnsi" w:eastAsiaTheme="majorEastAsia" w:hAnsiTheme="majorHAnsi"/>
                            <w:b/>
                            <w:bCs/>
                            <w:i/>
                            <w:color w:val="FFFFFF" w:themeColor="background1"/>
                            <w:sz w:val="44"/>
                            <w:szCs w:val="44"/>
                            <w:lang w:val="en-GB"/>
                          </w:rPr>
                        </w:pPr>
                        <w:r w:rsidRPr="005C1796">
                          <w:rPr>
                            <w:rFonts w:asciiTheme="majorHAnsi" w:eastAsiaTheme="majorEastAsia" w:hAnsiTheme="majorHAnsi"/>
                            <w:b/>
                            <w:bCs/>
                            <w:i/>
                            <w:color w:val="FFFFFF" w:themeColor="background1"/>
                            <w:sz w:val="44"/>
                            <w:szCs w:val="44"/>
                            <w:lang w:val="en-GB"/>
                          </w:rPr>
                          <w:t>CLIENT REQUIREMENTS QUESTIONAIRE</w:t>
                        </w:r>
                      </w:p>
                      <w:p w:rsidR="00470448" w:rsidRDefault="00470448" w:rsidP="002D0CD0">
                        <w:pPr>
                          <w:pStyle w:val="NoSpacing"/>
                          <w:jc w:val="center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Group 456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4A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">
                  <v:group id="Group 457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KB3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">
                    <o:lock v:ext="edit" aspectratio="t"/>
                    <v:shape id="Freeform 458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47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47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47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47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47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reeform 47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reeform 47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47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47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reeform 3163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reeform 3164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3165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qZu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">
                    <o:lock v:ext="edit" aspectratio="t"/>
                    <v:shape id="Freeform 3166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3167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268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269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270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271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272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273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274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275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276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66050"/>
                <wp:effectExtent l="0" t="0" r="0" b="0"/>
                <wp:wrapNone/>
                <wp:docPr id="1391" name="Text Box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0" cy="776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before="9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ind w:left="1527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11680" cy="2125980"/>
                                  <wp:effectExtent l="0" t="0" r="0" b="0"/>
                                  <wp:docPr id="50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1680" cy="2125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ind w:right="1521"/>
                              <w:jc w:val="right"/>
                              <w:rPr>
                                <w:rFonts w:ascii="Eras Light ITC" w:eastAsia="Eras Light ITC" w:hAnsi="Eras Light ITC" w:cs="Eras Light IT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1598" o:spid="_x0000_s1056" type="#_x0000_t202" style="position:absolute;margin-left:0;margin-top:0;width:11in;height:611.5pt;z-index:-25173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" filled="f" stroked="f">
                <v:textbox inset="0,0,0,0">
                  <w:txbxContent>
                    <w:p w:rsidR="00470448" w:rsidRDefault="00470448">
                      <w:pPr>
                        <w:spacing w:before="9" w:line="100" w:lineRule="exact"/>
                        <w:rPr>
                          <w:sz w:val="11"/>
                          <w:szCs w:val="11"/>
                        </w:rPr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ind w:left="1527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011680" cy="2125980"/>
                            <wp:effectExtent l="0" t="0" r="0" b="0"/>
                            <wp:docPr id="50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1680" cy="2125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ind w:right="1521"/>
                        <w:jc w:val="right"/>
                        <w:rPr>
                          <w:rFonts w:ascii="Eras Light ITC" w:eastAsia="Eras Light ITC" w:hAnsi="Eras Light ITC" w:cs="Eras Light ITC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276E2" w:rsidRDefault="002276E2" w:rsidP="002D18C0">
      <w:pPr>
        <w:spacing w:line="200" w:lineRule="exact"/>
        <w:jc w:val="center"/>
      </w:pPr>
    </w:p>
    <w:p w:rsidR="002276E2" w:rsidRDefault="002276E2">
      <w:pPr>
        <w:spacing w:before="14" w:line="220" w:lineRule="exact"/>
        <w:rPr>
          <w:sz w:val="22"/>
          <w:szCs w:val="22"/>
        </w:rPr>
      </w:pPr>
    </w:p>
    <w:p w:rsidR="002276E2" w:rsidRDefault="002276E2">
      <w:pPr>
        <w:ind w:left="102"/>
      </w:pPr>
    </w:p>
    <w:p w:rsidR="002276E2" w:rsidRDefault="002276E2">
      <w:pPr>
        <w:spacing w:before="5" w:line="120" w:lineRule="exact"/>
        <w:rPr>
          <w:sz w:val="13"/>
          <w:szCs w:val="13"/>
        </w:rPr>
      </w:pPr>
    </w:p>
    <w:p w:rsidR="002276E2" w:rsidRDefault="002D0CD0" w:rsidP="002D0CD0">
      <w:pPr>
        <w:tabs>
          <w:tab w:val="left" w:pos="2025"/>
        </w:tabs>
        <w:spacing w:line="200" w:lineRule="exact"/>
      </w:pPr>
      <w:r>
        <w:tab/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5C1796">
      <w:pPr>
        <w:spacing w:line="200" w:lineRule="exact"/>
      </w:pPr>
      <w:r>
        <w:rPr>
          <w:noProof/>
        </w:rPr>
        <w:drawing>
          <wp:anchor distT="0" distB="0" distL="114300" distR="114300" simplePos="0" relativeHeight="251730432" behindDoc="0" locked="0" layoutInCell="1" allowOverlap="1">
            <wp:simplePos x="0" y="0"/>
            <wp:positionH relativeFrom="column">
              <wp:posOffset>2032000</wp:posOffset>
            </wp:positionH>
            <wp:positionV relativeFrom="paragraph">
              <wp:posOffset>146685</wp:posOffset>
            </wp:positionV>
            <wp:extent cx="3695700" cy="1066800"/>
            <wp:effectExtent l="19050" t="0" r="0" b="0"/>
            <wp:wrapTopAndBottom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06680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</wp:anchor>
        </w:drawing>
      </w:r>
    </w:p>
    <w:p w:rsidR="002276E2" w:rsidRDefault="002276E2">
      <w:pPr>
        <w:spacing w:line="200" w:lineRule="exact"/>
      </w:pPr>
    </w:p>
    <w:p w:rsidR="002276E2" w:rsidRDefault="005C1796" w:rsidP="005C1796">
      <w:pPr>
        <w:tabs>
          <w:tab w:val="left" w:pos="5100"/>
        </w:tabs>
        <w:spacing w:line="200" w:lineRule="exact"/>
      </w:pPr>
      <w:r>
        <w:tab/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tbl>
      <w:tblPr>
        <w:tblpPr w:leftFromText="180" w:rightFromText="180" w:vertAnchor="text" w:horzAnchor="margin" w:tblpXSpec="right" w:tblpY="102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3"/>
        <w:gridCol w:w="5239"/>
      </w:tblGrid>
      <w:tr w:rsidR="005C1796" w:rsidTr="005C1796">
        <w:trPr>
          <w:trHeight w:hRule="exact" w:val="660"/>
        </w:trPr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5C1796" w:rsidRDefault="005C1796" w:rsidP="005C1796">
            <w:pPr>
              <w:spacing w:before="33"/>
              <w:ind w:left="40"/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b/>
                <w:color w:val="008FBE"/>
                <w:sz w:val="36"/>
                <w:szCs w:val="36"/>
              </w:rPr>
              <w:t>Prepared By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:rsidR="005C1796" w:rsidRDefault="005C1796" w:rsidP="005C1796">
            <w:pPr>
              <w:tabs>
                <w:tab w:val="left" w:pos="5180"/>
              </w:tabs>
              <w:spacing w:before="33"/>
              <w:ind w:left="129" w:right="-34"/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b/>
                <w:color w:val="008FBE"/>
                <w:sz w:val="36"/>
                <w:szCs w:val="36"/>
                <w:u w:val="single" w:color="706F73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color w:val="008FBE"/>
                <w:sz w:val="36"/>
                <w:szCs w:val="36"/>
                <w:u w:val="single" w:color="706F73"/>
              </w:rPr>
              <w:tab/>
            </w:r>
          </w:p>
        </w:tc>
      </w:tr>
      <w:tr w:rsidR="005C1796" w:rsidTr="005C1796">
        <w:trPr>
          <w:trHeight w:hRule="exact" w:val="760"/>
        </w:trPr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5C1796" w:rsidRDefault="005C1796" w:rsidP="005C1796">
            <w:pPr>
              <w:spacing w:before="3" w:line="120" w:lineRule="exact"/>
              <w:rPr>
                <w:sz w:val="13"/>
                <w:szCs w:val="13"/>
              </w:rPr>
            </w:pPr>
          </w:p>
          <w:p w:rsidR="005C1796" w:rsidRDefault="005C1796" w:rsidP="005C1796">
            <w:pPr>
              <w:ind w:right="129"/>
              <w:jc w:val="right"/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b/>
                <w:color w:val="008FBE"/>
                <w:sz w:val="36"/>
                <w:szCs w:val="36"/>
              </w:rPr>
              <w:t>For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:rsidR="005C1796" w:rsidRDefault="005C1796" w:rsidP="005C1796">
            <w:pPr>
              <w:spacing w:before="3" w:line="120" w:lineRule="exact"/>
              <w:rPr>
                <w:sz w:val="13"/>
                <w:szCs w:val="13"/>
              </w:rPr>
            </w:pPr>
          </w:p>
          <w:p w:rsidR="005C1796" w:rsidRDefault="005C1796" w:rsidP="005C1796">
            <w:pPr>
              <w:tabs>
                <w:tab w:val="left" w:pos="5180"/>
              </w:tabs>
              <w:ind w:left="129" w:right="-34"/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b/>
                <w:color w:val="008FBE"/>
                <w:sz w:val="36"/>
                <w:szCs w:val="36"/>
                <w:u w:val="single" w:color="706F73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color w:val="008FBE"/>
                <w:sz w:val="36"/>
                <w:szCs w:val="36"/>
                <w:u w:val="single" w:color="706F73"/>
              </w:rPr>
              <w:tab/>
            </w:r>
          </w:p>
        </w:tc>
      </w:tr>
      <w:tr w:rsidR="005C1796" w:rsidTr="005C1796">
        <w:trPr>
          <w:trHeight w:hRule="exact" w:val="660"/>
        </w:trPr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5C1796" w:rsidRDefault="005C1796" w:rsidP="005C1796">
            <w:pPr>
              <w:spacing w:before="3" w:line="120" w:lineRule="exact"/>
              <w:rPr>
                <w:sz w:val="13"/>
                <w:szCs w:val="13"/>
              </w:rPr>
            </w:pPr>
          </w:p>
          <w:p w:rsidR="005C1796" w:rsidRDefault="005C1796" w:rsidP="005C1796">
            <w:pPr>
              <w:ind w:left="1336"/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b/>
                <w:color w:val="008FBE"/>
                <w:sz w:val="36"/>
                <w:szCs w:val="36"/>
              </w:rPr>
              <w:t>Date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:rsidR="005C1796" w:rsidRDefault="005C1796" w:rsidP="005C1796">
            <w:pPr>
              <w:spacing w:before="3" w:line="120" w:lineRule="exact"/>
              <w:rPr>
                <w:sz w:val="13"/>
                <w:szCs w:val="13"/>
              </w:rPr>
            </w:pPr>
          </w:p>
          <w:p w:rsidR="005C1796" w:rsidRDefault="005C1796" w:rsidP="005C1796">
            <w:pPr>
              <w:tabs>
                <w:tab w:val="left" w:pos="5180"/>
              </w:tabs>
              <w:ind w:left="129" w:right="-34"/>
              <w:rPr>
                <w:rFonts w:ascii="Century Gothic" w:eastAsia="Century Gothic" w:hAnsi="Century Gothic" w:cs="Century Gothic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b/>
                <w:color w:val="008FBE"/>
                <w:sz w:val="36"/>
                <w:szCs w:val="36"/>
                <w:u w:val="single" w:color="706F73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color w:val="008FBE"/>
                <w:sz w:val="36"/>
                <w:szCs w:val="36"/>
                <w:u w:val="single" w:color="706F73"/>
              </w:rPr>
              <w:tab/>
            </w:r>
          </w:p>
        </w:tc>
      </w:tr>
    </w:tbl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35"/>
        <w:ind w:right="221"/>
        <w:jc w:val="right"/>
        <w:rPr>
          <w:rFonts w:ascii="Eras Light ITC" w:eastAsia="Eras Light ITC" w:hAnsi="Eras Light ITC" w:cs="Eras Light ITC"/>
          <w:sz w:val="22"/>
          <w:szCs w:val="22"/>
        </w:rPr>
        <w:sectPr w:rsidR="002276E2" w:rsidSect="005C1796">
          <w:headerReference w:type="default" r:id="rId14"/>
          <w:pgSz w:w="15840" w:h="12240" w:orient="landscape"/>
          <w:pgMar w:top="1120" w:right="1300" w:bottom="280" w:left="2260" w:header="720" w:footer="720" w:gutter="0"/>
          <w:cols w:space="720"/>
          <w:titlePg/>
          <w:docGrid w:linePitch="272"/>
        </w:sectPr>
      </w:pPr>
    </w:p>
    <w:p w:rsidR="002276E2" w:rsidRDefault="002276E2">
      <w:pPr>
        <w:spacing w:before="3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  <w:sectPr w:rsidR="002276E2">
          <w:headerReference w:type="default" r:id="rId15"/>
          <w:pgSz w:w="15840" w:h="12240" w:orient="landscape"/>
          <w:pgMar w:top="1840" w:right="1320" w:bottom="280" w:left="1320" w:header="1436" w:footer="0" w:gutter="0"/>
          <w:cols w:space="720"/>
        </w:sectPr>
      </w:pPr>
    </w:p>
    <w:p w:rsidR="002276E2" w:rsidRDefault="00835D4C">
      <w:pPr>
        <w:spacing w:line="420" w:lineRule="exact"/>
        <w:ind w:left="293"/>
        <w:rPr>
          <w:rFonts w:ascii="Century Gothic" w:eastAsia="Century Gothic" w:hAnsi="Century Gothic" w:cs="Century Gothic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8FBE"/>
          <w:position w:val="-1"/>
          <w:sz w:val="36"/>
          <w:szCs w:val="36"/>
        </w:rPr>
        <w:lastRenderedPageBreak/>
        <w:t>Section 1: Pre-deployment</w:t>
      </w:r>
    </w:p>
    <w:p w:rsidR="002276E2" w:rsidRDefault="00835D4C">
      <w:pPr>
        <w:spacing w:before="79"/>
        <w:ind w:left="840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1. General Information</w:t>
      </w:r>
    </w:p>
    <w:p w:rsidR="002276E2" w:rsidRDefault="00835D4C">
      <w:pPr>
        <w:spacing w:before="96"/>
        <w:ind w:left="840" w:right="-62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2. Contact Information and Team Roles</w:t>
      </w:r>
    </w:p>
    <w:p w:rsidR="002276E2" w:rsidRDefault="006D6037">
      <w:pPr>
        <w:spacing w:before="96" w:line="320" w:lineRule="exact"/>
        <w:ind w:left="840"/>
        <w:rPr>
          <w:rFonts w:ascii="Century Gothic" w:eastAsia="Century Gothic" w:hAnsi="Century Gothic" w:cs="Century Gothi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40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586740</wp:posOffset>
                </wp:positionV>
                <wp:extent cx="8229600" cy="0"/>
                <wp:effectExtent l="9525" t="8890" r="9525" b="10160"/>
                <wp:wrapNone/>
                <wp:docPr id="1389" name="Group 1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29600" cy="0"/>
                          <a:chOff x="1440" y="924"/>
                          <a:chExt cx="12960" cy="0"/>
                        </a:xfrm>
                      </wpg:grpSpPr>
                      <wps:wsp>
                        <wps:cNvPr id="1390" name="Freeform 1571"/>
                        <wps:cNvSpPr>
                          <a:spLocks/>
                        </wps:cNvSpPr>
                        <wps:spPr bwMode="auto">
                          <a:xfrm>
                            <a:off x="1440" y="924"/>
                            <a:ext cx="129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12960"/>
                              <a:gd name="T2" fmla="+- 0 14400 1440"/>
                              <a:gd name="T3" fmla="*/ T2 w 129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960">
                                <a:moveTo>
                                  <a:pt x="0" y="0"/>
                                </a:moveTo>
                                <a:lnTo>
                                  <a:pt x="129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DAFB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E934347" id="Group 1570" o:spid="_x0000_s1026" style="position:absolute;margin-left:1in;margin-top:46.2pt;width:9in;height:0;z-index:-251732480;mso-position-horizontal-relative:page" coordorigin="1440,924" coordsize="129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">
                <v:shape id="Freeform 1571" o:spid="_x0000_s1027" style="position:absolute;left:1440;top:924;width:12960;height:0;visibility:visible;mso-wrap-style:square;v-text-anchor:top" coordsize="1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" path="m,l12960,e" filled="f" strokecolor="#adafb1" strokeweight="1pt">
                  <v:path arrowok="t" o:connecttype="custom" o:connectlocs="0,0;12960,0" o:connectangles="0,0"/>
                </v:shape>
                <w10:wrap anchorx="page"/>
              </v:group>
            </w:pict>
          </mc:Fallback>
        </mc:AlternateContent>
      </w:r>
      <w:r w:rsidR="00835D4C"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3. Current Time Collection Information</w:t>
      </w:r>
    </w:p>
    <w:p w:rsidR="002276E2" w:rsidRDefault="00835D4C">
      <w:pPr>
        <w:spacing w:line="200" w:lineRule="exact"/>
      </w:pPr>
      <w:r>
        <w:br w:type="column"/>
      </w:r>
    </w:p>
    <w:p w:rsidR="002276E2" w:rsidRDefault="002276E2">
      <w:pPr>
        <w:spacing w:before="13" w:line="240" w:lineRule="exact"/>
        <w:rPr>
          <w:sz w:val="24"/>
          <w:szCs w:val="24"/>
        </w:rPr>
      </w:pPr>
    </w:p>
    <w:p w:rsidR="002276E2" w:rsidRDefault="00835D4C">
      <w:pPr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4. Goals for the New System</w:t>
      </w:r>
    </w:p>
    <w:p w:rsidR="002276E2" w:rsidRDefault="00835D4C">
      <w:pPr>
        <w:spacing w:before="96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5. Risks and Constraints</w:t>
      </w:r>
    </w:p>
    <w:p w:rsidR="002276E2" w:rsidRDefault="00835D4C">
      <w:pPr>
        <w:spacing w:before="96"/>
        <w:rPr>
          <w:rFonts w:ascii="Century Gothic" w:eastAsia="Century Gothic" w:hAnsi="Century Gothic" w:cs="Century Gothic"/>
          <w:sz w:val="28"/>
          <w:szCs w:val="28"/>
        </w:rPr>
        <w:sectPr w:rsidR="002276E2">
          <w:type w:val="continuous"/>
          <w:pgSz w:w="15840" w:h="12240" w:orient="landscape"/>
          <w:pgMar w:top="1120" w:right="1320" w:bottom="280" w:left="1320" w:header="720" w:footer="720" w:gutter="0"/>
          <w:cols w:num="2" w:space="720" w:equalWidth="0">
            <w:col w:w="6099" w:space="1341"/>
            <w:col w:w="5760"/>
          </w:cols>
        </w:sect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6. Custom / Special Requirements</w:t>
      </w:r>
    </w:p>
    <w:p w:rsidR="002276E2" w:rsidRDefault="002276E2">
      <w:pPr>
        <w:spacing w:before="3" w:line="180" w:lineRule="exact"/>
        <w:rPr>
          <w:sz w:val="19"/>
          <w:szCs w:val="19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320" w:bottom="280" w:left="1320" w:header="720" w:footer="720" w:gutter="0"/>
          <w:cols w:space="720"/>
        </w:sectPr>
      </w:pPr>
    </w:p>
    <w:p w:rsidR="002276E2" w:rsidRDefault="00835D4C">
      <w:pPr>
        <w:spacing w:line="420" w:lineRule="exact"/>
        <w:ind w:left="174" w:right="1556"/>
        <w:jc w:val="center"/>
        <w:rPr>
          <w:rFonts w:ascii="Century Gothic" w:eastAsia="Century Gothic" w:hAnsi="Century Gothic" w:cs="Century Gothic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8FBE"/>
          <w:position w:val="-1"/>
          <w:sz w:val="36"/>
          <w:szCs w:val="36"/>
        </w:rPr>
        <w:lastRenderedPageBreak/>
        <w:t>Section 2:  Deployment</w:t>
      </w:r>
    </w:p>
    <w:p w:rsidR="002276E2" w:rsidRDefault="00835D4C">
      <w:pPr>
        <w:spacing w:before="79"/>
        <w:ind w:left="840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1. Employee Demographics</w:t>
      </w:r>
    </w:p>
    <w:p w:rsidR="002276E2" w:rsidRDefault="00835D4C">
      <w:pPr>
        <w:spacing w:before="82"/>
        <w:ind w:left="156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a. Company Codes or Hierarchies</w:t>
      </w:r>
    </w:p>
    <w:p w:rsidR="002276E2" w:rsidRDefault="002276E2">
      <w:pPr>
        <w:spacing w:before="1" w:line="100" w:lineRule="exact"/>
        <w:rPr>
          <w:sz w:val="10"/>
          <w:szCs w:val="10"/>
        </w:rPr>
      </w:pPr>
    </w:p>
    <w:p w:rsidR="002276E2" w:rsidRDefault="00835D4C">
      <w:pPr>
        <w:ind w:left="840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2. Pay Policies</w:t>
      </w:r>
    </w:p>
    <w:p w:rsidR="002276E2" w:rsidRDefault="00835D4C">
      <w:pPr>
        <w:spacing w:before="82"/>
        <w:ind w:left="156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a. Pay Types</w:t>
      </w:r>
    </w:p>
    <w:p w:rsidR="002276E2" w:rsidRDefault="00835D4C">
      <w:pPr>
        <w:spacing w:before="86" w:line="315" w:lineRule="auto"/>
        <w:ind w:left="1560" w:right="2062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b. Holiday Schedules c. Pay Schedules</w:t>
      </w:r>
    </w:p>
    <w:p w:rsidR="002276E2" w:rsidRDefault="00835D4C">
      <w:pPr>
        <w:spacing w:line="315" w:lineRule="auto"/>
        <w:ind w:left="2280" w:right="2091" w:hanging="720"/>
        <w:rPr>
          <w:rFonts w:ascii="Eras Medium ITC" w:eastAsia="Eras Medium ITC" w:hAnsi="Eras Medium ITC" w:cs="Eras Medium ITC"/>
          <w:sz w:val="24"/>
          <w:szCs w:val="24"/>
        </w:rPr>
      </w:pPr>
      <w:proofErr w:type="gramStart"/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d</w:t>
      </w:r>
      <w:proofErr w:type="gramEnd"/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. Time Card Policies i. Rounding</w:t>
      </w:r>
    </w:p>
    <w:p w:rsidR="002276E2" w:rsidRDefault="00835D4C">
      <w:pPr>
        <w:ind w:left="228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ii. Meals and Breaks</w:t>
      </w:r>
    </w:p>
    <w:p w:rsidR="002276E2" w:rsidRDefault="00835D4C">
      <w:pPr>
        <w:spacing w:before="86"/>
        <w:ind w:left="228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iii Overtime and Double Time</w:t>
      </w:r>
    </w:p>
    <w:p w:rsidR="002276E2" w:rsidRDefault="00835D4C">
      <w:pPr>
        <w:spacing w:before="86"/>
        <w:ind w:left="2280" w:right="-61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iv. Shift Differential (Premium Pay)</w:t>
      </w:r>
    </w:p>
    <w:p w:rsidR="002276E2" w:rsidRDefault="00835D4C">
      <w:pPr>
        <w:spacing w:before="86" w:line="315" w:lineRule="auto"/>
        <w:ind w:left="1560" w:right="1322" w:firstLine="72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v. Guaranteed Hours e. Leave Request Policies</w:t>
      </w:r>
    </w:p>
    <w:p w:rsidR="002276E2" w:rsidRDefault="00835D4C">
      <w:pPr>
        <w:spacing w:line="315" w:lineRule="auto"/>
        <w:ind w:left="2280" w:right="1723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i. Holiday Policies ii. Accruals</w:t>
      </w:r>
    </w:p>
    <w:p w:rsidR="002276E2" w:rsidRDefault="00835D4C">
      <w:pPr>
        <w:ind w:left="156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f. Pay Groups</w:t>
      </w:r>
    </w:p>
    <w:p w:rsidR="002276E2" w:rsidRDefault="00835D4C">
      <w:pPr>
        <w:spacing w:before="86"/>
        <w:ind w:left="156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g. Schedule Templates</w:t>
      </w:r>
    </w:p>
    <w:p w:rsidR="002276E2" w:rsidRDefault="00835D4C">
      <w:pPr>
        <w:spacing w:before="13"/>
        <w:rPr>
          <w:rFonts w:ascii="Century Gothic" w:eastAsia="Century Gothic" w:hAnsi="Century Gothic" w:cs="Century Gothic"/>
          <w:sz w:val="28"/>
          <w:szCs w:val="28"/>
        </w:rPr>
      </w:pPr>
      <w:r>
        <w:br w:type="column"/>
      </w: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lastRenderedPageBreak/>
        <w:t>3. Attendance Points</w:t>
      </w:r>
    </w:p>
    <w:p w:rsidR="002276E2" w:rsidRDefault="00835D4C">
      <w:pPr>
        <w:spacing w:before="96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4. Security Roles and Permissions</w:t>
      </w:r>
    </w:p>
    <w:p w:rsidR="002276E2" w:rsidRDefault="00835D4C">
      <w:pPr>
        <w:spacing w:before="82"/>
        <w:ind w:left="72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a. Security Roles</w:t>
      </w:r>
    </w:p>
    <w:p w:rsidR="002276E2" w:rsidRDefault="00835D4C">
      <w:pPr>
        <w:spacing w:before="86"/>
        <w:ind w:left="72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b. Security Role Assignment</w:t>
      </w:r>
    </w:p>
    <w:p w:rsidR="002276E2" w:rsidRDefault="002276E2">
      <w:pPr>
        <w:spacing w:before="1" w:line="100" w:lineRule="exact"/>
        <w:rPr>
          <w:sz w:val="10"/>
          <w:szCs w:val="10"/>
        </w:rPr>
      </w:pPr>
    </w:p>
    <w:p w:rsidR="002276E2" w:rsidRDefault="00835D4C">
      <w:pPr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5. Data Collection Device Requirements</w:t>
      </w:r>
    </w:p>
    <w:p w:rsidR="002276E2" w:rsidRDefault="00835D4C">
      <w:pPr>
        <w:spacing w:before="96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6. Integration Requirements</w:t>
      </w:r>
    </w:p>
    <w:p w:rsidR="002276E2" w:rsidRDefault="00835D4C">
      <w:pPr>
        <w:spacing w:before="82" w:line="315" w:lineRule="auto"/>
        <w:ind w:left="720" w:right="39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a. Payroll Exports b. Imports</w:t>
      </w:r>
    </w:p>
    <w:p w:rsidR="002276E2" w:rsidRDefault="00835D4C">
      <w:pPr>
        <w:ind w:left="144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i. Employees</w:t>
      </w:r>
    </w:p>
    <w:p w:rsidR="002276E2" w:rsidRDefault="00835D4C">
      <w:pPr>
        <w:spacing w:before="86"/>
        <w:ind w:left="144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706F73"/>
          <w:sz w:val="24"/>
          <w:szCs w:val="24"/>
        </w:rPr>
        <w:t>ii. Accrual Balances</w:t>
      </w:r>
    </w:p>
    <w:p w:rsidR="002276E2" w:rsidRDefault="002276E2">
      <w:pPr>
        <w:spacing w:before="1" w:line="100" w:lineRule="exact"/>
        <w:rPr>
          <w:sz w:val="10"/>
          <w:szCs w:val="10"/>
        </w:rPr>
      </w:pPr>
    </w:p>
    <w:p w:rsidR="002276E2" w:rsidRDefault="00835D4C">
      <w:pPr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82BC00"/>
          <w:sz w:val="28"/>
          <w:szCs w:val="28"/>
        </w:rPr>
        <w:t>7. Project Notes</w:t>
      </w:r>
    </w:p>
    <w:p w:rsidR="002276E2" w:rsidRDefault="002276E2">
      <w:pPr>
        <w:spacing w:before="8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ind w:right="201"/>
        <w:jc w:val="right"/>
        <w:rPr>
          <w:rFonts w:ascii="Eras Light ITC" w:eastAsia="Eras Light ITC" w:hAnsi="Eras Light ITC" w:cs="Eras Light ITC"/>
          <w:sz w:val="22"/>
          <w:szCs w:val="22"/>
        </w:rPr>
        <w:sectPr w:rsidR="002276E2">
          <w:type w:val="continuous"/>
          <w:pgSz w:w="15840" w:h="12240" w:orient="landscape"/>
          <w:pgMar w:top="1120" w:right="1320" w:bottom="280" w:left="1320" w:header="720" w:footer="720" w:gutter="0"/>
          <w:cols w:num="2" w:space="720" w:equalWidth="0">
            <w:col w:w="5856" w:space="864"/>
            <w:col w:w="6480"/>
          </w:cols>
        </w:sectPr>
      </w:pPr>
      <w:r>
        <w:rPr>
          <w:rFonts w:ascii="Eras Light ITC" w:eastAsia="Eras Light ITC" w:hAnsi="Eras Light ITC" w:cs="Eras Light ITC"/>
          <w:color w:val="706F73"/>
          <w:sz w:val="22"/>
          <w:szCs w:val="22"/>
        </w:rPr>
        <w:t>3</w:t>
      </w:r>
    </w:p>
    <w:p w:rsidR="002276E2" w:rsidRDefault="002276E2">
      <w:pPr>
        <w:spacing w:before="2" w:line="180" w:lineRule="exact"/>
        <w:rPr>
          <w:sz w:val="19"/>
          <w:szCs w:val="19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6B0615" w:rsidRDefault="006B0615">
      <w:pPr>
        <w:spacing w:line="200" w:lineRule="exact"/>
      </w:pPr>
    </w:p>
    <w:p w:rsidR="006B0615" w:rsidRDefault="006D6037">
      <w:pPr>
        <w:spacing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1" locked="0" layoutInCell="1" allowOverlap="1">
                <wp:simplePos x="0" y="0"/>
                <wp:positionH relativeFrom="margin">
                  <wp:posOffset>419735</wp:posOffset>
                </wp:positionH>
                <wp:positionV relativeFrom="page">
                  <wp:posOffset>3526790</wp:posOffset>
                </wp:positionV>
                <wp:extent cx="6490335" cy="1333500"/>
                <wp:effectExtent l="0" t="0" r="0" b="0"/>
                <wp:wrapTight wrapText="bothSides">
                  <wp:wrapPolygon edited="0">
                    <wp:start x="0" y="0"/>
                    <wp:lineTo x="0" y="21291"/>
                    <wp:lineTo x="21556" y="21291"/>
                    <wp:lineTo x="21556" y="0"/>
                    <wp:lineTo x="0" y="0"/>
                  </wp:wrapPolygon>
                </wp:wrapTight>
                <wp:docPr id="1388" name="Text 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0335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70448" w:rsidRPr="006B0615" w:rsidRDefault="00470448" w:rsidP="006B0615">
                            <w:pPr>
                              <w:spacing w:line="660" w:lineRule="exact"/>
                              <w:rPr>
                                <w:rFonts w:asciiTheme="majorHAnsi" w:eastAsia="Century Gothic" w:hAnsiTheme="majorHAnsi" w:cs="Century Gothic"/>
                                <w:b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 w:rsidRPr="001116A7">
                              <w:rPr>
                                <w:rFonts w:asciiTheme="majorHAnsi" w:eastAsia="Century Gothic" w:hAnsiTheme="majorHAnsi" w:cs="Century Gothic"/>
                                <w:b/>
                                <w:color w:val="4F81BD" w:themeColor="accent1"/>
                                <w:sz w:val="72"/>
                                <w:szCs w:val="72"/>
                                <w:highlight w:val="lightGray"/>
                              </w:rPr>
                              <w:t>SECTION:1 Pre-Deployment</w:t>
                            </w:r>
                          </w:p>
                          <w:p w:rsidR="00470448" w:rsidRPr="006B0615" w:rsidRDefault="00470448" w:rsidP="005C179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251" o:spid="_x0000_s1057" type="#_x0000_t202" style="position:absolute;margin-left:33.05pt;margin-top:277.7pt;width:511.05pt;height:105pt;z-index:-25158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" filled="f" stroked="f" strokeweight=".5pt">
                <v:path arrowok="t"/>
                <v:textbox inset="0,0,0,0">
                  <w:txbxContent>
                    <w:p w:rsidR="00470448" w:rsidRPr="006B0615" w:rsidRDefault="00470448" w:rsidP="006B0615">
                      <w:pPr>
                        <w:spacing w:line="660" w:lineRule="exact"/>
                        <w:rPr>
                          <w:rFonts w:asciiTheme="majorHAnsi" w:eastAsia="Century Gothic" w:hAnsiTheme="majorHAnsi" w:cs="Century Gothic"/>
                          <w:b/>
                          <w:color w:val="4F81BD" w:themeColor="accent1"/>
                          <w:sz w:val="72"/>
                          <w:szCs w:val="72"/>
                        </w:rPr>
                      </w:pPr>
                      <w:r w:rsidRPr="001116A7">
                        <w:rPr>
                          <w:rFonts w:asciiTheme="majorHAnsi" w:eastAsia="Century Gothic" w:hAnsiTheme="majorHAnsi" w:cs="Century Gothic"/>
                          <w:b/>
                          <w:color w:val="4F81BD" w:themeColor="accent1"/>
                          <w:sz w:val="72"/>
                          <w:szCs w:val="72"/>
                          <w:highlight w:val="lightGray"/>
                        </w:rPr>
                        <w:t>SECTION:1 Pre-Deployment</w:t>
                      </w:r>
                    </w:p>
                    <w:p w:rsidR="00470448" w:rsidRPr="006B0615" w:rsidRDefault="00470448" w:rsidP="005C179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:rsidR="006B0615" w:rsidRDefault="006B0615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5C1796">
      <w:pPr>
        <w:spacing w:line="660" w:lineRule="exact"/>
        <w:ind w:left="3817"/>
        <w:rPr>
          <w:rFonts w:ascii="Century Gothic" w:eastAsia="Century Gothic" w:hAnsi="Century Gothic" w:cs="Century Gothic"/>
          <w:sz w:val="60"/>
          <w:szCs w:val="60"/>
        </w:rPr>
      </w:pPr>
      <w:r>
        <w:rPr>
          <w:rFonts w:ascii="Century Gothic" w:eastAsia="Century Gothic" w:hAnsi="Century Gothic" w:cs="Century Gothic"/>
          <w:b/>
          <w:color w:val="FFFFFF"/>
          <w:w w:val="105"/>
          <w:position w:val="-2"/>
          <w:sz w:val="60"/>
          <w:szCs w:val="60"/>
        </w:rPr>
        <w:t>SECTIO</w:t>
      </w:r>
      <w:r w:rsidR="00835D4C">
        <w:rPr>
          <w:rFonts w:ascii="Century Gothic" w:eastAsia="Century Gothic" w:hAnsi="Century Gothic" w:cs="Century Gothic"/>
          <w:b/>
          <w:color w:val="FFFFFF"/>
          <w:w w:val="105"/>
          <w:position w:val="-2"/>
          <w:sz w:val="60"/>
          <w:szCs w:val="60"/>
        </w:rPr>
        <w:t>N</w:t>
      </w:r>
      <w:r w:rsidR="00835D4C">
        <w:rPr>
          <w:rFonts w:ascii="Century Gothic" w:eastAsia="Century Gothic" w:hAnsi="Century Gothic" w:cs="Century Gothic"/>
          <w:b/>
          <w:color w:val="FFFFFF"/>
          <w:spacing w:val="-6"/>
          <w:w w:val="105"/>
          <w:position w:val="-2"/>
          <w:sz w:val="60"/>
          <w:szCs w:val="60"/>
        </w:rPr>
        <w:t xml:space="preserve"> </w:t>
      </w:r>
      <w:r w:rsidR="00835D4C">
        <w:rPr>
          <w:rFonts w:ascii="Century Gothic" w:eastAsia="Century Gothic" w:hAnsi="Century Gothic" w:cs="Century Gothic"/>
          <w:b/>
          <w:color w:val="FFFFFF"/>
          <w:position w:val="-2"/>
          <w:sz w:val="60"/>
          <w:szCs w:val="60"/>
        </w:rPr>
        <w:t>1: PRE-</w:t>
      </w:r>
      <w:proofErr w:type="spellStart"/>
      <w:r w:rsidR="00835D4C">
        <w:rPr>
          <w:rFonts w:ascii="Century Gothic" w:eastAsia="Century Gothic" w:hAnsi="Century Gothic" w:cs="Century Gothic"/>
          <w:b/>
          <w:color w:val="FFFFFF"/>
          <w:position w:val="-2"/>
          <w:sz w:val="60"/>
          <w:szCs w:val="60"/>
        </w:rPr>
        <w:t>DEP</w:t>
      </w:r>
      <w:r w:rsidR="00835D4C">
        <w:rPr>
          <w:rFonts w:ascii="Century Gothic" w:eastAsia="Century Gothic" w:hAnsi="Century Gothic" w:cs="Century Gothic"/>
          <w:b/>
          <w:color w:val="FFFFFF"/>
          <w:w w:val="116"/>
          <w:position w:val="-2"/>
          <w:sz w:val="60"/>
          <w:szCs w:val="60"/>
        </w:rPr>
        <w:t>loym</w:t>
      </w:r>
      <w:r w:rsidR="00835D4C">
        <w:rPr>
          <w:rFonts w:ascii="Century Gothic" w:eastAsia="Century Gothic" w:hAnsi="Century Gothic" w:cs="Century Gothic"/>
          <w:b/>
          <w:color w:val="FFFFFF"/>
          <w:position w:val="-2"/>
          <w:sz w:val="60"/>
          <w:szCs w:val="60"/>
        </w:rPr>
        <w:t>ENT</w:t>
      </w:r>
      <w:proofErr w:type="spellEnd"/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1. General Information</w:t>
      </w:r>
    </w:p>
    <w:p w:rsidR="002276E2" w:rsidRDefault="002276E2">
      <w:pPr>
        <w:spacing w:line="200" w:lineRule="exact"/>
      </w:pPr>
    </w:p>
    <w:p w:rsidR="002276E2" w:rsidRDefault="002276E2">
      <w:pPr>
        <w:spacing w:before="14" w:line="280" w:lineRule="exact"/>
        <w:rPr>
          <w:sz w:val="28"/>
          <w:szCs w:val="28"/>
        </w:rPr>
      </w:pPr>
    </w:p>
    <w:p w:rsidR="002276E2" w:rsidRDefault="00835D4C">
      <w:pPr>
        <w:spacing w:before="26" w:line="300" w:lineRule="exact"/>
        <w:ind w:left="165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What is your Company Name?</w:t>
      </w:r>
    </w:p>
    <w:p w:rsidR="002276E2" w:rsidRDefault="002276E2">
      <w:pPr>
        <w:spacing w:before="7" w:line="180" w:lineRule="exact"/>
        <w:rPr>
          <w:sz w:val="18"/>
          <w:szCs w:val="18"/>
        </w:rPr>
      </w:pPr>
    </w:p>
    <w:p w:rsidR="002276E2" w:rsidRPr="00077B67" w:rsidRDefault="002276E2">
      <w:pPr>
        <w:spacing w:line="200" w:lineRule="exact"/>
        <w:rPr>
          <w:b/>
          <w:bCs/>
          <w:color w:val="0000FF"/>
        </w:rPr>
      </w:pPr>
    </w:p>
    <w:p w:rsidR="002276E2" w:rsidRPr="00077B67" w:rsidRDefault="00077B67">
      <w:pPr>
        <w:spacing w:line="200" w:lineRule="exact"/>
        <w:rPr>
          <w:b/>
          <w:bCs/>
          <w:color w:val="0000FF"/>
        </w:rPr>
      </w:pPr>
      <w:r w:rsidRPr="00077B67">
        <w:rPr>
          <w:b/>
          <w:bCs/>
          <w:color w:val="0000FF"/>
        </w:rPr>
        <w:t>Naufar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before="26" w:line="300" w:lineRule="exact"/>
        <w:ind w:left="165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Please describe your industry.</w:t>
      </w:r>
    </w:p>
    <w:p w:rsidR="00077B67" w:rsidRDefault="00077B67">
      <w:pPr>
        <w:spacing w:before="26" w:line="300" w:lineRule="exact"/>
        <w:ind w:left="165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077B67" w:rsidRPr="00077B67" w:rsidRDefault="00077B67" w:rsidP="00077B67">
      <w:pPr>
        <w:spacing w:line="200" w:lineRule="exact"/>
        <w:rPr>
          <w:b/>
          <w:bCs/>
          <w:color w:val="0000FF"/>
        </w:rPr>
      </w:pPr>
      <w:proofErr w:type="spellStart"/>
      <w:r w:rsidRPr="00077B67">
        <w:rPr>
          <w:b/>
          <w:bCs/>
          <w:color w:val="0000FF"/>
        </w:rPr>
        <w:t>Helathcare</w:t>
      </w:r>
      <w:proofErr w:type="spellEnd"/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7" w:line="280" w:lineRule="exact"/>
        <w:rPr>
          <w:sz w:val="28"/>
          <w:szCs w:val="28"/>
        </w:rPr>
      </w:pPr>
    </w:p>
    <w:p w:rsidR="002276E2" w:rsidRDefault="00835D4C">
      <w:pPr>
        <w:spacing w:before="26"/>
        <w:ind w:left="165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Approximately how many employees do you have?</w:t>
      </w:r>
    </w:p>
    <w:p w:rsidR="00077B67" w:rsidRDefault="00077B67">
      <w:pPr>
        <w:spacing w:before="26"/>
        <w:ind w:left="165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077B67" w:rsidRPr="00077B67" w:rsidRDefault="00077B67">
      <w:pPr>
        <w:spacing w:before="26"/>
        <w:ind w:left="165"/>
        <w:rPr>
          <w:rFonts w:ascii="Eras Medium ITC" w:eastAsia="Eras Medium ITC" w:hAnsi="Eras Medium ITC" w:cs="Eras Medium ITC"/>
          <w:color w:val="0000FF"/>
          <w:sz w:val="28"/>
          <w:szCs w:val="28"/>
        </w:rPr>
      </w:pPr>
      <w:r w:rsidRPr="00077B67">
        <w:rPr>
          <w:rFonts w:ascii="Eras Medium ITC" w:eastAsia="Eras Medium ITC" w:hAnsi="Eras Medium ITC" w:cs="Eras Medium ITC"/>
          <w:color w:val="0000FF"/>
          <w:sz w:val="28"/>
          <w:szCs w:val="28"/>
        </w:rPr>
        <w:t>300+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0" w:line="220" w:lineRule="exact"/>
        <w:rPr>
          <w:sz w:val="22"/>
          <w:szCs w:val="22"/>
        </w:rPr>
      </w:pPr>
    </w:p>
    <w:p w:rsidR="002276E2" w:rsidRDefault="006D6037">
      <w:pPr>
        <w:ind w:left="165"/>
        <w:rPr>
          <w:rFonts w:ascii="Eras Medium ITC" w:eastAsia="Eras Medium ITC" w:hAnsi="Eras Medium ITC" w:cs="Eras Medium ITC"/>
          <w:sz w:val="28"/>
          <w:szCs w:val="28"/>
        </w:rPr>
        <w:sectPr w:rsidR="002276E2">
          <w:headerReference w:type="default" r:id="rId16"/>
          <w:footerReference w:type="default" r:id="rId17"/>
          <w:pgSz w:w="15840" w:h="12240" w:orient="landscape"/>
          <w:pgMar w:top="1820" w:right="1320" w:bottom="280" w:left="1300" w:header="1436" w:footer="964" w:gutter="0"/>
          <w:pgNumType w:start="5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7072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300990</wp:posOffset>
                </wp:positionV>
                <wp:extent cx="3788410" cy="679450"/>
                <wp:effectExtent l="10160" t="12700" r="11430" b="12700"/>
                <wp:wrapNone/>
                <wp:docPr id="1382" name="Group 1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71" y="474"/>
                          <a:chExt cx="5966" cy="1070"/>
                        </a:xfrm>
                      </wpg:grpSpPr>
                      <wps:wsp>
                        <wps:cNvPr id="1383" name="Freeform 1540"/>
                        <wps:cNvSpPr>
                          <a:spLocks/>
                        </wps:cNvSpPr>
                        <wps:spPr bwMode="auto">
                          <a:xfrm>
                            <a:off x="1771" y="474"/>
                            <a:ext cx="5966" cy="1070"/>
                          </a:xfrm>
                          <a:custGeom>
                            <a:avLst/>
                            <a:gdLst>
                              <a:gd name="T0" fmla="+- 0 1771 1771"/>
                              <a:gd name="T1" fmla="*/ T0 w 5966"/>
                              <a:gd name="T2" fmla="+- 0 1544 474"/>
                              <a:gd name="T3" fmla="*/ 1544 h 1070"/>
                              <a:gd name="T4" fmla="+- 0 7737 1771"/>
                              <a:gd name="T5" fmla="*/ T4 w 5966"/>
                              <a:gd name="T6" fmla="+- 0 1544 474"/>
                              <a:gd name="T7" fmla="*/ 1544 h 1070"/>
                              <a:gd name="T8" fmla="+- 0 7737 1771"/>
                              <a:gd name="T9" fmla="*/ T8 w 5966"/>
                              <a:gd name="T10" fmla="+- 0 474 474"/>
                              <a:gd name="T11" fmla="*/ 474 h 1070"/>
                              <a:gd name="T12" fmla="+- 0 1771 1771"/>
                              <a:gd name="T13" fmla="*/ T12 w 5966"/>
                              <a:gd name="T14" fmla="+- 0 474 474"/>
                              <a:gd name="T15" fmla="*/ 474 h 1070"/>
                              <a:gd name="T16" fmla="+- 0 1771 1771"/>
                              <a:gd name="T17" fmla="*/ T16 w 5966"/>
                              <a:gd name="T18" fmla="+- 0 1544 474"/>
                              <a:gd name="T19" fmla="*/ 1544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5991A50" id="Group 1539" o:spid="_x0000_s1026" style="position:absolute;margin-left:88.55pt;margin-top:23.7pt;width:298.3pt;height:53.5pt;z-index:-251729408;mso-position-horizontal-relative:page" coordorigin="1771,474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">
                <v:shape id="Freeform 1540" o:spid="_x0000_s1027" style="position:absolute;left:1771;top:474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" path="m,1070r5966,l5966,,,,,1070xe" filled="f" strokecolor="#706f73" strokeweight=".5pt">
                  <v:path arrowok="t" o:connecttype="custom" o:connectlocs="0,1544;5966,1544;5966,474;0,474;0,1544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4. How did you come to hear about </w:t>
      </w:r>
      <w:proofErr w:type="spellStart"/>
      <w:r w:rsidR="00366ADB"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Software?</w:t>
      </w:r>
    </w:p>
    <w:p w:rsidR="002276E2" w:rsidRDefault="002276E2">
      <w:pPr>
        <w:spacing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position w:val="-1"/>
          <w:sz w:val="40"/>
          <w:szCs w:val="40"/>
        </w:rPr>
        <w:t>2. Contact Information and Team Roles</w:t>
      </w:r>
    </w:p>
    <w:p w:rsidR="002276E2" w:rsidRDefault="00835D4C">
      <w:pPr>
        <w:spacing w:before="25" w:line="255" w:lineRule="auto"/>
        <w:ind w:left="165" w:right="692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In this section, we will define the roles for each of your team members. At a minimum, the following roles should be considered:</w:t>
      </w:r>
    </w:p>
    <w:p w:rsidR="002276E2" w:rsidRDefault="002276E2">
      <w:pPr>
        <w:spacing w:before="5" w:line="160" w:lineRule="exact"/>
        <w:rPr>
          <w:sz w:val="16"/>
          <w:szCs w:val="16"/>
        </w:rPr>
        <w:sectPr w:rsidR="002276E2">
          <w:pgSz w:w="15840" w:h="12240" w:orient="landscape"/>
          <w:pgMar w:top="1840" w:right="1320" w:bottom="280" w:left="1300" w:header="1436" w:footer="964" w:gutter="0"/>
          <w:cols w:space="720"/>
        </w:sectPr>
      </w:pP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835D4C">
      <w:pPr>
        <w:ind w:left="165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Project Manager</w:t>
      </w:r>
    </w:p>
    <w:p w:rsidR="002276E2" w:rsidRDefault="006D6037">
      <w:pPr>
        <w:spacing w:before="70" w:line="264" w:lineRule="auto"/>
        <w:ind w:left="165" w:right="-27"/>
        <w:rPr>
          <w:rFonts w:ascii="Eras Light ITC" w:eastAsia="Eras Light ITC" w:hAnsi="Eras Light ITC" w:cs="Eras Light ITC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809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356870</wp:posOffset>
                </wp:positionV>
                <wp:extent cx="1840230" cy="205740"/>
                <wp:effectExtent l="9525" t="6985" r="7620" b="6350"/>
                <wp:wrapNone/>
                <wp:docPr id="1380" name="Group 1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470" y="562"/>
                          <a:chExt cx="2898" cy="324"/>
                        </a:xfrm>
                      </wpg:grpSpPr>
                      <wps:wsp>
                        <wps:cNvPr id="1381" name="Freeform 1531"/>
                        <wps:cNvSpPr>
                          <a:spLocks/>
                        </wps:cNvSpPr>
                        <wps:spPr bwMode="auto">
                          <a:xfrm>
                            <a:off x="1470" y="562"/>
                            <a:ext cx="2898" cy="324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898"/>
                              <a:gd name="T2" fmla="+- 0 886 562"/>
                              <a:gd name="T3" fmla="*/ 886 h 324"/>
                              <a:gd name="T4" fmla="+- 0 4368 1470"/>
                              <a:gd name="T5" fmla="*/ T4 w 2898"/>
                              <a:gd name="T6" fmla="+- 0 886 562"/>
                              <a:gd name="T7" fmla="*/ 886 h 324"/>
                              <a:gd name="T8" fmla="+- 0 4368 1470"/>
                              <a:gd name="T9" fmla="*/ T8 w 2898"/>
                              <a:gd name="T10" fmla="+- 0 562 562"/>
                              <a:gd name="T11" fmla="*/ 562 h 324"/>
                              <a:gd name="T12" fmla="+- 0 1470 1470"/>
                              <a:gd name="T13" fmla="*/ T12 w 2898"/>
                              <a:gd name="T14" fmla="+- 0 562 562"/>
                              <a:gd name="T15" fmla="*/ 562 h 324"/>
                              <a:gd name="T16" fmla="+- 0 1470 1470"/>
                              <a:gd name="T17" fmla="*/ T16 w 2898"/>
                              <a:gd name="T18" fmla="+- 0 886 562"/>
                              <a:gd name="T19" fmla="*/ 88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1D8B830" id="Group 1530" o:spid="_x0000_s1026" style="position:absolute;margin-left:73.5pt;margin-top:28.1pt;width:144.9pt;height:16.2pt;z-index:-251728384;mso-position-horizontal-relative:page" coordorigin="1470,56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">
                <v:shape id="Freeform 1531" o:spid="_x0000_s1027" style="position:absolute;left:1470;top:56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" path="m,324r2898,l2898,,,,,324xe" filled="f" strokecolor="#706f73" strokeweight=".16297mm">
                  <v:path arrowok="t" o:connecttype="custom" o:connectlocs="0,886;2898,886;2898,562;0,562;0,88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912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779780</wp:posOffset>
                </wp:positionV>
                <wp:extent cx="1840230" cy="205740"/>
                <wp:effectExtent l="9525" t="10795" r="7620" b="12065"/>
                <wp:wrapNone/>
                <wp:docPr id="1378" name="Group 1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470" y="1228"/>
                          <a:chExt cx="2898" cy="324"/>
                        </a:xfrm>
                      </wpg:grpSpPr>
                      <wps:wsp>
                        <wps:cNvPr id="1379" name="Freeform 1529"/>
                        <wps:cNvSpPr>
                          <a:spLocks/>
                        </wps:cNvSpPr>
                        <wps:spPr bwMode="auto">
                          <a:xfrm>
                            <a:off x="1470" y="1228"/>
                            <a:ext cx="2898" cy="324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898"/>
                              <a:gd name="T2" fmla="+- 0 1552 1228"/>
                              <a:gd name="T3" fmla="*/ 1552 h 324"/>
                              <a:gd name="T4" fmla="+- 0 4368 1470"/>
                              <a:gd name="T5" fmla="*/ T4 w 2898"/>
                              <a:gd name="T6" fmla="+- 0 1552 1228"/>
                              <a:gd name="T7" fmla="*/ 1552 h 324"/>
                              <a:gd name="T8" fmla="+- 0 4368 1470"/>
                              <a:gd name="T9" fmla="*/ T8 w 2898"/>
                              <a:gd name="T10" fmla="+- 0 1228 1228"/>
                              <a:gd name="T11" fmla="*/ 1228 h 324"/>
                              <a:gd name="T12" fmla="+- 0 1470 1470"/>
                              <a:gd name="T13" fmla="*/ T12 w 2898"/>
                              <a:gd name="T14" fmla="+- 0 1228 1228"/>
                              <a:gd name="T15" fmla="*/ 1228 h 324"/>
                              <a:gd name="T16" fmla="+- 0 1470 1470"/>
                              <a:gd name="T17" fmla="*/ T16 w 2898"/>
                              <a:gd name="T18" fmla="+- 0 1552 1228"/>
                              <a:gd name="T19" fmla="*/ 155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26904DA" id="Group 1528" o:spid="_x0000_s1026" style="position:absolute;margin-left:73.5pt;margin-top:61.4pt;width:144.9pt;height:16.2pt;z-index:-251727360;mso-position-horizontal-relative:page" coordorigin="1470,122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">
                <v:shape id="Freeform 1529" o:spid="_x0000_s1027" style="position:absolute;left:1470;top:122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" path="m,324r2898,l2898,,,,,324xe" filled="f" strokecolor="#706f73" strokeweight=".16297mm">
                  <v:path arrowok="t" o:connecttype="custom" o:connectlocs="0,1552;2898,1552;2898,1228;0,1228;0,155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0144" behindDoc="1" locked="0" layoutInCell="1" allowOverlap="1">
                <wp:simplePos x="0" y="0"/>
                <wp:positionH relativeFrom="page">
                  <wp:posOffset>2886075</wp:posOffset>
                </wp:positionH>
                <wp:positionV relativeFrom="paragraph">
                  <wp:posOffset>356870</wp:posOffset>
                </wp:positionV>
                <wp:extent cx="1840230" cy="205740"/>
                <wp:effectExtent l="9525" t="6985" r="7620" b="6350"/>
                <wp:wrapNone/>
                <wp:docPr id="1376" name="Group 1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4545" y="562"/>
                          <a:chExt cx="2898" cy="324"/>
                        </a:xfrm>
                      </wpg:grpSpPr>
                      <wps:wsp>
                        <wps:cNvPr id="1377" name="Freeform 1527"/>
                        <wps:cNvSpPr>
                          <a:spLocks/>
                        </wps:cNvSpPr>
                        <wps:spPr bwMode="auto">
                          <a:xfrm>
                            <a:off x="4545" y="562"/>
                            <a:ext cx="2898" cy="324"/>
                          </a:xfrm>
                          <a:custGeom>
                            <a:avLst/>
                            <a:gdLst>
                              <a:gd name="T0" fmla="+- 0 4545 4545"/>
                              <a:gd name="T1" fmla="*/ T0 w 2898"/>
                              <a:gd name="T2" fmla="+- 0 886 562"/>
                              <a:gd name="T3" fmla="*/ 886 h 324"/>
                              <a:gd name="T4" fmla="+- 0 7443 4545"/>
                              <a:gd name="T5" fmla="*/ T4 w 2898"/>
                              <a:gd name="T6" fmla="+- 0 886 562"/>
                              <a:gd name="T7" fmla="*/ 886 h 324"/>
                              <a:gd name="T8" fmla="+- 0 7443 4545"/>
                              <a:gd name="T9" fmla="*/ T8 w 2898"/>
                              <a:gd name="T10" fmla="+- 0 562 562"/>
                              <a:gd name="T11" fmla="*/ 562 h 324"/>
                              <a:gd name="T12" fmla="+- 0 4545 4545"/>
                              <a:gd name="T13" fmla="*/ T12 w 2898"/>
                              <a:gd name="T14" fmla="+- 0 562 562"/>
                              <a:gd name="T15" fmla="*/ 562 h 324"/>
                              <a:gd name="T16" fmla="+- 0 4545 4545"/>
                              <a:gd name="T17" fmla="*/ T16 w 2898"/>
                              <a:gd name="T18" fmla="+- 0 886 562"/>
                              <a:gd name="T19" fmla="*/ 88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C2A10E2" id="Group 1526" o:spid="_x0000_s1026" style="position:absolute;margin-left:227.25pt;margin-top:28.1pt;width:144.9pt;height:16.2pt;z-index:-251726336;mso-position-horizontal-relative:page" coordorigin="4545,56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">
                <v:shape id="Freeform 1527" o:spid="_x0000_s1027" style="position:absolute;left:4545;top:56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" path="m,324r2898,l2898,,,,,324xe" filled="f" strokecolor="#706f73" strokeweight=".16297mm">
                  <v:path arrowok="t" o:connecttype="custom" o:connectlocs="0,886;2898,886;2898,562;0,562;0,88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1168" behindDoc="1" locked="0" layoutInCell="1" allowOverlap="1">
                <wp:simplePos x="0" y="0"/>
                <wp:positionH relativeFrom="page">
                  <wp:posOffset>2886075</wp:posOffset>
                </wp:positionH>
                <wp:positionV relativeFrom="paragraph">
                  <wp:posOffset>779780</wp:posOffset>
                </wp:positionV>
                <wp:extent cx="1840230" cy="205740"/>
                <wp:effectExtent l="9525" t="10795" r="7620" b="12065"/>
                <wp:wrapNone/>
                <wp:docPr id="1374" name="Group 1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4545" y="1228"/>
                          <a:chExt cx="2898" cy="324"/>
                        </a:xfrm>
                      </wpg:grpSpPr>
                      <wps:wsp>
                        <wps:cNvPr id="1375" name="Freeform 1525"/>
                        <wps:cNvSpPr>
                          <a:spLocks/>
                        </wps:cNvSpPr>
                        <wps:spPr bwMode="auto">
                          <a:xfrm>
                            <a:off x="4545" y="1228"/>
                            <a:ext cx="2898" cy="324"/>
                          </a:xfrm>
                          <a:custGeom>
                            <a:avLst/>
                            <a:gdLst>
                              <a:gd name="T0" fmla="+- 0 4545 4545"/>
                              <a:gd name="T1" fmla="*/ T0 w 2898"/>
                              <a:gd name="T2" fmla="+- 0 1552 1228"/>
                              <a:gd name="T3" fmla="*/ 1552 h 324"/>
                              <a:gd name="T4" fmla="+- 0 7443 4545"/>
                              <a:gd name="T5" fmla="*/ T4 w 2898"/>
                              <a:gd name="T6" fmla="+- 0 1552 1228"/>
                              <a:gd name="T7" fmla="*/ 1552 h 324"/>
                              <a:gd name="T8" fmla="+- 0 7443 4545"/>
                              <a:gd name="T9" fmla="*/ T8 w 2898"/>
                              <a:gd name="T10" fmla="+- 0 1228 1228"/>
                              <a:gd name="T11" fmla="*/ 1228 h 324"/>
                              <a:gd name="T12" fmla="+- 0 4545 4545"/>
                              <a:gd name="T13" fmla="*/ T12 w 2898"/>
                              <a:gd name="T14" fmla="+- 0 1228 1228"/>
                              <a:gd name="T15" fmla="*/ 1228 h 324"/>
                              <a:gd name="T16" fmla="+- 0 4545 4545"/>
                              <a:gd name="T17" fmla="*/ T16 w 2898"/>
                              <a:gd name="T18" fmla="+- 0 1552 1228"/>
                              <a:gd name="T19" fmla="*/ 155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ABD6AAA" id="Group 1524" o:spid="_x0000_s1026" style="position:absolute;margin-left:227.25pt;margin-top:61.4pt;width:144.9pt;height:16.2pt;z-index:-251725312;mso-position-horizontal-relative:page" coordorigin="4545,122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">
                <v:shape id="Freeform 1525" o:spid="_x0000_s1027" style="position:absolute;left:4545;top:122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" path="m,324r2898,l2898,,,,,324xe" filled="f" strokecolor="#706f73" strokeweight=".16297mm">
                  <v:path arrowok="t" o:connecttype="custom" o:connectlocs="0,1552;2898,1552;2898,1228;0,1228;0,155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>Manages the implementation effort and serves as the main point of contact for</w:t>
      </w:r>
      <w:r w:rsidR="00835D4C">
        <w:rPr>
          <w:rFonts w:ascii="Eras Light ITC" w:eastAsia="Eras Light ITC" w:hAnsi="Eras Light ITC" w:cs="Eras Light ITC"/>
          <w:color w:val="008FBE"/>
          <w:spacing w:val="-1"/>
          <w:sz w:val="16"/>
          <w:szCs w:val="16"/>
        </w:rPr>
        <w:t xml:space="preserve"> </w:t>
      </w:r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>your project team.</w:t>
      </w:r>
    </w:p>
    <w:p w:rsidR="002276E2" w:rsidRDefault="00835D4C">
      <w:pPr>
        <w:spacing w:before="26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Executive Sponsor</w:t>
      </w:r>
    </w:p>
    <w:p w:rsidR="002276E2" w:rsidRDefault="006D6037">
      <w:pPr>
        <w:spacing w:before="70" w:line="264" w:lineRule="auto"/>
        <w:ind w:right="414"/>
        <w:rPr>
          <w:rFonts w:ascii="Eras Light ITC" w:eastAsia="Eras Light ITC" w:hAnsi="Eras Light ITC" w:cs="Eras Light ITC"/>
          <w:sz w:val="16"/>
          <w:szCs w:val="16"/>
        </w:rPr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num="2" w:space="720" w:equalWidth="0">
            <w:col w:w="5705" w:space="1412"/>
            <w:col w:w="6103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2192" behindDoc="1" locked="0" layoutInCell="1" allowOverlap="1">
                <wp:simplePos x="0" y="0"/>
                <wp:positionH relativeFrom="page">
                  <wp:posOffset>5347970</wp:posOffset>
                </wp:positionH>
                <wp:positionV relativeFrom="paragraph">
                  <wp:posOffset>458470</wp:posOffset>
                </wp:positionV>
                <wp:extent cx="1840230" cy="205740"/>
                <wp:effectExtent l="13970" t="6985" r="12700" b="6350"/>
                <wp:wrapNone/>
                <wp:docPr id="1372" name="Group 1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8422" y="722"/>
                          <a:chExt cx="2898" cy="324"/>
                        </a:xfrm>
                      </wpg:grpSpPr>
                      <wps:wsp>
                        <wps:cNvPr id="1373" name="Freeform 1523"/>
                        <wps:cNvSpPr>
                          <a:spLocks/>
                        </wps:cNvSpPr>
                        <wps:spPr bwMode="auto">
                          <a:xfrm>
                            <a:off x="8422" y="722"/>
                            <a:ext cx="2898" cy="324"/>
                          </a:xfrm>
                          <a:custGeom>
                            <a:avLst/>
                            <a:gdLst>
                              <a:gd name="T0" fmla="+- 0 8422 8422"/>
                              <a:gd name="T1" fmla="*/ T0 w 2898"/>
                              <a:gd name="T2" fmla="+- 0 1046 722"/>
                              <a:gd name="T3" fmla="*/ 1046 h 324"/>
                              <a:gd name="T4" fmla="+- 0 11320 8422"/>
                              <a:gd name="T5" fmla="*/ T4 w 2898"/>
                              <a:gd name="T6" fmla="+- 0 1046 722"/>
                              <a:gd name="T7" fmla="*/ 1046 h 324"/>
                              <a:gd name="T8" fmla="+- 0 11320 8422"/>
                              <a:gd name="T9" fmla="*/ T8 w 2898"/>
                              <a:gd name="T10" fmla="+- 0 722 722"/>
                              <a:gd name="T11" fmla="*/ 722 h 324"/>
                              <a:gd name="T12" fmla="+- 0 8422 8422"/>
                              <a:gd name="T13" fmla="*/ T12 w 2898"/>
                              <a:gd name="T14" fmla="+- 0 722 722"/>
                              <a:gd name="T15" fmla="*/ 722 h 324"/>
                              <a:gd name="T16" fmla="+- 0 8422 8422"/>
                              <a:gd name="T17" fmla="*/ T16 w 2898"/>
                              <a:gd name="T18" fmla="+- 0 1046 722"/>
                              <a:gd name="T19" fmla="*/ 104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1E6307F6" id="Group 1522" o:spid="_x0000_s1026" style="position:absolute;margin-left:421.1pt;margin-top:36.1pt;width:144.9pt;height:16.2pt;z-index:-251724288;mso-position-horizontal-relative:page" coordorigin="8422,72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">
                <v:shape id="Freeform 1523" o:spid="_x0000_s1027" style="position:absolute;left:8422;top:72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" path="m,324r2898,l2898,,,,,324xe" filled="f" strokecolor="#706f73" strokeweight=".16297mm">
                  <v:path arrowok="t" o:connecttype="custom" o:connectlocs="0,1046;2898,1046;2898,722;0,722;0,104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3216" behindDoc="1" locked="0" layoutInCell="1" allowOverlap="1">
                <wp:simplePos x="0" y="0"/>
                <wp:positionH relativeFrom="page">
                  <wp:posOffset>5347970</wp:posOffset>
                </wp:positionH>
                <wp:positionV relativeFrom="paragraph">
                  <wp:posOffset>881380</wp:posOffset>
                </wp:positionV>
                <wp:extent cx="1840230" cy="205740"/>
                <wp:effectExtent l="13970" t="10795" r="12700" b="12065"/>
                <wp:wrapNone/>
                <wp:docPr id="1370" name="Group 1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8422" y="1388"/>
                          <a:chExt cx="2898" cy="324"/>
                        </a:xfrm>
                      </wpg:grpSpPr>
                      <wps:wsp>
                        <wps:cNvPr id="1371" name="Freeform 1521"/>
                        <wps:cNvSpPr>
                          <a:spLocks/>
                        </wps:cNvSpPr>
                        <wps:spPr bwMode="auto">
                          <a:xfrm>
                            <a:off x="8422" y="1388"/>
                            <a:ext cx="2898" cy="324"/>
                          </a:xfrm>
                          <a:custGeom>
                            <a:avLst/>
                            <a:gdLst>
                              <a:gd name="T0" fmla="+- 0 8422 8422"/>
                              <a:gd name="T1" fmla="*/ T0 w 2898"/>
                              <a:gd name="T2" fmla="+- 0 1712 1388"/>
                              <a:gd name="T3" fmla="*/ 1712 h 324"/>
                              <a:gd name="T4" fmla="+- 0 11320 8422"/>
                              <a:gd name="T5" fmla="*/ T4 w 2898"/>
                              <a:gd name="T6" fmla="+- 0 1712 1388"/>
                              <a:gd name="T7" fmla="*/ 1712 h 324"/>
                              <a:gd name="T8" fmla="+- 0 11320 8422"/>
                              <a:gd name="T9" fmla="*/ T8 w 2898"/>
                              <a:gd name="T10" fmla="+- 0 1388 1388"/>
                              <a:gd name="T11" fmla="*/ 1388 h 324"/>
                              <a:gd name="T12" fmla="+- 0 8422 8422"/>
                              <a:gd name="T13" fmla="*/ T12 w 2898"/>
                              <a:gd name="T14" fmla="+- 0 1388 1388"/>
                              <a:gd name="T15" fmla="*/ 1388 h 324"/>
                              <a:gd name="T16" fmla="+- 0 8422 8422"/>
                              <a:gd name="T17" fmla="*/ T16 w 2898"/>
                              <a:gd name="T18" fmla="+- 0 1712 1388"/>
                              <a:gd name="T19" fmla="*/ 171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273EF70" id="Group 1520" o:spid="_x0000_s1026" style="position:absolute;margin-left:421.1pt;margin-top:69.4pt;width:144.9pt;height:16.2pt;z-index:-251723264;mso-position-horizontal-relative:page" coordorigin="8422,138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">
                <v:shape id="Freeform 1521" o:spid="_x0000_s1027" style="position:absolute;left:8422;top:138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" path="m,324r2898,l2898,,,,,324xe" filled="f" strokecolor="#706f73" strokeweight=".16297mm">
                  <v:path arrowok="t" o:connecttype="custom" o:connectlocs="0,1712;2898,1712;2898,1388;0,1388;0,171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4240" behindDoc="1" locked="0" layoutInCell="1" allowOverlap="1">
                <wp:simplePos x="0" y="0"/>
                <wp:positionH relativeFrom="page">
                  <wp:posOffset>7300595</wp:posOffset>
                </wp:positionH>
                <wp:positionV relativeFrom="paragraph">
                  <wp:posOffset>458470</wp:posOffset>
                </wp:positionV>
                <wp:extent cx="1840230" cy="205740"/>
                <wp:effectExtent l="13970" t="6985" r="12700" b="6350"/>
                <wp:wrapNone/>
                <wp:docPr id="1368" name="Group 1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1497" y="722"/>
                          <a:chExt cx="2898" cy="324"/>
                        </a:xfrm>
                      </wpg:grpSpPr>
                      <wps:wsp>
                        <wps:cNvPr id="1369" name="Freeform 1519"/>
                        <wps:cNvSpPr>
                          <a:spLocks/>
                        </wps:cNvSpPr>
                        <wps:spPr bwMode="auto">
                          <a:xfrm>
                            <a:off x="11497" y="722"/>
                            <a:ext cx="2898" cy="324"/>
                          </a:xfrm>
                          <a:custGeom>
                            <a:avLst/>
                            <a:gdLst>
                              <a:gd name="T0" fmla="+- 0 11497 11497"/>
                              <a:gd name="T1" fmla="*/ T0 w 2898"/>
                              <a:gd name="T2" fmla="+- 0 1046 722"/>
                              <a:gd name="T3" fmla="*/ 1046 h 324"/>
                              <a:gd name="T4" fmla="+- 0 14395 11497"/>
                              <a:gd name="T5" fmla="*/ T4 w 2898"/>
                              <a:gd name="T6" fmla="+- 0 1046 722"/>
                              <a:gd name="T7" fmla="*/ 1046 h 324"/>
                              <a:gd name="T8" fmla="+- 0 14395 11497"/>
                              <a:gd name="T9" fmla="*/ T8 w 2898"/>
                              <a:gd name="T10" fmla="+- 0 722 722"/>
                              <a:gd name="T11" fmla="*/ 722 h 324"/>
                              <a:gd name="T12" fmla="+- 0 11497 11497"/>
                              <a:gd name="T13" fmla="*/ T12 w 2898"/>
                              <a:gd name="T14" fmla="+- 0 722 722"/>
                              <a:gd name="T15" fmla="*/ 722 h 324"/>
                              <a:gd name="T16" fmla="+- 0 11497 11497"/>
                              <a:gd name="T17" fmla="*/ T16 w 2898"/>
                              <a:gd name="T18" fmla="+- 0 1046 722"/>
                              <a:gd name="T19" fmla="*/ 104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80D91AE" id="Group 1518" o:spid="_x0000_s1026" style="position:absolute;margin-left:574.85pt;margin-top:36.1pt;width:144.9pt;height:16.2pt;z-index:-251722240;mso-position-horizontal-relative:page" coordorigin="11497,72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">
                <v:shape id="Freeform 1519" o:spid="_x0000_s1027" style="position:absolute;left:11497;top:72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" path="m,324r2898,l2898,,,,,324xe" filled="f" strokecolor="#706f73" strokeweight=".16297mm">
                  <v:path arrowok="t" o:connecttype="custom" o:connectlocs="0,1046;2898,1046;2898,722;0,722;0,104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5264" behindDoc="1" locked="0" layoutInCell="1" allowOverlap="1">
                <wp:simplePos x="0" y="0"/>
                <wp:positionH relativeFrom="page">
                  <wp:posOffset>7300595</wp:posOffset>
                </wp:positionH>
                <wp:positionV relativeFrom="paragraph">
                  <wp:posOffset>881380</wp:posOffset>
                </wp:positionV>
                <wp:extent cx="1840230" cy="205740"/>
                <wp:effectExtent l="13970" t="10795" r="12700" b="12065"/>
                <wp:wrapNone/>
                <wp:docPr id="1366" name="Group 1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1497" y="1388"/>
                          <a:chExt cx="2898" cy="324"/>
                        </a:xfrm>
                      </wpg:grpSpPr>
                      <wps:wsp>
                        <wps:cNvPr id="1367" name="Freeform 1517"/>
                        <wps:cNvSpPr>
                          <a:spLocks/>
                        </wps:cNvSpPr>
                        <wps:spPr bwMode="auto">
                          <a:xfrm>
                            <a:off x="11497" y="1388"/>
                            <a:ext cx="2898" cy="324"/>
                          </a:xfrm>
                          <a:custGeom>
                            <a:avLst/>
                            <a:gdLst>
                              <a:gd name="T0" fmla="+- 0 11497 11497"/>
                              <a:gd name="T1" fmla="*/ T0 w 2898"/>
                              <a:gd name="T2" fmla="+- 0 1712 1388"/>
                              <a:gd name="T3" fmla="*/ 1712 h 324"/>
                              <a:gd name="T4" fmla="+- 0 14395 11497"/>
                              <a:gd name="T5" fmla="*/ T4 w 2898"/>
                              <a:gd name="T6" fmla="+- 0 1712 1388"/>
                              <a:gd name="T7" fmla="*/ 1712 h 324"/>
                              <a:gd name="T8" fmla="+- 0 14395 11497"/>
                              <a:gd name="T9" fmla="*/ T8 w 2898"/>
                              <a:gd name="T10" fmla="+- 0 1388 1388"/>
                              <a:gd name="T11" fmla="*/ 1388 h 324"/>
                              <a:gd name="T12" fmla="+- 0 11497 11497"/>
                              <a:gd name="T13" fmla="*/ T12 w 2898"/>
                              <a:gd name="T14" fmla="+- 0 1388 1388"/>
                              <a:gd name="T15" fmla="*/ 1388 h 324"/>
                              <a:gd name="T16" fmla="+- 0 11497 11497"/>
                              <a:gd name="T17" fmla="*/ T16 w 2898"/>
                              <a:gd name="T18" fmla="+- 0 1712 1388"/>
                              <a:gd name="T19" fmla="*/ 171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B25D760" id="Group 1516" o:spid="_x0000_s1026" style="position:absolute;margin-left:574.85pt;margin-top:69.4pt;width:144.9pt;height:16.2pt;z-index:-251721216;mso-position-horizontal-relative:page" coordorigin="11497,138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">
                <v:shape id="Freeform 1517" o:spid="_x0000_s1027" style="position:absolute;left:11497;top:138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" path="m,324r2898,l2898,,,,,324xe" filled="f" strokecolor="#706f73" strokeweight=".16297mm">
                  <v:path arrowok="t" o:connecttype="custom" o:connectlocs="0,1712;2898,1712;2898,1388;0,1388;0,171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>Mentors the project team, champions the implementation process, allocates required resources and responsible for the sign-off and consent of additional work that may be required.</w:t>
      </w:r>
    </w:p>
    <w:p w:rsidR="002276E2" w:rsidRDefault="002276E2">
      <w:pPr>
        <w:spacing w:before="2" w:line="140" w:lineRule="exact"/>
        <w:rPr>
          <w:sz w:val="14"/>
          <w:szCs w:val="14"/>
        </w:rPr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space="720"/>
        </w:sectPr>
      </w:pPr>
    </w:p>
    <w:p w:rsidR="002276E2" w:rsidRDefault="00835D4C">
      <w:pPr>
        <w:spacing w:before="39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Name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spacing w:line="180" w:lineRule="exact"/>
        <w:ind w:right="13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Email</w:t>
      </w:r>
    </w:p>
    <w:p w:rsidR="002276E2" w:rsidRDefault="00835D4C">
      <w:pPr>
        <w:spacing w:before="39"/>
        <w:ind w:left="208" w:right="208"/>
        <w:jc w:val="center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Job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itle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spacing w:line="180" w:lineRule="exact"/>
        <w:ind w:left="-32" w:right="-32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Phone Number</w:t>
      </w:r>
    </w:p>
    <w:p w:rsidR="002276E2" w:rsidRDefault="00835D4C">
      <w:pPr>
        <w:spacing w:before="39"/>
        <w:ind w:right="-44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Name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spacing w:line="180" w:lineRule="exact"/>
        <w:ind w:left="13" w:right="-3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Email</w:t>
      </w:r>
    </w:p>
    <w:p w:rsidR="002276E2" w:rsidRDefault="00835D4C">
      <w:pPr>
        <w:spacing w:before="39"/>
        <w:ind w:left="208" w:right="1244"/>
        <w:jc w:val="center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Job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itle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spacing w:line="180" w:lineRule="exact"/>
        <w:ind w:left="-32" w:right="1004"/>
        <w:jc w:val="center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num="4" w:space="720" w:equalWidth="0">
            <w:col w:w="1832" w:space="2323"/>
            <w:col w:w="1077" w:space="3125"/>
            <w:col w:w="427" w:space="2323"/>
            <w:col w:w="2113"/>
          </w:cols>
        </w:sect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Phone Number</w:t>
      </w:r>
    </w:p>
    <w:p w:rsidR="002276E2" w:rsidRDefault="002276E2">
      <w:pPr>
        <w:spacing w:line="200" w:lineRule="exact"/>
      </w:pPr>
    </w:p>
    <w:p w:rsidR="002276E2" w:rsidRDefault="002276E2">
      <w:pPr>
        <w:spacing w:before="6" w:line="220" w:lineRule="exact"/>
        <w:rPr>
          <w:sz w:val="22"/>
          <w:szCs w:val="22"/>
        </w:rPr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space="720"/>
        </w:sectPr>
      </w:pPr>
    </w:p>
    <w:p w:rsidR="002276E2" w:rsidRDefault="00835D4C">
      <w:pPr>
        <w:spacing w:before="26"/>
        <w:ind w:left="165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Payroll Manager or Timekeeper</w:t>
      </w:r>
    </w:p>
    <w:p w:rsidR="002276E2" w:rsidRDefault="006D6037">
      <w:pPr>
        <w:spacing w:before="70" w:line="264" w:lineRule="auto"/>
        <w:ind w:left="165" w:right="-27"/>
        <w:rPr>
          <w:rFonts w:ascii="Eras Light ITC" w:eastAsia="Eras Light ITC" w:hAnsi="Eras Light ITC" w:cs="Eras Light ITC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628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356870</wp:posOffset>
                </wp:positionV>
                <wp:extent cx="1840230" cy="205740"/>
                <wp:effectExtent l="9525" t="5080" r="7620" b="8255"/>
                <wp:wrapNone/>
                <wp:docPr id="1364" name="Group 1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470" y="562"/>
                          <a:chExt cx="2898" cy="324"/>
                        </a:xfrm>
                      </wpg:grpSpPr>
                      <wps:wsp>
                        <wps:cNvPr id="1365" name="Freeform 1515"/>
                        <wps:cNvSpPr>
                          <a:spLocks/>
                        </wps:cNvSpPr>
                        <wps:spPr bwMode="auto">
                          <a:xfrm>
                            <a:off x="1470" y="562"/>
                            <a:ext cx="2898" cy="324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898"/>
                              <a:gd name="T2" fmla="+- 0 886 562"/>
                              <a:gd name="T3" fmla="*/ 886 h 324"/>
                              <a:gd name="T4" fmla="+- 0 4368 1470"/>
                              <a:gd name="T5" fmla="*/ T4 w 2898"/>
                              <a:gd name="T6" fmla="+- 0 886 562"/>
                              <a:gd name="T7" fmla="*/ 886 h 324"/>
                              <a:gd name="T8" fmla="+- 0 4368 1470"/>
                              <a:gd name="T9" fmla="*/ T8 w 2898"/>
                              <a:gd name="T10" fmla="+- 0 562 562"/>
                              <a:gd name="T11" fmla="*/ 562 h 324"/>
                              <a:gd name="T12" fmla="+- 0 1470 1470"/>
                              <a:gd name="T13" fmla="*/ T12 w 2898"/>
                              <a:gd name="T14" fmla="+- 0 562 562"/>
                              <a:gd name="T15" fmla="*/ 562 h 324"/>
                              <a:gd name="T16" fmla="+- 0 1470 1470"/>
                              <a:gd name="T17" fmla="*/ T16 w 2898"/>
                              <a:gd name="T18" fmla="+- 0 886 562"/>
                              <a:gd name="T19" fmla="*/ 88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AD661BB" id="Group 1514" o:spid="_x0000_s1026" style="position:absolute;margin-left:73.5pt;margin-top:28.1pt;width:144.9pt;height:16.2pt;z-index:-251720192;mso-position-horizontal-relative:page" coordorigin="1470,56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">
                <v:shape id="Freeform 1515" o:spid="_x0000_s1027" style="position:absolute;left:1470;top:56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" path="m,324r2898,l2898,,,,,324xe" filled="f" strokecolor="#706f73" strokeweight=".16297mm">
                  <v:path arrowok="t" o:connecttype="custom" o:connectlocs="0,886;2898,886;2898,562;0,562;0,88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731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779780</wp:posOffset>
                </wp:positionV>
                <wp:extent cx="1840230" cy="205740"/>
                <wp:effectExtent l="9525" t="8890" r="7620" b="13970"/>
                <wp:wrapNone/>
                <wp:docPr id="1362" name="Group 1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470" y="1228"/>
                          <a:chExt cx="2898" cy="324"/>
                        </a:xfrm>
                      </wpg:grpSpPr>
                      <wps:wsp>
                        <wps:cNvPr id="1363" name="Freeform 1513"/>
                        <wps:cNvSpPr>
                          <a:spLocks/>
                        </wps:cNvSpPr>
                        <wps:spPr bwMode="auto">
                          <a:xfrm>
                            <a:off x="1470" y="1228"/>
                            <a:ext cx="2898" cy="324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898"/>
                              <a:gd name="T2" fmla="+- 0 1552 1228"/>
                              <a:gd name="T3" fmla="*/ 1552 h 324"/>
                              <a:gd name="T4" fmla="+- 0 4368 1470"/>
                              <a:gd name="T5" fmla="*/ T4 w 2898"/>
                              <a:gd name="T6" fmla="+- 0 1552 1228"/>
                              <a:gd name="T7" fmla="*/ 1552 h 324"/>
                              <a:gd name="T8" fmla="+- 0 4368 1470"/>
                              <a:gd name="T9" fmla="*/ T8 w 2898"/>
                              <a:gd name="T10" fmla="+- 0 1228 1228"/>
                              <a:gd name="T11" fmla="*/ 1228 h 324"/>
                              <a:gd name="T12" fmla="+- 0 1470 1470"/>
                              <a:gd name="T13" fmla="*/ T12 w 2898"/>
                              <a:gd name="T14" fmla="+- 0 1228 1228"/>
                              <a:gd name="T15" fmla="*/ 1228 h 324"/>
                              <a:gd name="T16" fmla="+- 0 1470 1470"/>
                              <a:gd name="T17" fmla="*/ T16 w 2898"/>
                              <a:gd name="T18" fmla="+- 0 1552 1228"/>
                              <a:gd name="T19" fmla="*/ 155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7226014" id="Group 1512" o:spid="_x0000_s1026" style="position:absolute;margin-left:73.5pt;margin-top:61.4pt;width:144.9pt;height:16.2pt;z-index:-251719168;mso-position-horizontal-relative:page" coordorigin="1470,122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">
                <v:shape id="Freeform 1513" o:spid="_x0000_s1027" style="position:absolute;left:1470;top:122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" path="m,324r2898,l2898,,,,,324xe" filled="f" strokecolor="#706f73" strokeweight=".16297mm">
                  <v:path arrowok="t" o:connecttype="custom" o:connectlocs="0,1552;2898,1552;2898,1228;0,1228;0,155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8336" behindDoc="1" locked="0" layoutInCell="1" allowOverlap="1">
                <wp:simplePos x="0" y="0"/>
                <wp:positionH relativeFrom="page">
                  <wp:posOffset>2886075</wp:posOffset>
                </wp:positionH>
                <wp:positionV relativeFrom="paragraph">
                  <wp:posOffset>356870</wp:posOffset>
                </wp:positionV>
                <wp:extent cx="1840230" cy="205740"/>
                <wp:effectExtent l="9525" t="5080" r="7620" b="8255"/>
                <wp:wrapNone/>
                <wp:docPr id="1360" name="Group 1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4545" y="562"/>
                          <a:chExt cx="2898" cy="324"/>
                        </a:xfrm>
                      </wpg:grpSpPr>
                      <wps:wsp>
                        <wps:cNvPr id="1361" name="Freeform 1511"/>
                        <wps:cNvSpPr>
                          <a:spLocks/>
                        </wps:cNvSpPr>
                        <wps:spPr bwMode="auto">
                          <a:xfrm>
                            <a:off x="4545" y="562"/>
                            <a:ext cx="2898" cy="324"/>
                          </a:xfrm>
                          <a:custGeom>
                            <a:avLst/>
                            <a:gdLst>
                              <a:gd name="T0" fmla="+- 0 4545 4545"/>
                              <a:gd name="T1" fmla="*/ T0 w 2898"/>
                              <a:gd name="T2" fmla="+- 0 886 562"/>
                              <a:gd name="T3" fmla="*/ 886 h 324"/>
                              <a:gd name="T4" fmla="+- 0 7443 4545"/>
                              <a:gd name="T5" fmla="*/ T4 w 2898"/>
                              <a:gd name="T6" fmla="+- 0 886 562"/>
                              <a:gd name="T7" fmla="*/ 886 h 324"/>
                              <a:gd name="T8" fmla="+- 0 7443 4545"/>
                              <a:gd name="T9" fmla="*/ T8 w 2898"/>
                              <a:gd name="T10" fmla="+- 0 562 562"/>
                              <a:gd name="T11" fmla="*/ 562 h 324"/>
                              <a:gd name="T12" fmla="+- 0 4545 4545"/>
                              <a:gd name="T13" fmla="*/ T12 w 2898"/>
                              <a:gd name="T14" fmla="+- 0 562 562"/>
                              <a:gd name="T15" fmla="*/ 562 h 324"/>
                              <a:gd name="T16" fmla="+- 0 4545 4545"/>
                              <a:gd name="T17" fmla="*/ T16 w 2898"/>
                              <a:gd name="T18" fmla="+- 0 886 562"/>
                              <a:gd name="T19" fmla="*/ 88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03FD410" id="Group 1510" o:spid="_x0000_s1026" style="position:absolute;margin-left:227.25pt;margin-top:28.1pt;width:144.9pt;height:16.2pt;z-index:-251718144;mso-position-horizontal-relative:page" coordorigin="4545,56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">
                <v:shape id="Freeform 1511" o:spid="_x0000_s1027" style="position:absolute;left:4545;top:56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" path="m,324r2898,l2898,,,,,324xe" filled="f" strokecolor="#706f73" strokeweight=".16297mm">
                  <v:path arrowok="t" o:connecttype="custom" o:connectlocs="0,886;2898,886;2898,562;0,562;0,88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9360" behindDoc="1" locked="0" layoutInCell="1" allowOverlap="1">
                <wp:simplePos x="0" y="0"/>
                <wp:positionH relativeFrom="page">
                  <wp:posOffset>2886075</wp:posOffset>
                </wp:positionH>
                <wp:positionV relativeFrom="paragraph">
                  <wp:posOffset>779780</wp:posOffset>
                </wp:positionV>
                <wp:extent cx="1840230" cy="205740"/>
                <wp:effectExtent l="9525" t="8890" r="7620" b="13970"/>
                <wp:wrapNone/>
                <wp:docPr id="1358" name="Group 1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4545" y="1228"/>
                          <a:chExt cx="2898" cy="324"/>
                        </a:xfrm>
                      </wpg:grpSpPr>
                      <wps:wsp>
                        <wps:cNvPr id="1359" name="Freeform 1509"/>
                        <wps:cNvSpPr>
                          <a:spLocks/>
                        </wps:cNvSpPr>
                        <wps:spPr bwMode="auto">
                          <a:xfrm>
                            <a:off x="4545" y="1228"/>
                            <a:ext cx="2898" cy="324"/>
                          </a:xfrm>
                          <a:custGeom>
                            <a:avLst/>
                            <a:gdLst>
                              <a:gd name="T0" fmla="+- 0 4545 4545"/>
                              <a:gd name="T1" fmla="*/ T0 w 2898"/>
                              <a:gd name="T2" fmla="+- 0 1552 1228"/>
                              <a:gd name="T3" fmla="*/ 1552 h 324"/>
                              <a:gd name="T4" fmla="+- 0 7443 4545"/>
                              <a:gd name="T5" fmla="*/ T4 w 2898"/>
                              <a:gd name="T6" fmla="+- 0 1552 1228"/>
                              <a:gd name="T7" fmla="*/ 1552 h 324"/>
                              <a:gd name="T8" fmla="+- 0 7443 4545"/>
                              <a:gd name="T9" fmla="*/ T8 w 2898"/>
                              <a:gd name="T10" fmla="+- 0 1228 1228"/>
                              <a:gd name="T11" fmla="*/ 1228 h 324"/>
                              <a:gd name="T12" fmla="+- 0 4545 4545"/>
                              <a:gd name="T13" fmla="*/ T12 w 2898"/>
                              <a:gd name="T14" fmla="+- 0 1228 1228"/>
                              <a:gd name="T15" fmla="*/ 1228 h 324"/>
                              <a:gd name="T16" fmla="+- 0 4545 4545"/>
                              <a:gd name="T17" fmla="*/ T16 w 2898"/>
                              <a:gd name="T18" fmla="+- 0 1552 1228"/>
                              <a:gd name="T19" fmla="*/ 155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D1B92C3" id="Group 1508" o:spid="_x0000_s1026" style="position:absolute;margin-left:227.25pt;margin-top:61.4pt;width:144.9pt;height:16.2pt;z-index:-251717120;mso-position-horizontal-relative:page" coordorigin="4545,122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">
                <v:shape id="Freeform 1509" o:spid="_x0000_s1027" style="position:absolute;left:4545;top:122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" path="m,324r2898,l2898,,,,,324xe" filled="f" strokecolor="#706f73" strokeweight=".16297mm">
                  <v:path arrowok="t" o:connecttype="custom" o:connectlocs="0,1552;2898,1552;2898,1228;0,1228;0,155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>Responsible for interpreting and defining pay policies and work rules. The Payroll Manager is also typically responsible for processing payroll.</w:t>
      </w:r>
    </w:p>
    <w:p w:rsidR="002276E2" w:rsidRDefault="00835D4C">
      <w:pPr>
        <w:spacing w:before="26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IT Administrator</w:t>
      </w:r>
    </w:p>
    <w:p w:rsidR="002276E2" w:rsidRDefault="006D6037">
      <w:pPr>
        <w:spacing w:before="70" w:line="264" w:lineRule="auto"/>
        <w:ind w:right="484"/>
        <w:rPr>
          <w:rFonts w:ascii="Eras Light ITC" w:eastAsia="Eras Light ITC" w:hAnsi="Eras Light ITC" w:cs="Eras Light ITC"/>
          <w:sz w:val="16"/>
          <w:szCs w:val="16"/>
        </w:rPr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num="2" w:space="720" w:equalWidth="0">
            <w:col w:w="6129" w:space="989"/>
            <w:col w:w="6102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0384" behindDoc="1" locked="0" layoutInCell="1" allowOverlap="1">
                <wp:simplePos x="0" y="0"/>
                <wp:positionH relativeFrom="page">
                  <wp:posOffset>5347970</wp:posOffset>
                </wp:positionH>
                <wp:positionV relativeFrom="paragraph">
                  <wp:posOffset>356870</wp:posOffset>
                </wp:positionV>
                <wp:extent cx="1840230" cy="205740"/>
                <wp:effectExtent l="13970" t="5080" r="12700" b="8255"/>
                <wp:wrapNone/>
                <wp:docPr id="1356" name="Group 1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8422" y="562"/>
                          <a:chExt cx="2898" cy="324"/>
                        </a:xfrm>
                      </wpg:grpSpPr>
                      <wps:wsp>
                        <wps:cNvPr id="1357" name="Freeform 1507"/>
                        <wps:cNvSpPr>
                          <a:spLocks/>
                        </wps:cNvSpPr>
                        <wps:spPr bwMode="auto">
                          <a:xfrm>
                            <a:off x="8422" y="562"/>
                            <a:ext cx="2898" cy="324"/>
                          </a:xfrm>
                          <a:custGeom>
                            <a:avLst/>
                            <a:gdLst>
                              <a:gd name="T0" fmla="+- 0 8422 8422"/>
                              <a:gd name="T1" fmla="*/ T0 w 2898"/>
                              <a:gd name="T2" fmla="+- 0 886 562"/>
                              <a:gd name="T3" fmla="*/ 886 h 324"/>
                              <a:gd name="T4" fmla="+- 0 11320 8422"/>
                              <a:gd name="T5" fmla="*/ T4 w 2898"/>
                              <a:gd name="T6" fmla="+- 0 886 562"/>
                              <a:gd name="T7" fmla="*/ 886 h 324"/>
                              <a:gd name="T8" fmla="+- 0 11320 8422"/>
                              <a:gd name="T9" fmla="*/ T8 w 2898"/>
                              <a:gd name="T10" fmla="+- 0 562 562"/>
                              <a:gd name="T11" fmla="*/ 562 h 324"/>
                              <a:gd name="T12" fmla="+- 0 8422 8422"/>
                              <a:gd name="T13" fmla="*/ T12 w 2898"/>
                              <a:gd name="T14" fmla="+- 0 562 562"/>
                              <a:gd name="T15" fmla="*/ 562 h 324"/>
                              <a:gd name="T16" fmla="+- 0 8422 8422"/>
                              <a:gd name="T17" fmla="*/ T16 w 2898"/>
                              <a:gd name="T18" fmla="+- 0 886 562"/>
                              <a:gd name="T19" fmla="*/ 88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A582F4C" id="Group 1506" o:spid="_x0000_s1026" style="position:absolute;margin-left:421.1pt;margin-top:28.1pt;width:144.9pt;height:16.2pt;z-index:-251716096;mso-position-horizontal-relative:page" coordorigin="8422,56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">
                <v:shape id="Freeform 1507" o:spid="_x0000_s1027" style="position:absolute;left:8422;top:56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" path="m,324r2898,l2898,,,,,324xe" filled="f" strokecolor="#706f73" strokeweight=".16297mm">
                  <v:path arrowok="t" o:connecttype="custom" o:connectlocs="0,886;2898,886;2898,562;0,562;0,88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1408" behindDoc="1" locked="0" layoutInCell="1" allowOverlap="1">
                <wp:simplePos x="0" y="0"/>
                <wp:positionH relativeFrom="page">
                  <wp:posOffset>5347970</wp:posOffset>
                </wp:positionH>
                <wp:positionV relativeFrom="paragraph">
                  <wp:posOffset>779780</wp:posOffset>
                </wp:positionV>
                <wp:extent cx="1840230" cy="205740"/>
                <wp:effectExtent l="13970" t="8890" r="12700" b="13970"/>
                <wp:wrapNone/>
                <wp:docPr id="1354" name="Group 1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8422" y="1228"/>
                          <a:chExt cx="2898" cy="324"/>
                        </a:xfrm>
                      </wpg:grpSpPr>
                      <wps:wsp>
                        <wps:cNvPr id="1355" name="Freeform 1505"/>
                        <wps:cNvSpPr>
                          <a:spLocks/>
                        </wps:cNvSpPr>
                        <wps:spPr bwMode="auto">
                          <a:xfrm>
                            <a:off x="8422" y="1228"/>
                            <a:ext cx="2898" cy="324"/>
                          </a:xfrm>
                          <a:custGeom>
                            <a:avLst/>
                            <a:gdLst>
                              <a:gd name="T0" fmla="+- 0 8422 8422"/>
                              <a:gd name="T1" fmla="*/ T0 w 2898"/>
                              <a:gd name="T2" fmla="+- 0 1552 1228"/>
                              <a:gd name="T3" fmla="*/ 1552 h 324"/>
                              <a:gd name="T4" fmla="+- 0 11320 8422"/>
                              <a:gd name="T5" fmla="*/ T4 w 2898"/>
                              <a:gd name="T6" fmla="+- 0 1552 1228"/>
                              <a:gd name="T7" fmla="*/ 1552 h 324"/>
                              <a:gd name="T8" fmla="+- 0 11320 8422"/>
                              <a:gd name="T9" fmla="*/ T8 w 2898"/>
                              <a:gd name="T10" fmla="+- 0 1228 1228"/>
                              <a:gd name="T11" fmla="*/ 1228 h 324"/>
                              <a:gd name="T12" fmla="+- 0 8422 8422"/>
                              <a:gd name="T13" fmla="*/ T12 w 2898"/>
                              <a:gd name="T14" fmla="+- 0 1228 1228"/>
                              <a:gd name="T15" fmla="*/ 1228 h 324"/>
                              <a:gd name="T16" fmla="+- 0 8422 8422"/>
                              <a:gd name="T17" fmla="*/ T16 w 2898"/>
                              <a:gd name="T18" fmla="+- 0 1552 1228"/>
                              <a:gd name="T19" fmla="*/ 155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11FCF2E" id="Group 1504" o:spid="_x0000_s1026" style="position:absolute;margin-left:421.1pt;margin-top:61.4pt;width:144.9pt;height:16.2pt;z-index:-251715072;mso-position-horizontal-relative:page" coordorigin="8422,122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">
                <v:shape id="Freeform 1505" o:spid="_x0000_s1027" style="position:absolute;left:8422;top:122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" path="m,324r2898,l2898,,,,,324xe" filled="f" strokecolor="#706f73" strokeweight=".16297mm">
                  <v:path arrowok="t" o:connecttype="custom" o:connectlocs="0,1552;2898,1552;2898,1228;0,1228;0,155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2432" behindDoc="1" locked="0" layoutInCell="1" allowOverlap="1">
                <wp:simplePos x="0" y="0"/>
                <wp:positionH relativeFrom="page">
                  <wp:posOffset>7300595</wp:posOffset>
                </wp:positionH>
                <wp:positionV relativeFrom="paragraph">
                  <wp:posOffset>356870</wp:posOffset>
                </wp:positionV>
                <wp:extent cx="1840230" cy="205740"/>
                <wp:effectExtent l="13970" t="5080" r="12700" b="8255"/>
                <wp:wrapNone/>
                <wp:docPr id="1352" name="Group 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1497" y="562"/>
                          <a:chExt cx="2898" cy="324"/>
                        </a:xfrm>
                      </wpg:grpSpPr>
                      <wps:wsp>
                        <wps:cNvPr id="1353" name="Freeform 1503"/>
                        <wps:cNvSpPr>
                          <a:spLocks/>
                        </wps:cNvSpPr>
                        <wps:spPr bwMode="auto">
                          <a:xfrm>
                            <a:off x="11497" y="562"/>
                            <a:ext cx="2898" cy="324"/>
                          </a:xfrm>
                          <a:custGeom>
                            <a:avLst/>
                            <a:gdLst>
                              <a:gd name="T0" fmla="+- 0 11497 11497"/>
                              <a:gd name="T1" fmla="*/ T0 w 2898"/>
                              <a:gd name="T2" fmla="+- 0 886 562"/>
                              <a:gd name="T3" fmla="*/ 886 h 324"/>
                              <a:gd name="T4" fmla="+- 0 14395 11497"/>
                              <a:gd name="T5" fmla="*/ T4 w 2898"/>
                              <a:gd name="T6" fmla="+- 0 886 562"/>
                              <a:gd name="T7" fmla="*/ 886 h 324"/>
                              <a:gd name="T8" fmla="+- 0 14395 11497"/>
                              <a:gd name="T9" fmla="*/ T8 w 2898"/>
                              <a:gd name="T10" fmla="+- 0 562 562"/>
                              <a:gd name="T11" fmla="*/ 562 h 324"/>
                              <a:gd name="T12" fmla="+- 0 11497 11497"/>
                              <a:gd name="T13" fmla="*/ T12 w 2898"/>
                              <a:gd name="T14" fmla="+- 0 562 562"/>
                              <a:gd name="T15" fmla="*/ 562 h 324"/>
                              <a:gd name="T16" fmla="+- 0 11497 11497"/>
                              <a:gd name="T17" fmla="*/ T16 w 2898"/>
                              <a:gd name="T18" fmla="+- 0 886 562"/>
                              <a:gd name="T19" fmla="*/ 88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62F922F" id="Group 1502" o:spid="_x0000_s1026" style="position:absolute;margin-left:574.85pt;margin-top:28.1pt;width:144.9pt;height:16.2pt;z-index:-251714048;mso-position-horizontal-relative:page" coordorigin="11497,56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">
                <v:shape id="Freeform 1503" o:spid="_x0000_s1027" style="position:absolute;left:11497;top:56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" path="m,324r2898,l2898,,,,,324xe" filled="f" strokecolor="#706f73" strokeweight=".16297mm">
                  <v:path arrowok="t" o:connecttype="custom" o:connectlocs="0,886;2898,886;2898,562;0,562;0,88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3456" behindDoc="1" locked="0" layoutInCell="1" allowOverlap="1">
                <wp:simplePos x="0" y="0"/>
                <wp:positionH relativeFrom="page">
                  <wp:posOffset>7300595</wp:posOffset>
                </wp:positionH>
                <wp:positionV relativeFrom="paragraph">
                  <wp:posOffset>779780</wp:posOffset>
                </wp:positionV>
                <wp:extent cx="1840230" cy="205740"/>
                <wp:effectExtent l="13970" t="8890" r="12700" b="13970"/>
                <wp:wrapNone/>
                <wp:docPr id="1350" name="Group 1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1497" y="1228"/>
                          <a:chExt cx="2898" cy="324"/>
                        </a:xfrm>
                      </wpg:grpSpPr>
                      <wps:wsp>
                        <wps:cNvPr id="1351" name="Freeform 1501"/>
                        <wps:cNvSpPr>
                          <a:spLocks/>
                        </wps:cNvSpPr>
                        <wps:spPr bwMode="auto">
                          <a:xfrm>
                            <a:off x="11497" y="1228"/>
                            <a:ext cx="2898" cy="324"/>
                          </a:xfrm>
                          <a:custGeom>
                            <a:avLst/>
                            <a:gdLst>
                              <a:gd name="T0" fmla="+- 0 11497 11497"/>
                              <a:gd name="T1" fmla="*/ T0 w 2898"/>
                              <a:gd name="T2" fmla="+- 0 1552 1228"/>
                              <a:gd name="T3" fmla="*/ 1552 h 324"/>
                              <a:gd name="T4" fmla="+- 0 14395 11497"/>
                              <a:gd name="T5" fmla="*/ T4 w 2898"/>
                              <a:gd name="T6" fmla="+- 0 1552 1228"/>
                              <a:gd name="T7" fmla="*/ 1552 h 324"/>
                              <a:gd name="T8" fmla="+- 0 14395 11497"/>
                              <a:gd name="T9" fmla="*/ T8 w 2898"/>
                              <a:gd name="T10" fmla="+- 0 1228 1228"/>
                              <a:gd name="T11" fmla="*/ 1228 h 324"/>
                              <a:gd name="T12" fmla="+- 0 11497 11497"/>
                              <a:gd name="T13" fmla="*/ T12 w 2898"/>
                              <a:gd name="T14" fmla="+- 0 1228 1228"/>
                              <a:gd name="T15" fmla="*/ 1228 h 324"/>
                              <a:gd name="T16" fmla="+- 0 11497 11497"/>
                              <a:gd name="T17" fmla="*/ T16 w 2898"/>
                              <a:gd name="T18" fmla="+- 0 1552 1228"/>
                              <a:gd name="T19" fmla="*/ 155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0DD87BB" id="Group 1500" o:spid="_x0000_s1026" style="position:absolute;margin-left:574.85pt;margin-top:61.4pt;width:144.9pt;height:16.2pt;z-index:-251713024;mso-position-horizontal-relative:page" coordorigin="11497,122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">
                <v:shape id="Freeform 1501" o:spid="_x0000_s1027" style="position:absolute;left:11497;top:122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" path="m,324r2898,l2898,,,,,324xe" filled="f" strokecolor="#706f73" strokeweight=".16297mm">
                  <v:path arrowok="t" o:connecttype="custom" o:connectlocs="0,1552;2898,1552;2898,1228;0,1228;0,155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>Ensures browser settings are configured, responsible for the installation of clocks and verifies communication</w:t>
      </w:r>
      <w:r w:rsidR="00835D4C">
        <w:rPr>
          <w:rFonts w:ascii="Eras Light ITC" w:eastAsia="Eras Light ITC" w:hAnsi="Eras Light ITC" w:cs="Eras Light ITC"/>
          <w:color w:val="008FBE"/>
          <w:spacing w:val="1"/>
          <w:sz w:val="16"/>
          <w:szCs w:val="16"/>
        </w:rPr>
        <w:t xml:space="preserve"> </w:t>
      </w:r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 xml:space="preserve">of clocks with </w:t>
      </w:r>
      <w:proofErr w:type="spellStart"/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>Timenex</w:t>
      </w:r>
      <w:proofErr w:type="spellEnd"/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 xml:space="preserve"> software.</w:t>
      </w:r>
    </w:p>
    <w:p w:rsidR="002276E2" w:rsidRDefault="002276E2">
      <w:pPr>
        <w:spacing w:before="2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space="720"/>
        </w:sectPr>
      </w:pPr>
    </w:p>
    <w:p w:rsidR="002276E2" w:rsidRDefault="00835D4C">
      <w:pPr>
        <w:spacing w:before="39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Name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ind w:right="13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Email</w:t>
      </w:r>
    </w:p>
    <w:p w:rsidR="002276E2" w:rsidRDefault="002276E2">
      <w:pPr>
        <w:spacing w:before="8" w:line="280" w:lineRule="exact"/>
        <w:rPr>
          <w:sz w:val="28"/>
          <w:szCs w:val="28"/>
        </w:rPr>
      </w:pPr>
    </w:p>
    <w:p w:rsidR="002276E2" w:rsidRDefault="00835D4C">
      <w:pPr>
        <w:ind w:left="165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HR Contact</w:t>
      </w:r>
    </w:p>
    <w:p w:rsidR="002276E2" w:rsidRDefault="00835D4C">
      <w:pPr>
        <w:spacing w:before="39"/>
        <w:ind w:left="206" w:right="206"/>
        <w:jc w:val="center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Job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itle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ind w:left="-32" w:right="-32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Phone Number</w:t>
      </w:r>
    </w:p>
    <w:p w:rsidR="002276E2" w:rsidRDefault="00835D4C">
      <w:pPr>
        <w:spacing w:before="39"/>
        <w:ind w:left="1206" w:right="1320"/>
        <w:jc w:val="center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Name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ind w:left="1221" w:right="1335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Email</w:t>
      </w:r>
    </w:p>
    <w:p w:rsidR="002276E2" w:rsidRDefault="002276E2">
      <w:pPr>
        <w:spacing w:line="200" w:lineRule="exact"/>
      </w:pPr>
    </w:p>
    <w:p w:rsidR="002276E2" w:rsidRDefault="002276E2">
      <w:pPr>
        <w:spacing w:before="8" w:line="240" w:lineRule="exact"/>
        <w:rPr>
          <w:sz w:val="24"/>
          <w:szCs w:val="24"/>
        </w:rPr>
      </w:pPr>
    </w:p>
    <w:p w:rsidR="002276E2" w:rsidRDefault="00835D4C">
      <w:pPr>
        <w:spacing w:line="240" w:lineRule="exact"/>
        <w:ind w:left="-41" w:right="-41"/>
        <w:jc w:val="center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position w:val="-5"/>
          <w:sz w:val="28"/>
          <w:szCs w:val="28"/>
        </w:rPr>
        <w:t>3rd Party Payroll Vendor</w:t>
      </w:r>
    </w:p>
    <w:p w:rsidR="002276E2" w:rsidRDefault="00835D4C">
      <w:pPr>
        <w:spacing w:before="39"/>
        <w:ind w:left="206" w:right="1242"/>
        <w:jc w:val="center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Job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itle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ind w:left="-32" w:right="1004"/>
        <w:jc w:val="center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num="4" w:space="720" w:equalWidth="0">
            <w:col w:w="1832" w:space="2323"/>
            <w:col w:w="1077" w:space="1885"/>
            <w:col w:w="3021" w:space="970"/>
            <w:col w:w="2112"/>
          </w:cols>
        </w:sectPr>
      </w:pPr>
      <w:r>
        <w:rPr>
          <w:rFonts w:ascii="Arial" w:eastAsia="Arial" w:hAnsi="Arial" w:cs="Arial"/>
          <w:color w:val="706F73"/>
          <w:sz w:val="16"/>
          <w:szCs w:val="16"/>
        </w:rPr>
        <w:t>Phone Number</w:t>
      </w:r>
    </w:p>
    <w:p w:rsidR="002276E2" w:rsidRDefault="00835D4C">
      <w:pPr>
        <w:spacing w:line="160" w:lineRule="exact"/>
        <w:ind w:left="165"/>
        <w:rPr>
          <w:rFonts w:ascii="Eras Light ITC" w:eastAsia="Eras Light ITC" w:hAnsi="Eras Light ITC" w:cs="Eras Light ITC"/>
          <w:sz w:val="16"/>
          <w:szCs w:val="16"/>
        </w:rPr>
      </w:pPr>
      <w:r>
        <w:rPr>
          <w:rFonts w:ascii="Eras Light ITC" w:eastAsia="Eras Light ITC" w:hAnsi="Eras Light ITC" w:cs="Eras Light ITC"/>
          <w:color w:val="008FBE"/>
          <w:position w:val="1"/>
          <w:sz w:val="16"/>
          <w:szCs w:val="16"/>
        </w:rPr>
        <w:t>Assists in communicating</w:t>
      </w:r>
      <w:r>
        <w:rPr>
          <w:rFonts w:ascii="Eras Light ITC" w:eastAsia="Eras Light ITC" w:hAnsi="Eras Light ITC" w:cs="Eras Light ITC"/>
          <w:color w:val="008FBE"/>
          <w:spacing w:val="1"/>
          <w:position w:val="1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008FBE"/>
          <w:position w:val="1"/>
          <w:sz w:val="16"/>
          <w:szCs w:val="16"/>
        </w:rPr>
        <w:t xml:space="preserve">to employees about converting to </w:t>
      </w:r>
      <w:proofErr w:type="spellStart"/>
      <w:r>
        <w:rPr>
          <w:rFonts w:ascii="Eras Light ITC" w:eastAsia="Eras Light ITC" w:hAnsi="Eras Light ITC" w:cs="Eras Light ITC"/>
          <w:color w:val="008FBE"/>
          <w:position w:val="1"/>
          <w:sz w:val="16"/>
          <w:szCs w:val="16"/>
        </w:rPr>
        <w:t>Timenex</w:t>
      </w:r>
      <w:proofErr w:type="spellEnd"/>
      <w:r>
        <w:rPr>
          <w:rFonts w:ascii="Eras Light ITC" w:eastAsia="Eras Light ITC" w:hAnsi="Eras Light ITC" w:cs="Eras Light ITC"/>
          <w:color w:val="008FBE"/>
          <w:position w:val="1"/>
          <w:sz w:val="16"/>
          <w:szCs w:val="16"/>
        </w:rPr>
        <w:t>, collects policies</w:t>
      </w:r>
    </w:p>
    <w:p w:rsidR="002276E2" w:rsidRDefault="006D6037">
      <w:pPr>
        <w:spacing w:before="18" w:line="264" w:lineRule="auto"/>
        <w:ind w:left="165" w:right="-27"/>
        <w:rPr>
          <w:rFonts w:ascii="Eras Light ITC" w:eastAsia="Eras Light ITC" w:hAnsi="Eras Light ITC" w:cs="Eras Light ITC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448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298450</wp:posOffset>
                </wp:positionV>
                <wp:extent cx="1840230" cy="205740"/>
                <wp:effectExtent l="9525" t="5715" r="7620" b="7620"/>
                <wp:wrapNone/>
                <wp:docPr id="1348" name="Group 1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470" y="470"/>
                          <a:chExt cx="2898" cy="324"/>
                        </a:xfrm>
                      </wpg:grpSpPr>
                      <wps:wsp>
                        <wps:cNvPr id="1349" name="Freeform 1499"/>
                        <wps:cNvSpPr>
                          <a:spLocks/>
                        </wps:cNvSpPr>
                        <wps:spPr bwMode="auto">
                          <a:xfrm>
                            <a:off x="1470" y="470"/>
                            <a:ext cx="2898" cy="324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898"/>
                              <a:gd name="T2" fmla="+- 0 794 470"/>
                              <a:gd name="T3" fmla="*/ 794 h 324"/>
                              <a:gd name="T4" fmla="+- 0 4368 1470"/>
                              <a:gd name="T5" fmla="*/ T4 w 2898"/>
                              <a:gd name="T6" fmla="+- 0 794 470"/>
                              <a:gd name="T7" fmla="*/ 794 h 324"/>
                              <a:gd name="T8" fmla="+- 0 4368 1470"/>
                              <a:gd name="T9" fmla="*/ T8 w 2898"/>
                              <a:gd name="T10" fmla="+- 0 470 470"/>
                              <a:gd name="T11" fmla="*/ 470 h 324"/>
                              <a:gd name="T12" fmla="+- 0 1470 1470"/>
                              <a:gd name="T13" fmla="*/ T12 w 2898"/>
                              <a:gd name="T14" fmla="+- 0 470 470"/>
                              <a:gd name="T15" fmla="*/ 470 h 324"/>
                              <a:gd name="T16" fmla="+- 0 1470 1470"/>
                              <a:gd name="T17" fmla="*/ T16 w 2898"/>
                              <a:gd name="T18" fmla="+- 0 794 470"/>
                              <a:gd name="T19" fmla="*/ 794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8529363" id="Group 1498" o:spid="_x0000_s1026" style="position:absolute;margin-left:73.5pt;margin-top:23.5pt;width:144.9pt;height:16.2pt;z-index:-251712000;mso-position-horizontal-relative:page" coordorigin="1470,470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">
                <v:shape id="Freeform 1499" o:spid="_x0000_s1027" style="position:absolute;left:1470;top:470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" path="m,324r2898,l2898,,,,,324xe" filled="f" strokecolor="#706f73" strokeweight=".16297mm">
                  <v:path arrowok="t" o:connecttype="custom" o:connectlocs="0,794;2898,794;2898,470;0,470;0,79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550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721360</wp:posOffset>
                </wp:positionV>
                <wp:extent cx="1840230" cy="205740"/>
                <wp:effectExtent l="9525" t="9525" r="7620" b="13335"/>
                <wp:wrapNone/>
                <wp:docPr id="1346" name="Group 1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470" y="1136"/>
                          <a:chExt cx="2898" cy="324"/>
                        </a:xfrm>
                      </wpg:grpSpPr>
                      <wps:wsp>
                        <wps:cNvPr id="1347" name="Freeform 1497"/>
                        <wps:cNvSpPr>
                          <a:spLocks/>
                        </wps:cNvSpPr>
                        <wps:spPr bwMode="auto">
                          <a:xfrm>
                            <a:off x="1470" y="1136"/>
                            <a:ext cx="2898" cy="324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898"/>
                              <a:gd name="T2" fmla="+- 0 1460 1136"/>
                              <a:gd name="T3" fmla="*/ 1460 h 324"/>
                              <a:gd name="T4" fmla="+- 0 4368 1470"/>
                              <a:gd name="T5" fmla="*/ T4 w 2898"/>
                              <a:gd name="T6" fmla="+- 0 1460 1136"/>
                              <a:gd name="T7" fmla="*/ 1460 h 324"/>
                              <a:gd name="T8" fmla="+- 0 4368 1470"/>
                              <a:gd name="T9" fmla="*/ T8 w 2898"/>
                              <a:gd name="T10" fmla="+- 0 1136 1136"/>
                              <a:gd name="T11" fmla="*/ 1136 h 324"/>
                              <a:gd name="T12" fmla="+- 0 1470 1470"/>
                              <a:gd name="T13" fmla="*/ T12 w 2898"/>
                              <a:gd name="T14" fmla="+- 0 1136 1136"/>
                              <a:gd name="T15" fmla="*/ 1136 h 324"/>
                              <a:gd name="T16" fmla="+- 0 1470 1470"/>
                              <a:gd name="T17" fmla="*/ T16 w 2898"/>
                              <a:gd name="T18" fmla="+- 0 1460 1136"/>
                              <a:gd name="T19" fmla="*/ 1460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0E46168" id="Group 1496" o:spid="_x0000_s1026" style="position:absolute;margin-left:73.5pt;margin-top:56.8pt;width:144.9pt;height:16.2pt;z-index:-251710976;mso-position-horizontal-relative:page" coordorigin="1470,1136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">
                <v:shape id="Freeform 1497" o:spid="_x0000_s1027" style="position:absolute;left:1470;top:1136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" path="m,324r2898,l2898,,,,,324xe" filled="f" strokecolor="#706f73" strokeweight=".16297mm">
                  <v:path arrowok="t" o:connecttype="custom" o:connectlocs="0,1460;2898,1460;2898,1136;0,1136;0,146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6528" behindDoc="1" locked="0" layoutInCell="1" allowOverlap="1">
                <wp:simplePos x="0" y="0"/>
                <wp:positionH relativeFrom="page">
                  <wp:posOffset>2886075</wp:posOffset>
                </wp:positionH>
                <wp:positionV relativeFrom="paragraph">
                  <wp:posOffset>298450</wp:posOffset>
                </wp:positionV>
                <wp:extent cx="1840230" cy="205740"/>
                <wp:effectExtent l="9525" t="5715" r="7620" b="7620"/>
                <wp:wrapNone/>
                <wp:docPr id="1344" name="Group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4545" y="470"/>
                          <a:chExt cx="2898" cy="324"/>
                        </a:xfrm>
                      </wpg:grpSpPr>
                      <wps:wsp>
                        <wps:cNvPr id="1345" name="Freeform 1495"/>
                        <wps:cNvSpPr>
                          <a:spLocks/>
                        </wps:cNvSpPr>
                        <wps:spPr bwMode="auto">
                          <a:xfrm>
                            <a:off x="4545" y="470"/>
                            <a:ext cx="2898" cy="324"/>
                          </a:xfrm>
                          <a:custGeom>
                            <a:avLst/>
                            <a:gdLst>
                              <a:gd name="T0" fmla="+- 0 4545 4545"/>
                              <a:gd name="T1" fmla="*/ T0 w 2898"/>
                              <a:gd name="T2" fmla="+- 0 794 470"/>
                              <a:gd name="T3" fmla="*/ 794 h 324"/>
                              <a:gd name="T4" fmla="+- 0 7443 4545"/>
                              <a:gd name="T5" fmla="*/ T4 w 2898"/>
                              <a:gd name="T6" fmla="+- 0 794 470"/>
                              <a:gd name="T7" fmla="*/ 794 h 324"/>
                              <a:gd name="T8" fmla="+- 0 7443 4545"/>
                              <a:gd name="T9" fmla="*/ T8 w 2898"/>
                              <a:gd name="T10" fmla="+- 0 470 470"/>
                              <a:gd name="T11" fmla="*/ 470 h 324"/>
                              <a:gd name="T12" fmla="+- 0 4545 4545"/>
                              <a:gd name="T13" fmla="*/ T12 w 2898"/>
                              <a:gd name="T14" fmla="+- 0 470 470"/>
                              <a:gd name="T15" fmla="*/ 470 h 324"/>
                              <a:gd name="T16" fmla="+- 0 4545 4545"/>
                              <a:gd name="T17" fmla="*/ T16 w 2898"/>
                              <a:gd name="T18" fmla="+- 0 794 470"/>
                              <a:gd name="T19" fmla="*/ 794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9813167" id="Group 1494" o:spid="_x0000_s1026" style="position:absolute;margin-left:227.25pt;margin-top:23.5pt;width:144.9pt;height:16.2pt;z-index:-251709952;mso-position-horizontal-relative:page" coordorigin="4545,470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">
                <v:shape id="Freeform 1495" o:spid="_x0000_s1027" style="position:absolute;left:4545;top:470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" path="m,324r2898,l2898,,,,,324xe" filled="f" strokecolor="#706f73" strokeweight=".16297mm">
                  <v:path arrowok="t" o:connecttype="custom" o:connectlocs="0,794;2898,794;2898,470;0,470;0,79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7552" behindDoc="1" locked="0" layoutInCell="1" allowOverlap="1">
                <wp:simplePos x="0" y="0"/>
                <wp:positionH relativeFrom="page">
                  <wp:posOffset>2886075</wp:posOffset>
                </wp:positionH>
                <wp:positionV relativeFrom="paragraph">
                  <wp:posOffset>721360</wp:posOffset>
                </wp:positionV>
                <wp:extent cx="1840230" cy="205740"/>
                <wp:effectExtent l="9525" t="9525" r="7620" b="13335"/>
                <wp:wrapNone/>
                <wp:docPr id="1342" name="Group 1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4545" y="1136"/>
                          <a:chExt cx="2898" cy="324"/>
                        </a:xfrm>
                      </wpg:grpSpPr>
                      <wps:wsp>
                        <wps:cNvPr id="1343" name="Freeform 1493"/>
                        <wps:cNvSpPr>
                          <a:spLocks/>
                        </wps:cNvSpPr>
                        <wps:spPr bwMode="auto">
                          <a:xfrm>
                            <a:off x="4545" y="1136"/>
                            <a:ext cx="2898" cy="324"/>
                          </a:xfrm>
                          <a:custGeom>
                            <a:avLst/>
                            <a:gdLst>
                              <a:gd name="T0" fmla="+- 0 4545 4545"/>
                              <a:gd name="T1" fmla="*/ T0 w 2898"/>
                              <a:gd name="T2" fmla="+- 0 1460 1136"/>
                              <a:gd name="T3" fmla="*/ 1460 h 324"/>
                              <a:gd name="T4" fmla="+- 0 7443 4545"/>
                              <a:gd name="T5" fmla="*/ T4 w 2898"/>
                              <a:gd name="T6" fmla="+- 0 1460 1136"/>
                              <a:gd name="T7" fmla="*/ 1460 h 324"/>
                              <a:gd name="T8" fmla="+- 0 7443 4545"/>
                              <a:gd name="T9" fmla="*/ T8 w 2898"/>
                              <a:gd name="T10" fmla="+- 0 1136 1136"/>
                              <a:gd name="T11" fmla="*/ 1136 h 324"/>
                              <a:gd name="T12" fmla="+- 0 4545 4545"/>
                              <a:gd name="T13" fmla="*/ T12 w 2898"/>
                              <a:gd name="T14" fmla="+- 0 1136 1136"/>
                              <a:gd name="T15" fmla="*/ 1136 h 324"/>
                              <a:gd name="T16" fmla="+- 0 4545 4545"/>
                              <a:gd name="T17" fmla="*/ T16 w 2898"/>
                              <a:gd name="T18" fmla="+- 0 1460 1136"/>
                              <a:gd name="T19" fmla="*/ 1460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171C135D" id="Group 1492" o:spid="_x0000_s1026" style="position:absolute;margin-left:227.25pt;margin-top:56.8pt;width:144.9pt;height:16.2pt;z-index:-251708928;mso-position-horizontal-relative:page" coordorigin="4545,1136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">
                <v:shape id="Freeform 1493" o:spid="_x0000_s1027" style="position:absolute;left:4545;top:1136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" path="m,324r2898,l2898,,,,,324xe" filled="f" strokecolor="#706f73" strokeweight=".16297mm">
                  <v:path arrowok="t" o:connecttype="custom" o:connectlocs="0,1460;2898,1460;2898,1136;0,1136;0,1460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>and employee information, assists in employee training, if needed distributes badges and coordinates employee enrollment on clocks.</w:t>
      </w:r>
    </w:p>
    <w:p w:rsidR="002276E2" w:rsidRDefault="00835D4C">
      <w:pPr>
        <w:spacing w:before="2" w:line="140" w:lineRule="exact"/>
        <w:rPr>
          <w:sz w:val="14"/>
          <w:szCs w:val="14"/>
        </w:rPr>
      </w:pPr>
      <w:r>
        <w:br w:type="column"/>
      </w:r>
    </w:p>
    <w:p w:rsidR="002276E2" w:rsidRDefault="006D6037">
      <w:pPr>
        <w:spacing w:line="264" w:lineRule="auto"/>
        <w:ind w:right="510"/>
        <w:rPr>
          <w:rFonts w:ascii="Eras Light ITC" w:eastAsia="Eras Light ITC" w:hAnsi="Eras Light ITC" w:cs="Eras Light ITC"/>
          <w:sz w:val="16"/>
          <w:szCs w:val="16"/>
        </w:rPr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num="2" w:space="720" w:equalWidth="0">
            <w:col w:w="6022" w:space="1095"/>
            <w:col w:w="6103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8576" behindDoc="1" locked="0" layoutInCell="1" allowOverlap="1">
                <wp:simplePos x="0" y="0"/>
                <wp:positionH relativeFrom="page">
                  <wp:posOffset>5347970</wp:posOffset>
                </wp:positionH>
                <wp:positionV relativeFrom="paragraph">
                  <wp:posOffset>312420</wp:posOffset>
                </wp:positionV>
                <wp:extent cx="1840230" cy="205740"/>
                <wp:effectExtent l="13970" t="8255" r="12700" b="5080"/>
                <wp:wrapNone/>
                <wp:docPr id="1340" name="Group 1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8422" y="492"/>
                          <a:chExt cx="2898" cy="324"/>
                        </a:xfrm>
                      </wpg:grpSpPr>
                      <wps:wsp>
                        <wps:cNvPr id="1341" name="Freeform 1491"/>
                        <wps:cNvSpPr>
                          <a:spLocks/>
                        </wps:cNvSpPr>
                        <wps:spPr bwMode="auto">
                          <a:xfrm>
                            <a:off x="8422" y="492"/>
                            <a:ext cx="2898" cy="324"/>
                          </a:xfrm>
                          <a:custGeom>
                            <a:avLst/>
                            <a:gdLst>
                              <a:gd name="T0" fmla="+- 0 8422 8422"/>
                              <a:gd name="T1" fmla="*/ T0 w 2898"/>
                              <a:gd name="T2" fmla="+- 0 816 492"/>
                              <a:gd name="T3" fmla="*/ 816 h 324"/>
                              <a:gd name="T4" fmla="+- 0 11320 8422"/>
                              <a:gd name="T5" fmla="*/ T4 w 2898"/>
                              <a:gd name="T6" fmla="+- 0 816 492"/>
                              <a:gd name="T7" fmla="*/ 816 h 324"/>
                              <a:gd name="T8" fmla="+- 0 11320 8422"/>
                              <a:gd name="T9" fmla="*/ T8 w 2898"/>
                              <a:gd name="T10" fmla="+- 0 492 492"/>
                              <a:gd name="T11" fmla="*/ 492 h 324"/>
                              <a:gd name="T12" fmla="+- 0 8422 8422"/>
                              <a:gd name="T13" fmla="*/ T12 w 2898"/>
                              <a:gd name="T14" fmla="+- 0 492 492"/>
                              <a:gd name="T15" fmla="*/ 492 h 324"/>
                              <a:gd name="T16" fmla="+- 0 8422 8422"/>
                              <a:gd name="T17" fmla="*/ T16 w 2898"/>
                              <a:gd name="T18" fmla="+- 0 816 492"/>
                              <a:gd name="T19" fmla="*/ 81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18C70EEA" id="Group 1490" o:spid="_x0000_s1026" style="position:absolute;margin-left:421.1pt;margin-top:24.6pt;width:144.9pt;height:16.2pt;z-index:-251707904;mso-position-horizontal-relative:page" coordorigin="8422,49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">
                <v:shape id="Freeform 1491" o:spid="_x0000_s1027" style="position:absolute;left:8422;top:49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" path="m,324r2898,l2898,,,,,324xe" filled="f" strokecolor="#706f73" strokeweight=".16297mm">
                  <v:path arrowok="t" o:connecttype="custom" o:connectlocs="0,816;2898,816;2898,492;0,492;0,81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9600" behindDoc="1" locked="0" layoutInCell="1" allowOverlap="1">
                <wp:simplePos x="0" y="0"/>
                <wp:positionH relativeFrom="page">
                  <wp:posOffset>5347970</wp:posOffset>
                </wp:positionH>
                <wp:positionV relativeFrom="paragraph">
                  <wp:posOffset>735330</wp:posOffset>
                </wp:positionV>
                <wp:extent cx="1840230" cy="205740"/>
                <wp:effectExtent l="13970" t="12065" r="12700" b="10795"/>
                <wp:wrapNone/>
                <wp:docPr id="1338" name="Group 1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8422" y="1158"/>
                          <a:chExt cx="2898" cy="324"/>
                        </a:xfrm>
                      </wpg:grpSpPr>
                      <wps:wsp>
                        <wps:cNvPr id="1339" name="Freeform 1489"/>
                        <wps:cNvSpPr>
                          <a:spLocks/>
                        </wps:cNvSpPr>
                        <wps:spPr bwMode="auto">
                          <a:xfrm>
                            <a:off x="8422" y="1158"/>
                            <a:ext cx="2898" cy="324"/>
                          </a:xfrm>
                          <a:custGeom>
                            <a:avLst/>
                            <a:gdLst>
                              <a:gd name="T0" fmla="+- 0 8422 8422"/>
                              <a:gd name="T1" fmla="*/ T0 w 2898"/>
                              <a:gd name="T2" fmla="+- 0 1482 1158"/>
                              <a:gd name="T3" fmla="*/ 1482 h 324"/>
                              <a:gd name="T4" fmla="+- 0 11320 8422"/>
                              <a:gd name="T5" fmla="*/ T4 w 2898"/>
                              <a:gd name="T6" fmla="+- 0 1482 1158"/>
                              <a:gd name="T7" fmla="*/ 1482 h 324"/>
                              <a:gd name="T8" fmla="+- 0 11320 8422"/>
                              <a:gd name="T9" fmla="*/ T8 w 2898"/>
                              <a:gd name="T10" fmla="+- 0 1158 1158"/>
                              <a:gd name="T11" fmla="*/ 1158 h 324"/>
                              <a:gd name="T12" fmla="+- 0 8422 8422"/>
                              <a:gd name="T13" fmla="*/ T12 w 2898"/>
                              <a:gd name="T14" fmla="+- 0 1158 1158"/>
                              <a:gd name="T15" fmla="*/ 1158 h 324"/>
                              <a:gd name="T16" fmla="+- 0 8422 8422"/>
                              <a:gd name="T17" fmla="*/ T16 w 2898"/>
                              <a:gd name="T18" fmla="+- 0 1482 1158"/>
                              <a:gd name="T19" fmla="*/ 148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297B0EA" id="Group 1488" o:spid="_x0000_s1026" style="position:absolute;margin-left:421.1pt;margin-top:57.9pt;width:144.9pt;height:16.2pt;z-index:-251706880;mso-position-horizontal-relative:page" coordorigin="8422,115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">
                <v:shape id="Freeform 1489" o:spid="_x0000_s1027" style="position:absolute;left:8422;top:115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" path="m,324r2898,l2898,,,,,324xe" filled="f" strokecolor="#706f73" strokeweight=".16297mm">
                  <v:path arrowok="t" o:connecttype="custom" o:connectlocs="0,1482;2898,1482;2898,1158;0,1158;0,148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0624" behindDoc="1" locked="0" layoutInCell="1" allowOverlap="1">
                <wp:simplePos x="0" y="0"/>
                <wp:positionH relativeFrom="page">
                  <wp:posOffset>7300595</wp:posOffset>
                </wp:positionH>
                <wp:positionV relativeFrom="paragraph">
                  <wp:posOffset>312420</wp:posOffset>
                </wp:positionV>
                <wp:extent cx="1840230" cy="205740"/>
                <wp:effectExtent l="13970" t="8255" r="12700" b="5080"/>
                <wp:wrapNone/>
                <wp:docPr id="1336" name="Group 1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1497" y="492"/>
                          <a:chExt cx="2898" cy="324"/>
                        </a:xfrm>
                      </wpg:grpSpPr>
                      <wps:wsp>
                        <wps:cNvPr id="1337" name="Freeform 1487"/>
                        <wps:cNvSpPr>
                          <a:spLocks/>
                        </wps:cNvSpPr>
                        <wps:spPr bwMode="auto">
                          <a:xfrm>
                            <a:off x="11497" y="492"/>
                            <a:ext cx="2898" cy="324"/>
                          </a:xfrm>
                          <a:custGeom>
                            <a:avLst/>
                            <a:gdLst>
                              <a:gd name="T0" fmla="+- 0 11497 11497"/>
                              <a:gd name="T1" fmla="*/ T0 w 2898"/>
                              <a:gd name="T2" fmla="+- 0 816 492"/>
                              <a:gd name="T3" fmla="*/ 816 h 324"/>
                              <a:gd name="T4" fmla="+- 0 14395 11497"/>
                              <a:gd name="T5" fmla="*/ T4 w 2898"/>
                              <a:gd name="T6" fmla="+- 0 816 492"/>
                              <a:gd name="T7" fmla="*/ 816 h 324"/>
                              <a:gd name="T8" fmla="+- 0 14395 11497"/>
                              <a:gd name="T9" fmla="*/ T8 w 2898"/>
                              <a:gd name="T10" fmla="+- 0 492 492"/>
                              <a:gd name="T11" fmla="*/ 492 h 324"/>
                              <a:gd name="T12" fmla="+- 0 11497 11497"/>
                              <a:gd name="T13" fmla="*/ T12 w 2898"/>
                              <a:gd name="T14" fmla="+- 0 492 492"/>
                              <a:gd name="T15" fmla="*/ 492 h 324"/>
                              <a:gd name="T16" fmla="+- 0 11497 11497"/>
                              <a:gd name="T17" fmla="*/ T16 w 2898"/>
                              <a:gd name="T18" fmla="+- 0 816 492"/>
                              <a:gd name="T19" fmla="*/ 816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A8597A6" id="Group 1486" o:spid="_x0000_s1026" style="position:absolute;margin-left:574.85pt;margin-top:24.6pt;width:144.9pt;height:16.2pt;z-index:-251705856;mso-position-horizontal-relative:page" coordorigin="11497,492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">
                <v:shape id="Freeform 1487" o:spid="_x0000_s1027" style="position:absolute;left:11497;top:492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" path="m,324r2898,l2898,,,,,324xe" filled="f" strokecolor="#706f73" strokeweight=".16297mm">
                  <v:path arrowok="t" o:connecttype="custom" o:connectlocs="0,816;2898,816;2898,492;0,492;0,81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1648" behindDoc="1" locked="0" layoutInCell="1" allowOverlap="1">
                <wp:simplePos x="0" y="0"/>
                <wp:positionH relativeFrom="page">
                  <wp:posOffset>7300595</wp:posOffset>
                </wp:positionH>
                <wp:positionV relativeFrom="paragraph">
                  <wp:posOffset>735330</wp:posOffset>
                </wp:positionV>
                <wp:extent cx="1840230" cy="205740"/>
                <wp:effectExtent l="13970" t="12065" r="12700" b="10795"/>
                <wp:wrapNone/>
                <wp:docPr id="1334" name="Group 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230" cy="205740"/>
                          <a:chOff x="11497" y="1158"/>
                          <a:chExt cx="2898" cy="324"/>
                        </a:xfrm>
                      </wpg:grpSpPr>
                      <wps:wsp>
                        <wps:cNvPr id="1335" name="Freeform 1485"/>
                        <wps:cNvSpPr>
                          <a:spLocks/>
                        </wps:cNvSpPr>
                        <wps:spPr bwMode="auto">
                          <a:xfrm>
                            <a:off x="11497" y="1158"/>
                            <a:ext cx="2898" cy="324"/>
                          </a:xfrm>
                          <a:custGeom>
                            <a:avLst/>
                            <a:gdLst>
                              <a:gd name="T0" fmla="+- 0 11497 11497"/>
                              <a:gd name="T1" fmla="*/ T0 w 2898"/>
                              <a:gd name="T2" fmla="+- 0 1482 1158"/>
                              <a:gd name="T3" fmla="*/ 1482 h 324"/>
                              <a:gd name="T4" fmla="+- 0 14395 11497"/>
                              <a:gd name="T5" fmla="*/ T4 w 2898"/>
                              <a:gd name="T6" fmla="+- 0 1482 1158"/>
                              <a:gd name="T7" fmla="*/ 1482 h 324"/>
                              <a:gd name="T8" fmla="+- 0 14395 11497"/>
                              <a:gd name="T9" fmla="*/ T8 w 2898"/>
                              <a:gd name="T10" fmla="+- 0 1158 1158"/>
                              <a:gd name="T11" fmla="*/ 1158 h 324"/>
                              <a:gd name="T12" fmla="+- 0 11497 11497"/>
                              <a:gd name="T13" fmla="*/ T12 w 2898"/>
                              <a:gd name="T14" fmla="+- 0 1158 1158"/>
                              <a:gd name="T15" fmla="*/ 1158 h 324"/>
                              <a:gd name="T16" fmla="+- 0 11497 11497"/>
                              <a:gd name="T17" fmla="*/ T16 w 2898"/>
                              <a:gd name="T18" fmla="+- 0 1482 1158"/>
                              <a:gd name="T19" fmla="*/ 1482 h 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98" h="324">
                                <a:moveTo>
                                  <a:pt x="0" y="324"/>
                                </a:moveTo>
                                <a:lnTo>
                                  <a:pt x="2898" y="324"/>
                                </a:lnTo>
                                <a:lnTo>
                                  <a:pt x="28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867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6F75B9B" id="Group 1484" o:spid="_x0000_s1026" style="position:absolute;margin-left:574.85pt;margin-top:57.9pt;width:144.9pt;height:16.2pt;z-index:-251704832;mso-position-horizontal-relative:page" coordorigin="11497,1158" coordsize="2898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">
                <v:shape id="Freeform 1485" o:spid="_x0000_s1027" style="position:absolute;left:11497;top:1158;width:2898;height:324;visibility:visible;mso-wrap-style:square;v-text-anchor:top" coordsize="2898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" path="m,324r2898,l2898,,,,,324xe" filled="f" strokecolor="#706f73" strokeweight=".16297mm">
                  <v:path arrowok="t" o:connecttype="custom" o:connectlocs="0,1482;2898,1482;2898,1158;0,1158;0,148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Light ITC" w:eastAsia="Eras Light ITC" w:hAnsi="Eras Light ITC" w:cs="Eras Light ITC"/>
          <w:color w:val="008FBE"/>
          <w:sz w:val="16"/>
          <w:szCs w:val="16"/>
        </w:rPr>
        <w:t>Assists in providing a sample payroll file from previous system for hierarchy and code information and verifies interfacing output file before going live.</w:t>
      </w:r>
    </w:p>
    <w:p w:rsidR="002276E2" w:rsidRDefault="002276E2">
      <w:pPr>
        <w:spacing w:before="2" w:line="140" w:lineRule="exact"/>
        <w:rPr>
          <w:sz w:val="14"/>
          <w:szCs w:val="14"/>
        </w:rPr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space="720"/>
        </w:sectPr>
      </w:pPr>
    </w:p>
    <w:p w:rsidR="002276E2" w:rsidRDefault="00835D4C">
      <w:pPr>
        <w:spacing w:before="39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Name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ind w:right="13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Email</w:t>
      </w:r>
    </w:p>
    <w:p w:rsidR="002276E2" w:rsidRDefault="00835D4C">
      <w:pPr>
        <w:spacing w:before="39"/>
        <w:ind w:left="206" w:right="206"/>
        <w:jc w:val="center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Job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itle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ind w:left="-32" w:right="-32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Phone Number</w:t>
      </w:r>
    </w:p>
    <w:p w:rsidR="002276E2" w:rsidRDefault="00835D4C">
      <w:pPr>
        <w:spacing w:before="39"/>
        <w:ind w:right="-48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Name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ind w:left="13" w:right="-3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Email</w:t>
      </w:r>
    </w:p>
    <w:p w:rsidR="002276E2" w:rsidRDefault="00835D4C">
      <w:pPr>
        <w:spacing w:before="39"/>
        <w:ind w:left="206" w:right="1242"/>
        <w:jc w:val="center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Job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itle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80" w:lineRule="exact"/>
        <w:rPr>
          <w:sz w:val="28"/>
          <w:szCs w:val="28"/>
        </w:rPr>
      </w:pPr>
    </w:p>
    <w:p w:rsidR="002276E2" w:rsidRDefault="00835D4C">
      <w:pPr>
        <w:ind w:left="-32" w:right="1004"/>
        <w:jc w:val="center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20" w:bottom="280" w:left="1300" w:header="720" w:footer="720" w:gutter="0"/>
          <w:cols w:num="4" w:space="720" w:equalWidth="0">
            <w:col w:w="1832" w:space="2323"/>
            <w:col w:w="1077" w:space="3125"/>
            <w:col w:w="427" w:space="2323"/>
            <w:col w:w="2113"/>
          </w:cols>
        </w:sectPr>
      </w:pPr>
      <w:r>
        <w:rPr>
          <w:rFonts w:ascii="Arial" w:eastAsia="Arial" w:hAnsi="Arial" w:cs="Arial"/>
          <w:color w:val="706F73"/>
          <w:sz w:val="16"/>
          <w:szCs w:val="16"/>
        </w:rPr>
        <w:t>Phone Number</w:t>
      </w:r>
    </w:p>
    <w:p w:rsidR="002276E2" w:rsidRDefault="002276E2">
      <w:pPr>
        <w:spacing w:line="200" w:lineRule="exact"/>
      </w:pPr>
    </w:p>
    <w:p w:rsidR="002276E2" w:rsidRDefault="002276E2">
      <w:pPr>
        <w:spacing w:before="16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3. Current Time Collection</w:t>
      </w:r>
    </w:p>
    <w:p w:rsidR="002276E2" w:rsidRDefault="002276E2">
      <w:pPr>
        <w:spacing w:before="3" w:line="140" w:lineRule="exact"/>
        <w:rPr>
          <w:sz w:val="15"/>
          <w:szCs w:val="15"/>
        </w:rPr>
      </w:pPr>
    </w:p>
    <w:p w:rsidR="002276E2" w:rsidRDefault="002276E2">
      <w:pPr>
        <w:spacing w:line="200" w:lineRule="exact"/>
        <w:sectPr w:rsidR="002276E2">
          <w:headerReference w:type="default" r:id="rId18"/>
          <w:footerReference w:type="default" r:id="rId19"/>
          <w:pgSz w:w="15840" w:h="12240" w:orient="landscape"/>
          <w:pgMar w:top="1820" w:right="1320" w:bottom="280" w:left="1320" w:header="1441" w:footer="0" w:gutter="0"/>
          <w:cols w:space="720"/>
        </w:sectPr>
      </w:pPr>
    </w:p>
    <w:p w:rsidR="002276E2" w:rsidRDefault="00835D4C">
      <w:pPr>
        <w:spacing w:before="26"/>
        <w:ind w:left="13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How do you currently collect time?</w:t>
      </w:r>
    </w:p>
    <w:p w:rsidR="002276E2" w:rsidRDefault="002276E2">
      <w:pPr>
        <w:spacing w:before="9" w:line="140" w:lineRule="exact"/>
        <w:rPr>
          <w:sz w:val="14"/>
          <w:szCs w:val="14"/>
        </w:rPr>
      </w:pPr>
    </w:p>
    <w:p w:rsidR="002276E2" w:rsidRDefault="00835D4C">
      <w:pPr>
        <w:ind w:left="8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Employees fill out a paper timesheet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Employees use an Excel spreadsheet to report their time</w:t>
      </w:r>
    </w:p>
    <w:p w:rsidR="002276E2" w:rsidRDefault="002276E2">
      <w:pPr>
        <w:spacing w:before="16" w:line="200" w:lineRule="exact"/>
      </w:pPr>
    </w:p>
    <w:p w:rsidR="002276E2" w:rsidRDefault="002276E2">
      <w:pPr>
        <w:spacing w:line="200" w:lineRule="exact"/>
      </w:pPr>
    </w:p>
    <w:p w:rsidR="002276E2" w:rsidRPr="00242F01" w:rsidRDefault="00835D4C">
      <w:pPr>
        <w:ind w:left="817" w:right="-48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242F01">
        <w:rPr>
          <w:rFonts w:ascii="Arial" w:eastAsia="Arial" w:hAnsi="Arial" w:cs="Arial"/>
          <w:b/>
          <w:bCs/>
          <w:color w:val="0000FF"/>
          <w:sz w:val="16"/>
          <w:szCs w:val="16"/>
        </w:rPr>
        <w:t>Employees punch in and out using a biometric clock (handprint or fingerprint</w:t>
      </w:r>
    </w:p>
    <w:p w:rsidR="002276E2" w:rsidRPr="00242F01" w:rsidRDefault="00835D4C">
      <w:pPr>
        <w:spacing w:before="16"/>
        <w:ind w:left="817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242F01">
        <w:rPr>
          <w:rFonts w:ascii="Arial" w:eastAsia="Arial" w:hAnsi="Arial" w:cs="Arial"/>
          <w:b/>
          <w:bCs/>
          <w:color w:val="0000FF"/>
          <w:sz w:val="16"/>
          <w:szCs w:val="16"/>
        </w:rPr>
        <w:t>scanne</w:t>
      </w:r>
      <w:r w:rsidRPr="00242F01">
        <w:rPr>
          <w:rFonts w:ascii="Arial" w:eastAsia="Arial" w:hAnsi="Arial" w:cs="Arial"/>
          <w:b/>
          <w:bCs/>
          <w:color w:val="0000FF"/>
          <w:spacing w:val="-9"/>
          <w:sz w:val="16"/>
          <w:szCs w:val="16"/>
        </w:rPr>
        <w:t>r</w:t>
      </w:r>
      <w:r w:rsidRPr="00242F01">
        <w:rPr>
          <w:rFonts w:ascii="Arial" w:eastAsia="Arial" w:hAnsi="Arial" w:cs="Arial"/>
          <w:b/>
          <w:bCs/>
          <w:color w:val="0000FF"/>
          <w:sz w:val="16"/>
          <w:szCs w:val="16"/>
        </w:rPr>
        <w:t>, for example)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260" w:lineRule="auto"/>
        <w:ind w:left="817" w:right="18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Employees punch in and out using a card reader (for example, a barcode reade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, a magnetic stripe reade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, or a proximity reader).</w:t>
      </w:r>
    </w:p>
    <w:p w:rsidR="002276E2" w:rsidRDefault="002276E2">
      <w:pPr>
        <w:spacing w:line="200" w:lineRule="exact"/>
      </w:pPr>
    </w:p>
    <w:p w:rsidR="002276E2" w:rsidRDefault="00835D4C">
      <w:pPr>
        <w:ind w:left="8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Employees record their hours using a web-based system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Othe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4" w:line="200" w:lineRule="exact"/>
      </w:pPr>
    </w:p>
    <w:p w:rsidR="002276E2" w:rsidRDefault="006D6037">
      <w:pPr>
        <w:ind w:left="13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4720" behindDoc="1" locked="0" layoutInCell="1" allowOverlap="1">
                <wp:simplePos x="0" y="0"/>
                <wp:positionH relativeFrom="page">
                  <wp:posOffset>1120775</wp:posOffset>
                </wp:positionH>
                <wp:positionV relativeFrom="paragraph">
                  <wp:posOffset>-867410</wp:posOffset>
                </wp:positionV>
                <wp:extent cx="3788410" cy="679450"/>
                <wp:effectExtent l="6350" t="11430" r="5715" b="13970"/>
                <wp:wrapNone/>
                <wp:docPr id="1332" name="Group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65" y="-1366"/>
                          <a:chExt cx="5966" cy="1070"/>
                        </a:xfrm>
                      </wpg:grpSpPr>
                      <wps:wsp>
                        <wps:cNvPr id="1333" name="Freeform 1483"/>
                        <wps:cNvSpPr>
                          <a:spLocks/>
                        </wps:cNvSpPr>
                        <wps:spPr bwMode="auto">
                          <a:xfrm>
                            <a:off x="1765" y="-1366"/>
                            <a:ext cx="5966" cy="1070"/>
                          </a:xfrm>
                          <a:custGeom>
                            <a:avLst/>
                            <a:gdLst>
                              <a:gd name="T0" fmla="+- 0 1765 1765"/>
                              <a:gd name="T1" fmla="*/ T0 w 5966"/>
                              <a:gd name="T2" fmla="+- 0 -296 -1366"/>
                              <a:gd name="T3" fmla="*/ -296 h 1070"/>
                              <a:gd name="T4" fmla="+- 0 7731 1765"/>
                              <a:gd name="T5" fmla="*/ T4 w 5966"/>
                              <a:gd name="T6" fmla="+- 0 -296 -1366"/>
                              <a:gd name="T7" fmla="*/ -296 h 1070"/>
                              <a:gd name="T8" fmla="+- 0 7731 1765"/>
                              <a:gd name="T9" fmla="*/ T8 w 5966"/>
                              <a:gd name="T10" fmla="+- 0 -1366 -1366"/>
                              <a:gd name="T11" fmla="*/ -1366 h 1070"/>
                              <a:gd name="T12" fmla="+- 0 1765 1765"/>
                              <a:gd name="T13" fmla="*/ T12 w 5966"/>
                              <a:gd name="T14" fmla="+- 0 -1366 -1366"/>
                              <a:gd name="T15" fmla="*/ -1366 h 1070"/>
                              <a:gd name="T16" fmla="+- 0 1765 1765"/>
                              <a:gd name="T17" fmla="*/ T16 w 5966"/>
                              <a:gd name="T18" fmla="+- 0 -296 -1366"/>
                              <a:gd name="T19" fmla="*/ -296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517B6B7" id="Group 1482" o:spid="_x0000_s1026" style="position:absolute;margin-left:88.25pt;margin-top:-68.3pt;width:298.3pt;height:53.5pt;z-index:-251701760;mso-position-horizontal-relative:page" coordorigin="1765,-1366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">
                <v:shape id="Freeform 1483" o:spid="_x0000_s1027" style="position:absolute;left:1765;top:-1366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" path="m,1070r5966,l5966,,,,,1070xe" filled="f" strokecolor="#706f73" strokeweight=".5pt">
                  <v:path arrowok="t" o:connecttype="custom" o:connectlocs="0,-296;5966,-296;5966,-1366;0,-1366;0,-296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2. Do you track salaried employee time?</w:t>
      </w:r>
    </w:p>
    <w:p w:rsidR="002276E2" w:rsidRDefault="002276E2">
      <w:pPr>
        <w:spacing w:before="1" w:line="160" w:lineRule="exact"/>
        <w:rPr>
          <w:sz w:val="17"/>
          <w:szCs w:val="17"/>
        </w:rPr>
      </w:pPr>
    </w:p>
    <w:p w:rsidR="002276E2" w:rsidRDefault="00835D4C">
      <w:pPr>
        <w:ind w:left="79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                  </w:t>
      </w:r>
      <w:r>
        <w:rPr>
          <w:rFonts w:ascii="Arial" w:eastAsia="Arial" w:hAnsi="Arial" w:cs="Arial"/>
          <w:color w:val="706F73"/>
          <w:spacing w:val="4"/>
          <w:sz w:val="16"/>
          <w:szCs w:val="16"/>
        </w:rPr>
        <w:t xml:space="preserve"> </w:t>
      </w:r>
      <w:r w:rsidRPr="00242F01">
        <w:rPr>
          <w:rFonts w:ascii="Arial" w:eastAsia="Arial" w:hAnsi="Arial" w:cs="Arial"/>
          <w:b/>
          <w:bCs/>
          <w:color w:val="0000FF"/>
          <w:sz w:val="16"/>
          <w:szCs w:val="16"/>
        </w:rPr>
        <w:t>No</w:t>
      </w:r>
    </w:p>
    <w:p w:rsidR="002276E2" w:rsidRDefault="00835D4C">
      <w:pPr>
        <w:spacing w:before="48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4. If you are using a payroll product that you</w:t>
      </w:r>
    </w:p>
    <w:p w:rsidR="002276E2" w:rsidRDefault="00835D4C">
      <w:pPr>
        <w:spacing w:before="16" w:line="252" w:lineRule="auto"/>
        <w:ind w:left="293" w:right="28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have purchased from a vendor, please indicate which payroll product you use. Please be specific (vendor and product).</w:t>
      </w:r>
    </w:p>
    <w:p w:rsidR="002276E2" w:rsidRDefault="002276E2">
      <w:pPr>
        <w:spacing w:line="120" w:lineRule="exact"/>
        <w:rPr>
          <w:sz w:val="12"/>
          <w:szCs w:val="12"/>
        </w:rPr>
      </w:pPr>
    </w:p>
    <w:p w:rsidR="002276E2" w:rsidRDefault="002276E2">
      <w:pPr>
        <w:spacing w:line="200" w:lineRule="exact"/>
      </w:pPr>
    </w:p>
    <w:p w:rsidR="002276E2" w:rsidRDefault="006D6037">
      <w:pPr>
        <w:spacing w:line="20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2672" behindDoc="1" locked="0" layoutInCell="1" allowOverlap="1">
                <wp:simplePos x="0" y="0"/>
                <wp:positionH relativeFrom="page">
                  <wp:posOffset>5304790</wp:posOffset>
                </wp:positionH>
                <wp:positionV relativeFrom="paragraph">
                  <wp:posOffset>47625</wp:posOffset>
                </wp:positionV>
                <wp:extent cx="3788410" cy="450850"/>
                <wp:effectExtent l="8890" t="5715" r="12700" b="10160"/>
                <wp:wrapNone/>
                <wp:docPr id="1330" name="Group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450850"/>
                          <a:chOff x="8426" y="1142"/>
                          <a:chExt cx="5966" cy="710"/>
                        </a:xfrm>
                      </wpg:grpSpPr>
                      <wps:wsp>
                        <wps:cNvPr id="1331" name="Freeform 1481"/>
                        <wps:cNvSpPr>
                          <a:spLocks/>
                        </wps:cNvSpPr>
                        <wps:spPr bwMode="auto">
                          <a:xfrm>
                            <a:off x="8426" y="1142"/>
                            <a:ext cx="5966" cy="710"/>
                          </a:xfrm>
                          <a:custGeom>
                            <a:avLst/>
                            <a:gdLst>
                              <a:gd name="T0" fmla="+- 0 8426 8426"/>
                              <a:gd name="T1" fmla="*/ T0 w 5966"/>
                              <a:gd name="T2" fmla="+- 0 1852 1142"/>
                              <a:gd name="T3" fmla="*/ 1852 h 710"/>
                              <a:gd name="T4" fmla="+- 0 14392 8426"/>
                              <a:gd name="T5" fmla="*/ T4 w 5966"/>
                              <a:gd name="T6" fmla="+- 0 1852 1142"/>
                              <a:gd name="T7" fmla="*/ 1852 h 710"/>
                              <a:gd name="T8" fmla="+- 0 14392 8426"/>
                              <a:gd name="T9" fmla="*/ T8 w 5966"/>
                              <a:gd name="T10" fmla="+- 0 1142 1142"/>
                              <a:gd name="T11" fmla="*/ 1142 h 710"/>
                              <a:gd name="T12" fmla="+- 0 8426 8426"/>
                              <a:gd name="T13" fmla="*/ T12 w 5966"/>
                              <a:gd name="T14" fmla="+- 0 1142 1142"/>
                              <a:gd name="T15" fmla="*/ 1142 h 710"/>
                              <a:gd name="T16" fmla="+- 0 8426 8426"/>
                              <a:gd name="T17" fmla="*/ T16 w 5966"/>
                              <a:gd name="T18" fmla="+- 0 1852 1142"/>
                              <a:gd name="T19" fmla="*/ 1852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710">
                                <a:moveTo>
                                  <a:pt x="0" y="710"/>
                                </a:moveTo>
                                <a:lnTo>
                                  <a:pt x="5966" y="71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AA3E6E3" id="Group 1480" o:spid="_x0000_s1026" style="position:absolute;margin-left:417.7pt;margin-top:3.75pt;width:298.3pt;height:35.5pt;z-index:-251703808;mso-position-horizontal-relative:page" coordorigin="8426,1142" coordsize="5966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">
                <v:shape id="Freeform 1481" o:spid="_x0000_s1027" style="position:absolute;left:8426;top:1142;width:5966;height:710;visibility:visible;mso-wrap-style:square;v-text-anchor:top" coordsize="5966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" path="m,710r5966,l5966,,,,,710xe" filled="f" strokecolor="#706f73" strokeweight=".5pt">
                  <v:path arrowok="t" o:connecttype="custom" o:connectlocs="0,1852;5966,1852;5966,1142;0,1142;0,1852" o:connectangles="0,0,0,0,0"/>
                </v:shape>
                <w10:wrap anchorx="page"/>
              </v:group>
            </w:pict>
          </mc:Fallback>
        </mc:AlternateContent>
      </w:r>
    </w:p>
    <w:p w:rsidR="002276E2" w:rsidRDefault="006D6037">
      <w:pPr>
        <w:spacing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19685</wp:posOffset>
                </wp:positionV>
                <wp:extent cx="1882140" cy="281940"/>
                <wp:effectExtent l="9525" t="9525" r="13335" b="13335"/>
                <wp:wrapNone/>
                <wp:docPr id="1329" name="Text Box 1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448" w:rsidRPr="00242F01" w:rsidRDefault="00470448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  <w:r w:rsidRPr="00242F01">
                              <w:rPr>
                                <w:b/>
                                <w:bCs/>
                                <w:color w:val="0000FF"/>
                              </w:rPr>
                              <w:t>SAP S4 HANA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1647" o:spid="_x0000_s1058" type="#_x0000_t202" style="position:absolute;margin-left:23pt;margin-top:1.55pt;width:148.2pt;height:22.2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">
                <v:textbox>
                  <w:txbxContent>
                    <w:p w:rsidR="00470448" w:rsidRPr="00242F01" w:rsidRDefault="00470448">
                      <w:pPr>
                        <w:rPr>
                          <w:b/>
                          <w:bCs/>
                          <w:color w:val="0000FF"/>
                        </w:rPr>
                      </w:pPr>
                      <w:r w:rsidRPr="00242F01">
                        <w:rPr>
                          <w:b/>
                          <w:bCs/>
                          <w:color w:val="0000FF"/>
                        </w:rPr>
                        <w:t>SAP S4 HANA</w:t>
                      </w:r>
                    </w:p>
                  </w:txbxContent>
                </v:textbox>
              </v:shape>
            </w:pict>
          </mc:Fallback>
        </mc:AlternateConten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6D6037">
      <w:pPr>
        <w:spacing w:line="252" w:lineRule="auto"/>
        <w:ind w:left="293" w:right="420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3696" behindDoc="1" locked="0" layoutInCell="1" allowOverlap="1">
                <wp:simplePos x="0" y="0"/>
                <wp:positionH relativeFrom="page">
                  <wp:posOffset>5350510</wp:posOffset>
                </wp:positionH>
                <wp:positionV relativeFrom="paragraph">
                  <wp:posOffset>728345</wp:posOffset>
                </wp:positionV>
                <wp:extent cx="3788410" cy="222250"/>
                <wp:effectExtent l="6985" t="10160" r="5080" b="5715"/>
                <wp:wrapNone/>
                <wp:docPr id="1327" name="Group 1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222250"/>
                          <a:chOff x="8426" y="1147"/>
                          <a:chExt cx="5966" cy="350"/>
                        </a:xfrm>
                      </wpg:grpSpPr>
                      <wps:wsp>
                        <wps:cNvPr id="1328" name="Freeform 1479"/>
                        <wps:cNvSpPr>
                          <a:spLocks/>
                        </wps:cNvSpPr>
                        <wps:spPr bwMode="auto">
                          <a:xfrm>
                            <a:off x="8426" y="1147"/>
                            <a:ext cx="5966" cy="350"/>
                          </a:xfrm>
                          <a:custGeom>
                            <a:avLst/>
                            <a:gdLst>
                              <a:gd name="T0" fmla="+- 0 8426 8426"/>
                              <a:gd name="T1" fmla="*/ T0 w 5966"/>
                              <a:gd name="T2" fmla="+- 0 1497 1147"/>
                              <a:gd name="T3" fmla="*/ 1497 h 350"/>
                              <a:gd name="T4" fmla="+- 0 14392 8426"/>
                              <a:gd name="T5" fmla="*/ T4 w 5966"/>
                              <a:gd name="T6" fmla="+- 0 1497 1147"/>
                              <a:gd name="T7" fmla="*/ 1497 h 350"/>
                              <a:gd name="T8" fmla="+- 0 14392 8426"/>
                              <a:gd name="T9" fmla="*/ T8 w 5966"/>
                              <a:gd name="T10" fmla="+- 0 1147 1147"/>
                              <a:gd name="T11" fmla="*/ 1147 h 350"/>
                              <a:gd name="T12" fmla="+- 0 8426 8426"/>
                              <a:gd name="T13" fmla="*/ T12 w 5966"/>
                              <a:gd name="T14" fmla="+- 0 1147 1147"/>
                              <a:gd name="T15" fmla="*/ 1147 h 350"/>
                              <a:gd name="T16" fmla="+- 0 8426 8426"/>
                              <a:gd name="T17" fmla="*/ T16 w 5966"/>
                              <a:gd name="T18" fmla="+- 0 1497 1147"/>
                              <a:gd name="T19" fmla="*/ 1497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350">
                                <a:moveTo>
                                  <a:pt x="0" y="350"/>
                                </a:moveTo>
                                <a:lnTo>
                                  <a:pt x="5966" y="35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531B927" id="Group 1478" o:spid="_x0000_s1026" style="position:absolute;margin-left:421.3pt;margin-top:57.35pt;width:298.3pt;height:17.5pt;z-index:-251702784;mso-position-horizontal-relative:page" coordorigin="8426,1147" coordsize="5966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">
                <v:shape id="Freeform 1479" o:spid="_x0000_s1027" style="position:absolute;left:8426;top:1147;width:5966;height:350;visibility:visible;mso-wrap-style:square;v-text-anchor:top" coordsize="5966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" path="m,350r5966,l5966,,,,,350xe" filled="f" strokecolor="#706f73" strokeweight=".5pt">
                  <v:path arrowok="t" o:connecttype="custom" o:connectlocs="0,1497;5966,1497;5966,1147;0,1147;0,1497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5. If you are using a Professional Employer Organization (PEO), please indicate the name of the PEO.</w:t>
      </w:r>
    </w:p>
    <w:p w:rsidR="002276E2" w:rsidRDefault="002276E2">
      <w:pPr>
        <w:spacing w:before="4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293" w:right="451" w:hanging="293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20" w:bottom="280" w:left="1320" w:header="720" w:footer="720" w:gutter="0"/>
          <w:cols w:num="2" w:space="720" w:equalWidth="0">
            <w:col w:w="6206" w:space="594"/>
            <w:col w:w="6400"/>
          </w:cols>
        </w:sect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6. Please provide a sample of your existing timecard. You may attach it to this document, fax a copy, or email a copy to us.</w:t>
      </w:r>
    </w:p>
    <w:p w:rsidR="002276E2" w:rsidRDefault="002276E2">
      <w:pPr>
        <w:spacing w:before="16" w:line="240" w:lineRule="exact"/>
        <w:rPr>
          <w:sz w:val="24"/>
          <w:szCs w:val="24"/>
        </w:rPr>
      </w:pPr>
    </w:p>
    <w:p w:rsidR="002276E2" w:rsidRDefault="00835D4C">
      <w:pPr>
        <w:spacing w:before="26" w:line="300" w:lineRule="exact"/>
        <w:ind w:left="13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How do you currently pay your employees?</w:t>
      </w:r>
    </w:p>
    <w:p w:rsidR="002276E2" w:rsidRDefault="002276E2">
      <w:pPr>
        <w:spacing w:before="4" w:line="140" w:lineRule="exact"/>
        <w:rPr>
          <w:sz w:val="15"/>
          <w:szCs w:val="15"/>
        </w:rPr>
      </w:pPr>
    </w:p>
    <w:p w:rsidR="002276E2" w:rsidRPr="00242F01" w:rsidRDefault="00835D4C">
      <w:pPr>
        <w:spacing w:before="39"/>
        <w:ind w:left="829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242F01">
        <w:rPr>
          <w:rFonts w:ascii="Arial" w:eastAsia="Arial" w:hAnsi="Arial" w:cs="Arial"/>
          <w:b/>
          <w:bCs/>
          <w:color w:val="0000FF"/>
          <w:spacing w:val="-3"/>
          <w:sz w:val="16"/>
          <w:szCs w:val="16"/>
        </w:rPr>
        <w:t>W</w:t>
      </w:r>
      <w:r w:rsidRPr="00242F01">
        <w:rPr>
          <w:rFonts w:ascii="Arial" w:eastAsia="Arial" w:hAnsi="Arial" w:cs="Arial"/>
          <w:b/>
          <w:bCs/>
          <w:color w:val="0000FF"/>
          <w:sz w:val="16"/>
          <w:szCs w:val="16"/>
        </w:rPr>
        <w:t>e have a payroll product that we have purchased from a vendo</w:t>
      </w:r>
      <w:r w:rsidRPr="00242F01">
        <w:rPr>
          <w:rFonts w:ascii="Arial" w:eastAsia="Arial" w:hAnsi="Arial" w:cs="Arial"/>
          <w:b/>
          <w:bCs/>
          <w:color w:val="0000FF"/>
          <w:spacing w:val="-9"/>
          <w:sz w:val="16"/>
          <w:szCs w:val="16"/>
        </w:rPr>
        <w:t>r</w:t>
      </w:r>
      <w:r w:rsidRPr="00242F01">
        <w:rPr>
          <w:rFonts w:ascii="Arial" w:eastAsia="Arial" w:hAnsi="Arial" w:cs="Arial"/>
          <w:b/>
          <w:bCs/>
          <w:color w:val="0000FF"/>
          <w:sz w:val="16"/>
          <w:szCs w:val="16"/>
        </w:rPr>
        <w:t>.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180" w:lineRule="exact"/>
        <w:ind w:left="82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position w:val="-1"/>
          <w:sz w:val="16"/>
          <w:szCs w:val="16"/>
        </w:rPr>
        <w:t>W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e use a payroll system that we have developed in-house.</w:t>
      </w:r>
    </w:p>
    <w:p w:rsidR="002276E2" w:rsidRDefault="002276E2">
      <w:pPr>
        <w:spacing w:line="180" w:lineRule="exact"/>
        <w:rPr>
          <w:sz w:val="18"/>
          <w:szCs w:val="18"/>
        </w:rPr>
      </w:pPr>
    </w:p>
    <w:p w:rsidR="002276E2" w:rsidRDefault="00835D4C">
      <w:pPr>
        <w:spacing w:before="39"/>
        <w:ind w:left="82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706F73"/>
          <w:sz w:val="16"/>
          <w:szCs w:val="16"/>
        </w:rPr>
        <w:t>e use a Professional Employer Organization (PEO) that processes our</w:t>
      </w:r>
    </w:p>
    <w:p w:rsidR="002276E2" w:rsidRDefault="00835D4C">
      <w:pPr>
        <w:spacing w:before="16"/>
        <w:ind w:left="829"/>
        <w:rPr>
          <w:rFonts w:ascii="Eras Light ITC" w:eastAsia="Eras Light ITC" w:hAnsi="Eras Light ITC" w:cs="Eras Light ITC"/>
          <w:sz w:val="22"/>
          <w:szCs w:val="22"/>
        </w:rPr>
        <w:sectPr w:rsidR="002276E2">
          <w:type w:val="continuous"/>
          <w:pgSz w:w="15840" w:h="12240" w:orient="landscape"/>
          <w:pgMar w:top="1120" w:right="1320" w:bottom="280" w:left="1320" w:header="720" w:footer="720" w:gutter="0"/>
          <w:cols w:space="720"/>
        </w:sect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payroll for us.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eastAsia="Arial" w:hAnsi="Arial" w:cs="Arial"/>
          <w:color w:val="706F73"/>
          <w:spacing w:val="11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706F73"/>
          <w:position w:val="-13"/>
          <w:sz w:val="22"/>
          <w:szCs w:val="22"/>
        </w:rPr>
        <w:t>7</w:t>
      </w:r>
    </w:p>
    <w:p w:rsidR="002276E2" w:rsidRDefault="00835D4C" w:rsidP="002D0CD0">
      <w:pPr>
        <w:spacing w:line="460" w:lineRule="exact"/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4. Goals for the New System</w:t>
      </w:r>
    </w:p>
    <w:p w:rsidR="002276E2" w:rsidRDefault="002276E2">
      <w:pPr>
        <w:spacing w:before="11" w:line="220" w:lineRule="exact"/>
        <w:rPr>
          <w:sz w:val="22"/>
          <w:szCs w:val="22"/>
        </w:rPr>
        <w:sectPr w:rsidR="002276E2" w:rsidSect="002D0CD0">
          <w:headerReference w:type="default" r:id="rId20"/>
          <w:footerReference w:type="default" r:id="rId21"/>
          <w:pgSz w:w="15840" w:h="12240" w:orient="landscape"/>
          <w:pgMar w:top="1820" w:right="1160" w:bottom="280" w:left="1320" w:header="1152" w:footer="0" w:gutter="0"/>
          <w:cols w:space="720"/>
          <w:docGrid w:linePitch="272"/>
        </w:sectPr>
      </w:pPr>
    </w:p>
    <w:p w:rsidR="002276E2" w:rsidRDefault="00835D4C">
      <w:pPr>
        <w:spacing w:before="26" w:line="252" w:lineRule="auto"/>
        <w:ind w:left="413" w:right="-39" w:hanging="293"/>
        <w:jc w:val="both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What prompted you to start looking for Time and Attendance Vendors?</w:t>
      </w:r>
    </w:p>
    <w:p w:rsidR="002276E2" w:rsidRPr="000348E0" w:rsidRDefault="002276E2">
      <w:pPr>
        <w:spacing w:line="200" w:lineRule="exact"/>
        <w:rPr>
          <w:b/>
          <w:bCs/>
          <w:color w:val="0000FF"/>
        </w:rPr>
      </w:pPr>
    </w:p>
    <w:p w:rsidR="000348E0" w:rsidRPr="000348E0" w:rsidRDefault="000348E0">
      <w:pPr>
        <w:spacing w:line="200" w:lineRule="exact"/>
        <w:rPr>
          <w:b/>
          <w:bCs/>
          <w:color w:val="0000FF"/>
        </w:rPr>
      </w:pPr>
      <w:r w:rsidRPr="000348E0">
        <w:rPr>
          <w:b/>
          <w:bCs/>
          <w:color w:val="0000FF"/>
        </w:rPr>
        <w:t xml:space="preserve">The current system is not accurate and it has certain limitations in serving the business needs and requirements. </w:t>
      </w:r>
    </w:p>
    <w:p w:rsidR="002276E2" w:rsidRDefault="002276E2">
      <w:pPr>
        <w:spacing w:before="2" w:line="260" w:lineRule="exact"/>
        <w:rPr>
          <w:sz w:val="26"/>
          <w:szCs w:val="26"/>
        </w:rPr>
      </w:pPr>
    </w:p>
    <w:p w:rsidR="002276E2" w:rsidRDefault="00835D4C">
      <w:pPr>
        <w:spacing w:line="252" w:lineRule="auto"/>
        <w:ind w:left="413" w:right="-48" w:hanging="293"/>
        <w:jc w:val="both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2. What business needs are you trying to satisfy with your purchase of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? Check all that apply.</w:t>
      </w:r>
    </w:p>
    <w:p w:rsidR="002276E2" w:rsidRDefault="00835D4C">
      <w:pPr>
        <w:spacing w:before="26" w:line="252" w:lineRule="auto"/>
        <w:ind w:left="293" w:right="82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3. What would you like the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system to do in the future?</w:t>
      </w:r>
    </w:p>
    <w:p w:rsidR="000348E0" w:rsidRDefault="000348E0">
      <w:pPr>
        <w:spacing w:before="26" w:line="252" w:lineRule="auto"/>
        <w:ind w:left="293" w:right="82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0348E0" w:rsidRPr="000348E0" w:rsidRDefault="000348E0" w:rsidP="000348E0">
      <w:pPr>
        <w:spacing w:line="200" w:lineRule="exact"/>
        <w:rPr>
          <w:b/>
          <w:bCs/>
          <w:color w:val="0000FF"/>
        </w:rPr>
      </w:pPr>
      <w:r w:rsidRPr="000348E0">
        <w:rPr>
          <w:b/>
          <w:bCs/>
          <w:color w:val="0000FF"/>
        </w:rPr>
        <w:t>Instant and accurate employee clock in/out recording and attendance report generation along with shift rosters.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9" w:line="260" w:lineRule="exact"/>
        <w:rPr>
          <w:sz w:val="26"/>
          <w:szCs w:val="26"/>
        </w:rPr>
      </w:pPr>
    </w:p>
    <w:p w:rsidR="002276E2" w:rsidRDefault="00835D4C">
      <w:pPr>
        <w:spacing w:line="252" w:lineRule="auto"/>
        <w:ind w:left="293" w:right="70" w:hanging="293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160" w:bottom="280" w:left="1320" w:header="720" w:footer="720" w:gutter="0"/>
          <w:cols w:num="2" w:space="720" w:equalWidth="0">
            <w:col w:w="5962" w:space="818"/>
            <w:col w:w="6580"/>
          </w:cols>
        </w:sect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4. For hourly employees, which time entry method would you like to use to collect time? Please select all that would apply.</w:t>
      </w:r>
    </w:p>
    <w:p w:rsidR="002276E2" w:rsidRDefault="002276E2">
      <w:pPr>
        <w:spacing w:line="140" w:lineRule="exact"/>
        <w:rPr>
          <w:sz w:val="15"/>
          <w:szCs w:val="15"/>
        </w:rPr>
      </w:pPr>
    </w:p>
    <w:p w:rsidR="002276E2" w:rsidRDefault="00835D4C">
      <w:pPr>
        <w:ind w:left="82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Buddy Punching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521" w:lineRule="auto"/>
        <w:ind w:left="824" w:right="-28"/>
        <w:rPr>
          <w:rFonts w:ascii="Arial" w:eastAsia="Arial" w:hAnsi="Arial" w:cs="Arial"/>
          <w:sz w:val="16"/>
          <w:szCs w:val="16"/>
        </w:rPr>
      </w:pPr>
      <w:r w:rsidRPr="000348E0">
        <w:rPr>
          <w:rFonts w:ascii="Arial" w:eastAsia="Arial" w:hAnsi="Arial" w:cs="Arial"/>
          <w:color w:val="0000FF"/>
          <w:sz w:val="16"/>
          <w:szCs w:val="16"/>
        </w:rPr>
        <w:t>Inefficient or Manual System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Can’t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rack Mobile Employees Labor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Allocation</w:t>
      </w:r>
    </w:p>
    <w:p w:rsidR="002276E2" w:rsidRDefault="00835D4C">
      <w:pPr>
        <w:spacing w:before="6"/>
        <w:ind w:left="82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No Job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racking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521" w:lineRule="auto"/>
        <w:ind w:left="824" w:right="70"/>
        <w:rPr>
          <w:rFonts w:ascii="Arial" w:eastAsia="Arial" w:hAnsi="Arial" w:cs="Arial"/>
          <w:color w:val="706F73"/>
          <w:sz w:val="16"/>
          <w:szCs w:val="16"/>
        </w:rPr>
      </w:pPr>
      <w:r w:rsidRPr="000348E0">
        <w:rPr>
          <w:rFonts w:ascii="Arial" w:eastAsia="Arial" w:hAnsi="Arial" w:cs="Arial"/>
          <w:color w:val="0000FF"/>
          <w:sz w:val="16"/>
          <w:szCs w:val="16"/>
        </w:rPr>
        <w:t>Need Payroll/HR Integration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 w:rsidRPr="000348E0">
        <w:rPr>
          <w:rFonts w:ascii="Arial" w:eastAsia="Arial" w:hAnsi="Arial" w:cs="Arial"/>
          <w:color w:val="0000FF"/>
          <w:sz w:val="16"/>
          <w:szCs w:val="16"/>
        </w:rPr>
        <w:t>Access to Historical Data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Supervisor/Approval Process Othe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0348E0" w:rsidRPr="000348E0" w:rsidRDefault="000348E0">
      <w:pPr>
        <w:spacing w:line="521" w:lineRule="auto"/>
        <w:ind w:left="824" w:right="70"/>
        <w:rPr>
          <w:rFonts w:ascii="Arial" w:eastAsia="Arial" w:hAnsi="Arial" w:cs="Arial"/>
          <w:color w:val="0000FF"/>
          <w:sz w:val="16"/>
          <w:szCs w:val="16"/>
        </w:rPr>
      </w:pPr>
      <w:r w:rsidRPr="000348E0">
        <w:rPr>
          <w:rFonts w:ascii="Arial" w:eastAsia="Arial" w:hAnsi="Arial" w:cs="Arial"/>
          <w:color w:val="0000FF"/>
          <w:sz w:val="16"/>
          <w:szCs w:val="16"/>
        </w:rPr>
        <w:t>To avoid manual uploads/entries in the current system</w:t>
      </w:r>
    </w:p>
    <w:p w:rsidR="002276E2" w:rsidRDefault="00835D4C">
      <w:pPr>
        <w:spacing w:before="8" w:line="120" w:lineRule="exact"/>
        <w:rPr>
          <w:sz w:val="13"/>
          <w:szCs w:val="13"/>
        </w:rPr>
      </w:pPr>
      <w:r>
        <w:br w:type="column"/>
      </w:r>
    </w:p>
    <w:p w:rsidR="002276E2" w:rsidRDefault="00835D4C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Clock</w:t>
      </w:r>
    </w:p>
    <w:p w:rsidR="002276E2" w:rsidRDefault="002276E2">
      <w:pPr>
        <w:spacing w:before="16" w:line="200" w:lineRule="exact"/>
      </w:pPr>
    </w:p>
    <w:p w:rsidR="002276E2" w:rsidRDefault="00835D4C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706F73"/>
          <w:sz w:val="16"/>
          <w:szCs w:val="16"/>
        </w:rPr>
        <w:t>eb Punch (Employee punches current time)</w:t>
      </w:r>
    </w:p>
    <w:p w:rsidR="002276E2" w:rsidRDefault="002276E2">
      <w:pPr>
        <w:spacing w:before="16" w:line="200" w:lineRule="exact"/>
      </w:pPr>
    </w:p>
    <w:p w:rsidR="002276E2" w:rsidRDefault="00835D4C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706F73"/>
          <w:sz w:val="16"/>
          <w:szCs w:val="16"/>
        </w:rPr>
        <w:t>eb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ime In and Out (Employee enters time in and out)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521" w:lineRule="auto"/>
        <w:ind w:right="147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706F73"/>
          <w:sz w:val="16"/>
          <w:szCs w:val="16"/>
        </w:rPr>
        <w:t>eb Hours Entry (Employee enters number of hours worked) Leave Request for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ime O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>f</w:t>
      </w:r>
      <w:r>
        <w:rPr>
          <w:rFonts w:ascii="Arial" w:eastAsia="Arial" w:hAnsi="Arial" w:cs="Arial"/>
          <w:color w:val="706F73"/>
          <w:sz w:val="16"/>
          <w:szCs w:val="16"/>
        </w:rPr>
        <w:t>f</w:t>
      </w:r>
    </w:p>
    <w:p w:rsidR="002276E2" w:rsidRDefault="00835D4C">
      <w:pPr>
        <w:spacing w:before="6" w:line="521" w:lineRule="auto"/>
        <w:ind w:right="2090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color w:val="706F73"/>
          <w:sz w:val="16"/>
          <w:szCs w:val="16"/>
        </w:rPr>
        <w:t>GeoPunch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(requires subscription and smartphones*) (requires subscription)</w:t>
      </w:r>
    </w:p>
    <w:p w:rsidR="002276E2" w:rsidRDefault="000348E0" w:rsidP="00650056">
      <w:pPr>
        <w:spacing w:line="200" w:lineRule="exact"/>
        <w:rPr>
          <w:sz w:val="10"/>
          <w:szCs w:val="10"/>
        </w:rPr>
      </w:pPr>
      <w:r w:rsidRPr="000348E0">
        <w:rPr>
          <w:b/>
          <w:bCs/>
          <w:color w:val="0000FF"/>
        </w:rPr>
        <w:t xml:space="preserve">We don’t have staff working </w:t>
      </w:r>
      <w:r w:rsidR="00650056">
        <w:rPr>
          <w:b/>
          <w:bCs/>
          <w:color w:val="0000FF"/>
        </w:rPr>
        <w:t>on</w:t>
      </w:r>
      <w:r w:rsidRPr="000348E0">
        <w:rPr>
          <w:b/>
          <w:bCs/>
          <w:color w:val="0000FF"/>
        </w:rPr>
        <w:t xml:space="preserve"> hourly basis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rPr>
          <w:rFonts w:ascii="Eras Light ITC" w:eastAsia="Eras Light ITC" w:hAnsi="Eras Light ITC" w:cs="Eras Light ITC"/>
          <w:sz w:val="22"/>
          <w:szCs w:val="22"/>
        </w:rPr>
        <w:sectPr w:rsidR="002276E2">
          <w:type w:val="continuous"/>
          <w:pgSz w:w="15840" w:h="12240" w:orient="landscape"/>
          <w:pgMar w:top="1120" w:right="1160" w:bottom="280" w:left="1320" w:header="720" w:footer="720" w:gutter="0"/>
          <w:cols w:num="2" w:space="720" w:equalWidth="0">
            <w:col w:w="2986" w:space="4531"/>
            <w:col w:w="5843"/>
          </w:cols>
        </w:sectPr>
      </w:pPr>
      <w:r>
        <w:rPr>
          <w:rFonts w:ascii="Arial" w:eastAsia="Arial" w:hAnsi="Arial" w:cs="Arial"/>
          <w:color w:val="706F73"/>
          <w:position w:val="1"/>
          <w:sz w:val="16"/>
          <w:szCs w:val="16"/>
        </w:rPr>
        <w:t>* Requires IOS 4.0 or greater or</w:t>
      </w:r>
      <w:r>
        <w:rPr>
          <w:rFonts w:ascii="Arial" w:eastAsia="Arial" w:hAnsi="Arial" w:cs="Arial"/>
          <w:color w:val="706F73"/>
          <w:spacing w:val="-9"/>
          <w:position w:val="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706F73"/>
          <w:position w:val="1"/>
          <w:sz w:val="16"/>
          <w:szCs w:val="16"/>
        </w:rPr>
        <w:t>Andriod</w:t>
      </w:r>
      <w:proofErr w:type="spellEnd"/>
      <w:r>
        <w:rPr>
          <w:rFonts w:ascii="Arial" w:eastAsia="Arial" w:hAnsi="Arial" w:cs="Arial"/>
          <w:color w:val="706F73"/>
          <w:position w:val="1"/>
          <w:sz w:val="16"/>
          <w:szCs w:val="16"/>
        </w:rPr>
        <w:t xml:space="preserve"> 4.0 or greate</w:t>
      </w:r>
      <w:r>
        <w:rPr>
          <w:rFonts w:ascii="Arial" w:eastAsia="Arial" w:hAnsi="Arial" w:cs="Arial"/>
          <w:color w:val="706F73"/>
          <w:spacing w:val="-9"/>
          <w:position w:val="1"/>
          <w:sz w:val="16"/>
          <w:szCs w:val="16"/>
        </w:rPr>
        <w:t>r</w:t>
      </w:r>
      <w:r>
        <w:rPr>
          <w:rFonts w:ascii="Arial" w:eastAsia="Arial" w:hAnsi="Arial" w:cs="Arial"/>
          <w:color w:val="706F73"/>
          <w:position w:val="1"/>
          <w:sz w:val="16"/>
          <w:szCs w:val="16"/>
        </w:rPr>
        <w:t xml:space="preserve">.                                </w:t>
      </w:r>
      <w:r>
        <w:rPr>
          <w:rFonts w:ascii="Arial" w:eastAsia="Arial" w:hAnsi="Arial" w:cs="Arial"/>
          <w:color w:val="706F73"/>
          <w:spacing w:val="15"/>
          <w:position w:val="1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706F73"/>
          <w:sz w:val="22"/>
          <w:szCs w:val="22"/>
        </w:rPr>
        <w:t>8</w:t>
      </w:r>
    </w:p>
    <w:p w:rsidR="002276E2" w:rsidRDefault="002276E2">
      <w:pPr>
        <w:spacing w:line="200" w:lineRule="exact"/>
      </w:pPr>
    </w:p>
    <w:p w:rsidR="002276E2" w:rsidRDefault="002276E2">
      <w:pPr>
        <w:spacing w:before="14" w:line="260" w:lineRule="exact"/>
        <w:rPr>
          <w:sz w:val="26"/>
          <w:szCs w:val="26"/>
        </w:rPr>
        <w:sectPr w:rsidR="002276E2">
          <w:headerReference w:type="default" r:id="rId22"/>
          <w:footerReference w:type="default" r:id="rId23"/>
          <w:pgSz w:w="15840" w:h="12240" w:orient="landscape"/>
          <w:pgMar w:top="1820" w:right="720" w:bottom="280" w:left="1320" w:header="1441" w:footer="0" w:gutter="0"/>
          <w:cols w:space="720"/>
        </w:sectPr>
      </w:pPr>
    </w:p>
    <w:p w:rsidR="002276E2" w:rsidRDefault="00835D4C">
      <w:pPr>
        <w:spacing w:before="26" w:line="252" w:lineRule="auto"/>
        <w:ind w:left="413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5. For salary employees, which time entry method would you like to use to collect time?</w:t>
      </w:r>
    </w:p>
    <w:p w:rsidR="002276E2" w:rsidRDefault="00835D4C">
      <w:pPr>
        <w:spacing w:line="300" w:lineRule="exact"/>
        <w:ind w:left="41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Please select all that would apply.</w:t>
      </w:r>
    </w:p>
    <w:p w:rsidR="002276E2" w:rsidRDefault="00835D4C">
      <w:pPr>
        <w:spacing w:before="26" w:line="252" w:lineRule="auto"/>
        <w:ind w:left="293" w:right="923" w:hanging="293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720" w:bottom="280" w:left="1320" w:header="720" w:footer="720" w:gutter="0"/>
          <w:cols w:num="2" w:space="720" w:equalWidth="0">
            <w:col w:w="6276" w:space="504"/>
            <w:col w:w="7020"/>
          </w:cols>
        </w:sect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7. Which of the following tasks will Managers/ Supervisors be responsible for? Please select all that would apply.</w:t>
      </w:r>
    </w:p>
    <w:p w:rsidR="002276E2" w:rsidRDefault="002276E2">
      <w:pPr>
        <w:spacing w:before="9" w:line="160" w:lineRule="exact"/>
        <w:rPr>
          <w:sz w:val="16"/>
          <w:szCs w:val="16"/>
        </w:rPr>
      </w:pPr>
    </w:p>
    <w:p w:rsidR="002276E2" w:rsidRDefault="002276E2">
      <w:pPr>
        <w:spacing w:before="16" w:line="200" w:lineRule="exact"/>
      </w:pPr>
    </w:p>
    <w:p w:rsidR="002276E2" w:rsidRPr="00650056" w:rsidRDefault="00835D4C">
      <w:pPr>
        <w:ind w:left="749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650056">
        <w:rPr>
          <w:rFonts w:ascii="Arial" w:eastAsia="Arial" w:hAnsi="Arial" w:cs="Arial"/>
          <w:b/>
          <w:bCs/>
          <w:color w:val="0000FF"/>
          <w:spacing w:val="-3"/>
          <w:sz w:val="16"/>
          <w:szCs w:val="16"/>
        </w:rPr>
        <w:t>W</w:t>
      </w:r>
      <w:r w:rsidRPr="00650056">
        <w:rPr>
          <w:rFonts w:ascii="Arial" w:eastAsia="Arial" w:hAnsi="Arial" w:cs="Arial"/>
          <w:b/>
          <w:bCs/>
          <w:color w:val="0000FF"/>
          <w:sz w:val="16"/>
          <w:szCs w:val="16"/>
        </w:rPr>
        <w:t>eb Punch (Employee punches current time)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4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706F73"/>
          <w:sz w:val="16"/>
          <w:szCs w:val="16"/>
        </w:rPr>
        <w:t>eb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ime In and Out (Employee enters time in and out)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521" w:lineRule="auto"/>
        <w:ind w:left="749" w:right="62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706F73"/>
          <w:sz w:val="16"/>
          <w:szCs w:val="16"/>
        </w:rPr>
        <w:t>eb Hours Entry (Employee enters number of hours worked) Leave Request for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ime O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>f</w:t>
      </w:r>
      <w:r>
        <w:rPr>
          <w:rFonts w:ascii="Arial" w:eastAsia="Arial" w:hAnsi="Arial" w:cs="Arial"/>
          <w:color w:val="706F73"/>
          <w:sz w:val="16"/>
          <w:szCs w:val="16"/>
        </w:rPr>
        <w:t>f</w:t>
      </w:r>
    </w:p>
    <w:p w:rsidR="002276E2" w:rsidRDefault="00835D4C">
      <w:pPr>
        <w:spacing w:before="6" w:line="521" w:lineRule="auto"/>
        <w:ind w:left="749" w:right="1236"/>
        <w:rPr>
          <w:rFonts w:ascii="Arial" w:eastAsia="Arial" w:hAnsi="Arial" w:cs="Arial"/>
          <w:sz w:val="16"/>
          <w:szCs w:val="16"/>
        </w:rPr>
      </w:pPr>
      <w:proofErr w:type="spellStart"/>
      <w:r>
        <w:rPr>
          <w:rFonts w:ascii="Arial" w:eastAsia="Arial" w:hAnsi="Arial" w:cs="Arial"/>
          <w:color w:val="706F73"/>
          <w:sz w:val="16"/>
          <w:szCs w:val="16"/>
        </w:rPr>
        <w:t>GeoPunch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(requires subscription and smartphones*) (requires subscription)</w:t>
      </w:r>
    </w:p>
    <w:p w:rsidR="002276E2" w:rsidRDefault="00835D4C">
      <w:pPr>
        <w:spacing w:before="26" w:line="252" w:lineRule="auto"/>
        <w:ind w:left="413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6. Which of the following features will you be using in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?</w:t>
      </w:r>
    </w:p>
    <w:p w:rsidR="002276E2" w:rsidRDefault="002276E2">
      <w:pPr>
        <w:spacing w:before="1" w:line="120" w:lineRule="exact"/>
        <w:rPr>
          <w:sz w:val="13"/>
          <w:szCs w:val="13"/>
        </w:rPr>
      </w:pPr>
    </w:p>
    <w:p w:rsidR="002276E2" w:rsidRDefault="00835D4C">
      <w:pPr>
        <w:spacing w:line="521" w:lineRule="auto"/>
        <w:ind w:left="737" w:right="3586"/>
        <w:rPr>
          <w:rFonts w:ascii="Arial" w:eastAsia="Arial" w:hAnsi="Arial" w:cs="Arial"/>
          <w:sz w:val="16"/>
          <w:szCs w:val="16"/>
        </w:rPr>
      </w:pPr>
      <w:r w:rsidRPr="00650056">
        <w:rPr>
          <w:rFonts w:ascii="Arial" w:eastAsia="Arial" w:hAnsi="Arial" w:cs="Arial"/>
          <w:color w:val="0000FF"/>
          <w:sz w:val="16"/>
          <w:szCs w:val="16"/>
        </w:rPr>
        <w:t>Fixed Schedules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 w:rsidRPr="00650056">
        <w:rPr>
          <w:rFonts w:ascii="Arial" w:eastAsia="Arial" w:hAnsi="Arial" w:cs="Arial"/>
          <w:color w:val="0000FF"/>
          <w:sz w:val="16"/>
          <w:szCs w:val="16"/>
        </w:rPr>
        <w:t>Rotating Schedules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Accruals</w:t>
      </w:r>
    </w:p>
    <w:p w:rsidR="002276E2" w:rsidRDefault="00835D4C">
      <w:pPr>
        <w:spacing w:before="6"/>
        <w:ind w:left="73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Shift Di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>f</w:t>
      </w:r>
      <w:r>
        <w:rPr>
          <w:rFonts w:ascii="Arial" w:eastAsia="Arial" w:hAnsi="Arial" w:cs="Arial"/>
          <w:color w:val="706F73"/>
          <w:sz w:val="16"/>
          <w:szCs w:val="16"/>
        </w:rPr>
        <w:t>ferentials or Premiums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521" w:lineRule="auto"/>
        <w:ind w:left="737" w:right="3808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Leave Requests Guaranteed Pay Points</w:t>
      </w:r>
    </w:p>
    <w:p w:rsidR="002276E2" w:rsidRPr="00650056" w:rsidRDefault="00835D4C">
      <w:pPr>
        <w:spacing w:before="6"/>
        <w:ind w:left="737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650056">
        <w:rPr>
          <w:rFonts w:ascii="Arial" w:eastAsia="Arial" w:hAnsi="Arial" w:cs="Arial"/>
          <w:b/>
          <w:bCs/>
          <w:color w:val="0000FF"/>
          <w:sz w:val="16"/>
          <w:szCs w:val="16"/>
        </w:rPr>
        <w:t>Labor</w:t>
      </w:r>
      <w:r w:rsidRPr="00650056">
        <w:rPr>
          <w:rFonts w:ascii="Arial" w:eastAsia="Arial" w:hAnsi="Arial" w:cs="Arial"/>
          <w:b/>
          <w:bCs/>
          <w:color w:val="0000FF"/>
          <w:spacing w:val="-9"/>
          <w:sz w:val="16"/>
          <w:szCs w:val="16"/>
        </w:rPr>
        <w:t xml:space="preserve"> </w:t>
      </w:r>
      <w:r w:rsidRPr="00650056">
        <w:rPr>
          <w:rFonts w:ascii="Arial" w:eastAsia="Arial" w:hAnsi="Arial" w:cs="Arial"/>
          <w:b/>
          <w:bCs/>
          <w:color w:val="0000FF"/>
          <w:sz w:val="16"/>
          <w:szCs w:val="16"/>
        </w:rPr>
        <w:t>Allocation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3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Othe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2276E2" w:rsidRDefault="00835D4C">
      <w:pPr>
        <w:spacing w:before="3" w:line="160" w:lineRule="exact"/>
        <w:rPr>
          <w:sz w:val="16"/>
          <w:szCs w:val="16"/>
        </w:rPr>
      </w:pPr>
      <w:r>
        <w:br w:type="column"/>
      </w:r>
    </w:p>
    <w:p w:rsidR="002276E2" w:rsidRDefault="00835D4C">
      <w:pPr>
        <w:spacing w:line="521" w:lineRule="auto"/>
        <w:ind w:left="736" w:right="489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Edit timecards Approve timecards Edit leave requests</w:t>
      </w:r>
    </w:p>
    <w:p w:rsidR="002276E2" w:rsidRPr="00650056" w:rsidRDefault="00835D4C">
      <w:pPr>
        <w:spacing w:before="6"/>
        <w:ind w:left="736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650056">
        <w:rPr>
          <w:rFonts w:ascii="Arial" w:eastAsia="Arial" w:hAnsi="Arial" w:cs="Arial"/>
          <w:b/>
          <w:bCs/>
          <w:color w:val="0000FF"/>
          <w:sz w:val="16"/>
          <w:szCs w:val="16"/>
        </w:rPr>
        <w:t>Approve leave requests</w:t>
      </w:r>
      <w:r w:rsidR="00650056">
        <w:rPr>
          <w:rFonts w:ascii="Arial" w:eastAsia="Arial" w:hAnsi="Arial" w:cs="Arial"/>
          <w:b/>
          <w:bCs/>
          <w:color w:val="0000FF"/>
          <w:sz w:val="16"/>
          <w:szCs w:val="16"/>
        </w:rPr>
        <w:t xml:space="preserve"> (But in SAP)</w:t>
      </w:r>
    </w:p>
    <w:p w:rsidR="002276E2" w:rsidRDefault="002276E2">
      <w:pPr>
        <w:spacing w:before="16" w:line="200" w:lineRule="exact"/>
      </w:pPr>
    </w:p>
    <w:p w:rsidR="002276E2" w:rsidRPr="00650056" w:rsidRDefault="00835D4C">
      <w:pPr>
        <w:ind w:left="736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650056">
        <w:rPr>
          <w:rFonts w:ascii="Arial" w:eastAsia="Arial" w:hAnsi="Arial" w:cs="Arial"/>
          <w:b/>
          <w:bCs/>
          <w:color w:val="0000FF"/>
          <w:sz w:val="16"/>
          <w:szCs w:val="16"/>
        </w:rPr>
        <w:t>Create and edit schedules</w:t>
      </w:r>
    </w:p>
    <w:p w:rsidR="002276E2" w:rsidRDefault="00835D4C">
      <w:pPr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8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>
        <w:rPr>
          <w:rFonts w:ascii="Eras Medium ITC" w:eastAsia="Eras Medium ITC" w:hAnsi="Eras Medium ITC" w:cs="Eras Medium ITC"/>
          <w:color w:val="008FBE"/>
          <w:spacing w:val="-23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D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o</w:t>
      </w:r>
      <w:r>
        <w:rPr>
          <w:rFonts w:ascii="Eras Medium ITC" w:eastAsia="Eras Medium ITC" w:hAnsi="Eras Medium ITC" w:cs="Eras Medium ITC"/>
          <w:color w:val="008FBE"/>
          <w:spacing w:val="-22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yo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u</w:t>
      </w:r>
      <w:r>
        <w:rPr>
          <w:rFonts w:ascii="Eras Medium ITC" w:eastAsia="Eras Medium ITC" w:hAnsi="Eras Medium ITC" w:cs="Eras Medium ITC"/>
          <w:color w:val="008FBE"/>
          <w:spacing w:val="-22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requir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22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tim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22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card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>
        <w:rPr>
          <w:rFonts w:ascii="Eras Medium ITC" w:eastAsia="Eras Medium ITC" w:hAnsi="Eras Medium ITC" w:cs="Eras Medium ITC"/>
          <w:color w:val="008FBE"/>
          <w:spacing w:val="-22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t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o</w:t>
      </w:r>
      <w:r>
        <w:rPr>
          <w:rFonts w:ascii="Eras Medium ITC" w:eastAsia="Eras Medium ITC" w:hAnsi="Eras Medium ITC" w:cs="Eras Medium ITC"/>
          <w:color w:val="008FBE"/>
          <w:spacing w:val="-22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b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22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electronicall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y</w:t>
      </w:r>
      <w:r>
        <w:rPr>
          <w:rFonts w:ascii="Eras Medium ITC" w:eastAsia="Eras Medium ITC" w:hAnsi="Eras Medium ITC" w:cs="Eras Medium ITC"/>
          <w:color w:val="008FBE"/>
          <w:spacing w:val="-23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approve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>
        <w:rPr>
          <w:rFonts w:ascii="Eras Medium ITC" w:eastAsia="Eras Medium ITC" w:hAnsi="Eras Medium ITC" w:cs="Eras Medium ITC"/>
          <w:color w:val="008FBE"/>
          <w:spacing w:val="-22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by:</w:t>
      </w:r>
    </w:p>
    <w:p w:rsidR="002276E2" w:rsidRDefault="002276E2">
      <w:pPr>
        <w:spacing w:before="2" w:line="200" w:lineRule="exact"/>
      </w:pPr>
    </w:p>
    <w:p w:rsidR="002276E2" w:rsidRDefault="00835D4C">
      <w:pPr>
        <w:spacing w:line="521" w:lineRule="auto"/>
        <w:ind w:left="711" w:right="5259"/>
        <w:rPr>
          <w:rFonts w:ascii="Arial" w:eastAsia="Arial" w:hAnsi="Arial" w:cs="Arial"/>
          <w:sz w:val="16"/>
          <w:szCs w:val="16"/>
        </w:rPr>
      </w:pPr>
      <w:r w:rsidRPr="00650056">
        <w:rPr>
          <w:rFonts w:ascii="Arial" w:eastAsia="Arial" w:hAnsi="Arial" w:cs="Arial"/>
          <w:b/>
          <w:bCs/>
          <w:color w:val="0000FF"/>
          <w:sz w:val="16"/>
          <w:szCs w:val="16"/>
        </w:rPr>
        <w:t xml:space="preserve">None </w:t>
      </w:r>
      <w:r>
        <w:rPr>
          <w:rFonts w:ascii="Arial" w:eastAsia="Arial" w:hAnsi="Arial" w:cs="Arial"/>
          <w:color w:val="706F73"/>
          <w:sz w:val="16"/>
          <w:szCs w:val="16"/>
        </w:rPr>
        <w:t>Employees Supervisors Administrators</w:t>
      </w:r>
    </w:p>
    <w:p w:rsidR="002276E2" w:rsidRDefault="006D6037">
      <w:pPr>
        <w:spacing w:before="6"/>
        <w:ind w:left="711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0864" behindDoc="1" locked="0" layoutInCell="1" allowOverlap="1">
                <wp:simplePos x="0" y="0"/>
                <wp:positionH relativeFrom="page">
                  <wp:posOffset>5351145</wp:posOffset>
                </wp:positionH>
                <wp:positionV relativeFrom="paragraph">
                  <wp:posOffset>227965</wp:posOffset>
                </wp:positionV>
                <wp:extent cx="3788410" cy="222250"/>
                <wp:effectExtent l="7620" t="7620" r="13970" b="8255"/>
                <wp:wrapNone/>
                <wp:docPr id="1325" name="Group 1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222250"/>
                          <a:chOff x="8427" y="359"/>
                          <a:chExt cx="5966" cy="350"/>
                        </a:xfrm>
                      </wpg:grpSpPr>
                      <wps:wsp>
                        <wps:cNvPr id="1326" name="Freeform 1471"/>
                        <wps:cNvSpPr>
                          <a:spLocks/>
                        </wps:cNvSpPr>
                        <wps:spPr bwMode="auto">
                          <a:xfrm>
                            <a:off x="8427" y="359"/>
                            <a:ext cx="5966" cy="350"/>
                          </a:xfrm>
                          <a:custGeom>
                            <a:avLst/>
                            <a:gdLst>
                              <a:gd name="T0" fmla="+- 0 8427 8427"/>
                              <a:gd name="T1" fmla="*/ T0 w 5966"/>
                              <a:gd name="T2" fmla="+- 0 709 359"/>
                              <a:gd name="T3" fmla="*/ 709 h 350"/>
                              <a:gd name="T4" fmla="+- 0 14393 8427"/>
                              <a:gd name="T5" fmla="*/ T4 w 5966"/>
                              <a:gd name="T6" fmla="+- 0 709 359"/>
                              <a:gd name="T7" fmla="*/ 709 h 350"/>
                              <a:gd name="T8" fmla="+- 0 14393 8427"/>
                              <a:gd name="T9" fmla="*/ T8 w 5966"/>
                              <a:gd name="T10" fmla="+- 0 359 359"/>
                              <a:gd name="T11" fmla="*/ 359 h 350"/>
                              <a:gd name="T12" fmla="+- 0 8427 8427"/>
                              <a:gd name="T13" fmla="*/ T12 w 5966"/>
                              <a:gd name="T14" fmla="+- 0 359 359"/>
                              <a:gd name="T15" fmla="*/ 359 h 350"/>
                              <a:gd name="T16" fmla="+- 0 8427 8427"/>
                              <a:gd name="T17" fmla="*/ T16 w 5966"/>
                              <a:gd name="T18" fmla="+- 0 709 359"/>
                              <a:gd name="T19" fmla="*/ 709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350">
                                <a:moveTo>
                                  <a:pt x="0" y="350"/>
                                </a:moveTo>
                                <a:lnTo>
                                  <a:pt x="5966" y="35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5E13F0B" id="Group 1470" o:spid="_x0000_s1026" style="position:absolute;margin-left:421.35pt;margin-top:17.95pt;width:298.3pt;height:17.5pt;z-index:-251695616;mso-position-horizontal-relative:page" coordorigin="8427,359" coordsize="5966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">
                <v:shape id="Freeform 1471" o:spid="_x0000_s1027" style="position:absolute;left:8427;top:359;width:5966;height:350;visibility:visible;mso-wrap-style:square;v-text-anchor:top" coordsize="5966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" path="m,350r5966,l5966,,,,,350xe" filled="f" strokecolor="#706f73" strokeweight=".5pt">
                  <v:path arrowok="t" o:connecttype="custom" o:connectlocs="0,709;5966,709;5966,359;0,359;0,709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>Othe</w:t>
      </w:r>
      <w:r w:rsidR="00835D4C"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293" w:right="1095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9. </w:t>
      </w:r>
      <w:r w:rsidRPr="00470448">
        <w:rPr>
          <w:rFonts w:ascii="Eras Medium ITC" w:eastAsia="Eras Medium ITC" w:hAnsi="Eras Medium ITC" w:cs="Eras Medium ITC"/>
          <w:color w:val="008FBE"/>
          <w:sz w:val="28"/>
          <w:szCs w:val="28"/>
        </w:rPr>
        <w:t>In addition to the standard administrator and supervisor training, will additional training sessions be required?</w:t>
      </w:r>
    </w:p>
    <w:p w:rsidR="002276E2" w:rsidRDefault="002276E2">
      <w:pPr>
        <w:spacing w:line="200" w:lineRule="exact"/>
      </w:pPr>
    </w:p>
    <w:p w:rsidR="002276E2" w:rsidRDefault="00470448" w:rsidP="00470448">
      <w:pPr>
        <w:spacing w:line="200" w:lineRule="exact"/>
      </w:pPr>
      <w:r w:rsidRPr="00650056">
        <w:rPr>
          <w:rFonts w:ascii="Arial" w:eastAsia="Arial" w:hAnsi="Arial" w:cs="Arial"/>
          <w:b/>
          <w:bCs/>
          <w:color w:val="0000FF"/>
          <w:sz w:val="16"/>
          <w:szCs w:val="16"/>
        </w:rPr>
        <w:t>None</w:t>
      </w:r>
    </w:p>
    <w:p w:rsidR="002276E2" w:rsidRDefault="002276E2">
      <w:pPr>
        <w:spacing w:line="200" w:lineRule="exact"/>
      </w:pPr>
    </w:p>
    <w:p w:rsidR="002276E2" w:rsidRDefault="006D6037">
      <w:pPr>
        <w:spacing w:line="300" w:lineRule="exact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720" w:bottom="280" w:left="1320" w:header="720" w:footer="720" w:gutter="0"/>
          <w:cols w:num="2" w:space="720" w:equalWidth="0">
            <w:col w:w="5739" w:space="1041"/>
            <w:col w:w="7020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8816" behindDoc="1" locked="0" layoutInCell="1" allowOverlap="1">
                <wp:simplePos x="0" y="0"/>
                <wp:positionH relativeFrom="page">
                  <wp:posOffset>1116330</wp:posOffset>
                </wp:positionH>
                <wp:positionV relativeFrom="paragraph">
                  <wp:posOffset>164465</wp:posOffset>
                </wp:positionV>
                <wp:extent cx="3788410" cy="450850"/>
                <wp:effectExtent l="11430" t="8255" r="10160" b="7620"/>
                <wp:wrapNone/>
                <wp:docPr id="1321" name="Group 1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450850"/>
                          <a:chOff x="1758" y="259"/>
                          <a:chExt cx="5966" cy="710"/>
                        </a:xfrm>
                      </wpg:grpSpPr>
                      <wps:wsp>
                        <wps:cNvPr id="1322" name="Freeform 1467"/>
                        <wps:cNvSpPr>
                          <a:spLocks/>
                        </wps:cNvSpPr>
                        <wps:spPr bwMode="auto">
                          <a:xfrm>
                            <a:off x="1758" y="259"/>
                            <a:ext cx="5966" cy="710"/>
                          </a:xfrm>
                          <a:custGeom>
                            <a:avLst/>
                            <a:gdLst>
                              <a:gd name="T0" fmla="+- 0 1758 1758"/>
                              <a:gd name="T1" fmla="*/ T0 w 5966"/>
                              <a:gd name="T2" fmla="+- 0 969 259"/>
                              <a:gd name="T3" fmla="*/ 969 h 710"/>
                              <a:gd name="T4" fmla="+- 0 7724 1758"/>
                              <a:gd name="T5" fmla="*/ T4 w 5966"/>
                              <a:gd name="T6" fmla="+- 0 969 259"/>
                              <a:gd name="T7" fmla="*/ 969 h 710"/>
                              <a:gd name="T8" fmla="+- 0 7724 1758"/>
                              <a:gd name="T9" fmla="*/ T8 w 5966"/>
                              <a:gd name="T10" fmla="+- 0 259 259"/>
                              <a:gd name="T11" fmla="*/ 259 h 710"/>
                              <a:gd name="T12" fmla="+- 0 1758 1758"/>
                              <a:gd name="T13" fmla="*/ T12 w 5966"/>
                              <a:gd name="T14" fmla="+- 0 259 259"/>
                              <a:gd name="T15" fmla="*/ 259 h 710"/>
                              <a:gd name="T16" fmla="+- 0 1758 1758"/>
                              <a:gd name="T17" fmla="*/ T16 w 5966"/>
                              <a:gd name="T18" fmla="+- 0 969 259"/>
                              <a:gd name="T19" fmla="*/ 969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710">
                                <a:moveTo>
                                  <a:pt x="0" y="710"/>
                                </a:moveTo>
                                <a:lnTo>
                                  <a:pt x="5966" y="71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9E4A88F" id="Group 1466" o:spid="_x0000_s1026" style="position:absolute;margin-left:87.9pt;margin-top:12.95pt;width:298.3pt;height:35.5pt;z-index:-251697664;mso-position-horizontal-relative:page" coordorigin="1758,259" coordsize="5966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">
                <v:shape id="Freeform 1467" o:spid="_x0000_s1027" style="position:absolute;left:1758;top:259;width:5966;height:710;visibility:visible;mso-wrap-style:square;v-text-anchor:top" coordsize="5966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" path="m,710r5966,l5966,,,,,710xe" filled="f" strokecolor="#706f73" strokeweight=".5pt">
                  <v:path arrowok="t" o:connecttype="custom" o:connectlocs="0,969;5966,969;5966,259;0,259;0,969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10. </w:t>
      </w:r>
      <w:r w:rsidR="00835D4C" w:rsidRPr="00470448">
        <w:rPr>
          <w:rFonts w:ascii="Eras Medium ITC" w:eastAsia="Eras Medium ITC" w:hAnsi="Eras Medium ITC" w:cs="Eras Medium ITC"/>
          <w:color w:val="008FBE"/>
          <w:sz w:val="28"/>
          <w:szCs w:val="28"/>
        </w:rPr>
        <w:t>Have employee training sessions been purchased?</w:t>
      </w:r>
    </w:p>
    <w:p w:rsidR="002276E2" w:rsidRDefault="006D6037">
      <w:pPr>
        <w:spacing w:before="22" w:line="420" w:lineRule="exact"/>
        <w:ind w:left="7233"/>
        <w:rPr>
          <w:rFonts w:ascii="Eras Light ITC" w:eastAsia="Eras Light ITC" w:hAnsi="Eras Light ITC" w:cs="Eras Light ITC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1888" behindDoc="1" locked="0" layoutInCell="1" allowOverlap="1">
                <wp:simplePos x="0" y="0"/>
                <wp:positionH relativeFrom="page">
                  <wp:posOffset>6952615</wp:posOffset>
                </wp:positionH>
                <wp:positionV relativeFrom="paragraph">
                  <wp:posOffset>66040</wp:posOffset>
                </wp:positionV>
                <wp:extent cx="1530985" cy="222250"/>
                <wp:effectExtent l="8890" t="9525" r="12700" b="6350"/>
                <wp:wrapNone/>
                <wp:docPr id="1319" name="Group 1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0985" cy="222250"/>
                          <a:chOff x="10949" y="104"/>
                          <a:chExt cx="2411" cy="350"/>
                        </a:xfrm>
                      </wpg:grpSpPr>
                      <wps:wsp>
                        <wps:cNvPr id="1320" name="Freeform 1465"/>
                        <wps:cNvSpPr>
                          <a:spLocks/>
                        </wps:cNvSpPr>
                        <wps:spPr bwMode="auto">
                          <a:xfrm>
                            <a:off x="10949" y="104"/>
                            <a:ext cx="2411" cy="350"/>
                          </a:xfrm>
                          <a:custGeom>
                            <a:avLst/>
                            <a:gdLst>
                              <a:gd name="T0" fmla="+- 0 10949 10949"/>
                              <a:gd name="T1" fmla="*/ T0 w 2411"/>
                              <a:gd name="T2" fmla="+- 0 454 104"/>
                              <a:gd name="T3" fmla="*/ 454 h 350"/>
                              <a:gd name="T4" fmla="+- 0 13360 10949"/>
                              <a:gd name="T5" fmla="*/ T4 w 2411"/>
                              <a:gd name="T6" fmla="+- 0 454 104"/>
                              <a:gd name="T7" fmla="*/ 454 h 350"/>
                              <a:gd name="T8" fmla="+- 0 13360 10949"/>
                              <a:gd name="T9" fmla="*/ T8 w 2411"/>
                              <a:gd name="T10" fmla="+- 0 104 104"/>
                              <a:gd name="T11" fmla="*/ 104 h 350"/>
                              <a:gd name="T12" fmla="+- 0 10949 10949"/>
                              <a:gd name="T13" fmla="*/ T12 w 2411"/>
                              <a:gd name="T14" fmla="+- 0 104 104"/>
                              <a:gd name="T15" fmla="*/ 104 h 350"/>
                              <a:gd name="T16" fmla="+- 0 10949 10949"/>
                              <a:gd name="T17" fmla="*/ T16 w 2411"/>
                              <a:gd name="T18" fmla="+- 0 454 104"/>
                              <a:gd name="T19" fmla="*/ 454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411" h="350">
                                <a:moveTo>
                                  <a:pt x="0" y="350"/>
                                </a:moveTo>
                                <a:lnTo>
                                  <a:pt x="2411" y="350"/>
                                </a:lnTo>
                                <a:lnTo>
                                  <a:pt x="24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18B42C93" id="Group 1464" o:spid="_x0000_s1026" style="position:absolute;margin-left:547.45pt;margin-top:5.2pt;width:120.55pt;height:17.5pt;z-index:-251694592;mso-position-horizontal-relative:page" coordorigin="10949,104" coordsize="2411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">
                <v:shape id="Freeform 1465" o:spid="_x0000_s1027" style="position:absolute;left:10949;top:104;width:2411;height:350;visibility:visible;mso-wrap-style:square;v-text-anchor:top" coordsize="2411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" path="m,350r2411,l2411,,,,,350xe" filled="f" strokecolor="#706f73" strokeweight=".5pt">
                  <v:path arrowok="t" o:connecttype="custom" o:connectlocs="0,454;2411,454;2411,104;0,104;0,454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position w:val="9"/>
          <w:sz w:val="28"/>
          <w:szCs w:val="28"/>
        </w:rPr>
        <w:t xml:space="preserve">If yes, how many?                                                 </w:t>
      </w:r>
      <w:r w:rsidR="00835D4C">
        <w:rPr>
          <w:rFonts w:ascii="Eras Light ITC" w:eastAsia="Eras Light ITC" w:hAnsi="Eras Light ITC" w:cs="Eras Light ITC"/>
          <w:color w:val="706F73"/>
          <w:position w:val="-4"/>
          <w:sz w:val="22"/>
          <w:szCs w:val="22"/>
        </w:rPr>
        <w:t>9</w:t>
      </w:r>
    </w:p>
    <w:p w:rsidR="002276E2" w:rsidRDefault="002276E2">
      <w:pPr>
        <w:spacing w:before="17" w:line="220" w:lineRule="exact"/>
        <w:rPr>
          <w:sz w:val="22"/>
          <w:szCs w:val="22"/>
        </w:rPr>
      </w:pPr>
    </w:p>
    <w:p w:rsidR="002276E2" w:rsidRDefault="00835D4C">
      <w:pPr>
        <w:spacing w:before="39"/>
        <w:ind w:left="6974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720" w:bottom="280" w:left="1320" w:header="720" w:footer="720" w:gutter="0"/>
          <w:cols w:space="720"/>
        </w:sectPr>
      </w:pPr>
      <w:r>
        <w:rPr>
          <w:rFonts w:ascii="Arial" w:eastAsia="Arial" w:hAnsi="Arial" w:cs="Arial"/>
          <w:color w:val="706F73"/>
          <w:sz w:val="16"/>
          <w:szCs w:val="16"/>
        </w:rPr>
        <w:t>* Requires IOS 4.0 or greater or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706F73"/>
          <w:sz w:val="16"/>
          <w:szCs w:val="16"/>
        </w:rPr>
        <w:t>Andriod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4.0 or greate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.</w:t>
      </w:r>
    </w:p>
    <w:p w:rsidR="002276E2" w:rsidRDefault="002276E2">
      <w:pPr>
        <w:spacing w:line="200" w:lineRule="exact"/>
      </w:pPr>
    </w:p>
    <w:p w:rsidR="002276E2" w:rsidRDefault="002276E2">
      <w:pPr>
        <w:spacing w:before="16" w:line="280" w:lineRule="exact"/>
        <w:rPr>
          <w:sz w:val="28"/>
          <w:szCs w:val="28"/>
        </w:rPr>
        <w:sectPr w:rsidR="002276E2">
          <w:headerReference w:type="default" r:id="rId24"/>
          <w:footerReference w:type="default" r:id="rId25"/>
          <w:pgSz w:w="15840" w:h="12240" w:orient="landscape"/>
          <w:pgMar w:top="1820" w:right="1300" w:bottom="280" w:left="1320" w:header="1441" w:footer="0" w:gutter="0"/>
          <w:cols w:space="720"/>
        </w:sectPr>
      </w:pPr>
    </w:p>
    <w:p w:rsidR="002276E2" w:rsidRDefault="00835D4C">
      <w:pPr>
        <w:spacing w:line="460" w:lineRule="exact"/>
        <w:ind w:left="69" w:right="1068"/>
        <w:jc w:val="center"/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position w:val="-1"/>
          <w:sz w:val="40"/>
          <w:szCs w:val="40"/>
        </w:rPr>
        <w:t>5. Risks and Constraints</w:t>
      </w:r>
    </w:p>
    <w:p w:rsidR="002276E2" w:rsidRDefault="002276E2">
      <w:pPr>
        <w:spacing w:before="1" w:line="240" w:lineRule="exact"/>
        <w:rPr>
          <w:sz w:val="24"/>
          <w:szCs w:val="24"/>
        </w:rPr>
      </w:pPr>
    </w:p>
    <w:p w:rsidR="002276E2" w:rsidRDefault="00835D4C">
      <w:pPr>
        <w:spacing w:line="252" w:lineRule="auto"/>
        <w:ind w:left="413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</w:t>
      </w:r>
      <w:r w:rsidRPr="00470448">
        <w:rPr>
          <w:rFonts w:ascii="Eras Medium ITC" w:eastAsia="Eras Medium ITC" w:hAnsi="Eras Medium ITC" w:cs="Eras Medium ITC"/>
          <w:color w:val="008FBE"/>
          <w:sz w:val="28"/>
          <w:szCs w:val="28"/>
        </w:rPr>
        <w:t>. Please select any of the following possible project complexities which may be a risk or constraint.</w:t>
      </w:r>
    </w:p>
    <w:p w:rsidR="002276E2" w:rsidRDefault="002276E2">
      <w:pPr>
        <w:spacing w:before="1" w:line="140" w:lineRule="exact"/>
        <w:rPr>
          <w:sz w:val="15"/>
          <w:szCs w:val="15"/>
        </w:rPr>
      </w:pPr>
    </w:p>
    <w:p w:rsidR="002276E2" w:rsidRDefault="00835D4C">
      <w:pPr>
        <w:ind w:left="824" w:right="1978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Multiple Locations in di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>f</w:t>
      </w:r>
      <w:r>
        <w:rPr>
          <w:rFonts w:ascii="Arial" w:eastAsia="Arial" w:hAnsi="Arial" w:cs="Arial"/>
          <w:color w:val="706F73"/>
          <w:sz w:val="16"/>
          <w:szCs w:val="16"/>
        </w:rPr>
        <w:t>ferent time zones</w:t>
      </w:r>
    </w:p>
    <w:p w:rsidR="002276E2" w:rsidRDefault="002276E2">
      <w:pPr>
        <w:spacing w:before="16" w:line="200" w:lineRule="exact"/>
      </w:pPr>
    </w:p>
    <w:p w:rsidR="002276E2" w:rsidRDefault="002276E2">
      <w:pPr>
        <w:spacing w:before="16" w:line="200" w:lineRule="exact"/>
      </w:pPr>
    </w:p>
    <w:p w:rsidR="002276E2" w:rsidRDefault="00835D4C">
      <w:pPr>
        <w:ind w:left="824" w:right="3633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Union employees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24" w:right="2575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Projected Payrolls (Pay Current)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24" w:right="221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9/80 work weeks (80 </w:t>
      </w:r>
      <w:proofErr w:type="spellStart"/>
      <w:r>
        <w:rPr>
          <w:rFonts w:ascii="Arial" w:eastAsia="Arial" w:hAnsi="Arial" w:cs="Arial"/>
          <w:color w:val="706F73"/>
          <w:sz w:val="16"/>
          <w:szCs w:val="16"/>
        </w:rPr>
        <w:t>hrs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over 9 days)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24" w:right="627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Fluctuating work weeks (requires alternative OT</w:t>
      </w:r>
      <w:r>
        <w:rPr>
          <w:rFonts w:ascii="Arial" w:eastAsia="Arial" w:hAnsi="Arial" w:cs="Arial"/>
          <w:color w:val="706F73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calculation)</w:t>
      </w:r>
    </w:p>
    <w:p w:rsidR="002276E2" w:rsidRDefault="002276E2">
      <w:pPr>
        <w:spacing w:before="16" w:line="200" w:lineRule="exact"/>
      </w:pPr>
    </w:p>
    <w:p w:rsidR="002276E2" w:rsidRPr="00470448" w:rsidRDefault="00835D4C">
      <w:pPr>
        <w:spacing w:line="521" w:lineRule="auto"/>
        <w:ind w:left="824" w:right="3407"/>
        <w:jc w:val="both"/>
        <w:rPr>
          <w:rFonts w:ascii="Arial" w:eastAsia="Arial" w:hAnsi="Arial" w:cs="Arial"/>
          <w:color w:val="0000FF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Multi-level approvals </w:t>
      </w:r>
      <w:r w:rsidRPr="00470448">
        <w:rPr>
          <w:rFonts w:ascii="Arial" w:eastAsia="Arial" w:hAnsi="Arial" w:cs="Arial"/>
          <w:color w:val="706F73"/>
          <w:sz w:val="16"/>
          <w:szCs w:val="16"/>
        </w:rPr>
        <w:t>Employee</w:t>
      </w:r>
      <w:r w:rsidRPr="00470448">
        <w:rPr>
          <w:rFonts w:ascii="Arial" w:eastAsia="Arial" w:hAnsi="Arial" w:cs="Arial"/>
          <w:color w:val="706F73"/>
          <w:spacing w:val="-9"/>
          <w:sz w:val="16"/>
          <w:szCs w:val="16"/>
        </w:rPr>
        <w:t xml:space="preserve"> </w:t>
      </w:r>
      <w:r w:rsidRPr="00470448">
        <w:rPr>
          <w:rFonts w:ascii="Arial" w:eastAsia="Arial" w:hAnsi="Arial" w:cs="Arial"/>
          <w:color w:val="706F73"/>
          <w:sz w:val="16"/>
          <w:szCs w:val="16"/>
        </w:rPr>
        <w:t xml:space="preserve">Approvals </w:t>
      </w:r>
      <w:r w:rsidRPr="00470448">
        <w:rPr>
          <w:rFonts w:ascii="Arial" w:eastAsia="Arial" w:hAnsi="Arial" w:cs="Arial"/>
          <w:b/>
          <w:bCs/>
          <w:color w:val="0000FF"/>
          <w:sz w:val="16"/>
          <w:szCs w:val="16"/>
        </w:rPr>
        <w:t>Shift Di</w:t>
      </w:r>
      <w:r w:rsidRPr="00470448">
        <w:rPr>
          <w:rFonts w:ascii="Arial" w:eastAsia="Arial" w:hAnsi="Arial" w:cs="Arial"/>
          <w:b/>
          <w:bCs/>
          <w:color w:val="0000FF"/>
          <w:spacing w:val="-3"/>
          <w:sz w:val="16"/>
          <w:szCs w:val="16"/>
        </w:rPr>
        <w:t>f</w:t>
      </w:r>
      <w:r w:rsidRPr="00470448">
        <w:rPr>
          <w:rFonts w:ascii="Arial" w:eastAsia="Arial" w:hAnsi="Arial" w:cs="Arial"/>
          <w:b/>
          <w:bCs/>
          <w:color w:val="0000FF"/>
          <w:sz w:val="16"/>
          <w:szCs w:val="16"/>
        </w:rPr>
        <w:t>ferentials</w:t>
      </w:r>
    </w:p>
    <w:p w:rsidR="002276E2" w:rsidRPr="00470448" w:rsidRDefault="00835D4C">
      <w:pPr>
        <w:spacing w:before="6"/>
        <w:ind w:left="824" w:right="2918"/>
        <w:jc w:val="both"/>
        <w:rPr>
          <w:rFonts w:ascii="Arial" w:eastAsia="Arial" w:hAnsi="Arial" w:cs="Arial"/>
          <w:sz w:val="16"/>
          <w:szCs w:val="16"/>
        </w:rPr>
      </w:pPr>
      <w:r w:rsidRPr="00470448">
        <w:rPr>
          <w:rFonts w:ascii="Arial" w:eastAsia="Arial" w:hAnsi="Arial" w:cs="Arial"/>
          <w:sz w:val="16"/>
          <w:szCs w:val="16"/>
        </w:rPr>
        <w:t>Attendance Points</w:t>
      </w:r>
      <w:r w:rsidRPr="00470448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470448">
        <w:rPr>
          <w:rFonts w:ascii="Arial" w:eastAsia="Arial" w:hAnsi="Arial" w:cs="Arial"/>
          <w:spacing w:val="-6"/>
          <w:sz w:val="16"/>
          <w:szCs w:val="16"/>
        </w:rPr>
        <w:t>T</w:t>
      </w:r>
      <w:r w:rsidRPr="00470448">
        <w:rPr>
          <w:rFonts w:ascii="Arial" w:eastAsia="Arial" w:hAnsi="Arial" w:cs="Arial"/>
          <w:sz w:val="16"/>
          <w:szCs w:val="16"/>
        </w:rPr>
        <w:t>racking</w:t>
      </w:r>
    </w:p>
    <w:p w:rsidR="002276E2" w:rsidRPr="00470448" w:rsidRDefault="002276E2">
      <w:pPr>
        <w:spacing w:before="16" w:line="200" w:lineRule="exact"/>
      </w:pPr>
    </w:p>
    <w:p w:rsidR="002276E2" w:rsidRDefault="00835D4C">
      <w:pPr>
        <w:ind w:left="824" w:right="4469"/>
        <w:jc w:val="both"/>
        <w:rPr>
          <w:rFonts w:ascii="Arial" w:eastAsia="Arial" w:hAnsi="Arial" w:cs="Arial"/>
          <w:sz w:val="16"/>
          <w:szCs w:val="16"/>
        </w:rPr>
      </w:pPr>
      <w:r w:rsidRPr="00470448">
        <w:rPr>
          <w:rFonts w:ascii="Arial" w:eastAsia="Arial" w:hAnsi="Arial" w:cs="Arial"/>
          <w:color w:val="706F73"/>
          <w:sz w:val="16"/>
          <w:szCs w:val="16"/>
        </w:rPr>
        <w:t>Other</w:t>
      </w:r>
    </w:p>
    <w:p w:rsidR="002276E2" w:rsidRDefault="00835D4C">
      <w:pPr>
        <w:spacing w:before="37"/>
        <w:ind w:left="4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What Internet browsers do your employees use?</w:t>
      </w:r>
    </w:p>
    <w:p w:rsidR="002276E2" w:rsidRDefault="002276E2">
      <w:pPr>
        <w:spacing w:before="9" w:line="160" w:lineRule="exact"/>
        <w:rPr>
          <w:sz w:val="17"/>
          <w:szCs w:val="17"/>
        </w:rPr>
      </w:pPr>
    </w:p>
    <w:p w:rsidR="002276E2" w:rsidRPr="00650056" w:rsidRDefault="00835D4C">
      <w:pPr>
        <w:ind w:left="689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650056">
        <w:rPr>
          <w:rFonts w:ascii="Arial" w:eastAsia="Arial" w:hAnsi="Arial" w:cs="Arial"/>
          <w:b/>
          <w:bCs/>
          <w:color w:val="0000FF"/>
          <w:sz w:val="16"/>
          <w:szCs w:val="16"/>
        </w:rPr>
        <w:t>Internet Explorer 9 or higher</w:t>
      </w:r>
    </w:p>
    <w:p w:rsidR="002276E2" w:rsidRDefault="002276E2">
      <w:pPr>
        <w:spacing w:before="16" w:line="200" w:lineRule="exact"/>
      </w:pPr>
    </w:p>
    <w:p w:rsidR="002276E2" w:rsidRDefault="006D6037">
      <w:pPr>
        <w:spacing w:line="521" w:lineRule="auto"/>
        <w:ind w:left="689" w:right="5158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1" locked="0" layoutInCell="1" allowOverlap="1">
                <wp:simplePos x="0" y="0"/>
                <wp:positionH relativeFrom="page">
                  <wp:posOffset>5352415</wp:posOffset>
                </wp:positionH>
                <wp:positionV relativeFrom="paragraph">
                  <wp:posOffset>1025525</wp:posOffset>
                </wp:positionV>
                <wp:extent cx="3788410" cy="222250"/>
                <wp:effectExtent l="8890" t="9525" r="12700" b="6350"/>
                <wp:wrapNone/>
                <wp:docPr id="1317" name="Group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222250"/>
                          <a:chOff x="8429" y="1615"/>
                          <a:chExt cx="5966" cy="350"/>
                        </a:xfrm>
                      </wpg:grpSpPr>
                      <wps:wsp>
                        <wps:cNvPr id="1318" name="Freeform 1463"/>
                        <wps:cNvSpPr>
                          <a:spLocks/>
                        </wps:cNvSpPr>
                        <wps:spPr bwMode="auto">
                          <a:xfrm>
                            <a:off x="8429" y="1615"/>
                            <a:ext cx="5966" cy="350"/>
                          </a:xfrm>
                          <a:custGeom>
                            <a:avLst/>
                            <a:gdLst>
                              <a:gd name="T0" fmla="+- 0 8429 8429"/>
                              <a:gd name="T1" fmla="*/ T0 w 5966"/>
                              <a:gd name="T2" fmla="+- 0 1965 1615"/>
                              <a:gd name="T3" fmla="*/ 1965 h 350"/>
                              <a:gd name="T4" fmla="+- 0 14395 8429"/>
                              <a:gd name="T5" fmla="*/ T4 w 5966"/>
                              <a:gd name="T6" fmla="+- 0 1965 1615"/>
                              <a:gd name="T7" fmla="*/ 1965 h 350"/>
                              <a:gd name="T8" fmla="+- 0 14395 8429"/>
                              <a:gd name="T9" fmla="*/ T8 w 5966"/>
                              <a:gd name="T10" fmla="+- 0 1615 1615"/>
                              <a:gd name="T11" fmla="*/ 1615 h 350"/>
                              <a:gd name="T12" fmla="+- 0 8429 8429"/>
                              <a:gd name="T13" fmla="*/ T12 w 5966"/>
                              <a:gd name="T14" fmla="+- 0 1615 1615"/>
                              <a:gd name="T15" fmla="*/ 1615 h 350"/>
                              <a:gd name="T16" fmla="+- 0 8429 8429"/>
                              <a:gd name="T17" fmla="*/ T16 w 5966"/>
                              <a:gd name="T18" fmla="+- 0 1965 1615"/>
                              <a:gd name="T19" fmla="*/ 1965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350">
                                <a:moveTo>
                                  <a:pt x="0" y="350"/>
                                </a:moveTo>
                                <a:lnTo>
                                  <a:pt x="5966" y="35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A9DF90C" id="Group 1462" o:spid="_x0000_s1026" style="position:absolute;margin-left:421.45pt;margin-top:80.75pt;width:298.3pt;height:17.5pt;z-index:-251692544;mso-position-horizontal-relative:page" coordorigin="8429,1615" coordsize="5966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">
                <v:shape id="Freeform 1463" o:spid="_x0000_s1027" style="position:absolute;left:8429;top:1615;width:5966;height:350;visibility:visible;mso-wrap-style:square;v-text-anchor:top" coordsize="5966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" path="m,350r5966,l5966,,,,,350xe" filled="f" strokecolor="#706f73" strokeweight=".5pt">
                  <v:path arrowok="t" o:connecttype="custom" o:connectlocs="0,1965;5966,1965;5966,1615;0,1615;0,1965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Safari </w:t>
      </w:r>
      <w:r w:rsidR="00835D4C" w:rsidRPr="00650056">
        <w:rPr>
          <w:rFonts w:ascii="Arial" w:eastAsia="Arial" w:hAnsi="Arial" w:cs="Arial"/>
          <w:b/>
          <w:bCs/>
          <w:color w:val="0000FF"/>
          <w:sz w:val="16"/>
          <w:szCs w:val="16"/>
        </w:rPr>
        <w:t xml:space="preserve">Chrome </w:t>
      </w:r>
      <w:r w:rsidR="00835D4C">
        <w:rPr>
          <w:rFonts w:ascii="Arial" w:eastAsia="Arial" w:hAnsi="Arial" w:cs="Arial"/>
          <w:color w:val="706F73"/>
          <w:sz w:val="16"/>
          <w:szCs w:val="16"/>
        </w:rPr>
        <w:t>Firefox Other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1" w:line="260" w:lineRule="exact"/>
        <w:rPr>
          <w:sz w:val="26"/>
          <w:szCs w:val="26"/>
        </w:rPr>
      </w:pPr>
    </w:p>
    <w:p w:rsidR="002276E2" w:rsidRDefault="00835D4C">
      <w:pPr>
        <w:spacing w:line="252" w:lineRule="auto"/>
        <w:ind w:left="366" w:right="196" w:hanging="36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4.  </w:t>
      </w:r>
      <w:r w:rsidRPr="00470448"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If using </w:t>
      </w:r>
      <w:proofErr w:type="spellStart"/>
      <w:r w:rsidRPr="00470448">
        <w:rPr>
          <w:rFonts w:ascii="Eras Medium ITC" w:eastAsia="Eras Medium ITC" w:hAnsi="Eras Medium ITC" w:cs="Eras Medium ITC"/>
          <w:color w:val="008FBE"/>
          <w:sz w:val="28"/>
          <w:szCs w:val="28"/>
        </w:rPr>
        <w:t>GeoPunch</w:t>
      </w:r>
      <w:proofErr w:type="spellEnd"/>
      <w:r w:rsidRPr="00470448">
        <w:rPr>
          <w:rFonts w:ascii="Eras Medium ITC" w:eastAsia="Eras Medium ITC" w:hAnsi="Eras Medium ITC" w:cs="Eras Medium ITC"/>
          <w:color w:val="008FBE"/>
          <w:sz w:val="28"/>
          <w:szCs w:val="28"/>
        </w:rPr>
        <w:t>, will applicable employees’ phones meet the minimum hardware/software requirements?</w:t>
      </w:r>
    </w:p>
    <w:p w:rsidR="002276E2" w:rsidRDefault="002276E2">
      <w:pPr>
        <w:spacing w:before="4" w:line="100" w:lineRule="exact"/>
        <w:rPr>
          <w:sz w:val="11"/>
          <w:szCs w:val="11"/>
        </w:rPr>
      </w:pPr>
    </w:p>
    <w:p w:rsidR="002276E2" w:rsidRDefault="00835D4C">
      <w:pPr>
        <w:ind w:left="8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No</w:t>
      </w:r>
    </w:p>
    <w:p w:rsidR="002276E2" w:rsidRDefault="002276E2">
      <w:pPr>
        <w:spacing w:line="200" w:lineRule="exact"/>
      </w:pPr>
    </w:p>
    <w:p w:rsidR="002276E2" w:rsidRDefault="002276E2">
      <w:pPr>
        <w:spacing w:before="3" w:line="200" w:lineRule="exact"/>
      </w:pPr>
    </w:p>
    <w:p w:rsidR="002276E2" w:rsidRDefault="00835D4C">
      <w:pPr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sz w:val="40"/>
          <w:szCs w:val="40"/>
        </w:rPr>
        <w:t>6. Custom/Special Requirements</w:t>
      </w:r>
    </w:p>
    <w:p w:rsidR="002276E2" w:rsidRDefault="002276E2">
      <w:pPr>
        <w:spacing w:before="10" w:line="120" w:lineRule="exact"/>
        <w:rPr>
          <w:sz w:val="13"/>
          <w:szCs w:val="13"/>
        </w:rPr>
      </w:pPr>
    </w:p>
    <w:p w:rsidR="002276E2" w:rsidRDefault="006D6037">
      <w:pPr>
        <w:spacing w:line="252" w:lineRule="auto"/>
        <w:ind w:left="295" w:right="371" w:hanging="293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718" w:space="1059"/>
            <w:col w:w="6443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2912" behindDoc="1" locked="0" layoutInCell="1" allowOverlap="1">
                <wp:simplePos x="0" y="0"/>
                <wp:positionH relativeFrom="page">
                  <wp:posOffset>1125855</wp:posOffset>
                </wp:positionH>
                <wp:positionV relativeFrom="paragraph">
                  <wp:posOffset>144145</wp:posOffset>
                </wp:positionV>
                <wp:extent cx="3788410" cy="450850"/>
                <wp:effectExtent l="11430" t="8255" r="10160" b="7620"/>
                <wp:wrapNone/>
                <wp:docPr id="1315" name="Group 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450850"/>
                          <a:chOff x="1773" y="227"/>
                          <a:chExt cx="5966" cy="710"/>
                        </a:xfrm>
                      </wpg:grpSpPr>
                      <wps:wsp>
                        <wps:cNvPr id="1316" name="Freeform 1461"/>
                        <wps:cNvSpPr>
                          <a:spLocks/>
                        </wps:cNvSpPr>
                        <wps:spPr bwMode="auto">
                          <a:xfrm>
                            <a:off x="1773" y="227"/>
                            <a:ext cx="5966" cy="710"/>
                          </a:xfrm>
                          <a:custGeom>
                            <a:avLst/>
                            <a:gdLst>
                              <a:gd name="T0" fmla="+- 0 1773 1773"/>
                              <a:gd name="T1" fmla="*/ T0 w 5966"/>
                              <a:gd name="T2" fmla="+- 0 937 227"/>
                              <a:gd name="T3" fmla="*/ 937 h 710"/>
                              <a:gd name="T4" fmla="+- 0 7739 1773"/>
                              <a:gd name="T5" fmla="*/ T4 w 5966"/>
                              <a:gd name="T6" fmla="+- 0 937 227"/>
                              <a:gd name="T7" fmla="*/ 937 h 710"/>
                              <a:gd name="T8" fmla="+- 0 7739 1773"/>
                              <a:gd name="T9" fmla="*/ T8 w 5966"/>
                              <a:gd name="T10" fmla="+- 0 227 227"/>
                              <a:gd name="T11" fmla="*/ 227 h 710"/>
                              <a:gd name="T12" fmla="+- 0 1773 1773"/>
                              <a:gd name="T13" fmla="*/ T12 w 5966"/>
                              <a:gd name="T14" fmla="+- 0 227 227"/>
                              <a:gd name="T15" fmla="*/ 227 h 710"/>
                              <a:gd name="T16" fmla="+- 0 1773 1773"/>
                              <a:gd name="T17" fmla="*/ T16 w 5966"/>
                              <a:gd name="T18" fmla="+- 0 937 227"/>
                              <a:gd name="T19" fmla="*/ 937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710">
                                <a:moveTo>
                                  <a:pt x="0" y="710"/>
                                </a:moveTo>
                                <a:lnTo>
                                  <a:pt x="5966" y="71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29CECAE" id="Group 1460" o:spid="_x0000_s1026" style="position:absolute;margin-left:88.65pt;margin-top:11.35pt;width:298.3pt;height:35.5pt;z-index:-251693568;mso-position-horizontal-relative:page" coordorigin="1773,227" coordsize="5966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">
                <v:shape id="Freeform 1461" o:spid="_x0000_s1027" style="position:absolute;left:1773;top:227;width:5966;height:710;visibility:visible;mso-wrap-style:square;v-text-anchor:top" coordsize="5966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" path="m,710r5966,l5966,,,,,710xe" filled="f" strokecolor="#706f73" strokeweight=".5pt">
                  <v:path arrowok="t" o:connecttype="custom" o:connectlocs="0,937;5966,937;5966,227;0,227;0,937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1. Please select any of the following possible custom or special requirements you may have.</w:t>
      </w:r>
    </w:p>
    <w:p w:rsidR="002276E2" w:rsidRDefault="002276E2">
      <w:pPr>
        <w:spacing w:before="7" w:line="140" w:lineRule="exact"/>
        <w:rPr>
          <w:sz w:val="14"/>
          <w:szCs w:val="14"/>
        </w:rPr>
      </w:pPr>
    </w:p>
    <w:p w:rsidR="002276E2" w:rsidRDefault="00835D4C">
      <w:pPr>
        <w:spacing w:line="180" w:lineRule="exact"/>
        <w:ind w:left="748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Custom Reporting requirements</w:t>
      </w:r>
    </w:p>
    <w:p w:rsidR="002276E2" w:rsidRDefault="002276E2">
      <w:pPr>
        <w:spacing w:line="180" w:lineRule="exact"/>
        <w:rPr>
          <w:sz w:val="18"/>
          <w:szCs w:val="1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2276E2">
      <w:pPr>
        <w:spacing w:before="9" w:line="140" w:lineRule="exact"/>
        <w:rPr>
          <w:sz w:val="14"/>
          <w:szCs w:val="14"/>
        </w:rPr>
      </w:pPr>
    </w:p>
    <w:p w:rsidR="002276E2" w:rsidRDefault="00835D4C">
      <w:pPr>
        <w:ind w:left="120" w:right="-62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Do all employees have access to email?</w:t>
      </w:r>
    </w:p>
    <w:p w:rsidR="002276E2" w:rsidRDefault="002276E2">
      <w:pPr>
        <w:spacing w:before="1" w:line="180" w:lineRule="exact"/>
        <w:rPr>
          <w:sz w:val="18"/>
          <w:szCs w:val="18"/>
        </w:rPr>
      </w:pPr>
    </w:p>
    <w:p w:rsidR="002276E2" w:rsidRDefault="00835D4C">
      <w:pPr>
        <w:ind w:left="80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</w:t>
      </w:r>
    </w:p>
    <w:p w:rsidR="002276E2" w:rsidRDefault="002276E2">
      <w:pPr>
        <w:spacing w:before="16" w:line="200" w:lineRule="exact"/>
      </w:pPr>
    </w:p>
    <w:p w:rsidR="002276E2" w:rsidRPr="007B2480" w:rsidRDefault="00835D4C">
      <w:pPr>
        <w:ind w:left="804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7B2480">
        <w:rPr>
          <w:rFonts w:ascii="Arial" w:eastAsia="Arial" w:hAnsi="Arial" w:cs="Arial"/>
          <w:b/>
          <w:bCs/>
          <w:color w:val="0000FF"/>
          <w:sz w:val="16"/>
          <w:szCs w:val="16"/>
        </w:rPr>
        <w:t>No</w:t>
      </w:r>
    </w:p>
    <w:p w:rsidR="002276E2" w:rsidRDefault="00835D4C">
      <w:pPr>
        <w:spacing w:before="39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Custom Payroll interface needs</w:t>
      </w:r>
    </w:p>
    <w:p w:rsidR="002276E2" w:rsidRDefault="002276E2">
      <w:pPr>
        <w:spacing w:before="16" w:line="200" w:lineRule="exact"/>
      </w:pPr>
    </w:p>
    <w:p w:rsidR="002276E2" w:rsidRDefault="00835D4C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Other</w:t>
      </w:r>
    </w:p>
    <w:p w:rsidR="002276E2" w:rsidRDefault="002276E2">
      <w:pPr>
        <w:spacing w:before="3" w:line="160" w:lineRule="exact"/>
        <w:rPr>
          <w:sz w:val="17"/>
          <w:szCs w:val="17"/>
        </w:rPr>
      </w:pPr>
    </w:p>
    <w:p w:rsidR="002276E2" w:rsidRPr="007B2480" w:rsidRDefault="007B2480" w:rsidP="00470448">
      <w:pPr>
        <w:spacing w:line="200" w:lineRule="exact"/>
        <w:rPr>
          <w:b/>
          <w:bCs/>
          <w:color w:val="0000FF"/>
        </w:rPr>
      </w:pPr>
      <w:r w:rsidRPr="007B2480">
        <w:rPr>
          <w:b/>
          <w:bCs/>
          <w:color w:val="0000FF"/>
        </w:rPr>
        <w:t xml:space="preserve">This will be decided once the </w:t>
      </w:r>
      <w:r w:rsidR="00470448">
        <w:rPr>
          <w:b/>
          <w:bCs/>
          <w:color w:val="0000FF"/>
        </w:rPr>
        <w:t>vendor</w:t>
      </w:r>
      <w:r w:rsidRPr="007B2480">
        <w:rPr>
          <w:b/>
          <w:bCs/>
          <w:color w:val="0000FF"/>
        </w:rPr>
        <w:t xml:space="preserve"> provide us with the l</w:t>
      </w:r>
      <w:r>
        <w:rPr>
          <w:b/>
          <w:bCs/>
          <w:color w:val="0000FF"/>
        </w:rPr>
        <w:t xml:space="preserve">ist of reports they </w:t>
      </w:r>
      <w:r w:rsidR="00470448">
        <w:rPr>
          <w:b/>
          <w:bCs/>
          <w:color w:val="0000FF"/>
        </w:rPr>
        <w:t>can offer</w:t>
      </w:r>
      <w:r>
        <w:rPr>
          <w:b/>
          <w:bCs/>
          <w:color w:val="0000FF"/>
        </w:rPr>
        <w:t>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ind w:right="103"/>
        <w:jc w:val="right"/>
        <w:rPr>
          <w:rFonts w:ascii="Eras Light ITC" w:eastAsia="Eras Light ITC" w:hAnsi="Eras Light ITC" w:cs="Eras Light ITC"/>
          <w:sz w:val="22"/>
          <w:szCs w:val="22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245" w:space="2239"/>
            <w:col w:w="5736"/>
          </w:cols>
        </w:sectPr>
      </w:pPr>
      <w:r>
        <w:rPr>
          <w:rFonts w:ascii="Eras Light ITC" w:eastAsia="Eras Light ITC" w:hAnsi="Eras Light ITC" w:cs="Eras Light ITC"/>
          <w:color w:val="706F73"/>
          <w:sz w:val="22"/>
          <w:szCs w:val="22"/>
        </w:rPr>
        <w:t>10</w:t>
      </w:r>
    </w:p>
    <w:p w:rsidR="002276E2" w:rsidRDefault="002276E2">
      <w:pPr>
        <w:spacing w:before="2" w:line="180" w:lineRule="exact"/>
        <w:rPr>
          <w:sz w:val="19"/>
          <w:szCs w:val="19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1116A7" w:rsidP="001116A7">
      <w:pPr>
        <w:spacing w:line="660" w:lineRule="exact"/>
        <w:rPr>
          <w:rFonts w:ascii="Century Gothic" w:eastAsia="Century Gothic" w:hAnsi="Century Gothic" w:cs="Century Gothic"/>
          <w:sz w:val="60"/>
          <w:szCs w:val="60"/>
        </w:rPr>
      </w:pPr>
      <w:r w:rsidRPr="001116A7">
        <w:rPr>
          <w:rFonts w:asciiTheme="majorHAnsi" w:eastAsia="Century Gothic" w:hAnsiTheme="majorHAnsi" w:cs="Century Gothic"/>
          <w:b/>
          <w:color w:val="4F81BD" w:themeColor="accent1"/>
          <w:sz w:val="72"/>
          <w:szCs w:val="72"/>
          <w:highlight w:val="lightGray"/>
        </w:rPr>
        <w:t xml:space="preserve"> </w:t>
      </w:r>
      <w:r>
        <w:rPr>
          <w:rFonts w:asciiTheme="majorHAnsi" w:eastAsia="Century Gothic" w:hAnsiTheme="majorHAnsi" w:cs="Century Gothic"/>
          <w:b/>
          <w:color w:val="4F81BD" w:themeColor="accent1"/>
          <w:sz w:val="72"/>
          <w:szCs w:val="72"/>
          <w:highlight w:val="lightGray"/>
        </w:rPr>
        <w:t xml:space="preserve">SECTION:2- </w:t>
      </w:r>
      <w:r w:rsidRPr="001116A7">
        <w:rPr>
          <w:rFonts w:asciiTheme="majorHAnsi" w:eastAsia="Century Gothic" w:hAnsiTheme="majorHAnsi" w:cs="Century Gothic"/>
          <w:b/>
          <w:color w:val="4F81BD" w:themeColor="accent1"/>
          <w:sz w:val="72"/>
          <w:szCs w:val="72"/>
          <w:highlight w:val="lightGray"/>
        </w:rPr>
        <w:t>Deployment</w:t>
      </w:r>
      <w:r>
        <w:rPr>
          <w:rFonts w:ascii="Century Gothic" w:eastAsia="Century Gothic" w:hAnsi="Century Gothic" w:cs="Century Gothic"/>
          <w:b/>
          <w:color w:val="FFFFFF"/>
          <w:position w:val="-2"/>
          <w:sz w:val="60"/>
          <w:szCs w:val="60"/>
        </w:rPr>
        <w:t xml:space="preserve"> </w:t>
      </w:r>
      <w:proofErr w:type="spellStart"/>
      <w:r w:rsidR="00835D4C">
        <w:rPr>
          <w:rFonts w:ascii="Century Gothic" w:eastAsia="Century Gothic" w:hAnsi="Century Gothic" w:cs="Century Gothic"/>
          <w:b/>
          <w:color w:val="FFFFFF"/>
          <w:position w:val="-2"/>
          <w:sz w:val="60"/>
          <w:szCs w:val="60"/>
        </w:rPr>
        <w:t>P</w:t>
      </w:r>
      <w:r w:rsidR="00835D4C">
        <w:rPr>
          <w:rFonts w:ascii="Century Gothic" w:eastAsia="Century Gothic" w:hAnsi="Century Gothic" w:cs="Century Gothic"/>
          <w:b/>
          <w:color w:val="FFFFFF"/>
          <w:w w:val="116"/>
          <w:position w:val="-2"/>
          <w:sz w:val="60"/>
          <w:szCs w:val="60"/>
        </w:rPr>
        <w:t>loym</w:t>
      </w:r>
      <w:r w:rsidR="00835D4C">
        <w:rPr>
          <w:rFonts w:ascii="Century Gothic" w:eastAsia="Century Gothic" w:hAnsi="Century Gothic" w:cs="Century Gothic"/>
          <w:b/>
          <w:color w:val="FFFFFF"/>
          <w:position w:val="-2"/>
          <w:sz w:val="60"/>
          <w:szCs w:val="60"/>
        </w:rPr>
        <w:t>ENT</w:t>
      </w:r>
      <w:proofErr w:type="spellEnd"/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4" w:line="240" w:lineRule="exact"/>
        <w:rPr>
          <w:sz w:val="24"/>
          <w:szCs w:val="24"/>
        </w:rPr>
      </w:pPr>
    </w:p>
    <w:p w:rsidR="002276E2" w:rsidRDefault="00835D4C">
      <w:pPr>
        <w:spacing w:before="35"/>
        <w:ind w:right="103"/>
        <w:jc w:val="right"/>
        <w:rPr>
          <w:rFonts w:ascii="Eras Light ITC" w:eastAsia="Eras Light ITC" w:hAnsi="Eras Light ITC" w:cs="Eras Light ITC"/>
          <w:sz w:val="22"/>
          <w:szCs w:val="22"/>
        </w:rPr>
        <w:sectPr w:rsidR="002276E2" w:rsidSect="001116A7">
          <w:headerReference w:type="default" r:id="rId26"/>
          <w:footerReference w:type="default" r:id="rId27"/>
          <w:pgSz w:w="15840" w:h="12240" w:orient="landscape"/>
          <w:pgMar w:top="1120" w:right="1300" w:bottom="280" w:left="2260" w:header="1440" w:footer="0" w:gutter="0"/>
          <w:cols w:space="720"/>
          <w:docGrid w:linePitch="272"/>
        </w:sectPr>
      </w:pPr>
      <w:r>
        <w:rPr>
          <w:rFonts w:ascii="Eras Light ITC" w:eastAsia="Eras Light ITC" w:hAnsi="Eras Light ITC" w:cs="Eras Light ITC"/>
          <w:color w:val="706F73"/>
          <w:sz w:val="22"/>
          <w:szCs w:val="22"/>
        </w:rPr>
        <w:t>11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 xml:space="preserve">1. Employee Demographics </w:t>
      </w:r>
      <w:r w:rsidR="00470448"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1. Company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 Codes or Hierarchies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 w:rsidSect="001116A7">
          <w:footerReference w:type="default" r:id="rId28"/>
          <w:pgSz w:w="15840" w:h="12240" w:orient="landscape"/>
          <w:pgMar w:top="1840" w:right="1240" w:bottom="280" w:left="1320" w:header="1440" w:footer="0" w:gutter="0"/>
          <w:pgNumType w:start="12"/>
          <w:cols w:space="720"/>
          <w:docGrid w:linePitch="272"/>
        </w:sectPr>
      </w:pPr>
    </w:p>
    <w:p w:rsidR="002276E2" w:rsidRDefault="00835D4C">
      <w:pPr>
        <w:spacing w:before="61" w:line="252" w:lineRule="auto"/>
        <w:ind w:left="413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Which of the following hierarchy levels does your organization use? (Check all that apply)</w:t>
      </w:r>
    </w:p>
    <w:p w:rsidR="002276E2" w:rsidRDefault="002276E2">
      <w:pPr>
        <w:spacing w:before="7" w:line="220" w:lineRule="exact"/>
        <w:rPr>
          <w:sz w:val="22"/>
          <w:szCs w:val="22"/>
        </w:rPr>
      </w:pPr>
    </w:p>
    <w:p w:rsidR="00470448" w:rsidRDefault="00835D4C">
      <w:pPr>
        <w:spacing w:line="521" w:lineRule="auto"/>
        <w:ind w:left="804" w:right="4253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Company Location </w:t>
      </w:r>
      <w:r w:rsidR="00470448">
        <w:rPr>
          <w:rFonts w:ascii="Arial" w:eastAsia="Arial" w:hAnsi="Arial" w:cs="Arial"/>
          <w:b/>
          <w:bCs/>
          <w:color w:val="0000FF"/>
          <w:sz w:val="16"/>
          <w:szCs w:val="16"/>
        </w:rPr>
        <w:t>Division Departmen</w:t>
      </w:r>
      <w:r w:rsidRPr="007B2480">
        <w:rPr>
          <w:rFonts w:ascii="Arial" w:eastAsia="Arial" w:hAnsi="Arial" w:cs="Arial"/>
          <w:b/>
          <w:bCs/>
          <w:color w:val="0000FF"/>
          <w:sz w:val="16"/>
          <w:szCs w:val="16"/>
        </w:rPr>
        <w:t xml:space="preserve">t </w:t>
      </w:r>
    </w:p>
    <w:p w:rsidR="002276E2" w:rsidRDefault="00835D4C">
      <w:pPr>
        <w:spacing w:line="521" w:lineRule="auto"/>
        <w:ind w:left="804" w:right="4253"/>
        <w:rPr>
          <w:rFonts w:ascii="Arial" w:eastAsia="Arial" w:hAnsi="Arial" w:cs="Arial"/>
          <w:sz w:val="16"/>
          <w:szCs w:val="16"/>
        </w:rPr>
      </w:pPr>
      <w:r w:rsidRPr="007B2480">
        <w:rPr>
          <w:rFonts w:ascii="Arial" w:eastAsia="Arial" w:hAnsi="Arial" w:cs="Arial"/>
          <w:b/>
          <w:bCs/>
          <w:color w:val="0000FF"/>
          <w:sz w:val="16"/>
          <w:szCs w:val="16"/>
        </w:rPr>
        <w:t>Position</w:t>
      </w:r>
    </w:p>
    <w:p w:rsidR="002276E2" w:rsidRDefault="002276E2">
      <w:pPr>
        <w:spacing w:before="5" w:line="120" w:lineRule="exact"/>
        <w:rPr>
          <w:sz w:val="13"/>
          <w:szCs w:val="13"/>
        </w:rPr>
      </w:pPr>
    </w:p>
    <w:p w:rsidR="002276E2" w:rsidRDefault="00835D4C">
      <w:pPr>
        <w:spacing w:line="252" w:lineRule="auto"/>
        <w:ind w:left="413" w:right="4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Are any of the above levels located in a time zone that differs from Eastern Standard?</w:t>
      </w:r>
    </w:p>
    <w:p w:rsidR="002276E2" w:rsidRDefault="002276E2">
      <w:pPr>
        <w:spacing w:before="1" w:line="140" w:lineRule="exact"/>
        <w:rPr>
          <w:sz w:val="15"/>
          <w:szCs w:val="15"/>
        </w:rPr>
      </w:pPr>
    </w:p>
    <w:p w:rsidR="002276E2" w:rsidRDefault="006D6037">
      <w:pPr>
        <w:ind w:left="804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5984" behindDoc="1" locked="0" layoutInCell="1" allowOverlap="1">
                <wp:simplePos x="0" y="0"/>
                <wp:positionH relativeFrom="page">
                  <wp:posOffset>1110615</wp:posOffset>
                </wp:positionH>
                <wp:positionV relativeFrom="paragraph">
                  <wp:posOffset>299720</wp:posOffset>
                </wp:positionV>
                <wp:extent cx="3587115" cy="908050"/>
                <wp:effectExtent l="5715" t="13970" r="7620" b="11430"/>
                <wp:wrapNone/>
                <wp:docPr id="1313" name="Group 1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7115" cy="908050"/>
                          <a:chOff x="1749" y="472"/>
                          <a:chExt cx="5649" cy="1430"/>
                        </a:xfrm>
                      </wpg:grpSpPr>
                      <wps:wsp>
                        <wps:cNvPr id="1314" name="Freeform 1451"/>
                        <wps:cNvSpPr>
                          <a:spLocks/>
                        </wps:cNvSpPr>
                        <wps:spPr bwMode="auto">
                          <a:xfrm>
                            <a:off x="1749" y="472"/>
                            <a:ext cx="5649" cy="1430"/>
                          </a:xfrm>
                          <a:custGeom>
                            <a:avLst/>
                            <a:gdLst>
                              <a:gd name="T0" fmla="+- 0 1749 1749"/>
                              <a:gd name="T1" fmla="*/ T0 w 5649"/>
                              <a:gd name="T2" fmla="+- 0 1902 472"/>
                              <a:gd name="T3" fmla="*/ 1902 h 1430"/>
                              <a:gd name="T4" fmla="+- 0 7398 1749"/>
                              <a:gd name="T5" fmla="*/ T4 w 5649"/>
                              <a:gd name="T6" fmla="+- 0 1902 472"/>
                              <a:gd name="T7" fmla="*/ 1902 h 1430"/>
                              <a:gd name="T8" fmla="+- 0 7398 1749"/>
                              <a:gd name="T9" fmla="*/ T8 w 5649"/>
                              <a:gd name="T10" fmla="+- 0 472 472"/>
                              <a:gd name="T11" fmla="*/ 472 h 1430"/>
                              <a:gd name="T12" fmla="+- 0 1749 1749"/>
                              <a:gd name="T13" fmla="*/ T12 w 5649"/>
                              <a:gd name="T14" fmla="+- 0 472 472"/>
                              <a:gd name="T15" fmla="*/ 472 h 1430"/>
                              <a:gd name="T16" fmla="+- 0 1749 1749"/>
                              <a:gd name="T17" fmla="*/ T16 w 5649"/>
                              <a:gd name="T18" fmla="+- 0 1902 472"/>
                              <a:gd name="T19" fmla="*/ 1902 h 1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649" h="1430">
                                <a:moveTo>
                                  <a:pt x="0" y="1430"/>
                                </a:moveTo>
                                <a:lnTo>
                                  <a:pt x="5649" y="1430"/>
                                </a:lnTo>
                                <a:lnTo>
                                  <a:pt x="5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482F10D" id="Group 1450" o:spid="_x0000_s1026" style="position:absolute;margin-left:87.45pt;margin-top:23.6pt;width:282.45pt;height:71.5pt;z-index:-251690496;mso-position-horizontal-relative:page" coordorigin="1749,472" coordsize="5649,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">
                <v:shape id="Freeform 1451" o:spid="_x0000_s1027" style="position:absolute;left:1749;top:472;width:5649;height:1430;visibility:visible;mso-wrap-style:square;v-text-anchor:top" coordsize="5649,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" path="m,1430r5649,l5649,,,,,1430xe" filled="f" strokecolor="#706f73" strokeweight=".5pt">
                  <v:path arrowok="t" o:connecttype="custom" o:connectlocs="0,1902;5649,1902;5649,472;0,472;0,190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es, please list levels                 </w:t>
      </w:r>
      <w:r w:rsidR="00835D4C">
        <w:rPr>
          <w:rFonts w:ascii="Arial" w:eastAsia="Arial" w:hAnsi="Arial" w:cs="Arial"/>
          <w:color w:val="706F73"/>
          <w:spacing w:val="25"/>
          <w:sz w:val="16"/>
          <w:szCs w:val="16"/>
        </w:rPr>
        <w:t xml:space="preserve"> </w:t>
      </w:r>
      <w:r w:rsidR="00835D4C" w:rsidRPr="007B2480">
        <w:rPr>
          <w:rFonts w:ascii="Arial" w:eastAsia="Arial" w:hAnsi="Arial" w:cs="Arial"/>
          <w:b/>
          <w:bCs/>
          <w:color w:val="0000FF"/>
          <w:sz w:val="16"/>
          <w:szCs w:val="16"/>
        </w:rPr>
        <w:t>No</w:t>
      </w:r>
    </w:p>
    <w:p w:rsidR="002276E2" w:rsidRDefault="00835D4C">
      <w:pPr>
        <w:spacing w:before="26" w:line="252" w:lineRule="auto"/>
        <w:ind w:left="293" w:right="163" w:hanging="293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Do all of the hierarchy levels exist in your Payroll/ HR system?</w:t>
      </w:r>
    </w:p>
    <w:p w:rsidR="002276E2" w:rsidRDefault="002276E2">
      <w:pPr>
        <w:spacing w:before="6" w:line="140" w:lineRule="exact"/>
        <w:rPr>
          <w:sz w:val="15"/>
          <w:szCs w:val="15"/>
        </w:rPr>
      </w:pPr>
    </w:p>
    <w:p w:rsidR="002276E2" w:rsidRDefault="00835D4C">
      <w:pPr>
        <w:ind w:left="68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                  </w:t>
      </w:r>
      <w:r w:rsidRPr="007B2480">
        <w:rPr>
          <w:rFonts w:ascii="Arial" w:eastAsia="Arial" w:hAnsi="Arial" w:cs="Arial"/>
          <w:b/>
          <w:bCs/>
          <w:color w:val="0000FF"/>
          <w:spacing w:val="4"/>
          <w:sz w:val="16"/>
          <w:szCs w:val="16"/>
        </w:rPr>
        <w:t xml:space="preserve"> </w:t>
      </w:r>
      <w:r w:rsidRPr="007B2480">
        <w:rPr>
          <w:rFonts w:ascii="Arial" w:eastAsia="Arial" w:hAnsi="Arial" w:cs="Arial"/>
          <w:b/>
          <w:bCs/>
          <w:color w:val="0000FF"/>
          <w:sz w:val="16"/>
          <w:szCs w:val="16"/>
        </w:rPr>
        <w:t>No</w:t>
      </w:r>
    </w:p>
    <w:p w:rsidR="002276E2" w:rsidRDefault="002276E2">
      <w:pPr>
        <w:spacing w:before="9" w:line="100" w:lineRule="exact"/>
        <w:rPr>
          <w:sz w:val="11"/>
          <w:szCs w:val="11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293" w:right="593" w:hanging="293"/>
        <w:rPr>
          <w:rFonts w:ascii="Eras Medium ITC" w:eastAsia="Eras Medium ITC" w:hAnsi="Eras Medium ITC" w:cs="Eras Medium ITC"/>
          <w:sz w:val="28"/>
          <w:szCs w:val="28"/>
        </w:rPr>
      </w:pPr>
      <w:r w:rsidRPr="00470448">
        <w:rPr>
          <w:rFonts w:ascii="Eras Medium ITC" w:eastAsia="Eras Medium ITC" w:hAnsi="Eras Medium ITC" w:cs="Eras Medium ITC"/>
          <w:color w:val="008FBE"/>
          <w:sz w:val="28"/>
          <w:szCs w:val="28"/>
        </w:rPr>
        <w:t>4. Will employees transfer temporarily from one level to another?</w:t>
      </w:r>
    </w:p>
    <w:p w:rsidR="002276E2" w:rsidRDefault="002276E2">
      <w:pPr>
        <w:spacing w:before="9" w:line="140" w:lineRule="exact"/>
        <w:rPr>
          <w:sz w:val="15"/>
          <w:szCs w:val="15"/>
        </w:rPr>
      </w:pPr>
    </w:p>
    <w:p w:rsidR="002276E2" w:rsidRDefault="00835D4C">
      <w:pPr>
        <w:ind w:left="685"/>
        <w:rPr>
          <w:rFonts w:ascii="Arial" w:eastAsia="Arial" w:hAnsi="Arial" w:cs="Arial"/>
          <w:sz w:val="16"/>
          <w:szCs w:val="16"/>
        </w:rPr>
      </w:pPr>
      <w:r w:rsidRPr="00470448">
        <w:rPr>
          <w:rFonts w:ascii="Arial" w:eastAsia="Arial" w:hAnsi="Arial" w:cs="Arial"/>
          <w:b/>
          <w:bCs/>
          <w:color w:val="0000FF"/>
          <w:spacing w:val="-15"/>
          <w:sz w:val="16"/>
          <w:szCs w:val="16"/>
        </w:rPr>
        <w:t>Y</w:t>
      </w:r>
      <w:r w:rsidRPr="00470448">
        <w:rPr>
          <w:rFonts w:ascii="Arial" w:eastAsia="Arial" w:hAnsi="Arial" w:cs="Arial"/>
          <w:b/>
          <w:bCs/>
          <w:color w:val="0000FF"/>
          <w:sz w:val="16"/>
          <w:szCs w:val="16"/>
        </w:rPr>
        <w:t>es</w:t>
      </w:r>
      <w:r w:rsidRPr="00470448">
        <w:rPr>
          <w:rFonts w:ascii="Arial" w:eastAsia="Arial" w:hAnsi="Arial" w:cs="Arial"/>
          <w:color w:val="0000FF"/>
          <w:sz w:val="16"/>
          <w:szCs w:val="16"/>
        </w:rPr>
        <w:t xml:space="preserve">                      </w:t>
      </w:r>
      <w:r w:rsidRPr="00470448">
        <w:rPr>
          <w:rFonts w:ascii="Arial" w:eastAsia="Arial" w:hAnsi="Arial" w:cs="Arial"/>
          <w:color w:val="0000F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No</w:t>
      </w:r>
    </w:p>
    <w:p w:rsidR="002276E2" w:rsidRDefault="002276E2">
      <w:pPr>
        <w:spacing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5. Do you wish to export labor allocation to payroll?</w:t>
      </w:r>
    </w:p>
    <w:p w:rsidR="002276E2" w:rsidRDefault="00835D4C">
      <w:pPr>
        <w:spacing w:before="26" w:line="252" w:lineRule="auto"/>
        <w:ind w:left="293" w:right="341"/>
        <w:rPr>
          <w:rFonts w:ascii="Eras Medium ITC" w:eastAsia="Eras Medium ITC" w:hAnsi="Eras Medium ITC" w:cs="Eras Medium ITC"/>
          <w:sz w:val="18"/>
          <w:szCs w:val="18"/>
        </w:rPr>
      </w:pPr>
      <w:r>
        <w:rPr>
          <w:rFonts w:ascii="Eras Medium ITC" w:eastAsia="Eras Medium ITC" w:hAnsi="Eras Medium ITC" w:cs="Eras Medium ITC"/>
          <w:color w:val="008FBE"/>
          <w:sz w:val="18"/>
          <w:szCs w:val="18"/>
        </w:rPr>
        <w:t>For Example: Employee works 32 hours in home department and 8 hours are credited to the temporary department worked?</w:t>
      </w:r>
    </w:p>
    <w:p w:rsidR="002276E2" w:rsidRDefault="002276E2">
      <w:pPr>
        <w:spacing w:before="3" w:line="200" w:lineRule="exact"/>
      </w:pPr>
    </w:p>
    <w:p w:rsidR="002276E2" w:rsidRDefault="00835D4C">
      <w:pPr>
        <w:ind w:left="68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                  </w:t>
      </w:r>
      <w:r>
        <w:rPr>
          <w:rFonts w:ascii="Arial" w:eastAsia="Arial" w:hAnsi="Arial" w:cs="Arial"/>
          <w:color w:val="706F73"/>
          <w:spacing w:val="4"/>
          <w:sz w:val="16"/>
          <w:szCs w:val="16"/>
        </w:rPr>
        <w:t xml:space="preserve"> </w:t>
      </w:r>
      <w:r w:rsidRPr="007B2480">
        <w:rPr>
          <w:rFonts w:ascii="Arial" w:eastAsia="Arial" w:hAnsi="Arial" w:cs="Arial"/>
          <w:b/>
          <w:bCs/>
          <w:color w:val="0000FF"/>
          <w:sz w:val="16"/>
          <w:szCs w:val="16"/>
        </w:rPr>
        <w:t>No</w:t>
      </w:r>
    </w:p>
    <w:p w:rsidR="002276E2" w:rsidRDefault="002276E2">
      <w:pPr>
        <w:spacing w:before="9" w:line="140" w:lineRule="exact"/>
        <w:rPr>
          <w:sz w:val="14"/>
          <w:szCs w:val="14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right="253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240" w:bottom="280" w:left="1320" w:header="720" w:footer="720" w:gutter="0"/>
          <w:cols w:num="2" w:space="720" w:equalWidth="0">
            <w:col w:w="5921" w:space="858"/>
            <w:col w:w="6501"/>
          </w:cols>
        </w:sect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6. </w:t>
      </w:r>
      <w:r w:rsidRPr="00470448">
        <w:rPr>
          <w:rFonts w:ascii="Eras Medium ITC" w:eastAsia="Eras Medium ITC" w:hAnsi="Eras Medium ITC" w:cs="Eras Medium ITC"/>
          <w:color w:val="008FBE"/>
          <w:sz w:val="28"/>
          <w:szCs w:val="28"/>
        </w:rPr>
        <w:t>Do you track employee’s time by project or task, outside of the hierarchy?</w:t>
      </w:r>
    </w:p>
    <w:p w:rsidR="002276E2" w:rsidRDefault="002276E2">
      <w:pPr>
        <w:spacing w:before="4" w:line="140" w:lineRule="exact"/>
        <w:rPr>
          <w:sz w:val="15"/>
          <w:szCs w:val="15"/>
        </w:rPr>
      </w:pPr>
    </w:p>
    <w:p w:rsidR="002276E2" w:rsidRDefault="00835D4C">
      <w:pPr>
        <w:spacing w:before="39" w:line="180" w:lineRule="exact"/>
        <w:ind w:left="746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position w:val="-1"/>
          <w:sz w:val="16"/>
          <w:szCs w:val="16"/>
        </w:rPr>
        <w:t>Y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 xml:space="preserve">es, please attach jobs/tasks                  </w:t>
      </w:r>
      <w:r>
        <w:rPr>
          <w:rFonts w:ascii="Arial" w:eastAsia="Arial" w:hAnsi="Arial" w:cs="Arial"/>
          <w:color w:val="706F73"/>
          <w:spacing w:val="25"/>
          <w:position w:val="-1"/>
          <w:sz w:val="16"/>
          <w:szCs w:val="16"/>
        </w:rPr>
        <w:t xml:space="preserve"> </w:t>
      </w:r>
      <w:r w:rsidRPr="00470448"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>No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8" w:line="260" w:lineRule="exact"/>
        <w:rPr>
          <w:sz w:val="26"/>
          <w:szCs w:val="26"/>
        </w:rPr>
      </w:pPr>
    </w:p>
    <w:p w:rsidR="002276E2" w:rsidRDefault="006D6037">
      <w:pPr>
        <w:spacing w:before="26"/>
        <w:ind w:left="120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240" w:bottom="280" w:left="132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7008" behindDoc="1" locked="0" layoutInCell="1" allowOverlap="1">
                <wp:simplePos x="0" y="0"/>
                <wp:positionH relativeFrom="page">
                  <wp:posOffset>1118870</wp:posOffset>
                </wp:positionH>
                <wp:positionV relativeFrom="paragraph">
                  <wp:posOffset>255905</wp:posOffset>
                </wp:positionV>
                <wp:extent cx="8021955" cy="679450"/>
                <wp:effectExtent l="13970" t="9525" r="12700" b="6350"/>
                <wp:wrapNone/>
                <wp:docPr id="1311" name="Group 1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21955" cy="679450"/>
                          <a:chOff x="1762" y="403"/>
                          <a:chExt cx="12633" cy="1070"/>
                        </a:xfrm>
                      </wpg:grpSpPr>
                      <wps:wsp>
                        <wps:cNvPr id="1312" name="Freeform 1449"/>
                        <wps:cNvSpPr>
                          <a:spLocks/>
                        </wps:cNvSpPr>
                        <wps:spPr bwMode="auto">
                          <a:xfrm>
                            <a:off x="1762" y="403"/>
                            <a:ext cx="12633" cy="1070"/>
                          </a:xfrm>
                          <a:custGeom>
                            <a:avLst/>
                            <a:gdLst>
                              <a:gd name="T0" fmla="+- 0 1762 1762"/>
                              <a:gd name="T1" fmla="*/ T0 w 12633"/>
                              <a:gd name="T2" fmla="+- 0 1473 403"/>
                              <a:gd name="T3" fmla="*/ 1473 h 1070"/>
                              <a:gd name="T4" fmla="+- 0 14395 1762"/>
                              <a:gd name="T5" fmla="*/ T4 w 12633"/>
                              <a:gd name="T6" fmla="+- 0 1473 403"/>
                              <a:gd name="T7" fmla="*/ 1473 h 1070"/>
                              <a:gd name="T8" fmla="+- 0 14395 1762"/>
                              <a:gd name="T9" fmla="*/ T8 w 12633"/>
                              <a:gd name="T10" fmla="+- 0 403 403"/>
                              <a:gd name="T11" fmla="*/ 403 h 1070"/>
                              <a:gd name="T12" fmla="+- 0 1762 1762"/>
                              <a:gd name="T13" fmla="*/ T12 w 12633"/>
                              <a:gd name="T14" fmla="+- 0 403 403"/>
                              <a:gd name="T15" fmla="*/ 403 h 1070"/>
                              <a:gd name="T16" fmla="+- 0 1762 1762"/>
                              <a:gd name="T17" fmla="*/ T16 w 12633"/>
                              <a:gd name="T18" fmla="+- 0 1473 403"/>
                              <a:gd name="T19" fmla="*/ 1473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633" h="1070">
                                <a:moveTo>
                                  <a:pt x="0" y="1070"/>
                                </a:moveTo>
                                <a:lnTo>
                                  <a:pt x="12633" y="1070"/>
                                </a:lnTo>
                                <a:lnTo>
                                  <a:pt x="12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9E8DE91" id="Group 1448" o:spid="_x0000_s1026" style="position:absolute;margin-left:88.1pt;margin-top:20.15pt;width:631.65pt;height:53.5pt;z-index:-251689472;mso-position-horizontal-relative:page" coordorigin="1762,403" coordsize="12633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">
                <v:shape id="Freeform 1449" o:spid="_x0000_s1027" style="position:absolute;left:1762;top:403;width:12633;height:1070;visibility:visible;mso-wrap-style:square;v-text-anchor:top" coordsize="12633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" path="m,1070r12633,l12633,,,,,1070xe" filled="f" strokecolor="#706f73" strokeweight=".5pt">
                  <v:path arrowok="t" o:connecttype="custom" o:connectlocs="0,1473;12633,1473;12633,403;0,403;0,1473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Comments:</w:t>
      </w:r>
    </w:p>
    <w:p w:rsidR="002276E2" w:rsidRDefault="00835D4C">
      <w:pPr>
        <w:spacing w:before="63"/>
        <w:ind w:left="16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Pleas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lis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level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n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you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organizatio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n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usin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g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spreadshee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n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followin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g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page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>
        <w:rPr>
          <w:rFonts w:ascii="Eras Medium ITC" w:eastAsia="Eras Medium ITC" w:hAnsi="Eras Medium ITC" w:cs="Eras Medium ITC"/>
          <w:color w:val="008FBE"/>
          <w:spacing w:val="53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Pleas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note;</w:t>
      </w:r>
    </w:p>
    <w:p w:rsidR="002276E2" w:rsidRDefault="00835D4C">
      <w:pPr>
        <w:spacing w:before="59"/>
        <w:ind w:left="16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•  The first two rows are examples</w:t>
      </w:r>
    </w:p>
    <w:p w:rsidR="002276E2" w:rsidRDefault="00835D4C">
      <w:pPr>
        <w:spacing w:before="13"/>
        <w:ind w:left="16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•  Both the ID and Descriptions can be alphanumeric</w:t>
      </w:r>
    </w:p>
    <w:p w:rsidR="002276E2" w:rsidRDefault="00835D4C">
      <w:pPr>
        <w:spacing w:before="53"/>
        <w:ind w:left="16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•  All hierarchy levels must be filled. Any unused levels will be assumed by the level above.</w:t>
      </w:r>
    </w:p>
    <w:p w:rsidR="002276E2" w:rsidRDefault="002276E2">
      <w:pPr>
        <w:spacing w:before="4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300" w:lineRule="exact"/>
        <w:ind w:left="16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Yo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u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ma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y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als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o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ente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thes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value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n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a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spreadshee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an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sen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wit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h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complete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CRQ.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9" w:line="200" w:lineRule="exact"/>
      </w:pPr>
    </w:p>
    <w:p w:rsidR="002276E2" w:rsidRDefault="006D6037">
      <w:pPr>
        <w:spacing w:before="35"/>
        <w:ind w:left="1202"/>
        <w:rPr>
          <w:rFonts w:ascii="Arial" w:eastAsia="Arial" w:hAnsi="Arial" w:cs="Arial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1" locked="0" layoutInCell="1" allowOverlap="1">
                <wp:simplePos x="0" y="0"/>
                <wp:positionH relativeFrom="page">
                  <wp:posOffset>202565</wp:posOffset>
                </wp:positionH>
                <wp:positionV relativeFrom="paragraph">
                  <wp:posOffset>-83185</wp:posOffset>
                </wp:positionV>
                <wp:extent cx="9620885" cy="349885"/>
                <wp:effectExtent l="2540" t="0" r="0" b="0"/>
                <wp:wrapNone/>
                <wp:docPr id="1309" name="Group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20885" cy="349885"/>
                          <a:chOff x="319" y="-131"/>
                          <a:chExt cx="15151" cy="551"/>
                        </a:xfrm>
                      </wpg:grpSpPr>
                      <wps:wsp>
                        <wps:cNvPr id="1310" name="Freeform 1447"/>
                        <wps:cNvSpPr>
                          <a:spLocks/>
                        </wps:cNvSpPr>
                        <wps:spPr bwMode="auto">
                          <a:xfrm>
                            <a:off x="319" y="-131"/>
                            <a:ext cx="15151" cy="551"/>
                          </a:xfrm>
                          <a:custGeom>
                            <a:avLst/>
                            <a:gdLst>
                              <a:gd name="T0" fmla="+- 0 12495 319"/>
                              <a:gd name="T1" fmla="*/ T0 w 15151"/>
                              <a:gd name="T2" fmla="+- 0 -131 -131"/>
                              <a:gd name="T3" fmla="*/ -131 h 551"/>
                              <a:gd name="T4" fmla="+- 0 319 319"/>
                              <a:gd name="T5" fmla="*/ T4 w 15151"/>
                              <a:gd name="T6" fmla="+- 0 -131 -131"/>
                              <a:gd name="T7" fmla="*/ -131 h 551"/>
                              <a:gd name="T8" fmla="+- 0 319 319"/>
                              <a:gd name="T9" fmla="*/ T8 w 15151"/>
                              <a:gd name="T10" fmla="+- 0 420 -131"/>
                              <a:gd name="T11" fmla="*/ 420 h 551"/>
                              <a:gd name="T12" fmla="+- 0 15470 319"/>
                              <a:gd name="T13" fmla="*/ T12 w 15151"/>
                              <a:gd name="T14" fmla="+- 0 420 -131"/>
                              <a:gd name="T15" fmla="*/ 420 h 551"/>
                              <a:gd name="T16" fmla="+- 0 15470 319"/>
                              <a:gd name="T17" fmla="*/ T16 w 15151"/>
                              <a:gd name="T18" fmla="+- 0 -131 -131"/>
                              <a:gd name="T19" fmla="*/ -131 h 551"/>
                              <a:gd name="T20" fmla="+- 0 12495 319"/>
                              <a:gd name="T21" fmla="*/ T20 w 15151"/>
                              <a:gd name="T22" fmla="+- 0 -131 -131"/>
                              <a:gd name="T23" fmla="*/ -131 h 5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51" h="551">
                                <a:moveTo>
                                  <a:pt x="12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"/>
                                </a:lnTo>
                                <a:lnTo>
                                  <a:pt x="15151" y="551"/>
                                </a:lnTo>
                                <a:lnTo>
                                  <a:pt x="15151" y="0"/>
                                </a:lnTo>
                                <a:lnTo>
                                  <a:pt x="12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AF7BAC2" id="Group 1446" o:spid="_x0000_s1026" style="position:absolute;margin-left:15.95pt;margin-top:-6.55pt;width:757.55pt;height:27.55pt;z-index:-251688448;mso-position-horizontal-relative:page" coordorigin="319,-131" coordsize="15151,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">
                <v:shape id="Freeform 1447" o:spid="_x0000_s1027" style="position:absolute;left:319;top:-131;width:15151;height:551;visibility:visible;mso-wrap-style:square;v-text-anchor:top" coordsize="15151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" path="m12176,l,,,551r15151,l15151,,12176,xe" fillcolor="#82bc00" stroked="f">
                  <v:path arrowok="t" o:connecttype="custom" o:connectlocs="12176,-131;0,-131;0,420;15151,420;15151,-131;12176,-131" o:connectangles="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1" locked="0" layoutInCell="1" allowOverlap="1">
                <wp:simplePos x="0" y="0"/>
                <wp:positionH relativeFrom="page">
                  <wp:posOffset>196215</wp:posOffset>
                </wp:positionH>
                <wp:positionV relativeFrom="paragraph">
                  <wp:posOffset>610235</wp:posOffset>
                </wp:positionV>
                <wp:extent cx="9633585" cy="4121785"/>
                <wp:effectExtent l="0" t="347345" r="0" b="0"/>
                <wp:wrapNone/>
                <wp:docPr id="1140" name="Group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33585" cy="4121785"/>
                          <a:chOff x="309" y="961"/>
                          <a:chExt cx="15171" cy="6491"/>
                        </a:xfrm>
                      </wpg:grpSpPr>
                      <wps:wsp>
                        <wps:cNvPr id="1141" name="Freeform 1445"/>
                        <wps:cNvSpPr>
                          <a:spLocks/>
                        </wps:cNvSpPr>
                        <wps:spPr bwMode="auto">
                          <a:xfrm>
                            <a:off x="319" y="971"/>
                            <a:ext cx="15151" cy="1253"/>
                          </a:xfrm>
                          <a:custGeom>
                            <a:avLst/>
                            <a:gdLst>
                              <a:gd name="T0" fmla="+- 0 10200 319"/>
                              <a:gd name="T1" fmla="*/ T0 w 15151"/>
                              <a:gd name="T2" fmla="+- 0 971 971"/>
                              <a:gd name="T3" fmla="*/ 971 h 1253"/>
                              <a:gd name="T4" fmla="+- 0 12495 319"/>
                              <a:gd name="T5" fmla="*/ T4 w 15151"/>
                              <a:gd name="T6" fmla="+- 0 1312 971"/>
                              <a:gd name="T7" fmla="*/ 1312 h 1253"/>
                              <a:gd name="T8" fmla="+- 0 15470 319"/>
                              <a:gd name="T9" fmla="*/ T8 w 15151"/>
                              <a:gd name="T10" fmla="+- 0 1312 971"/>
                              <a:gd name="T11" fmla="*/ 1312 h 1253"/>
                              <a:gd name="T12" fmla="+- 0 15470 319"/>
                              <a:gd name="T13" fmla="*/ T12 w 15151"/>
                              <a:gd name="T14" fmla="+- 0 971 971"/>
                              <a:gd name="T15" fmla="*/ 971 h 1253"/>
                              <a:gd name="T16" fmla="+- 0 10200 319"/>
                              <a:gd name="T17" fmla="*/ T16 w 15151"/>
                              <a:gd name="T18" fmla="+- 0 971 971"/>
                              <a:gd name="T19" fmla="*/ 971 h 1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51" h="1253">
                                <a:moveTo>
                                  <a:pt x="9881" y="0"/>
                                </a:moveTo>
                                <a:lnTo>
                                  <a:pt x="12176" y="341"/>
                                </a:lnTo>
                                <a:lnTo>
                                  <a:pt x="15151" y="341"/>
                                </a:lnTo>
                                <a:lnTo>
                                  <a:pt x="15151" y="0"/>
                                </a:lnTo>
                                <a:lnTo>
                                  <a:pt x="9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" name="Freeform 1444"/>
                        <wps:cNvSpPr>
                          <a:spLocks/>
                        </wps:cNvSpPr>
                        <wps:spPr bwMode="auto">
                          <a:xfrm>
                            <a:off x="319" y="971"/>
                            <a:ext cx="15151" cy="1253"/>
                          </a:xfrm>
                          <a:custGeom>
                            <a:avLst/>
                            <a:gdLst>
                              <a:gd name="T0" fmla="+- 0 13345 319"/>
                              <a:gd name="T1" fmla="*/ T0 w 15151"/>
                              <a:gd name="T2" fmla="+- 0 1312 971"/>
                              <a:gd name="T3" fmla="*/ 1312 h 1253"/>
                              <a:gd name="T4" fmla="+- 0 12495 319"/>
                              <a:gd name="T5" fmla="*/ T4 w 15151"/>
                              <a:gd name="T6" fmla="+- 0 1312 971"/>
                              <a:gd name="T7" fmla="*/ 1312 h 1253"/>
                              <a:gd name="T8" fmla="+- 0 10200 319"/>
                              <a:gd name="T9" fmla="*/ T8 w 15151"/>
                              <a:gd name="T10" fmla="+- 0 971 971"/>
                              <a:gd name="T11" fmla="*/ 971 h 1253"/>
                              <a:gd name="T12" fmla="+- 0 15470 319"/>
                              <a:gd name="T13" fmla="*/ T12 w 15151"/>
                              <a:gd name="T14" fmla="+- 0 971 971"/>
                              <a:gd name="T15" fmla="*/ 971 h 1253"/>
                              <a:gd name="T16" fmla="+- 0 15470 319"/>
                              <a:gd name="T17" fmla="*/ T16 w 15151"/>
                              <a:gd name="T18" fmla="+- 0 420 971"/>
                              <a:gd name="T19" fmla="*/ 420 h 1253"/>
                              <a:gd name="T20" fmla="+- 0 319 319"/>
                              <a:gd name="T21" fmla="*/ T20 w 15151"/>
                              <a:gd name="T22" fmla="+- 0 420 971"/>
                              <a:gd name="T23" fmla="*/ 420 h 1253"/>
                              <a:gd name="T24" fmla="+- 0 319 319"/>
                              <a:gd name="T25" fmla="*/ T24 w 15151"/>
                              <a:gd name="T26" fmla="+- 0 1673 971"/>
                              <a:gd name="T27" fmla="*/ 1673 h 1253"/>
                              <a:gd name="T28" fmla="+- 0 3294 319"/>
                              <a:gd name="T29" fmla="*/ T28 w 15151"/>
                              <a:gd name="T30" fmla="+- 0 1673 971"/>
                              <a:gd name="T31" fmla="*/ 1673 h 1253"/>
                              <a:gd name="T32" fmla="+- 0 1169 319"/>
                              <a:gd name="T33" fmla="*/ T32 w 15151"/>
                              <a:gd name="T34" fmla="+- 0 1312 971"/>
                              <a:gd name="T35" fmla="*/ 1312 h 1253"/>
                              <a:gd name="T36" fmla="+- 0 3294 319"/>
                              <a:gd name="T37" fmla="*/ T36 w 15151"/>
                              <a:gd name="T38" fmla="+- 0 1312 971"/>
                              <a:gd name="T39" fmla="*/ 1312 h 1253"/>
                              <a:gd name="T40" fmla="+- 0 1169 319"/>
                              <a:gd name="T41" fmla="*/ T40 w 15151"/>
                              <a:gd name="T42" fmla="+- 0 971 971"/>
                              <a:gd name="T43" fmla="*/ 971 h 1253"/>
                              <a:gd name="T44" fmla="+- 0 9350 319"/>
                              <a:gd name="T45" fmla="*/ T44 w 15151"/>
                              <a:gd name="T46" fmla="+- 0 971 971"/>
                              <a:gd name="T47" fmla="*/ 971 h 1253"/>
                              <a:gd name="T48" fmla="+- 0 10200 319"/>
                              <a:gd name="T49" fmla="*/ T48 w 15151"/>
                              <a:gd name="T50" fmla="+- 0 1312 971"/>
                              <a:gd name="T51" fmla="*/ 1312 h 1253"/>
                              <a:gd name="T52" fmla="+- 0 12495 319"/>
                              <a:gd name="T53" fmla="*/ T52 w 15151"/>
                              <a:gd name="T54" fmla="+- 0 1673 971"/>
                              <a:gd name="T55" fmla="*/ 1673 h 1253"/>
                              <a:gd name="T56" fmla="+- 0 15470 319"/>
                              <a:gd name="T57" fmla="*/ T56 w 15151"/>
                              <a:gd name="T58" fmla="+- 0 1673 971"/>
                              <a:gd name="T59" fmla="*/ 1673 h 1253"/>
                              <a:gd name="T60" fmla="+- 0 15470 319"/>
                              <a:gd name="T61" fmla="*/ T60 w 15151"/>
                              <a:gd name="T62" fmla="+- 0 1312 971"/>
                              <a:gd name="T63" fmla="*/ 1312 h 1253"/>
                              <a:gd name="T64" fmla="+- 0 13345 319"/>
                              <a:gd name="T65" fmla="*/ T64 w 15151"/>
                              <a:gd name="T66" fmla="+- 0 1312 971"/>
                              <a:gd name="T67" fmla="*/ 1312 h 1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5151" h="1253">
                                <a:moveTo>
                                  <a:pt x="13026" y="341"/>
                                </a:moveTo>
                                <a:lnTo>
                                  <a:pt x="12176" y="341"/>
                                </a:lnTo>
                                <a:lnTo>
                                  <a:pt x="9881" y="0"/>
                                </a:lnTo>
                                <a:lnTo>
                                  <a:pt x="15151" y="0"/>
                                </a:lnTo>
                                <a:lnTo>
                                  <a:pt x="15151" y="-551"/>
                                </a:lnTo>
                                <a:lnTo>
                                  <a:pt x="0" y="-551"/>
                                </a:lnTo>
                                <a:lnTo>
                                  <a:pt x="0" y="702"/>
                                </a:lnTo>
                                <a:lnTo>
                                  <a:pt x="2975" y="702"/>
                                </a:lnTo>
                                <a:lnTo>
                                  <a:pt x="850" y="341"/>
                                </a:lnTo>
                                <a:lnTo>
                                  <a:pt x="2975" y="341"/>
                                </a:lnTo>
                                <a:lnTo>
                                  <a:pt x="850" y="0"/>
                                </a:lnTo>
                                <a:lnTo>
                                  <a:pt x="9031" y="0"/>
                                </a:lnTo>
                                <a:lnTo>
                                  <a:pt x="9881" y="341"/>
                                </a:lnTo>
                                <a:lnTo>
                                  <a:pt x="12176" y="702"/>
                                </a:lnTo>
                                <a:lnTo>
                                  <a:pt x="15151" y="702"/>
                                </a:lnTo>
                                <a:lnTo>
                                  <a:pt x="15151" y="341"/>
                                </a:lnTo>
                                <a:lnTo>
                                  <a:pt x="13026" y="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" name="Freeform 1443"/>
                        <wps:cNvSpPr>
                          <a:spLocks/>
                        </wps:cNvSpPr>
                        <wps:spPr bwMode="auto">
                          <a:xfrm>
                            <a:off x="319" y="971"/>
                            <a:ext cx="15151" cy="1253"/>
                          </a:xfrm>
                          <a:custGeom>
                            <a:avLst/>
                            <a:gdLst>
                              <a:gd name="T0" fmla="+- 0 1169 319"/>
                              <a:gd name="T1" fmla="*/ T0 w 15151"/>
                              <a:gd name="T2" fmla="+- 0 1312 971"/>
                              <a:gd name="T3" fmla="*/ 1312 h 1253"/>
                              <a:gd name="T4" fmla="+- 0 3294 319"/>
                              <a:gd name="T5" fmla="*/ T4 w 15151"/>
                              <a:gd name="T6" fmla="+- 0 1673 971"/>
                              <a:gd name="T7" fmla="*/ 1673 h 1253"/>
                              <a:gd name="T8" fmla="+- 0 10200 319"/>
                              <a:gd name="T9" fmla="*/ T8 w 15151"/>
                              <a:gd name="T10" fmla="+- 0 1673 971"/>
                              <a:gd name="T11" fmla="*/ 1673 h 1253"/>
                              <a:gd name="T12" fmla="+- 0 9350 319"/>
                              <a:gd name="T13" fmla="*/ T12 w 15151"/>
                              <a:gd name="T14" fmla="+- 0 1312 971"/>
                              <a:gd name="T15" fmla="*/ 1312 h 1253"/>
                              <a:gd name="T16" fmla="+- 0 1169 319"/>
                              <a:gd name="T17" fmla="*/ T16 w 15151"/>
                              <a:gd name="T18" fmla="+- 0 1312 971"/>
                              <a:gd name="T19" fmla="*/ 1312 h 1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51" h="1253">
                                <a:moveTo>
                                  <a:pt x="850" y="341"/>
                                </a:moveTo>
                                <a:lnTo>
                                  <a:pt x="2975" y="702"/>
                                </a:lnTo>
                                <a:lnTo>
                                  <a:pt x="9881" y="702"/>
                                </a:lnTo>
                                <a:lnTo>
                                  <a:pt x="9031" y="341"/>
                                </a:lnTo>
                                <a:lnTo>
                                  <a:pt x="850" y="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" name="Freeform 1442"/>
                        <wps:cNvSpPr>
                          <a:spLocks/>
                        </wps:cNvSpPr>
                        <wps:spPr bwMode="auto">
                          <a:xfrm>
                            <a:off x="319" y="971"/>
                            <a:ext cx="15151" cy="1253"/>
                          </a:xfrm>
                          <a:custGeom>
                            <a:avLst/>
                            <a:gdLst>
                              <a:gd name="T0" fmla="+- 0 1169 319"/>
                              <a:gd name="T1" fmla="*/ T0 w 15151"/>
                              <a:gd name="T2" fmla="+- 0 971 971"/>
                              <a:gd name="T3" fmla="*/ 971 h 1253"/>
                              <a:gd name="T4" fmla="+- 0 3294 319"/>
                              <a:gd name="T5" fmla="*/ T4 w 15151"/>
                              <a:gd name="T6" fmla="+- 0 1312 971"/>
                              <a:gd name="T7" fmla="*/ 1312 h 1253"/>
                              <a:gd name="T8" fmla="+- 0 9350 319"/>
                              <a:gd name="T9" fmla="*/ T8 w 15151"/>
                              <a:gd name="T10" fmla="+- 0 1312 971"/>
                              <a:gd name="T11" fmla="*/ 1312 h 1253"/>
                              <a:gd name="T12" fmla="+- 0 10200 319"/>
                              <a:gd name="T13" fmla="*/ T12 w 15151"/>
                              <a:gd name="T14" fmla="+- 0 1673 971"/>
                              <a:gd name="T15" fmla="*/ 1673 h 1253"/>
                              <a:gd name="T16" fmla="+- 0 12495 319"/>
                              <a:gd name="T17" fmla="*/ T16 w 15151"/>
                              <a:gd name="T18" fmla="+- 0 1673 971"/>
                              <a:gd name="T19" fmla="*/ 1673 h 1253"/>
                              <a:gd name="T20" fmla="+- 0 10200 319"/>
                              <a:gd name="T21" fmla="*/ T20 w 15151"/>
                              <a:gd name="T22" fmla="+- 0 1312 971"/>
                              <a:gd name="T23" fmla="*/ 1312 h 1253"/>
                              <a:gd name="T24" fmla="+- 0 9350 319"/>
                              <a:gd name="T25" fmla="*/ T24 w 15151"/>
                              <a:gd name="T26" fmla="+- 0 971 971"/>
                              <a:gd name="T27" fmla="*/ 971 h 1253"/>
                              <a:gd name="T28" fmla="+- 0 1169 319"/>
                              <a:gd name="T29" fmla="*/ T28 w 15151"/>
                              <a:gd name="T30" fmla="+- 0 971 971"/>
                              <a:gd name="T31" fmla="*/ 971 h 1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151" h="1253">
                                <a:moveTo>
                                  <a:pt x="850" y="0"/>
                                </a:moveTo>
                                <a:lnTo>
                                  <a:pt x="2975" y="341"/>
                                </a:lnTo>
                                <a:lnTo>
                                  <a:pt x="9031" y="341"/>
                                </a:lnTo>
                                <a:lnTo>
                                  <a:pt x="9881" y="702"/>
                                </a:lnTo>
                                <a:lnTo>
                                  <a:pt x="12176" y="702"/>
                                </a:lnTo>
                                <a:lnTo>
                                  <a:pt x="9881" y="341"/>
                                </a:lnTo>
                                <a:lnTo>
                                  <a:pt x="9031" y="0"/>
                                </a:lnTo>
                                <a:lnTo>
                                  <a:pt x="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" name="Freeform 1441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169 319"/>
                              <a:gd name="T1" fmla="*/ T0 w 15151"/>
                              <a:gd name="T2" fmla="+- 0 3929 1673"/>
                              <a:gd name="T3" fmla="*/ 3929 h 5768"/>
                              <a:gd name="T4" fmla="+- 0 1169 319"/>
                              <a:gd name="T5" fmla="*/ T4 w 15151"/>
                              <a:gd name="T6" fmla="+- 0 4319 1673"/>
                              <a:gd name="T7" fmla="*/ 4319 h 5768"/>
                              <a:gd name="T8" fmla="+- 0 3294 319"/>
                              <a:gd name="T9" fmla="*/ T8 w 15151"/>
                              <a:gd name="T10" fmla="+- 0 4710 1673"/>
                              <a:gd name="T11" fmla="*/ 4710 h 5768"/>
                              <a:gd name="T12" fmla="+- 0 3294 319"/>
                              <a:gd name="T13" fmla="*/ T12 w 15151"/>
                              <a:gd name="T14" fmla="+- 0 4319 1673"/>
                              <a:gd name="T15" fmla="*/ 4319 h 5768"/>
                              <a:gd name="T16" fmla="+- 0 9350 319"/>
                              <a:gd name="T17" fmla="*/ T16 w 15151"/>
                              <a:gd name="T18" fmla="+- 0 4319 1673"/>
                              <a:gd name="T19" fmla="*/ 4319 h 5768"/>
                              <a:gd name="T20" fmla="+- 0 9350 319"/>
                              <a:gd name="T21" fmla="*/ T20 w 15151"/>
                              <a:gd name="T22" fmla="+- 0 4710 1673"/>
                              <a:gd name="T23" fmla="*/ 4710 h 5768"/>
                              <a:gd name="T24" fmla="+- 0 10200 319"/>
                              <a:gd name="T25" fmla="*/ T24 w 15151"/>
                              <a:gd name="T26" fmla="+- 0 4710 1673"/>
                              <a:gd name="T27" fmla="*/ 4710 h 5768"/>
                              <a:gd name="T28" fmla="+- 0 10200 319"/>
                              <a:gd name="T29" fmla="*/ T28 w 15151"/>
                              <a:gd name="T30" fmla="+- 0 3166 1673"/>
                              <a:gd name="T31" fmla="*/ 3166 h 5768"/>
                              <a:gd name="T32" fmla="+- 0 3294 319"/>
                              <a:gd name="T33" fmla="*/ T32 w 15151"/>
                              <a:gd name="T34" fmla="+- 0 3166 1673"/>
                              <a:gd name="T35" fmla="*/ 3166 h 5768"/>
                              <a:gd name="T36" fmla="+- 0 1169 319"/>
                              <a:gd name="T37" fmla="*/ T36 w 15151"/>
                              <a:gd name="T38" fmla="+- 0 2793 1673"/>
                              <a:gd name="T39" fmla="*/ 2793 h 5768"/>
                              <a:gd name="T40" fmla="+- 0 1169 319"/>
                              <a:gd name="T41" fmla="*/ T40 w 15151"/>
                              <a:gd name="T42" fmla="+- 0 3539 1673"/>
                              <a:gd name="T43" fmla="*/ 3539 h 5768"/>
                              <a:gd name="T44" fmla="+- 0 9350 319"/>
                              <a:gd name="T45" fmla="*/ T44 w 15151"/>
                              <a:gd name="T46" fmla="+- 0 3539 1673"/>
                              <a:gd name="T47" fmla="*/ 3539 h 5768"/>
                              <a:gd name="T48" fmla="+- 0 9350 319"/>
                              <a:gd name="T49" fmla="*/ T48 w 15151"/>
                              <a:gd name="T50" fmla="+- 0 3929 1673"/>
                              <a:gd name="T51" fmla="*/ 3929 h 5768"/>
                              <a:gd name="T52" fmla="+- 0 1169 319"/>
                              <a:gd name="T53" fmla="*/ T52 w 15151"/>
                              <a:gd name="T54" fmla="+- 0 3929 1673"/>
                              <a:gd name="T55" fmla="*/ 3929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850" y="2256"/>
                                </a:moveTo>
                                <a:lnTo>
                                  <a:pt x="850" y="2646"/>
                                </a:lnTo>
                                <a:lnTo>
                                  <a:pt x="2975" y="3037"/>
                                </a:lnTo>
                                <a:lnTo>
                                  <a:pt x="2975" y="2646"/>
                                </a:lnTo>
                                <a:lnTo>
                                  <a:pt x="9031" y="2646"/>
                                </a:lnTo>
                                <a:lnTo>
                                  <a:pt x="9031" y="3037"/>
                                </a:lnTo>
                                <a:lnTo>
                                  <a:pt x="9881" y="3037"/>
                                </a:lnTo>
                                <a:lnTo>
                                  <a:pt x="9881" y="1493"/>
                                </a:lnTo>
                                <a:lnTo>
                                  <a:pt x="2975" y="1493"/>
                                </a:lnTo>
                                <a:lnTo>
                                  <a:pt x="850" y="1120"/>
                                </a:lnTo>
                                <a:lnTo>
                                  <a:pt x="850" y="1866"/>
                                </a:lnTo>
                                <a:lnTo>
                                  <a:pt x="9031" y="1866"/>
                                </a:lnTo>
                                <a:lnTo>
                                  <a:pt x="9031" y="2256"/>
                                </a:lnTo>
                                <a:lnTo>
                                  <a:pt x="850" y="2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" name="Freeform 1440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3294 319"/>
                              <a:gd name="T1" fmla="*/ T0 w 15151"/>
                              <a:gd name="T2" fmla="+- 0 4319 1673"/>
                              <a:gd name="T3" fmla="*/ 4319 h 5768"/>
                              <a:gd name="T4" fmla="+- 0 3294 319"/>
                              <a:gd name="T5" fmla="*/ T4 w 15151"/>
                              <a:gd name="T6" fmla="+- 0 4710 1673"/>
                              <a:gd name="T7" fmla="*/ 4710 h 5768"/>
                              <a:gd name="T8" fmla="+- 0 9350 319"/>
                              <a:gd name="T9" fmla="*/ T8 w 15151"/>
                              <a:gd name="T10" fmla="+- 0 4710 1673"/>
                              <a:gd name="T11" fmla="*/ 4710 h 5768"/>
                              <a:gd name="T12" fmla="+- 0 9350 319"/>
                              <a:gd name="T13" fmla="*/ T12 w 15151"/>
                              <a:gd name="T14" fmla="+- 0 4319 1673"/>
                              <a:gd name="T15" fmla="*/ 4319 h 5768"/>
                              <a:gd name="T16" fmla="+- 0 3294 319"/>
                              <a:gd name="T17" fmla="*/ T16 w 15151"/>
                              <a:gd name="T18" fmla="+- 0 4319 1673"/>
                              <a:gd name="T19" fmla="*/ 4319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2975" y="2646"/>
                                </a:moveTo>
                                <a:lnTo>
                                  <a:pt x="2975" y="3037"/>
                                </a:lnTo>
                                <a:lnTo>
                                  <a:pt x="9031" y="3037"/>
                                </a:lnTo>
                                <a:lnTo>
                                  <a:pt x="9031" y="2646"/>
                                </a:lnTo>
                                <a:lnTo>
                                  <a:pt x="2975" y="2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" name="Freeform 1439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169 319"/>
                              <a:gd name="T1" fmla="*/ T0 w 15151"/>
                              <a:gd name="T2" fmla="+- 0 4710 1673"/>
                              <a:gd name="T3" fmla="*/ 4710 h 5768"/>
                              <a:gd name="T4" fmla="+- 0 1169 319"/>
                              <a:gd name="T5" fmla="*/ T4 w 15151"/>
                              <a:gd name="T6" fmla="+- 0 5100 1673"/>
                              <a:gd name="T7" fmla="*/ 5100 h 5768"/>
                              <a:gd name="T8" fmla="+- 0 9350 319"/>
                              <a:gd name="T9" fmla="*/ T8 w 15151"/>
                              <a:gd name="T10" fmla="+- 0 5100 1673"/>
                              <a:gd name="T11" fmla="*/ 5100 h 5768"/>
                              <a:gd name="T12" fmla="+- 0 10200 319"/>
                              <a:gd name="T13" fmla="*/ T12 w 15151"/>
                              <a:gd name="T14" fmla="+- 0 5490 1673"/>
                              <a:gd name="T15" fmla="*/ 5490 h 5768"/>
                              <a:gd name="T16" fmla="+- 0 12495 319"/>
                              <a:gd name="T17" fmla="*/ T16 w 15151"/>
                              <a:gd name="T18" fmla="+- 0 5490 1673"/>
                              <a:gd name="T19" fmla="*/ 5490 h 5768"/>
                              <a:gd name="T20" fmla="+- 0 12495 319"/>
                              <a:gd name="T21" fmla="*/ T20 w 15151"/>
                              <a:gd name="T22" fmla="+- 0 5100 1673"/>
                              <a:gd name="T23" fmla="*/ 5100 h 5768"/>
                              <a:gd name="T24" fmla="+- 0 10200 319"/>
                              <a:gd name="T25" fmla="*/ T24 w 15151"/>
                              <a:gd name="T26" fmla="+- 0 5100 1673"/>
                              <a:gd name="T27" fmla="*/ 5100 h 5768"/>
                              <a:gd name="T28" fmla="+- 0 9350 319"/>
                              <a:gd name="T29" fmla="*/ T28 w 15151"/>
                              <a:gd name="T30" fmla="+- 0 4710 1673"/>
                              <a:gd name="T31" fmla="*/ 4710 h 5768"/>
                              <a:gd name="T32" fmla="+- 0 1169 319"/>
                              <a:gd name="T33" fmla="*/ T32 w 15151"/>
                              <a:gd name="T34" fmla="+- 0 4710 1673"/>
                              <a:gd name="T35" fmla="*/ 4710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850" y="3037"/>
                                </a:moveTo>
                                <a:lnTo>
                                  <a:pt x="850" y="3427"/>
                                </a:lnTo>
                                <a:lnTo>
                                  <a:pt x="9031" y="3427"/>
                                </a:lnTo>
                                <a:lnTo>
                                  <a:pt x="9881" y="3817"/>
                                </a:lnTo>
                                <a:lnTo>
                                  <a:pt x="12176" y="3817"/>
                                </a:lnTo>
                                <a:lnTo>
                                  <a:pt x="12176" y="3427"/>
                                </a:lnTo>
                                <a:lnTo>
                                  <a:pt x="9881" y="3427"/>
                                </a:lnTo>
                                <a:lnTo>
                                  <a:pt x="9031" y="3037"/>
                                </a:lnTo>
                                <a:lnTo>
                                  <a:pt x="850" y="3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" name="Freeform 1438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9350 319"/>
                              <a:gd name="T1" fmla="*/ T0 w 15151"/>
                              <a:gd name="T2" fmla="+- 0 5490 1673"/>
                              <a:gd name="T3" fmla="*/ 5490 h 5768"/>
                              <a:gd name="T4" fmla="+- 0 3294 319"/>
                              <a:gd name="T5" fmla="*/ T4 w 15151"/>
                              <a:gd name="T6" fmla="+- 0 5490 1673"/>
                              <a:gd name="T7" fmla="*/ 5490 h 5768"/>
                              <a:gd name="T8" fmla="+- 0 1169 319"/>
                              <a:gd name="T9" fmla="*/ T8 w 15151"/>
                              <a:gd name="T10" fmla="+- 0 5100 1673"/>
                              <a:gd name="T11" fmla="*/ 5100 h 5768"/>
                              <a:gd name="T12" fmla="+- 0 1169 319"/>
                              <a:gd name="T13" fmla="*/ T12 w 15151"/>
                              <a:gd name="T14" fmla="+- 0 5880 1673"/>
                              <a:gd name="T15" fmla="*/ 5880 h 5768"/>
                              <a:gd name="T16" fmla="+- 0 10200 319"/>
                              <a:gd name="T17" fmla="*/ T16 w 15151"/>
                              <a:gd name="T18" fmla="+- 0 5880 1673"/>
                              <a:gd name="T19" fmla="*/ 5880 h 5768"/>
                              <a:gd name="T20" fmla="+- 0 10200 319"/>
                              <a:gd name="T21" fmla="*/ T20 w 15151"/>
                              <a:gd name="T22" fmla="+- 0 7441 1673"/>
                              <a:gd name="T23" fmla="*/ 7441 h 5768"/>
                              <a:gd name="T24" fmla="+- 0 12495 319"/>
                              <a:gd name="T25" fmla="*/ T24 w 15151"/>
                              <a:gd name="T26" fmla="+- 0 7441 1673"/>
                              <a:gd name="T27" fmla="*/ 7441 h 5768"/>
                              <a:gd name="T28" fmla="+- 0 12495 319"/>
                              <a:gd name="T29" fmla="*/ T28 w 15151"/>
                              <a:gd name="T30" fmla="+- 0 5880 1673"/>
                              <a:gd name="T31" fmla="*/ 5880 h 5768"/>
                              <a:gd name="T32" fmla="+- 0 13345 319"/>
                              <a:gd name="T33" fmla="*/ T32 w 15151"/>
                              <a:gd name="T34" fmla="+- 0 5880 1673"/>
                              <a:gd name="T35" fmla="*/ 5880 h 5768"/>
                              <a:gd name="T36" fmla="+- 0 13345 319"/>
                              <a:gd name="T37" fmla="*/ T36 w 15151"/>
                              <a:gd name="T38" fmla="+- 0 7441 1673"/>
                              <a:gd name="T39" fmla="*/ 7441 h 5768"/>
                              <a:gd name="T40" fmla="+- 0 15470 319"/>
                              <a:gd name="T41" fmla="*/ T40 w 15151"/>
                              <a:gd name="T42" fmla="+- 0 7441 1673"/>
                              <a:gd name="T43" fmla="*/ 7441 h 5768"/>
                              <a:gd name="T44" fmla="+- 0 15470 319"/>
                              <a:gd name="T45" fmla="*/ T44 w 15151"/>
                              <a:gd name="T46" fmla="+- 0 5490 1673"/>
                              <a:gd name="T47" fmla="*/ 5490 h 5768"/>
                              <a:gd name="T48" fmla="+- 0 10200 319"/>
                              <a:gd name="T49" fmla="*/ T48 w 15151"/>
                              <a:gd name="T50" fmla="+- 0 5490 1673"/>
                              <a:gd name="T51" fmla="*/ 5490 h 5768"/>
                              <a:gd name="T52" fmla="+- 0 9350 319"/>
                              <a:gd name="T53" fmla="*/ T52 w 15151"/>
                              <a:gd name="T54" fmla="+- 0 5100 1673"/>
                              <a:gd name="T55" fmla="*/ 5100 h 5768"/>
                              <a:gd name="T56" fmla="+- 0 9350 319"/>
                              <a:gd name="T57" fmla="*/ T56 w 15151"/>
                              <a:gd name="T58" fmla="+- 0 5490 1673"/>
                              <a:gd name="T59" fmla="*/ 5490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9031" y="3817"/>
                                </a:moveTo>
                                <a:lnTo>
                                  <a:pt x="2975" y="3817"/>
                                </a:lnTo>
                                <a:lnTo>
                                  <a:pt x="850" y="3427"/>
                                </a:lnTo>
                                <a:lnTo>
                                  <a:pt x="850" y="4207"/>
                                </a:lnTo>
                                <a:lnTo>
                                  <a:pt x="9881" y="4207"/>
                                </a:lnTo>
                                <a:lnTo>
                                  <a:pt x="9881" y="5768"/>
                                </a:lnTo>
                                <a:lnTo>
                                  <a:pt x="12176" y="5768"/>
                                </a:lnTo>
                                <a:lnTo>
                                  <a:pt x="12176" y="4207"/>
                                </a:lnTo>
                                <a:lnTo>
                                  <a:pt x="13026" y="4207"/>
                                </a:lnTo>
                                <a:lnTo>
                                  <a:pt x="13026" y="5768"/>
                                </a:lnTo>
                                <a:lnTo>
                                  <a:pt x="15151" y="5768"/>
                                </a:lnTo>
                                <a:lnTo>
                                  <a:pt x="15151" y="3817"/>
                                </a:lnTo>
                                <a:lnTo>
                                  <a:pt x="9881" y="3817"/>
                                </a:lnTo>
                                <a:lnTo>
                                  <a:pt x="9031" y="3427"/>
                                </a:lnTo>
                                <a:lnTo>
                                  <a:pt x="9031" y="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" name="Freeform 1437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169 319"/>
                              <a:gd name="T1" fmla="*/ T0 w 15151"/>
                              <a:gd name="T2" fmla="+- 0 5100 1673"/>
                              <a:gd name="T3" fmla="*/ 5100 h 5768"/>
                              <a:gd name="T4" fmla="+- 0 3294 319"/>
                              <a:gd name="T5" fmla="*/ T4 w 15151"/>
                              <a:gd name="T6" fmla="+- 0 5490 1673"/>
                              <a:gd name="T7" fmla="*/ 5490 h 5768"/>
                              <a:gd name="T8" fmla="+- 0 9350 319"/>
                              <a:gd name="T9" fmla="*/ T8 w 15151"/>
                              <a:gd name="T10" fmla="+- 0 5490 1673"/>
                              <a:gd name="T11" fmla="*/ 5490 h 5768"/>
                              <a:gd name="T12" fmla="+- 0 9350 319"/>
                              <a:gd name="T13" fmla="*/ T12 w 15151"/>
                              <a:gd name="T14" fmla="+- 0 5100 1673"/>
                              <a:gd name="T15" fmla="*/ 5100 h 5768"/>
                              <a:gd name="T16" fmla="+- 0 1169 319"/>
                              <a:gd name="T17" fmla="*/ T16 w 15151"/>
                              <a:gd name="T18" fmla="+- 0 5100 1673"/>
                              <a:gd name="T19" fmla="*/ 5100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850" y="3427"/>
                                </a:moveTo>
                                <a:lnTo>
                                  <a:pt x="2975" y="3817"/>
                                </a:lnTo>
                                <a:lnTo>
                                  <a:pt x="9031" y="3817"/>
                                </a:lnTo>
                                <a:lnTo>
                                  <a:pt x="9031" y="3427"/>
                                </a:lnTo>
                                <a:lnTo>
                                  <a:pt x="850" y="3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" name="Freeform 1436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169 319"/>
                              <a:gd name="T1" fmla="*/ T0 w 15151"/>
                              <a:gd name="T2" fmla="+- 0 7051 1673"/>
                              <a:gd name="T3" fmla="*/ 7051 h 5768"/>
                              <a:gd name="T4" fmla="+- 0 9350 319"/>
                              <a:gd name="T5" fmla="*/ T4 w 15151"/>
                              <a:gd name="T6" fmla="+- 0 7051 1673"/>
                              <a:gd name="T7" fmla="*/ 7051 h 5768"/>
                              <a:gd name="T8" fmla="+- 0 9350 319"/>
                              <a:gd name="T9" fmla="*/ T8 w 15151"/>
                              <a:gd name="T10" fmla="+- 0 6270 1673"/>
                              <a:gd name="T11" fmla="*/ 6270 h 5768"/>
                              <a:gd name="T12" fmla="+- 0 1169 319"/>
                              <a:gd name="T13" fmla="*/ T12 w 15151"/>
                              <a:gd name="T14" fmla="+- 0 6270 1673"/>
                              <a:gd name="T15" fmla="*/ 6270 h 5768"/>
                              <a:gd name="T16" fmla="+- 0 1169 319"/>
                              <a:gd name="T17" fmla="*/ T16 w 15151"/>
                              <a:gd name="T18" fmla="+- 0 5880 1673"/>
                              <a:gd name="T19" fmla="*/ 5880 h 5768"/>
                              <a:gd name="T20" fmla="+- 0 10200 319"/>
                              <a:gd name="T21" fmla="*/ T20 w 15151"/>
                              <a:gd name="T22" fmla="+- 0 5880 1673"/>
                              <a:gd name="T23" fmla="*/ 5880 h 5768"/>
                              <a:gd name="T24" fmla="+- 0 10200 319"/>
                              <a:gd name="T25" fmla="*/ T24 w 15151"/>
                              <a:gd name="T26" fmla="+- 0 7441 1673"/>
                              <a:gd name="T27" fmla="*/ 7441 h 5768"/>
                              <a:gd name="T28" fmla="+- 0 9350 319"/>
                              <a:gd name="T29" fmla="*/ T28 w 15151"/>
                              <a:gd name="T30" fmla="+- 0 7441 1673"/>
                              <a:gd name="T31" fmla="*/ 7441 h 5768"/>
                              <a:gd name="T32" fmla="+- 0 9350 319"/>
                              <a:gd name="T33" fmla="*/ T32 w 15151"/>
                              <a:gd name="T34" fmla="+- 0 7051 1673"/>
                              <a:gd name="T35" fmla="*/ 7051 h 5768"/>
                              <a:gd name="T36" fmla="+- 0 1169 319"/>
                              <a:gd name="T37" fmla="*/ T36 w 15151"/>
                              <a:gd name="T38" fmla="+- 0 7051 1673"/>
                              <a:gd name="T39" fmla="*/ 7051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850" y="5378"/>
                                </a:moveTo>
                                <a:lnTo>
                                  <a:pt x="9031" y="5378"/>
                                </a:lnTo>
                                <a:lnTo>
                                  <a:pt x="9031" y="4597"/>
                                </a:lnTo>
                                <a:lnTo>
                                  <a:pt x="850" y="4597"/>
                                </a:lnTo>
                                <a:lnTo>
                                  <a:pt x="850" y="4207"/>
                                </a:lnTo>
                                <a:lnTo>
                                  <a:pt x="9881" y="4207"/>
                                </a:lnTo>
                                <a:lnTo>
                                  <a:pt x="9881" y="5768"/>
                                </a:lnTo>
                                <a:lnTo>
                                  <a:pt x="9031" y="5768"/>
                                </a:lnTo>
                                <a:lnTo>
                                  <a:pt x="9031" y="5378"/>
                                </a:lnTo>
                                <a:lnTo>
                                  <a:pt x="850" y="5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" name="Freeform 1435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169 319"/>
                              <a:gd name="T1" fmla="*/ T0 w 15151"/>
                              <a:gd name="T2" fmla="+- 0 6661 1673"/>
                              <a:gd name="T3" fmla="*/ 6661 h 5768"/>
                              <a:gd name="T4" fmla="+- 0 3294 319"/>
                              <a:gd name="T5" fmla="*/ T4 w 15151"/>
                              <a:gd name="T6" fmla="+- 0 7051 1673"/>
                              <a:gd name="T7" fmla="*/ 7051 h 5768"/>
                              <a:gd name="T8" fmla="+- 0 9350 319"/>
                              <a:gd name="T9" fmla="*/ T8 w 15151"/>
                              <a:gd name="T10" fmla="+- 0 7051 1673"/>
                              <a:gd name="T11" fmla="*/ 7051 h 5768"/>
                              <a:gd name="T12" fmla="+- 0 9350 319"/>
                              <a:gd name="T13" fmla="*/ T12 w 15151"/>
                              <a:gd name="T14" fmla="+- 0 6661 1673"/>
                              <a:gd name="T15" fmla="*/ 6661 h 5768"/>
                              <a:gd name="T16" fmla="+- 0 1169 319"/>
                              <a:gd name="T17" fmla="*/ T16 w 15151"/>
                              <a:gd name="T18" fmla="+- 0 6661 1673"/>
                              <a:gd name="T19" fmla="*/ 6661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850" y="4988"/>
                                </a:moveTo>
                                <a:lnTo>
                                  <a:pt x="2975" y="5378"/>
                                </a:lnTo>
                                <a:lnTo>
                                  <a:pt x="9031" y="5378"/>
                                </a:lnTo>
                                <a:lnTo>
                                  <a:pt x="9031" y="4988"/>
                                </a:lnTo>
                                <a:lnTo>
                                  <a:pt x="850" y="4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" name="Freeform 1434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3345 319"/>
                              <a:gd name="T1" fmla="*/ T0 w 15151"/>
                              <a:gd name="T2" fmla="+- 0 3166 1673"/>
                              <a:gd name="T3" fmla="*/ 3166 h 5768"/>
                              <a:gd name="T4" fmla="+- 0 13345 319"/>
                              <a:gd name="T5" fmla="*/ T4 w 15151"/>
                              <a:gd name="T6" fmla="+- 0 4710 1673"/>
                              <a:gd name="T7" fmla="*/ 4710 h 5768"/>
                              <a:gd name="T8" fmla="+- 0 12495 319"/>
                              <a:gd name="T9" fmla="*/ T8 w 15151"/>
                              <a:gd name="T10" fmla="+- 0 4710 1673"/>
                              <a:gd name="T11" fmla="*/ 4710 h 5768"/>
                              <a:gd name="T12" fmla="+- 0 12495 319"/>
                              <a:gd name="T13" fmla="*/ T12 w 15151"/>
                              <a:gd name="T14" fmla="+- 0 1673 1673"/>
                              <a:gd name="T15" fmla="*/ 1673 h 5768"/>
                              <a:gd name="T16" fmla="+- 0 10200 319"/>
                              <a:gd name="T17" fmla="*/ T16 w 15151"/>
                              <a:gd name="T18" fmla="+- 0 1673 1673"/>
                              <a:gd name="T19" fmla="*/ 1673 h 5768"/>
                              <a:gd name="T20" fmla="+- 0 10200 319"/>
                              <a:gd name="T21" fmla="*/ T20 w 15151"/>
                              <a:gd name="T22" fmla="+- 0 4710 1673"/>
                              <a:gd name="T23" fmla="*/ 4710 h 5768"/>
                              <a:gd name="T24" fmla="+- 0 9350 319"/>
                              <a:gd name="T25" fmla="*/ T24 w 15151"/>
                              <a:gd name="T26" fmla="+- 0 4710 1673"/>
                              <a:gd name="T27" fmla="*/ 4710 h 5768"/>
                              <a:gd name="T28" fmla="+- 0 10200 319"/>
                              <a:gd name="T29" fmla="*/ T28 w 15151"/>
                              <a:gd name="T30" fmla="+- 0 5100 1673"/>
                              <a:gd name="T31" fmla="*/ 5100 h 5768"/>
                              <a:gd name="T32" fmla="+- 0 12495 319"/>
                              <a:gd name="T33" fmla="*/ T32 w 15151"/>
                              <a:gd name="T34" fmla="+- 0 5100 1673"/>
                              <a:gd name="T35" fmla="*/ 5100 h 5768"/>
                              <a:gd name="T36" fmla="+- 0 12495 319"/>
                              <a:gd name="T37" fmla="*/ T36 w 15151"/>
                              <a:gd name="T38" fmla="+- 0 5490 1673"/>
                              <a:gd name="T39" fmla="*/ 5490 h 5768"/>
                              <a:gd name="T40" fmla="+- 0 15470 319"/>
                              <a:gd name="T41" fmla="*/ T40 w 15151"/>
                              <a:gd name="T42" fmla="+- 0 5490 1673"/>
                              <a:gd name="T43" fmla="*/ 5490 h 5768"/>
                              <a:gd name="T44" fmla="+- 0 13345 319"/>
                              <a:gd name="T45" fmla="*/ T44 w 15151"/>
                              <a:gd name="T46" fmla="+- 0 5100 1673"/>
                              <a:gd name="T47" fmla="*/ 5100 h 5768"/>
                              <a:gd name="T48" fmla="+- 0 15470 319"/>
                              <a:gd name="T49" fmla="*/ T48 w 15151"/>
                              <a:gd name="T50" fmla="+- 0 5100 1673"/>
                              <a:gd name="T51" fmla="*/ 5100 h 5768"/>
                              <a:gd name="T52" fmla="+- 0 15470 319"/>
                              <a:gd name="T53" fmla="*/ T52 w 15151"/>
                              <a:gd name="T54" fmla="+- 0 1673 1673"/>
                              <a:gd name="T55" fmla="*/ 1673 h 5768"/>
                              <a:gd name="T56" fmla="+- 0 13345 319"/>
                              <a:gd name="T57" fmla="*/ T56 w 15151"/>
                              <a:gd name="T58" fmla="+- 0 1673 1673"/>
                              <a:gd name="T59" fmla="*/ 1673 h 5768"/>
                              <a:gd name="T60" fmla="+- 0 13345 319"/>
                              <a:gd name="T61" fmla="*/ T60 w 15151"/>
                              <a:gd name="T62" fmla="+- 0 3166 1673"/>
                              <a:gd name="T63" fmla="*/ 3166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13026" y="1493"/>
                                </a:moveTo>
                                <a:lnTo>
                                  <a:pt x="13026" y="3037"/>
                                </a:lnTo>
                                <a:lnTo>
                                  <a:pt x="12176" y="3037"/>
                                </a:lnTo>
                                <a:lnTo>
                                  <a:pt x="12176" y="0"/>
                                </a:lnTo>
                                <a:lnTo>
                                  <a:pt x="9881" y="0"/>
                                </a:lnTo>
                                <a:lnTo>
                                  <a:pt x="9881" y="3037"/>
                                </a:lnTo>
                                <a:lnTo>
                                  <a:pt x="9031" y="3037"/>
                                </a:lnTo>
                                <a:lnTo>
                                  <a:pt x="9881" y="3427"/>
                                </a:lnTo>
                                <a:lnTo>
                                  <a:pt x="12176" y="3427"/>
                                </a:lnTo>
                                <a:lnTo>
                                  <a:pt x="12176" y="3817"/>
                                </a:lnTo>
                                <a:lnTo>
                                  <a:pt x="15151" y="3817"/>
                                </a:lnTo>
                                <a:lnTo>
                                  <a:pt x="13026" y="3427"/>
                                </a:lnTo>
                                <a:lnTo>
                                  <a:pt x="15151" y="3427"/>
                                </a:lnTo>
                                <a:lnTo>
                                  <a:pt x="15151" y="0"/>
                                </a:lnTo>
                                <a:lnTo>
                                  <a:pt x="13026" y="0"/>
                                </a:lnTo>
                                <a:lnTo>
                                  <a:pt x="13026" y="1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" name="Freeform 1433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2495 319"/>
                              <a:gd name="T1" fmla="*/ T0 w 15151"/>
                              <a:gd name="T2" fmla="+- 0 7441 1673"/>
                              <a:gd name="T3" fmla="*/ 7441 h 5768"/>
                              <a:gd name="T4" fmla="+- 0 13345 319"/>
                              <a:gd name="T5" fmla="*/ T4 w 15151"/>
                              <a:gd name="T6" fmla="+- 0 7441 1673"/>
                              <a:gd name="T7" fmla="*/ 7441 h 5768"/>
                              <a:gd name="T8" fmla="+- 0 13345 319"/>
                              <a:gd name="T9" fmla="*/ T8 w 15151"/>
                              <a:gd name="T10" fmla="+- 0 5880 1673"/>
                              <a:gd name="T11" fmla="*/ 5880 h 5768"/>
                              <a:gd name="T12" fmla="+- 0 12495 319"/>
                              <a:gd name="T13" fmla="*/ T12 w 15151"/>
                              <a:gd name="T14" fmla="+- 0 5880 1673"/>
                              <a:gd name="T15" fmla="*/ 5880 h 5768"/>
                              <a:gd name="T16" fmla="+- 0 12495 319"/>
                              <a:gd name="T17" fmla="*/ T16 w 15151"/>
                              <a:gd name="T18" fmla="+- 0 7441 1673"/>
                              <a:gd name="T19" fmla="*/ 7441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12176" y="5768"/>
                                </a:moveTo>
                                <a:lnTo>
                                  <a:pt x="13026" y="5768"/>
                                </a:lnTo>
                                <a:lnTo>
                                  <a:pt x="13026" y="4207"/>
                                </a:lnTo>
                                <a:lnTo>
                                  <a:pt x="12176" y="4207"/>
                                </a:lnTo>
                                <a:lnTo>
                                  <a:pt x="12176" y="5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" name="Freeform 1432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3345 319"/>
                              <a:gd name="T1" fmla="*/ T0 w 15151"/>
                              <a:gd name="T2" fmla="+- 0 5100 1673"/>
                              <a:gd name="T3" fmla="*/ 5100 h 5768"/>
                              <a:gd name="T4" fmla="+- 0 15470 319"/>
                              <a:gd name="T5" fmla="*/ T4 w 15151"/>
                              <a:gd name="T6" fmla="+- 0 5490 1673"/>
                              <a:gd name="T7" fmla="*/ 5490 h 5768"/>
                              <a:gd name="T8" fmla="+- 0 15470 319"/>
                              <a:gd name="T9" fmla="*/ T8 w 15151"/>
                              <a:gd name="T10" fmla="+- 0 5100 1673"/>
                              <a:gd name="T11" fmla="*/ 5100 h 5768"/>
                              <a:gd name="T12" fmla="+- 0 13345 319"/>
                              <a:gd name="T13" fmla="*/ T12 w 15151"/>
                              <a:gd name="T14" fmla="+- 0 5100 1673"/>
                              <a:gd name="T15" fmla="*/ 5100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13026" y="3427"/>
                                </a:moveTo>
                                <a:lnTo>
                                  <a:pt x="15151" y="3817"/>
                                </a:lnTo>
                                <a:lnTo>
                                  <a:pt x="15151" y="3427"/>
                                </a:lnTo>
                                <a:lnTo>
                                  <a:pt x="13026" y="3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" name="Freeform 1431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2495 319"/>
                              <a:gd name="T1" fmla="*/ T0 w 15151"/>
                              <a:gd name="T2" fmla="+- 0 3166 1673"/>
                              <a:gd name="T3" fmla="*/ 3166 h 5768"/>
                              <a:gd name="T4" fmla="+- 0 12495 319"/>
                              <a:gd name="T5" fmla="*/ T4 w 15151"/>
                              <a:gd name="T6" fmla="+- 0 4710 1673"/>
                              <a:gd name="T7" fmla="*/ 4710 h 5768"/>
                              <a:gd name="T8" fmla="+- 0 13345 319"/>
                              <a:gd name="T9" fmla="*/ T8 w 15151"/>
                              <a:gd name="T10" fmla="+- 0 4710 1673"/>
                              <a:gd name="T11" fmla="*/ 4710 h 5768"/>
                              <a:gd name="T12" fmla="+- 0 13345 319"/>
                              <a:gd name="T13" fmla="*/ T12 w 15151"/>
                              <a:gd name="T14" fmla="+- 0 1673 1673"/>
                              <a:gd name="T15" fmla="*/ 1673 h 5768"/>
                              <a:gd name="T16" fmla="+- 0 12495 319"/>
                              <a:gd name="T17" fmla="*/ T16 w 15151"/>
                              <a:gd name="T18" fmla="+- 0 1673 1673"/>
                              <a:gd name="T19" fmla="*/ 1673 h 5768"/>
                              <a:gd name="T20" fmla="+- 0 12495 319"/>
                              <a:gd name="T21" fmla="*/ T20 w 15151"/>
                              <a:gd name="T22" fmla="+- 0 3166 1673"/>
                              <a:gd name="T23" fmla="*/ 3166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12176" y="1493"/>
                                </a:moveTo>
                                <a:lnTo>
                                  <a:pt x="12176" y="3037"/>
                                </a:lnTo>
                                <a:lnTo>
                                  <a:pt x="13026" y="3037"/>
                                </a:lnTo>
                                <a:lnTo>
                                  <a:pt x="13026" y="0"/>
                                </a:lnTo>
                                <a:lnTo>
                                  <a:pt x="12176" y="0"/>
                                </a:lnTo>
                                <a:lnTo>
                                  <a:pt x="12176" y="1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Freeform 1430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169 319"/>
                              <a:gd name="T1" fmla="*/ T0 w 15151"/>
                              <a:gd name="T2" fmla="+- 0 2046 1673"/>
                              <a:gd name="T3" fmla="*/ 2046 h 5768"/>
                              <a:gd name="T4" fmla="+- 0 1169 319"/>
                              <a:gd name="T5" fmla="*/ T4 w 15151"/>
                              <a:gd name="T6" fmla="+- 0 1673 1673"/>
                              <a:gd name="T7" fmla="*/ 1673 h 5768"/>
                              <a:gd name="T8" fmla="+- 0 319 319"/>
                              <a:gd name="T9" fmla="*/ T8 w 15151"/>
                              <a:gd name="T10" fmla="+- 0 1673 1673"/>
                              <a:gd name="T11" fmla="*/ 1673 h 5768"/>
                              <a:gd name="T12" fmla="+- 0 319 319"/>
                              <a:gd name="T13" fmla="*/ T12 w 15151"/>
                              <a:gd name="T14" fmla="+- 0 7441 1673"/>
                              <a:gd name="T15" fmla="*/ 7441 h 5768"/>
                              <a:gd name="T16" fmla="+- 0 9350 319"/>
                              <a:gd name="T17" fmla="*/ T16 w 15151"/>
                              <a:gd name="T18" fmla="+- 0 7441 1673"/>
                              <a:gd name="T19" fmla="*/ 7441 h 5768"/>
                              <a:gd name="T20" fmla="+- 0 9350 319"/>
                              <a:gd name="T21" fmla="*/ T20 w 15151"/>
                              <a:gd name="T22" fmla="+- 0 7051 1673"/>
                              <a:gd name="T23" fmla="*/ 7051 h 5768"/>
                              <a:gd name="T24" fmla="+- 0 1169 319"/>
                              <a:gd name="T25" fmla="*/ T24 w 15151"/>
                              <a:gd name="T26" fmla="+- 0 7051 1673"/>
                              <a:gd name="T27" fmla="*/ 7051 h 5768"/>
                              <a:gd name="T28" fmla="+- 0 1169 319"/>
                              <a:gd name="T29" fmla="*/ T28 w 15151"/>
                              <a:gd name="T30" fmla="+- 0 6661 1673"/>
                              <a:gd name="T31" fmla="*/ 6661 h 5768"/>
                              <a:gd name="T32" fmla="+- 0 9350 319"/>
                              <a:gd name="T33" fmla="*/ T32 w 15151"/>
                              <a:gd name="T34" fmla="+- 0 6661 1673"/>
                              <a:gd name="T35" fmla="*/ 6661 h 5768"/>
                              <a:gd name="T36" fmla="+- 0 9350 319"/>
                              <a:gd name="T37" fmla="*/ T36 w 15151"/>
                              <a:gd name="T38" fmla="+- 0 6270 1673"/>
                              <a:gd name="T39" fmla="*/ 6270 h 5768"/>
                              <a:gd name="T40" fmla="+- 0 1169 319"/>
                              <a:gd name="T41" fmla="*/ T40 w 15151"/>
                              <a:gd name="T42" fmla="+- 0 6270 1673"/>
                              <a:gd name="T43" fmla="*/ 6270 h 5768"/>
                              <a:gd name="T44" fmla="+- 0 1169 319"/>
                              <a:gd name="T45" fmla="*/ T44 w 15151"/>
                              <a:gd name="T46" fmla="+- 0 4710 1673"/>
                              <a:gd name="T47" fmla="*/ 4710 h 5768"/>
                              <a:gd name="T48" fmla="+- 0 3294 319"/>
                              <a:gd name="T49" fmla="*/ T48 w 15151"/>
                              <a:gd name="T50" fmla="+- 0 4710 1673"/>
                              <a:gd name="T51" fmla="*/ 4710 h 5768"/>
                              <a:gd name="T52" fmla="+- 0 1169 319"/>
                              <a:gd name="T53" fmla="*/ T52 w 15151"/>
                              <a:gd name="T54" fmla="+- 0 4319 1673"/>
                              <a:gd name="T55" fmla="*/ 4319 h 5768"/>
                              <a:gd name="T56" fmla="+- 0 1169 319"/>
                              <a:gd name="T57" fmla="*/ T56 w 15151"/>
                              <a:gd name="T58" fmla="+- 0 3929 1673"/>
                              <a:gd name="T59" fmla="*/ 3929 h 5768"/>
                              <a:gd name="T60" fmla="+- 0 9350 319"/>
                              <a:gd name="T61" fmla="*/ T60 w 15151"/>
                              <a:gd name="T62" fmla="+- 0 3929 1673"/>
                              <a:gd name="T63" fmla="*/ 3929 h 5768"/>
                              <a:gd name="T64" fmla="+- 0 9350 319"/>
                              <a:gd name="T65" fmla="*/ T64 w 15151"/>
                              <a:gd name="T66" fmla="+- 0 3539 1673"/>
                              <a:gd name="T67" fmla="*/ 3539 h 5768"/>
                              <a:gd name="T68" fmla="+- 0 1169 319"/>
                              <a:gd name="T69" fmla="*/ T68 w 15151"/>
                              <a:gd name="T70" fmla="+- 0 3539 1673"/>
                              <a:gd name="T71" fmla="*/ 3539 h 5768"/>
                              <a:gd name="T72" fmla="+- 0 1169 319"/>
                              <a:gd name="T73" fmla="*/ T72 w 15151"/>
                              <a:gd name="T74" fmla="+- 0 2419 1673"/>
                              <a:gd name="T75" fmla="*/ 2419 h 5768"/>
                              <a:gd name="T76" fmla="+- 0 9350 319"/>
                              <a:gd name="T77" fmla="*/ T76 w 15151"/>
                              <a:gd name="T78" fmla="+- 0 2419 1673"/>
                              <a:gd name="T79" fmla="*/ 2419 h 5768"/>
                              <a:gd name="T80" fmla="+- 0 9350 319"/>
                              <a:gd name="T81" fmla="*/ T80 w 15151"/>
                              <a:gd name="T82" fmla="+- 0 2046 1673"/>
                              <a:gd name="T83" fmla="*/ 2046 h 5768"/>
                              <a:gd name="T84" fmla="+- 0 1169 319"/>
                              <a:gd name="T85" fmla="*/ T84 w 15151"/>
                              <a:gd name="T86" fmla="+- 0 2046 1673"/>
                              <a:gd name="T87" fmla="*/ 2046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850" y="373"/>
                                </a:move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8"/>
                                </a:lnTo>
                                <a:lnTo>
                                  <a:pt x="9031" y="5768"/>
                                </a:lnTo>
                                <a:lnTo>
                                  <a:pt x="9031" y="5378"/>
                                </a:lnTo>
                                <a:lnTo>
                                  <a:pt x="850" y="5378"/>
                                </a:lnTo>
                                <a:lnTo>
                                  <a:pt x="850" y="4988"/>
                                </a:lnTo>
                                <a:lnTo>
                                  <a:pt x="9031" y="4988"/>
                                </a:lnTo>
                                <a:lnTo>
                                  <a:pt x="9031" y="4597"/>
                                </a:lnTo>
                                <a:lnTo>
                                  <a:pt x="850" y="4597"/>
                                </a:lnTo>
                                <a:lnTo>
                                  <a:pt x="850" y="3037"/>
                                </a:lnTo>
                                <a:lnTo>
                                  <a:pt x="2975" y="3037"/>
                                </a:lnTo>
                                <a:lnTo>
                                  <a:pt x="850" y="2646"/>
                                </a:lnTo>
                                <a:lnTo>
                                  <a:pt x="850" y="2256"/>
                                </a:lnTo>
                                <a:lnTo>
                                  <a:pt x="9031" y="2256"/>
                                </a:lnTo>
                                <a:lnTo>
                                  <a:pt x="9031" y="1866"/>
                                </a:lnTo>
                                <a:lnTo>
                                  <a:pt x="850" y="1866"/>
                                </a:lnTo>
                                <a:lnTo>
                                  <a:pt x="850" y="746"/>
                                </a:lnTo>
                                <a:lnTo>
                                  <a:pt x="9031" y="746"/>
                                </a:lnTo>
                                <a:lnTo>
                                  <a:pt x="9031" y="373"/>
                                </a:lnTo>
                                <a:lnTo>
                                  <a:pt x="850" y="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" name="Freeform 1429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1169 319"/>
                              <a:gd name="T1" fmla="*/ T0 w 15151"/>
                              <a:gd name="T2" fmla="+- 0 2419 1673"/>
                              <a:gd name="T3" fmla="*/ 2419 h 5768"/>
                              <a:gd name="T4" fmla="+- 0 1169 319"/>
                              <a:gd name="T5" fmla="*/ T4 w 15151"/>
                              <a:gd name="T6" fmla="+- 0 2793 1673"/>
                              <a:gd name="T7" fmla="*/ 2793 h 5768"/>
                              <a:gd name="T8" fmla="+- 0 3294 319"/>
                              <a:gd name="T9" fmla="*/ T8 w 15151"/>
                              <a:gd name="T10" fmla="+- 0 3166 1673"/>
                              <a:gd name="T11" fmla="*/ 3166 h 5768"/>
                              <a:gd name="T12" fmla="+- 0 3294 319"/>
                              <a:gd name="T13" fmla="*/ T12 w 15151"/>
                              <a:gd name="T14" fmla="+- 0 2793 1673"/>
                              <a:gd name="T15" fmla="*/ 2793 h 5768"/>
                              <a:gd name="T16" fmla="+- 0 9350 319"/>
                              <a:gd name="T17" fmla="*/ T16 w 15151"/>
                              <a:gd name="T18" fmla="+- 0 2793 1673"/>
                              <a:gd name="T19" fmla="*/ 2793 h 5768"/>
                              <a:gd name="T20" fmla="+- 0 9350 319"/>
                              <a:gd name="T21" fmla="*/ T20 w 15151"/>
                              <a:gd name="T22" fmla="+- 0 3166 1673"/>
                              <a:gd name="T23" fmla="*/ 3166 h 5768"/>
                              <a:gd name="T24" fmla="+- 0 10200 319"/>
                              <a:gd name="T25" fmla="*/ T24 w 15151"/>
                              <a:gd name="T26" fmla="+- 0 3166 1673"/>
                              <a:gd name="T27" fmla="*/ 3166 h 5768"/>
                              <a:gd name="T28" fmla="+- 0 10200 319"/>
                              <a:gd name="T29" fmla="*/ T28 w 15151"/>
                              <a:gd name="T30" fmla="+- 0 1673 1673"/>
                              <a:gd name="T31" fmla="*/ 1673 h 5768"/>
                              <a:gd name="T32" fmla="+- 0 1169 319"/>
                              <a:gd name="T33" fmla="*/ T32 w 15151"/>
                              <a:gd name="T34" fmla="+- 0 1673 1673"/>
                              <a:gd name="T35" fmla="*/ 1673 h 5768"/>
                              <a:gd name="T36" fmla="+- 0 1169 319"/>
                              <a:gd name="T37" fmla="*/ T36 w 15151"/>
                              <a:gd name="T38" fmla="+- 0 2046 1673"/>
                              <a:gd name="T39" fmla="*/ 2046 h 5768"/>
                              <a:gd name="T40" fmla="+- 0 9350 319"/>
                              <a:gd name="T41" fmla="*/ T40 w 15151"/>
                              <a:gd name="T42" fmla="+- 0 2046 1673"/>
                              <a:gd name="T43" fmla="*/ 2046 h 5768"/>
                              <a:gd name="T44" fmla="+- 0 9350 319"/>
                              <a:gd name="T45" fmla="*/ T44 w 15151"/>
                              <a:gd name="T46" fmla="+- 0 2419 1673"/>
                              <a:gd name="T47" fmla="*/ 2419 h 5768"/>
                              <a:gd name="T48" fmla="+- 0 1169 319"/>
                              <a:gd name="T49" fmla="*/ T48 w 15151"/>
                              <a:gd name="T50" fmla="+- 0 2419 1673"/>
                              <a:gd name="T51" fmla="*/ 2419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850" y="746"/>
                                </a:moveTo>
                                <a:lnTo>
                                  <a:pt x="850" y="1120"/>
                                </a:lnTo>
                                <a:lnTo>
                                  <a:pt x="2975" y="1493"/>
                                </a:lnTo>
                                <a:lnTo>
                                  <a:pt x="2975" y="1120"/>
                                </a:lnTo>
                                <a:lnTo>
                                  <a:pt x="9031" y="1120"/>
                                </a:lnTo>
                                <a:lnTo>
                                  <a:pt x="9031" y="1493"/>
                                </a:lnTo>
                                <a:lnTo>
                                  <a:pt x="9881" y="1493"/>
                                </a:lnTo>
                                <a:lnTo>
                                  <a:pt x="9881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373"/>
                                </a:lnTo>
                                <a:lnTo>
                                  <a:pt x="9031" y="373"/>
                                </a:lnTo>
                                <a:lnTo>
                                  <a:pt x="9031" y="746"/>
                                </a:lnTo>
                                <a:lnTo>
                                  <a:pt x="850" y="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" name="Freeform 1428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15151" cy="5768"/>
                          </a:xfrm>
                          <a:custGeom>
                            <a:avLst/>
                            <a:gdLst>
                              <a:gd name="T0" fmla="+- 0 3294 319"/>
                              <a:gd name="T1" fmla="*/ T0 w 15151"/>
                              <a:gd name="T2" fmla="+- 0 2793 1673"/>
                              <a:gd name="T3" fmla="*/ 2793 h 5768"/>
                              <a:gd name="T4" fmla="+- 0 3294 319"/>
                              <a:gd name="T5" fmla="*/ T4 w 15151"/>
                              <a:gd name="T6" fmla="+- 0 3166 1673"/>
                              <a:gd name="T7" fmla="*/ 3166 h 5768"/>
                              <a:gd name="T8" fmla="+- 0 9350 319"/>
                              <a:gd name="T9" fmla="*/ T8 w 15151"/>
                              <a:gd name="T10" fmla="+- 0 3166 1673"/>
                              <a:gd name="T11" fmla="*/ 3166 h 5768"/>
                              <a:gd name="T12" fmla="+- 0 9350 319"/>
                              <a:gd name="T13" fmla="*/ T12 w 15151"/>
                              <a:gd name="T14" fmla="+- 0 2793 1673"/>
                              <a:gd name="T15" fmla="*/ 2793 h 5768"/>
                              <a:gd name="T16" fmla="+- 0 3294 319"/>
                              <a:gd name="T17" fmla="*/ T16 w 15151"/>
                              <a:gd name="T18" fmla="+- 0 2793 1673"/>
                              <a:gd name="T19" fmla="*/ 2793 h 5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51" h="5768">
                                <a:moveTo>
                                  <a:pt x="2975" y="1120"/>
                                </a:moveTo>
                                <a:lnTo>
                                  <a:pt x="2975" y="1493"/>
                                </a:lnTo>
                                <a:lnTo>
                                  <a:pt x="9031" y="1493"/>
                                </a:lnTo>
                                <a:lnTo>
                                  <a:pt x="9031" y="1120"/>
                                </a:lnTo>
                                <a:lnTo>
                                  <a:pt x="2975" y="1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Freeform 1427"/>
                        <wps:cNvSpPr>
                          <a:spLocks/>
                        </wps:cNvSpPr>
                        <wps:spPr bwMode="auto">
                          <a:xfrm>
                            <a:off x="319" y="1673"/>
                            <a:ext cx="850" cy="373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1673 1673"/>
                              <a:gd name="T3" fmla="*/ 1673 h 373"/>
                              <a:gd name="T4" fmla="+- 0 319 319"/>
                              <a:gd name="T5" fmla="*/ T4 w 850"/>
                              <a:gd name="T6" fmla="+- 0 2046 1673"/>
                              <a:gd name="T7" fmla="*/ 2046 h 373"/>
                              <a:gd name="T8" fmla="+- 0 1169 319"/>
                              <a:gd name="T9" fmla="*/ T8 w 850"/>
                              <a:gd name="T10" fmla="+- 0 2046 1673"/>
                              <a:gd name="T11" fmla="*/ 2046 h 373"/>
                              <a:gd name="T12" fmla="+- 0 1169 319"/>
                              <a:gd name="T13" fmla="*/ T12 w 850"/>
                              <a:gd name="T14" fmla="+- 0 1673 1673"/>
                              <a:gd name="T15" fmla="*/ 1673 h 373"/>
                              <a:gd name="T16" fmla="+- 0 319 319"/>
                              <a:gd name="T17" fmla="*/ T16 w 850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Freeform 1426"/>
                        <wps:cNvSpPr>
                          <a:spLocks/>
                        </wps:cNvSpPr>
                        <wps:spPr bwMode="auto">
                          <a:xfrm>
                            <a:off x="1169" y="1673"/>
                            <a:ext cx="2125" cy="373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1673 1673"/>
                              <a:gd name="T3" fmla="*/ 1673 h 373"/>
                              <a:gd name="T4" fmla="+- 0 1169 1169"/>
                              <a:gd name="T5" fmla="*/ T4 w 2125"/>
                              <a:gd name="T6" fmla="+- 0 2046 1673"/>
                              <a:gd name="T7" fmla="*/ 2046 h 373"/>
                              <a:gd name="T8" fmla="+- 0 3294 1169"/>
                              <a:gd name="T9" fmla="*/ T8 w 2125"/>
                              <a:gd name="T10" fmla="+- 0 2046 1673"/>
                              <a:gd name="T11" fmla="*/ 2046 h 373"/>
                              <a:gd name="T12" fmla="+- 0 3294 1169"/>
                              <a:gd name="T13" fmla="*/ T12 w 2125"/>
                              <a:gd name="T14" fmla="+- 0 1673 1673"/>
                              <a:gd name="T15" fmla="*/ 1673 h 373"/>
                              <a:gd name="T16" fmla="+- 0 1169 1169"/>
                              <a:gd name="T17" fmla="*/ T16 w 2125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Freeform 1425"/>
                        <wps:cNvSpPr>
                          <a:spLocks/>
                        </wps:cNvSpPr>
                        <wps:spPr bwMode="auto">
                          <a:xfrm>
                            <a:off x="3294" y="1673"/>
                            <a:ext cx="956" cy="373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1673 1673"/>
                              <a:gd name="T3" fmla="*/ 1673 h 373"/>
                              <a:gd name="T4" fmla="+- 0 3294 3294"/>
                              <a:gd name="T5" fmla="*/ T4 w 956"/>
                              <a:gd name="T6" fmla="+- 0 2046 1673"/>
                              <a:gd name="T7" fmla="*/ 2046 h 373"/>
                              <a:gd name="T8" fmla="+- 0 4250 3294"/>
                              <a:gd name="T9" fmla="*/ T8 w 956"/>
                              <a:gd name="T10" fmla="+- 0 2046 1673"/>
                              <a:gd name="T11" fmla="*/ 2046 h 373"/>
                              <a:gd name="T12" fmla="+- 0 4250 3294"/>
                              <a:gd name="T13" fmla="*/ T12 w 956"/>
                              <a:gd name="T14" fmla="+- 0 1673 1673"/>
                              <a:gd name="T15" fmla="*/ 1673 h 373"/>
                              <a:gd name="T16" fmla="+- 0 3294 3294"/>
                              <a:gd name="T17" fmla="*/ T16 w 956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956" y="373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" name="Freeform 1424"/>
                        <wps:cNvSpPr>
                          <a:spLocks/>
                        </wps:cNvSpPr>
                        <wps:spPr bwMode="auto">
                          <a:xfrm>
                            <a:off x="4250" y="1673"/>
                            <a:ext cx="2125" cy="373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1673 1673"/>
                              <a:gd name="T3" fmla="*/ 1673 h 373"/>
                              <a:gd name="T4" fmla="+- 0 4250 4250"/>
                              <a:gd name="T5" fmla="*/ T4 w 2125"/>
                              <a:gd name="T6" fmla="+- 0 2046 1673"/>
                              <a:gd name="T7" fmla="*/ 2046 h 373"/>
                              <a:gd name="T8" fmla="+- 0 6375 4250"/>
                              <a:gd name="T9" fmla="*/ T8 w 2125"/>
                              <a:gd name="T10" fmla="+- 0 2046 1673"/>
                              <a:gd name="T11" fmla="*/ 2046 h 373"/>
                              <a:gd name="T12" fmla="+- 0 6375 4250"/>
                              <a:gd name="T13" fmla="*/ T12 w 2125"/>
                              <a:gd name="T14" fmla="+- 0 1673 1673"/>
                              <a:gd name="T15" fmla="*/ 1673 h 373"/>
                              <a:gd name="T16" fmla="+- 0 4250 4250"/>
                              <a:gd name="T17" fmla="*/ T16 w 2125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3" name="Freeform 1423"/>
                        <wps:cNvSpPr>
                          <a:spLocks/>
                        </wps:cNvSpPr>
                        <wps:spPr bwMode="auto">
                          <a:xfrm>
                            <a:off x="6375" y="1673"/>
                            <a:ext cx="850" cy="373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1673 1673"/>
                              <a:gd name="T3" fmla="*/ 1673 h 373"/>
                              <a:gd name="T4" fmla="+- 0 6375 6375"/>
                              <a:gd name="T5" fmla="*/ T4 w 850"/>
                              <a:gd name="T6" fmla="+- 0 2046 1673"/>
                              <a:gd name="T7" fmla="*/ 2046 h 373"/>
                              <a:gd name="T8" fmla="+- 0 7225 6375"/>
                              <a:gd name="T9" fmla="*/ T8 w 850"/>
                              <a:gd name="T10" fmla="+- 0 2046 1673"/>
                              <a:gd name="T11" fmla="*/ 2046 h 373"/>
                              <a:gd name="T12" fmla="+- 0 7225 6375"/>
                              <a:gd name="T13" fmla="*/ T12 w 850"/>
                              <a:gd name="T14" fmla="+- 0 1673 1673"/>
                              <a:gd name="T15" fmla="*/ 1673 h 373"/>
                              <a:gd name="T16" fmla="+- 0 6375 6375"/>
                              <a:gd name="T17" fmla="*/ T16 w 850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" name="Freeform 1422"/>
                        <wps:cNvSpPr>
                          <a:spLocks/>
                        </wps:cNvSpPr>
                        <wps:spPr bwMode="auto">
                          <a:xfrm>
                            <a:off x="7225" y="1673"/>
                            <a:ext cx="2125" cy="373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1673 1673"/>
                              <a:gd name="T3" fmla="*/ 1673 h 373"/>
                              <a:gd name="T4" fmla="+- 0 7225 7225"/>
                              <a:gd name="T5" fmla="*/ T4 w 2125"/>
                              <a:gd name="T6" fmla="+- 0 2046 1673"/>
                              <a:gd name="T7" fmla="*/ 2046 h 373"/>
                              <a:gd name="T8" fmla="+- 0 9350 7225"/>
                              <a:gd name="T9" fmla="*/ T8 w 2125"/>
                              <a:gd name="T10" fmla="+- 0 2046 1673"/>
                              <a:gd name="T11" fmla="*/ 2046 h 373"/>
                              <a:gd name="T12" fmla="+- 0 9350 7225"/>
                              <a:gd name="T13" fmla="*/ T12 w 2125"/>
                              <a:gd name="T14" fmla="+- 0 1673 1673"/>
                              <a:gd name="T15" fmla="*/ 1673 h 373"/>
                              <a:gd name="T16" fmla="+- 0 7225 7225"/>
                              <a:gd name="T17" fmla="*/ T16 w 2125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" name="Freeform 1421"/>
                        <wps:cNvSpPr>
                          <a:spLocks/>
                        </wps:cNvSpPr>
                        <wps:spPr bwMode="auto">
                          <a:xfrm>
                            <a:off x="9350" y="1673"/>
                            <a:ext cx="850" cy="373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1673 1673"/>
                              <a:gd name="T3" fmla="*/ 1673 h 373"/>
                              <a:gd name="T4" fmla="+- 0 9350 9350"/>
                              <a:gd name="T5" fmla="*/ T4 w 850"/>
                              <a:gd name="T6" fmla="+- 0 2046 1673"/>
                              <a:gd name="T7" fmla="*/ 2046 h 373"/>
                              <a:gd name="T8" fmla="+- 0 10200 9350"/>
                              <a:gd name="T9" fmla="*/ T8 w 850"/>
                              <a:gd name="T10" fmla="+- 0 2046 1673"/>
                              <a:gd name="T11" fmla="*/ 2046 h 373"/>
                              <a:gd name="T12" fmla="+- 0 10200 9350"/>
                              <a:gd name="T13" fmla="*/ T12 w 850"/>
                              <a:gd name="T14" fmla="+- 0 1673 1673"/>
                              <a:gd name="T15" fmla="*/ 1673 h 373"/>
                              <a:gd name="T16" fmla="+- 0 9350 9350"/>
                              <a:gd name="T17" fmla="*/ T16 w 850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6" name="Freeform 1420"/>
                        <wps:cNvSpPr>
                          <a:spLocks/>
                        </wps:cNvSpPr>
                        <wps:spPr bwMode="auto">
                          <a:xfrm>
                            <a:off x="10200" y="1673"/>
                            <a:ext cx="2295" cy="373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1673 1673"/>
                              <a:gd name="T3" fmla="*/ 1673 h 373"/>
                              <a:gd name="T4" fmla="+- 0 10200 10200"/>
                              <a:gd name="T5" fmla="*/ T4 w 2295"/>
                              <a:gd name="T6" fmla="+- 0 2046 1673"/>
                              <a:gd name="T7" fmla="*/ 2046 h 373"/>
                              <a:gd name="T8" fmla="+- 0 12495 10200"/>
                              <a:gd name="T9" fmla="*/ T8 w 2295"/>
                              <a:gd name="T10" fmla="+- 0 2046 1673"/>
                              <a:gd name="T11" fmla="*/ 2046 h 373"/>
                              <a:gd name="T12" fmla="+- 0 12495 10200"/>
                              <a:gd name="T13" fmla="*/ T12 w 2295"/>
                              <a:gd name="T14" fmla="+- 0 1673 1673"/>
                              <a:gd name="T15" fmla="*/ 1673 h 373"/>
                              <a:gd name="T16" fmla="+- 0 10200 10200"/>
                              <a:gd name="T17" fmla="*/ T16 w 2295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295" y="373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" name="Freeform 1419"/>
                        <wps:cNvSpPr>
                          <a:spLocks/>
                        </wps:cNvSpPr>
                        <wps:spPr bwMode="auto">
                          <a:xfrm>
                            <a:off x="12495" y="1673"/>
                            <a:ext cx="850" cy="373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1673 1673"/>
                              <a:gd name="T3" fmla="*/ 1673 h 373"/>
                              <a:gd name="T4" fmla="+- 0 12495 12495"/>
                              <a:gd name="T5" fmla="*/ T4 w 850"/>
                              <a:gd name="T6" fmla="+- 0 2046 1673"/>
                              <a:gd name="T7" fmla="*/ 2046 h 373"/>
                              <a:gd name="T8" fmla="+- 0 13345 12495"/>
                              <a:gd name="T9" fmla="*/ T8 w 850"/>
                              <a:gd name="T10" fmla="+- 0 2046 1673"/>
                              <a:gd name="T11" fmla="*/ 2046 h 373"/>
                              <a:gd name="T12" fmla="+- 0 13345 12495"/>
                              <a:gd name="T13" fmla="*/ T12 w 850"/>
                              <a:gd name="T14" fmla="+- 0 1673 1673"/>
                              <a:gd name="T15" fmla="*/ 1673 h 373"/>
                              <a:gd name="T16" fmla="+- 0 12495 12495"/>
                              <a:gd name="T17" fmla="*/ T16 w 850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" name="Freeform 1418"/>
                        <wps:cNvSpPr>
                          <a:spLocks/>
                        </wps:cNvSpPr>
                        <wps:spPr bwMode="auto">
                          <a:xfrm>
                            <a:off x="13345" y="1673"/>
                            <a:ext cx="2125" cy="373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1673 1673"/>
                              <a:gd name="T3" fmla="*/ 1673 h 373"/>
                              <a:gd name="T4" fmla="+- 0 13345 13345"/>
                              <a:gd name="T5" fmla="*/ T4 w 2125"/>
                              <a:gd name="T6" fmla="+- 0 2046 1673"/>
                              <a:gd name="T7" fmla="*/ 2046 h 373"/>
                              <a:gd name="T8" fmla="+- 0 15470 13345"/>
                              <a:gd name="T9" fmla="*/ T8 w 2125"/>
                              <a:gd name="T10" fmla="+- 0 2046 1673"/>
                              <a:gd name="T11" fmla="*/ 2046 h 373"/>
                              <a:gd name="T12" fmla="+- 0 15470 13345"/>
                              <a:gd name="T13" fmla="*/ T12 w 2125"/>
                              <a:gd name="T14" fmla="+- 0 1673 1673"/>
                              <a:gd name="T15" fmla="*/ 1673 h 373"/>
                              <a:gd name="T16" fmla="+- 0 13345 13345"/>
                              <a:gd name="T17" fmla="*/ T16 w 2125"/>
                              <a:gd name="T18" fmla="+- 0 1673 1673"/>
                              <a:gd name="T19" fmla="*/ 167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Freeform 1417"/>
                        <wps:cNvSpPr>
                          <a:spLocks/>
                        </wps:cNvSpPr>
                        <wps:spPr bwMode="auto">
                          <a:xfrm>
                            <a:off x="319" y="2046"/>
                            <a:ext cx="850" cy="373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2046 2046"/>
                              <a:gd name="T3" fmla="*/ 2046 h 373"/>
                              <a:gd name="T4" fmla="+- 0 319 319"/>
                              <a:gd name="T5" fmla="*/ T4 w 850"/>
                              <a:gd name="T6" fmla="+- 0 2419 2046"/>
                              <a:gd name="T7" fmla="*/ 2419 h 373"/>
                              <a:gd name="T8" fmla="+- 0 1169 319"/>
                              <a:gd name="T9" fmla="*/ T8 w 850"/>
                              <a:gd name="T10" fmla="+- 0 2419 2046"/>
                              <a:gd name="T11" fmla="*/ 2419 h 373"/>
                              <a:gd name="T12" fmla="+- 0 1169 319"/>
                              <a:gd name="T13" fmla="*/ T12 w 850"/>
                              <a:gd name="T14" fmla="+- 0 2046 2046"/>
                              <a:gd name="T15" fmla="*/ 2046 h 373"/>
                              <a:gd name="T16" fmla="+- 0 319 319"/>
                              <a:gd name="T17" fmla="*/ T16 w 850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Freeform 1416"/>
                        <wps:cNvSpPr>
                          <a:spLocks/>
                        </wps:cNvSpPr>
                        <wps:spPr bwMode="auto">
                          <a:xfrm>
                            <a:off x="1169" y="2046"/>
                            <a:ext cx="2125" cy="373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2046 2046"/>
                              <a:gd name="T3" fmla="*/ 2046 h 373"/>
                              <a:gd name="T4" fmla="+- 0 1169 1169"/>
                              <a:gd name="T5" fmla="*/ T4 w 2125"/>
                              <a:gd name="T6" fmla="+- 0 2419 2046"/>
                              <a:gd name="T7" fmla="*/ 2419 h 373"/>
                              <a:gd name="T8" fmla="+- 0 3294 1169"/>
                              <a:gd name="T9" fmla="*/ T8 w 2125"/>
                              <a:gd name="T10" fmla="+- 0 2419 2046"/>
                              <a:gd name="T11" fmla="*/ 2419 h 373"/>
                              <a:gd name="T12" fmla="+- 0 3294 1169"/>
                              <a:gd name="T13" fmla="*/ T12 w 2125"/>
                              <a:gd name="T14" fmla="+- 0 2046 2046"/>
                              <a:gd name="T15" fmla="*/ 2046 h 373"/>
                              <a:gd name="T16" fmla="+- 0 1169 1169"/>
                              <a:gd name="T17" fmla="*/ T16 w 2125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Freeform 1415"/>
                        <wps:cNvSpPr>
                          <a:spLocks/>
                        </wps:cNvSpPr>
                        <wps:spPr bwMode="auto">
                          <a:xfrm>
                            <a:off x="3294" y="2046"/>
                            <a:ext cx="956" cy="373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2046 2046"/>
                              <a:gd name="T3" fmla="*/ 2046 h 373"/>
                              <a:gd name="T4" fmla="+- 0 3294 3294"/>
                              <a:gd name="T5" fmla="*/ T4 w 956"/>
                              <a:gd name="T6" fmla="+- 0 2419 2046"/>
                              <a:gd name="T7" fmla="*/ 2419 h 373"/>
                              <a:gd name="T8" fmla="+- 0 4250 3294"/>
                              <a:gd name="T9" fmla="*/ T8 w 956"/>
                              <a:gd name="T10" fmla="+- 0 2419 2046"/>
                              <a:gd name="T11" fmla="*/ 2419 h 373"/>
                              <a:gd name="T12" fmla="+- 0 4250 3294"/>
                              <a:gd name="T13" fmla="*/ T12 w 956"/>
                              <a:gd name="T14" fmla="+- 0 2046 2046"/>
                              <a:gd name="T15" fmla="*/ 2046 h 373"/>
                              <a:gd name="T16" fmla="+- 0 3294 3294"/>
                              <a:gd name="T17" fmla="*/ T16 w 956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956" y="373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Freeform 1414"/>
                        <wps:cNvSpPr>
                          <a:spLocks/>
                        </wps:cNvSpPr>
                        <wps:spPr bwMode="auto">
                          <a:xfrm>
                            <a:off x="4250" y="2046"/>
                            <a:ext cx="2125" cy="373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2046 2046"/>
                              <a:gd name="T3" fmla="*/ 2046 h 373"/>
                              <a:gd name="T4" fmla="+- 0 4250 4250"/>
                              <a:gd name="T5" fmla="*/ T4 w 2125"/>
                              <a:gd name="T6" fmla="+- 0 2419 2046"/>
                              <a:gd name="T7" fmla="*/ 2419 h 373"/>
                              <a:gd name="T8" fmla="+- 0 6375 4250"/>
                              <a:gd name="T9" fmla="*/ T8 w 2125"/>
                              <a:gd name="T10" fmla="+- 0 2419 2046"/>
                              <a:gd name="T11" fmla="*/ 2419 h 373"/>
                              <a:gd name="T12" fmla="+- 0 6375 4250"/>
                              <a:gd name="T13" fmla="*/ T12 w 2125"/>
                              <a:gd name="T14" fmla="+- 0 2046 2046"/>
                              <a:gd name="T15" fmla="*/ 2046 h 373"/>
                              <a:gd name="T16" fmla="+- 0 4250 4250"/>
                              <a:gd name="T17" fmla="*/ T16 w 2125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Freeform 1413"/>
                        <wps:cNvSpPr>
                          <a:spLocks/>
                        </wps:cNvSpPr>
                        <wps:spPr bwMode="auto">
                          <a:xfrm>
                            <a:off x="6375" y="2046"/>
                            <a:ext cx="850" cy="373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2046 2046"/>
                              <a:gd name="T3" fmla="*/ 2046 h 373"/>
                              <a:gd name="T4" fmla="+- 0 6375 6375"/>
                              <a:gd name="T5" fmla="*/ T4 w 850"/>
                              <a:gd name="T6" fmla="+- 0 2419 2046"/>
                              <a:gd name="T7" fmla="*/ 2419 h 373"/>
                              <a:gd name="T8" fmla="+- 0 7225 6375"/>
                              <a:gd name="T9" fmla="*/ T8 w 850"/>
                              <a:gd name="T10" fmla="+- 0 2419 2046"/>
                              <a:gd name="T11" fmla="*/ 2419 h 373"/>
                              <a:gd name="T12" fmla="+- 0 7225 6375"/>
                              <a:gd name="T13" fmla="*/ T12 w 850"/>
                              <a:gd name="T14" fmla="+- 0 2046 2046"/>
                              <a:gd name="T15" fmla="*/ 2046 h 373"/>
                              <a:gd name="T16" fmla="+- 0 6375 6375"/>
                              <a:gd name="T17" fmla="*/ T16 w 850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Freeform 1412"/>
                        <wps:cNvSpPr>
                          <a:spLocks/>
                        </wps:cNvSpPr>
                        <wps:spPr bwMode="auto">
                          <a:xfrm>
                            <a:off x="7225" y="2046"/>
                            <a:ext cx="2125" cy="373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2046 2046"/>
                              <a:gd name="T3" fmla="*/ 2046 h 373"/>
                              <a:gd name="T4" fmla="+- 0 7225 7225"/>
                              <a:gd name="T5" fmla="*/ T4 w 2125"/>
                              <a:gd name="T6" fmla="+- 0 2419 2046"/>
                              <a:gd name="T7" fmla="*/ 2419 h 373"/>
                              <a:gd name="T8" fmla="+- 0 9350 7225"/>
                              <a:gd name="T9" fmla="*/ T8 w 2125"/>
                              <a:gd name="T10" fmla="+- 0 2419 2046"/>
                              <a:gd name="T11" fmla="*/ 2419 h 373"/>
                              <a:gd name="T12" fmla="+- 0 9350 7225"/>
                              <a:gd name="T13" fmla="*/ T12 w 2125"/>
                              <a:gd name="T14" fmla="+- 0 2046 2046"/>
                              <a:gd name="T15" fmla="*/ 2046 h 373"/>
                              <a:gd name="T16" fmla="+- 0 7225 7225"/>
                              <a:gd name="T17" fmla="*/ T16 w 2125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Freeform 1411"/>
                        <wps:cNvSpPr>
                          <a:spLocks/>
                        </wps:cNvSpPr>
                        <wps:spPr bwMode="auto">
                          <a:xfrm>
                            <a:off x="9350" y="2046"/>
                            <a:ext cx="850" cy="373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2046 2046"/>
                              <a:gd name="T3" fmla="*/ 2046 h 373"/>
                              <a:gd name="T4" fmla="+- 0 9350 9350"/>
                              <a:gd name="T5" fmla="*/ T4 w 850"/>
                              <a:gd name="T6" fmla="+- 0 2419 2046"/>
                              <a:gd name="T7" fmla="*/ 2419 h 373"/>
                              <a:gd name="T8" fmla="+- 0 10200 9350"/>
                              <a:gd name="T9" fmla="*/ T8 w 850"/>
                              <a:gd name="T10" fmla="+- 0 2419 2046"/>
                              <a:gd name="T11" fmla="*/ 2419 h 373"/>
                              <a:gd name="T12" fmla="+- 0 10200 9350"/>
                              <a:gd name="T13" fmla="*/ T12 w 850"/>
                              <a:gd name="T14" fmla="+- 0 2046 2046"/>
                              <a:gd name="T15" fmla="*/ 2046 h 373"/>
                              <a:gd name="T16" fmla="+- 0 9350 9350"/>
                              <a:gd name="T17" fmla="*/ T16 w 850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Freeform 1410"/>
                        <wps:cNvSpPr>
                          <a:spLocks/>
                        </wps:cNvSpPr>
                        <wps:spPr bwMode="auto">
                          <a:xfrm>
                            <a:off x="10200" y="2046"/>
                            <a:ext cx="2295" cy="373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2046 2046"/>
                              <a:gd name="T3" fmla="*/ 2046 h 373"/>
                              <a:gd name="T4" fmla="+- 0 10200 10200"/>
                              <a:gd name="T5" fmla="*/ T4 w 2295"/>
                              <a:gd name="T6" fmla="+- 0 2419 2046"/>
                              <a:gd name="T7" fmla="*/ 2419 h 373"/>
                              <a:gd name="T8" fmla="+- 0 12495 10200"/>
                              <a:gd name="T9" fmla="*/ T8 w 2295"/>
                              <a:gd name="T10" fmla="+- 0 2419 2046"/>
                              <a:gd name="T11" fmla="*/ 2419 h 373"/>
                              <a:gd name="T12" fmla="+- 0 12495 10200"/>
                              <a:gd name="T13" fmla="*/ T12 w 2295"/>
                              <a:gd name="T14" fmla="+- 0 2046 2046"/>
                              <a:gd name="T15" fmla="*/ 2046 h 373"/>
                              <a:gd name="T16" fmla="+- 0 10200 10200"/>
                              <a:gd name="T17" fmla="*/ T16 w 2295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295" y="373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Freeform 1409"/>
                        <wps:cNvSpPr>
                          <a:spLocks/>
                        </wps:cNvSpPr>
                        <wps:spPr bwMode="auto">
                          <a:xfrm>
                            <a:off x="12495" y="2046"/>
                            <a:ext cx="850" cy="373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2046 2046"/>
                              <a:gd name="T3" fmla="*/ 2046 h 373"/>
                              <a:gd name="T4" fmla="+- 0 12495 12495"/>
                              <a:gd name="T5" fmla="*/ T4 w 850"/>
                              <a:gd name="T6" fmla="+- 0 2419 2046"/>
                              <a:gd name="T7" fmla="*/ 2419 h 373"/>
                              <a:gd name="T8" fmla="+- 0 13345 12495"/>
                              <a:gd name="T9" fmla="*/ T8 w 850"/>
                              <a:gd name="T10" fmla="+- 0 2419 2046"/>
                              <a:gd name="T11" fmla="*/ 2419 h 373"/>
                              <a:gd name="T12" fmla="+- 0 13345 12495"/>
                              <a:gd name="T13" fmla="*/ T12 w 850"/>
                              <a:gd name="T14" fmla="+- 0 2046 2046"/>
                              <a:gd name="T15" fmla="*/ 2046 h 373"/>
                              <a:gd name="T16" fmla="+- 0 12495 12495"/>
                              <a:gd name="T17" fmla="*/ T16 w 850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" name="Freeform 1408"/>
                        <wps:cNvSpPr>
                          <a:spLocks/>
                        </wps:cNvSpPr>
                        <wps:spPr bwMode="auto">
                          <a:xfrm>
                            <a:off x="13345" y="2046"/>
                            <a:ext cx="2125" cy="373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2046 2046"/>
                              <a:gd name="T3" fmla="*/ 2046 h 373"/>
                              <a:gd name="T4" fmla="+- 0 13345 13345"/>
                              <a:gd name="T5" fmla="*/ T4 w 2125"/>
                              <a:gd name="T6" fmla="+- 0 2419 2046"/>
                              <a:gd name="T7" fmla="*/ 2419 h 373"/>
                              <a:gd name="T8" fmla="+- 0 15470 13345"/>
                              <a:gd name="T9" fmla="*/ T8 w 2125"/>
                              <a:gd name="T10" fmla="+- 0 2419 2046"/>
                              <a:gd name="T11" fmla="*/ 2419 h 373"/>
                              <a:gd name="T12" fmla="+- 0 15470 13345"/>
                              <a:gd name="T13" fmla="*/ T12 w 2125"/>
                              <a:gd name="T14" fmla="+- 0 2046 2046"/>
                              <a:gd name="T15" fmla="*/ 2046 h 373"/>
                              <a:gd name="T16" fmla="+- 0 13345 13345"/>
                              <a:gd name="T17" fmla="*/ T16 w 2125"/>
                              <a:gd name="T18" fmla="+- 0 2046 2046"/>
                              <a:gd name="T19" fmla="*/ 204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Freeform 1407"/>
                        <wps:cNvSpPr>
                          <a:spLocks/>
                        </wps:cNvSpPr>
                        <wps:spPr bwMode="auto">
                          <a:xfrm>
                            <a:off x="319" y="2419"/>
                            <a:ext cx="850" cy="373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2419 2419"/>
                              <a:gd name="T3" fmla="*/ 2419 h 373"/>
                              <a:gd name="T4" fmla="+- 0 319 319"/>
                              <a:gd name="T5" fmla="*/ T4 w 850"/>
                              <a:gd name="T6" fmla="+- 0 2793 2419"/>
                              <a:gd name="T7" fmla="*/ 2793 h 373"/>
                              <a:gd name="T8" fmla="+- 0 1169 319"/>
                              <a:gd name="T9" fmla="*/ T8 w 850"/>
                              <a:gd name="T10" fmla="+- 0 2793 2419"/>
                              <a:gd name="T11" fmla="*/ 2793 h 373"/>
                              <a:gd name="T12" fmla="+- 0 1169 319"/>
                              <a:gd name="T13" fmla="*/ T12 w 850"/>
                              <a:gd name="T14" fmla="+- 0 2419 2419"/>
                              <a:gd name="T15" fmla="*/ 2419 h 373"/>
                              <a:gd name="T16" fmla="+- 0 319 319"/>
                              <a:gd name="T17" fmla="*/ T16 w 850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850" y="374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Freeform 1406"/>
                        <wps:cNvSpPr>
                          <a:spLocks/>
                        </wps:cNvSpPr>
                        <wps:spPr bwMode="auto">
                          <a:xfrm>
                            <a:off x="1169" y="2419"/>
                            <a:ext cx="2125" cy="373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2419 2419"/>
                              <a:gd name="T3" fmla="*/ 2419 h 373"/>
                              <a:gd name="T4" fmla="+- 0 1169 1169"/>
                              <a:gd name="T5" fmla="*/ T4 w 2125"/>
                              <a:gd name="T6" fmla="+- 0 2793 2419"/>
                              <a:gd name="T7" fmla="*/ 2793 h 373"/>
                              <a:gd name="T8" fmla="+- 0 3294 1169"/>
                              <a:gd name="T9" fmla="*/ T8 w 2125"/>
                              <a:gd name="T10" fmla="+- 0 2793 2419"/>
                              <a:gd name="T11" fmla="*/ 2793 h 373"/>
                              <a:gd name="T12" fmla="+- 0 3294 1169"/>
                              <a:gd name="T13" fmla="*/ T12 w 2125"/>
                              <a:gd name="T14" fmla="+- 0 2419 2419"/>
                              <a:gd name="T15" fmla="*/ 2419 h 373"/>
                              <a:gd name="T16" fmla="+- 0 1169 1169"/>
                              <a:gd name="T17" fmla="*/ T16 w 2125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2125" y="374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Freeform 1405"/>
                        <wps:cNvSpPr>
                          <a:spLocks/>
                        </wps:cNvSpPr>
                        <wps:spPr bwMode="auto">
                          <a:xfrm>
                            <a:off x="3294" y="2419"/>
                            <a:ext cx="956" cy="373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2419 2419"/>
                              <a:gd name="T3" fmla="*/ 2419 h 373"/>
                              <a:gd name="T4" fmla="+- 0 3294 3294"/>
                              <a:gd name="T5" fmla="*/ T4 w 956"/>
                              <a:gd name="T6" fmla="+- 0 2793 2419"/>
                              <a:gd name="T7" fmla="*/ 2793 h 373"/>
                              <a:gd name="T8" fmla="+- 0 4250 3294"/>
                              <a:gd name="T9" fmla="*/ T8 w 956"/>
                              <a:gd name="T10" fmla="+- 0 2793 2419"/>
                              <a:gd name="T11" fmla="*/ 2793 h 373"/>
                              <a:gd name="T12" fmla="+- 0 4250 3294"/>
                              <a:gd name="T13" fmla="*/ T12 w 956"/>
                              <a:gd name="T14" fmla="+- 0 2419 2419"/>
                              <a:gd name="T15" fmla="*/ 2419 h 373"/>
                              <a:gd name="T16" fmla="+- 0 3294 3294"/>
                              <a:gd name="T17" fmla="*/ T16 w 956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956" y="374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Freeform 1404"/>
                        <wps:cNvSpPr>
                          <a:spLocks/>
                        </wps:cNvSpPr>
                        <wps:spPr bwMode="auto">
                          <a:xfrm>
                            <a:off x="4250" y="2419"/>
                            <a:ext cx="2125" cy="373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2419 2419"/>
                              <a:gd name="T3" fmla="*/ 2419 h 373"/>
                              <a:gd name="T4" fmla="+- 0 4250 4250"/>
                              <a:gd name="T5" fmla="*/ T4 w 2125"/>
                              <a:gd name="T6" fmla="+- 0 2793 2419"/>
                              <a:gd name="T7" fmla="*/ 2793 h 373"/>
                              <a:gd name="T8" fmla="+- 0 6375 4250"/>
                              <a:gd name="T9" fmla="*/ T8 w 2125"/>
                              <a:gd name="T10" fmla="+- 0 2793 2419"/>
                              <a:gd name="T11" fmla="*/ 2793 h 373"/>
                              <a:gd name="T12" fmla="+- 0 6375 4250"/>
                              <a:gd name="T13" fmla="*/ T12 w 2125"/>
                              <a:gd name="T14" fmla="+- 0 2419 2419"/>
                              <a:gd name="T15" fmla="*/ 2419 h 373"/>
                              <a:gd name="T16" fmla="+- 0 4250 4250"/>
                              <a:gd name="T17" fmla="*/ T16 w 2125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2125" y="374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Freeform 1403"/>
                        <wps:cNvSpPr>
                          <a:spLocks/>
                        </wps:cNvSpPr>
                        <wps:spPr bwMode="auto">
                          <a:xfrm>
                            <a:off x="6375" y="2419"/>
                            <a:ext cx="850" cy="373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2419 2419"/>
                              <a:gd name="T3" fmla="*/ 2419 h 373"/>
                              <a:gd name="T4" fmla="+- 0 6375 6375"/>
                              <a:gd name="T5" fmla="*/ T4 w 850"/>
                              <a:gd name="T6" fmla="+- 0 2793 2419"/>
                              <a:gd name="T7" fmla="*/ 2793 h 373"/>
                              <a:gd name="T8" fmla="+- 0 7225 6375"/>
                              <a:gd name="T9" fmla="*/ T8 w 850"/>
                              <a:gd name="T10" fmla="+- 0 2793 2419"/>
                              <a:gd name="T11" fmla="*/ 2793 h 373"/>
                              <a:gd name="T12" fmla="+- 0 7225 6375"/>
                              <a:gd name="T13" fmla="*/ T12 w 850"/>
                              <a:gd name="T14" fmla="+- 0 2419 2419"/>
                              <a:gd name="T15" fmla="*/ 2419 h 373"/>
                              <a:gd name="T16" fmla="+- 0 6375 6375"/>
                              <a:gd name="T17" fmla="*/ T16 w 850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850" y="374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" name="Freeform 1402"/>
                        <wps:cNvSpPr>
                          <a:spLocks/>
                        </wps:cNvSpPr>
                        <wps:spPr bwMode="auto">
                          <a:xfrm>
                            <a:off x="7225" y="2419"/>
                            <a:ext cx="2125" cy="373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2419 2419"/>
                              <a:gd name="T3" fmla="*/ 2419 h 373"/>
                              <a:gd name="T4" fmla="+- 0 7225 7225"/>
                              <a:gd name="T5" fmla="*/ T4 w 2125"/>
                              <a:gd name="T6" fmla="+- 0 2793 2419"/>
                              <a:gd name="T7" fmla="*/ 2793 h 373"/>
                              <a:gd name="T8" fmla="+- 0 9350 7225"/>
                              <a:gd name="T9" fmla="*/ T8 w 2125"/>
                              <a:gd name="T10" fmla="+- 0 2793 2419"/>
                              <a:gd name="T11" fmla="*/ 2793 h 373"/>
                              <a:gd name="T12" fmla="+- 0 9350 7225"/>
                              <a:gd name="T13" fmla="*/ T12 w 2125"/>
                              <a:gd name="T14" fmla="+- 0 2419 2419"/>
                              <a:gd name="T15" fmla="*/ 2419 h 373"/>
                              <a:gd name="T16" fmla="+- 0 7225 7225"/>
                              <a:gd name="T17" fmla="*/ T16 w 2125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2125" y="374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5" name="Freeform 1401"/>
                        <wps:cNvSpPr>
                          <a:spLocks/>
                        </wps:cNvSpPr>
                        <wps:spPr bwMode="auto">
                          <a:xfrm>
                            <a:off x="9350" y="2419"/>
                            <a:ext cx="850" cy="373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2419 2419"/>
                              <a:gd name="T3" fmla="*/ 2419 h 373"/>
                              <a:gd name="T4" fmla="+- 0 9350 9350"/>
                              <a:gd name="T5" fmla="*/ T4 w 850"/>
                              <a:gd name="T6" fmla="+- 0 2793 2419"/>
                              <a:gd name="T7" fmla="*/ 2793 h 373"/>
                              <a:gd name="T8" fmla="+- 0 10200 9350"/>
                              <a:gd name="T9" fmla="*/ T8 w 850"/>
                              <a:gd name="T10" fmla="+- 0 2793 2419"/>
                              <a:gd name="T11" fmla="*/ 2793 h 373"/>
                              <a:gd name="T12" fmla="+- 0 10200 9350"/>
                              <a:gd name="T13" fmla="*/ T12 w 850"/>
                              <a:gd name="T14" fmla="+- 0 2419 2419"/>
                              <a:gd name="T15" fmla="*/ 2419 h 373"/>
                              <a:gd name="T16" fmla="+- 0 9350 9350"/>
                              <a:gd name="T17" fmla="*/ T16 w 850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850" y="374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6" name="Freeform 1400"/>
                        <wps:cNvSpPr>
                          <a:spLocks/>
                        </wps:cNvSpPr>
                        <wps:spPr bwMode="auto">
                          <a:xfrm>
                            <a:off x="10200" y="2419"/>
                            <a:ext cx="2295" cy="373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2419 2419"/>
                              <a:gd name="T3" fmla="*/ 2419 h 373"/>
                              <a:gd name="T4" fmla="+- 0 10200 10200"/>
                              <a:gd name="T5" fmla="*/ T4 w 2295"/>
                              <a:gd name="T6" fmla="+- 0 2793 2419"/>
                              <a:gd name="T7" fmla="*/ 2793 h 373"/>
                              <a:gd name="T8" fmla="+- 0 12495 10200"/>
                              <a:gd name="T9" fmla="*/ T8 w 2295"/>
                              <a:gd name="T10" fmla="+- 0 2793 2419"/>
                              <a:gd name="T11" fmla="*/ 2793 h 373"/>
                              <a:gd name="T12" fmla="+- 0 12495 10200"/>
                              <a:gd name="T13" fmla="*/ T12 w 2295"/>
                              <a:gd name="T14" fmla="+- 0 2419 2419"/>
                              <a:gd name="T15" fmla="*/ 2419 h 373"/>
                              <a:gd name="T16" fmla="+- 0 10200 10200"/>
                              <a:gd name="T17" fmla="*/ T16 w 2295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2295" y="374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7" name="Freeform 1399"/>
                        <wps:cNvSpPr>
                          <a:spLocks/>
                        </wps:cNvSpPr>
                        <wps:spPr bwMode="auto">
                          <a:xfrm>
                            <a:off x="12495" y="2419"/>
                            <a:ext cx="850" cy="373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2419 2419"/>
                              <a:gd name="T3" fmla="*/ 2419 h 373"/>
                              <a:gd name="T4" fmla="+- 0 12495 12495"/>
                              <a:gd name="T5" fmla="*/ T4 w 850"/>
                              <a:gd name="T6" fmla="+- 0 2793 2419"/>
                              <a:gd name="T7" fmla="*/ 2793 h 373"/>
                              <a:gd name="T8" fmla="+- 0 13345 12495"/>
                              <a:gd name="T9" fmla="*/ T8 w 850"/>
                              <a:gd name="T10" fmla="+- 0 2793 2419"/>
                              <a:gd name="T11" fmla="*/ 2793 h 373"/>
                              <a:gd name="T12" fmla="+- 0 13345 12495"/>
                              <a:gd name="T13" fmla="*/ T12 w 850"/>
                              <a:gd name="T14" fmla="+- 0 2419 2419"/>
                              <a:gd name="T15" fmla="*/ 2419 h 373"/>
                              <a:gd name="T16" fmla="+- 0 12495 12495"/>
                              <a:gd name="T17" fmla="*/ T16 w 850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850" y="374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" name="Freeform 1398"/>
                        <wps:cNvSpPr>
                          <a:spLocks/>
                        </wps:cNvSpPr>
                        <wps:spPr bwMode="auto">
                          <a:xfrm>
                            <a:off x="13345" y="2419"/>
                            <a:ext cx="2125" cy="373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2419 2419"/>
                              <a:gd name="T3" fmla="*/ 2419 h 373"/>
                              <a:gd name="T4" fmla="+- 0 13345 13345"/>
                              <a:gd name="T5" fmla="*/ T4 w 2125"/>
                              <a:gd name="T6" fmla="+- 0 2793 2419"/>
                              <a:gd name="T7" fmla="*/ 2793 h 373"/>
                              <a:gd name="T8" fmla="+- 0 15470 13345"/>
                              <a:gd name="T9" fmla="*/ T8 w 2125"/>
                              <a:gd name="T10" fmla="+- 0 2793 2419"/>
                              <a:gd name="T11" fmla="*/ 2793 h 373"/>
                              <a:gd name="T12" fmla="+- 0 15470 13345"/>
                              <a:gd name="T13" fmla="*/ T12 w 2125"/>
                              <a:gd name="T14" fmla="+- 0 2419 2419"/>
                              <a:gd name="T15" fmla="*/ 2419 h 373"/>
                              <a:gd name="T16" fmla="+- 0 13345 13345"/>
                              <a:gd name="T17" fmla="*/ T16 w 2125"/>
                              <a:gd name="T18" fmla="+- 0 2419 2419"/>
                              <a:gd name="T19" fmla="*/ 2419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2125" y="374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" name="Freeform 1397"/>
                        <wps:cNvSpPr>
                          <a:spLocks/>
                        </wps:cNvSpPr>
                        <wps:spPr bwMode="auto">
                          <a:xfrm>
                            <a:off x="319" y="2793"/>
                            <a:ext cx="850" cy="373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2793 2793"/>
                              <a:gd name="T3" fmla="*/ 2793 h 373"/>
                              <a:gd name="T4" fmla="+- 0 319 319"/>
                              <a:gd name="T5" fmla="*/ T4 w 850"/>
                              <a:gd name="T6" fmla="+- 0 3166 2793"/>
                              <a:gd name="T7" fmla="*/ 3166 h 373"/>
                              <a:gd name="T8" fmla="+- 0 1169 319"/>
                              <a:gd name="T9" fmla="*/ T8 w 850"/>
                              <a:gd name="T10" fmla="+- 0 3166 2793"/>
                              <a:gd name="T11" fmla="*/ 3166 h 373"/>
                              <a:gd name="T12" fmla="+- 0 1169 319"/>
                              <a:gd name="T13" fmla="*/ T12 w 850"/>
                              <a:gd name="T14" fmla="+- 0 2793 2793"/>
                              <a:gd name="T15" fmla="*/ 2793 h 373"/>
                              <a:gd name="T16" fmla="+- 0 319 319"/>
                              <a:gd name="T17" fmla="*/ T16 w 850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0" name="Freeform 1396"/>
                        <wps:cNvSpPr>
                          <a:spLocks/>
                        </wps:cNvSpPr>
                        <wps:spPr bwMode="auto">
                          <a:xfrm>
                            <a:off x="1169" y="2793"/>
                            <a:ext cx="2125" cy="373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2793 2793"/>
                              <a:gd name="T3" fmla="*/ 2793 h 373"/>
                              <a:gd name="T4" fmla="+- 0 1169 1169"/>
                              <a:gd name="T5" fmla="*/ T4 w 2125"/>
                              <a:gd name="T6" fmla="+- 0 3166 2793"/>
                              <a:gd name="T7" fmla="*/ 3166 h 373"/>
                              <a:gd name="T8" fmla="+- 0 3294 1169"/>
                              <a:gd name="T9" fmla="*/ T8 w 2125"/>
                              <a:gd name="T10" fmla="+- 0 3166 2793"/>
                              <a:gd name="T11" fmla="*/ 3166 h 373"/>
                              <a:gd name="T12" fmla="+- 0 3294 1169"/>
                              <a:gd name="T13" fmla="*/ T12 w 2125"/>
                              <a:gd name="T14" fmla="+- 0 2793 2793"/>
                              <a:gd name="T15" fmla="*/ 2793 h 373"/>
                              <a:gd name="T16" fmla="+- 0 1169 1169"/>
                              <a:gd name="T17" fmla="*/ T16 w 2125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" name="Freeform 1395"/>
                        <wps:cNvSpPr>
                          <a:spLocks/>
                        </wps:cNvSpPr>
                        <wps:spPr bwMode="auto">
                          <a:xfrm>
                            <a:off x="3294" y="2793"/>
                            <a:ext cx="956" cy="373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2793 2793"/>
                              <a:gd name="T3" fmla="*/ 2793 h 373"/>
                              <a:gd name="T4" fmla="+- 0 3294 3294"/>
                              <a:gd name="T5" fmla="*/ T4 w 956"/>
                              <a:gd name="T6" fmla="+- 0 3166 2793"/>
                              <a:gd name="T7" fmla="*/ 3166 h 373"/>
                              <a:gd name="T8" fmla="+- 0 4250 3294"/>
                              <a:gd name="T9" fmla="*/ T8 w 956"/>
                              <a:gd name="T10" fmla="+- 0 3166 2793"/>
                              <a:gd name="T11" fmla="*/ 3166 h 373"/>
                              <a:gd name="T12" fmla="+- 0 4250 3294"/>
                              <a:gd name="T13" fmla="*/ T12 w 956"/>
                              <a:gd name="T14" fmla="+- 0 2793 2793"/>
                              <a:gd name="T15" fmla="*/ 2793 h 373"/>
                              <a:gd name="T16" fmla="+- 0 3294 3294"/>
                              <a:gd name="T17" fmla="*/ T16 w 956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956" y="373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" name="Freeform 1394"/>
                        <wps:cNvSpPr>
                          <a:spLocks/>
                        </wps:cNvSpPr>
                        <wps:spPr bwMode="auto">
                          <a:xfrm>
                            <a:off x="4250" y="2793"/>
                            <a:ext cx="2125" cy="373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2793 2793"/>
                              <a:gd name="T3" fmla="*/ 2793 h 373"/>
                              <a:gd name="T4" fmla="+- 0 4250 4250"/>
                              <a:gd name="T5" fmla="*/ T4 w 2125"/>
                              <a:gd name="T6" fmla="+- 0 3166 2793"/>
                              <a:gd name="T7" fmla="*/ 3166 h 373"/>
                              <a:gd name="T8" fmla="+- 0 6375 4250"/>
                              <a:gd name="T9" fmla="*/ T8 w 2125"/>
                              <a:gd name="T10" fmla="+- 0 3166 2793"/>
                              <a:gd name="T11" fmla="*/ 3166 h 373"/>
                              <a:gd name="T12" fmla="+- 0 6375 4250"/>
                              <a:gd name="T13" fmla="*/ T12 w 2125"/>
                              <a:gd name="T14" fmla="+- 0 2793 2793"/>
                              <a:gd name="T15" fmla="*/ 2793 h 373"/>
                              <a:gd name="T16" fmla="+- 0 4250 4250"/>
                              <a:gd name="T17" fmla="*/ T16 w 2125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3" name="Freeform 1393"/>
                        <wps:cNvSpPr>
                          <a:spLocks/>
                        </wps:cNvSpPr>
                        <wps:spPr bwMode="auto">
                          <a:xfrm>
                            <a:off x="6375" y="2793"/>
                            <a:ext cx="850" cy="373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2793 2793"/>
                              <a:gd name="T3" fmla="*/ 2793 h 373"/>
                              <a:gd name="T4" fmla="+- 0 6375 6375"/>
                              <a:gd name="T5" fmla="*/ T4 w 850"/>
                              <a:gd name="T6" fmla="+- 0 3166 2793"/>
                              <a:gd name="T7" fmla="*/ 3166 h 373"/>
                              <a:gd name="T8" fmla="+- 0 7225 6375"/>
                              <a:gd name="T9" fmla="*/ T8 w 850"/>
                              <a:gd name="T10" fmla="+- 0 3166 2793"/>
                              <a:gd name="T11" fmla="*/ 3166 h 373"/>
                              <a:gd name="T12" fmla="+- 0 7225 6375"/>
                              <a:gd name="T13" fmla="*/ T12 w 850"/>
                              <a:gd name="T14" fmla="+- 0 2793 2793"/>
                              <a:gd name="T15" fmla="*/ 2793 h 373"/>
                              <a:gd name="T16" fmla="+- 0 6375 6375"/>
                              <a:gd name="T17" fmla="*/ T16 w 850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" name="Freeform 1392"/>
                        <wps:cNvSpPr>
                          <a:spLocks/>
                        </wps:cNvSpPr>
                        <wps:spPr bwMode="auto">
                          <a:xfrm>
                            <a:off x="7225" y="2793"/>
                            <a:ext cx="2125" cy="373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2793 2793"/>
                              <a:gd name="T3" fmla="*/ 2793 h 373"/>
                              <a:gd name="T4" fmla="+- 0 7225 7225"/>
                              <a:gd name="T5" fmla="*/ T4 w 2125"/>
                              <a:gd name="T6" fmla="+- 0 3166 2793"/>
                              <a:gd name="T7" fmla="*/ 3166 h 373"/>
                              <a:gd name="T8" fmla="+- 0 9350 7225"/>
                              <a:gd name="T9" fmla="*/ T8 w 2125"/>
                              <a:gd name="T10" fmla="+- 0 3166 2793"/>
                              <a:gd name="T11" fmla="*/ 3166 h 373"/>
                              <a:gd name="T12" fmla="+- 0 9350 7225"/>
                              <a:gd name="T13" fmla="*/ T12 w 2125"/>
                              <a:gd name="T14" fmla="+- 0 2793 2793"/>
                              <a:gd name="T15" fmla="*/ 2793 h 373"/>
                              <a:gd name="T16" fmla="+- 0 7225 7225"/>
                              <a:gd name="T17" fmla="*/ T16 w 2125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" name="Freeform 1391"/>
                        <wps:cNvSpPr>
                          <a:spLocks/>
                        </wps:cNvSpPr>
                        <wps:spPr bwMode="auto">
                          <a:xfrm>
                            <a:off x="9350" y="2793"/>
                            <a:ext cx="850" cy="373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2793 2793"/>
                              <a:gd name="T3" fmla="*/ 2793 h 373"/>
                              <a:gd name="T4" fmla="+- 0 9350 9350"/>
                              <a:gd name="T5" fmla="*/ T4 w 850"/>
                              <a:gd name="T6" fmla="+- 0 3166 2793"/>
                              <a:gd name="T7" fmla="*/ 3166 h 373"/>
                              <a:gd name="T8" fmla="+- 0 10200 9350"/>
                              <a:gd name="T9" fmla="*/ T8 w 850"/>
                              <a:gd name="T10" fmla="+- 0 3166 2793"/>
                              <a:gd name="T11" fmla="*/ 3166 h 373"/>
                              <a:gd name="T12" fmla="+- 0 10200 9350"/>
                              <a:gd name="T13" fmla="*/ T12 w 850"/>
                              <a:gd name="T14" fmla="+- 0 2793 2793"/>
                              <a:gd name="T15" fmla="*/ 2793 h 373"/>
                              <a:gd name="T16" fmla="+- 0 9350 9350"/>
                              <a:gd name="T17" fmla="*/ T16 w 850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" name="Freeform 1390"/>
                        <wps:cNvSpPr>
                          <a:spLocks/>
                        </wps:cNvSpPr>
                        <wps:spPr bwMode="auto">
                          <a:xfrm>
                            <a:off x="10200" y="2793"/>
                            <a:ext cx="2295" cy="373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2793 2793"/>
                              <a:gd name="T3" fmla="*/ 2793 h 373"/>
                              <a:gd name="T4" fmla="+- 0 10200 10200"/>
                              <a:gd name="T5" fmla="*/ T4 w 2295"/>
                              <a:gd name="T6" fmla="+- 0 3166 2793"/>
                              <a:gd name="T7" fmla="*/ 3166 h 373"/>
                              <a:gd name="T8" fmla="+- 0 12495 10200"/>
                              <a:gd name="T9" fmla="*/ T8 w 2295"/>
                              <a:gd name="T10" fmla="+- 0 3166 2793"/>
                              <a:gd name="T11" fmla="*/ 3166 h 373"/>
                              <a:gd name="T12" fmla="+- 0 12495 10200"/>
                              <a:gd name="T13" fmla="*/ T12 w 2295"/>
                              <a:gd name="T14" fmla="+- 0 2793 2793"/>
                              <a:gd name="T15" fmla="*/ 2793 h 373"/>
                              <a:gd name="T16" fmla="+- 0 10200 10200"/>
                              <a:gd name="T17" fmla="*/ T16 w 2295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295" y="373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" name="Freeform 1389"/>
                        <wps:cNvSpPr>
                          <a:spLocks/>
                        </wps:cNvSpPr>
                        <wps:spPr bwMode="auto">
                          <a:xfrm>
                            <a:off x="12495" y="2793"/>
                            <a:ext cx="850" cy="373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2793 2793"/>
                              <a:gd name="T3" fmla="*/ 2793 h 373"/>
                              <a:gd name="T4" fmla="+- 0 12495 12495"/>
                              <a:gd name="T5" fmla="*/ T4 w 850"/>
                              <a:gd name="T6" fmla="+- 0 3166 2793"/>
                              <a:gd name="T7" fmla="*/ 3166 h 373"/>
                              <a:gd name="T8" fmla="+- 0 13345 12495"/>
                              <a:gd name="T9" fmla="*/ T8 w 850"/>
                              <a:gd name="T10" fmla="+- 0 3166 2793"/>
                              <a:gd name="T11" fmla="*/ 3166 h 373"/>
                              <a:gd name="T12" fmla="+- 0 13345 12495"/>
                              <a:gd name="T13" fmla="*/ T12 w 850"/>
                              <a:gd name="T14" fmla="+- 0 2793 2793"/>
                              <a:gd name="T15" fmla="*/ 2793 h 373"/>
                              <a:gd name="T16" fmla="+- 0 12495 12495"/>
                              <a:gd name="T17" fmla="*/ T16 w 850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" name="Freeform 1388"/>
                        <wps:cNvSpPr>
                          <a:spLocks/>
                        </wps:cNvSpPr>
                        <wps:spPr bwMode="auto">
                          <a:xfrm>
                            <a:off x="13345" y="2793"/>
                            <a:ext cx="2125" cy="373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2793 2793"/>
                              <a:gd name="T3" fmla="*/ 2793 h 373"/>
                              <a:gd name="T4" fmla="+- 0 13345 13345"/>
                              <a:gd name="T5" fmla="*/ T4 w 2125"/>
                              <a:gd name="T6" fmla="+- 0 3166 2793"/>
                              <a:gd name="T7" fmla="*/ 3166 h 373"/>
                              <a:gd name="T8" fmla="+- 0 15470 13345"/>
                              <a:gd name="T9" fmla="*/ T8 w 2125"/>
                              <a:gd name="T10" fmla="+- 0 3166 2793"/>
                              <a:gd name="T11" fmla="*/ 3166 h 373"/>
                              <a:gd name="T12" fmla="+- 0 15470 13345"/>
                              <a:gd name="T13" fmla="*/ T12 w 2125"/>
                              <a:gd name="T14" fmla="+- 0 2793 2793"/>
                              <a:gd name="T15" fmla="*/ 2793 h 373"/>
                              <a:gd name="T16" fmla="+- 0 13345 13345"/>
                              <a:gd name="T17" fmla="*/ T16 w 2125"/>
                              <a:gd name="T18" fmla="+- 0 2793 2793"/>
                              <a:gd name="T19" fmla="*/ 2793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" name="Freeform 1387"/>
                        <wps:cNvSpPr>
                          <a:spLocks/>
                        </wps:cNvSpPr>
                        <wps:spPr bwMode="auto">
                          <a:xfrm>
                            <a:off x="319" y="3166"/>
                            <a:ext cx="850" cy="373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3166 3166"/>
                              <a:gd name="T3" fmla="*/ 3166 h 373"/>
                              <a:gd name="T4" fmla="+- 0 319 319"/>
                              <a:gd name="T5" fmla="*/ T4 w 850"/>
                              <a:gd name="T6" fmla="+- 0 3539 3166"/>
                              <a:gd name="T7" fmla="*/ 3539 h 373"/>
                              <a:gd name="T8" fmla="+- 0 1169 319"/>
                              <a:gd name="T9" fmla="*/ T8 w 850"/>
                              <a:gd name="T10" fmla="+- 0 3539 3166"/>
                              <a:gd name="T11" fmla="*/ 3539 h 373"/>
                              <a:gd name="T12" fmla="+- 0 1169 319"/>
                              <a:gd name="T13" fmla="*/ T12 w 850"/>
                              <a:gd name="T14" fmla="+- 0 3166 3166"/>
                              <a:gd name="T15" fmla="*/ 3166 h 373"/>
                              <a:gd name="T16" fmla="+- 0 319 319"/>
                              <a:gd name="T17" fmla="*/ T16 w 850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" name="Freeform 1386"/>
                        <wps:cNvSpPr>
                          <a:spLocks/>
                        </wps:cNvSpPr>
                        <wps:spPr bwMode="auto">
                          <a:xfrm>
                            <a:off x="1169" y="3166"/>
                            <a:ext cx="2125" cy="373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3166 3166"/>
                              <a:gd name="T3" fmla="*/ 3166 h 373"/>
                              <a:gd name="T4" fmla="+- 0 1169 1169"/>
                              <a:gd name="T5" fmla="*/ T4 w 2125"/>
                              <a:gd name="T6" fmla="+- 0 3539 3166"/>
                              <a:gd name="T7" fmla="*/ 3539 h 373"/>
                              <a:gd name="T8" fmla="+- 0 3294 1169"/>
                              <a:gd name="T9" fmla="*/ T8 w 2125"/>
                              <a:gd name="T10" fmla="+- 0 3539 3166"/>
                              <a:gd name="T11" fmla="*/ 3539 h 373"/>
                              <a:gd name="T12" fmla="+- 0 3294 1169"/>
                              <a:gd name="T13" fmla="*/ T12 w 2125"/>
                              <a:gd name="T14" fmla="+- 0 3166 3166"/>
                              <a:gd name="T15" fmla="*/ 3166 h 373"/>
                              <a:gd name="T16" fmla="+- 0 1169 1169"/>
                              <a:gd name="T17" fmla="*/ T16 w 2125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" name="Freeform 1385"/>
                        <wps:cNvSpPr>
                          <a:spLocks/>
                        </wps:cNvSpPr>
                        <wps:spPr bwMode="auto">
                          <a:xfrm>
                            <a:off x="3294" y="3166"/>
                            <a:ext cx="956" cy="373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3166 3166"/>
                              <a:gd name="T3" fmla="*/ 3166 h 373"/>
                              <a:gd name="T4" fmla="+- 0 3294 3294"/>
                              <a:gd name="T5" fmla="*/ T4 w 956"/>
                              <a:gd name="T6" fmla="+- 0 3539 3166"/>
                              <a:gd name="T7" fmla="*/ 3539 h 373"/>
                              <a:gd name="T8" fmla="+- 0 4250 3294"/>
                              <a:gd name="T9" fmla="*/ T8 w 956"/>
                              <a:gd name="T10" fmla="+- 0 3539 3166"/>
                              <a:gd name="T11" fmla="*/ 3539 h 373"/>
                              <a:gd name="T12" fmla="+- 0 4250 3294"/>
                              <a:gd name="T13" fmla="*/ T12 w 956"/>
                              <a:gd name="T14" fmla="+- 0 3166 3166"/>
                              <a:gd name="T15" fmla="*/ 3166 h 373"/>
                              <a:gd name="T16" fmla="+- 0 3294 3294"/>
                              <a:gd name="T17" fmla="*/ T16 w 956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956" y="373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" name="Freeform 1384"/>
                        <wps:cNvSpPr>
                          <a:spLocks/>
                        </wps:cNvSpPr>
                        <wps:spPr bwMode="auto">
                          <a:xfrm>
                            <a:off x="4250" y="3166"/>
                            <a:ext cx="2125" cy="373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3166 3166"/>
                              <a:gd name="T3" fmla="*/ 3166 h 373"/>
                              <a:gd name="T4" fmla="+- 0 4250 4250"/>
                              <a:gd name="T5" fmla="*/ T4 w 2125"/>
                              <a:gd name="T6" fmla="+- 0 3539 3166"/>
                              <a:gd name="T7" fmla="*/ 3539 h 373"/>
                              <a:gd name="T8" fmla="+- 0 6375 4250"/>
                              <a:gd name="T9" fmla="*/ T8 w 2125"/>
                              <a:gd name="T10" fmla="+- 0 3539 3166"/>
                              <a:gd name="T11" fmla="*/ 3539 h 373"/>
                              <a:gd name="T12" fmla="+- 0 6375 4250"/>
                              <a:gd name="T13" fmla="*/ T12 w 2125"/>
                              <a:gd name="T14" fmla="+- 0 3166 3166"/>
                              <a:gd name="T15" fmla="*/ 3166 h 373"/>
                              <a:gd name="T16" fmla="+- 0 4250 4250"/>
                              <a:gd name="T17" fmla="*/ T16 w 2125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" name="Freeform 1383"/>
                        <wps:cNvSpPr>
                          <a:spLocks/>
                        </wps:cNvSpPr>
                        <wps:spPr bwMode="auto">
                          <a:xfrm>
                            <a:off x="6375" y="3166"/>
                            <a:ext cx="850" cy="373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3166 3166"/>
                              <a:gd name="T3" fmla="*/ 3166 h 373"/>
                              <a:gd name="T4" fmla="+- 0 6375 6375"/>
                              <a:gd name="T5" fmla="*/ T4 w 850"/>
                              <a:gd name="T6" fmla="+- 0 3539 3166"/>
                              <a:gd name="T7" fmla="*/ 3539 h 373"/>
                              <a:gd name="T8" fmla="+- 0 7225 6375"/>
                              <a:gd name="T9" fmla="*/ T8 w 850"/>
                              <a:gd name="T10" fmla="+- 0 3539 3166"/>
                              <a:gd name="T11" fmla="*/ 3539 h 373"/>
                              <a:gd name="T12" fmla="+- 0 7225 6375"/>
                              <a:gd name="T13" fmla="*/ T12 w 850"/>
                              <a:gd name="T14" fmla="+- 0 3166 3166"/>
                              <a:gd name="T15" fmla="*/ 3166 h 373"/>
                              <a:gd name="T16" fmla="+- 0 6375 6375"/>
                              <a:gd name="T17" fmla="*/ T16 w 850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" name="Freeform 1382"/>
                        <wps:cNvSpPr>
                          <a:spLocks/>
                        </wps:cNvSpPr>
                        <wps:spPr bwMode="auto">
                          <a:xfrm>
                            <a:off x="7225" y="3166"/>
                            <a:ext cx="2125" cy="373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3166 3166"/>
                              <a:gd name="T3" fmla="*/ 3166 h 373"/>
                              <a:gd name="T4" fmla="+- 0 7225 7225"/>
                              <a:gd name="T5" fmla="*/ T4 w 2125"/>
                              <a:gd name="T6" fmla="+- 0 3539 3166"/>
                              <a:gd name="T7" fmla="*/ 3539 h 373"/>
                              <a:gd name="T8" fmla="+- 0 9350 7225"/>
                              <a:gd name="T9" fmla="*/ T8 w 2125"/>
                              <a:gd name="T10" fmla="+- 0 3539 3166"/>
                              <a:gd name="T11" fmla="*/ 3539 h 373"/>
                              <a:gd name="T12" fmla="+- 0 9350 7225"/>
                              <a:gd name="T13" fmla="*/ T12 w 2125"/>
                              <a:gd name="T14" fmla="+- 0 3166 3166"/>
                              <a:gd name="T15" fmla="*/ 3166 h 373"/>
                              <a:gd name="T16" fmla="+- 0 7225 7225"/>
                              <a:gd name="T17" fmla="*/ T16 w 2125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" name="Freeform 1381"/>
                        <wps:cNvSpPr>
                          <a:spLocks/>
                        </wps:cNvSpPr>
                        <wps:spPr bwMode="auto">
                          <a:xfrm>
                            <a:off x="9350" y="3166"/>
                            <a:ext cx="850" cy="373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3166 3166"/>
                              <a:gd name="T3" fmla="*/ 3166 h 373"/>
                              <a:gd name="T4" fmla="+- 0 9350 9350"/>
                              <a:gd name="T5" fmla="*/ T4 w 850"/>
                              <a:gd name="T6" fmla="+- 0 3539 3166"/>
                              <a:gd name="T7" fmla="*/ 3539 h 373"/>
                              <a:gd name="T8" fmla="+- 0 10200 9350"/>
                              <a:gd name="T9" fmla="*/ T8 w 850"/>
                              <a:gd name="T10" fmla="+- 0 3539 3166"/>
                              <a:gd name="T11" fmla="*/ 3539 h 373"/>
                              <a:gd name="T12" fmla="+- 0 10200 9350"/>
                              <a:gd name="T13" fmla="*/ T12 w 850"/>
                              <a:gd name="T14" fmla="+- 0 3166 3166"/>
                              <a:gd name="T15" fmla="*/ 3166 h 373"/>
                              <a:gd name="T16" fmla="+- 0 9350 9350"/>
                              <a:gd name="T17" fmla="*/ T16 w 850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" name="Freeform 1380"/>
                        <wps:cNvSpPr>
                          <a:spLocks/>
                        </wps:cNvSpPr>
                        <wps:spPr bwMode="auto">
                          <a:xfrm>
                            <a:off x="10200" y="3166"/>
                            <a:ext cx="2295" cy="373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3166 3166"/>
                              <a:gd name="T3" fmla="*/ 3166 h 373"/>
                              <a:gd name="T4" fmla="+- 0 10200 10200"/>
                              <a:gd name="T5" fmla="*/ T4 w 2295"/>
                              <a:gd name="T6" fmla="+- 0 3539 3166"/>
                              <a:gd name="T7" fmla="*/ 3539 h 373"/>
                              <a:gd name="T8" fmla="+- 0 12495 10200"/>
                              <a:gd name="T9" fmla="*/ T8 w 2295"/>
                              <a:gd name="T10" fmla="+- 0 3539 3166"/>
                              <a:gd name="T11" fmla="*/ 3539 h 373"/>
                              <a:gd name="T12" fmla="+- 0 12495 10200"/>
                              <a:gd name="T13" fmla="*/ T12 w 2295"/>
                              <a:gd name="T14" fmla="+- 0 3166 3166"/>
                              <a:gd name="T15" fmla="*/ 3166 h 373"/>
                              <a:gd name="T16" fmla="+- 0 10200 10200"/>
                              <a:gd name="T17" fmla="*/ T16 w 2295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295" y="373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" name="Freeform 1379"/>
                        <wps:cNvSpPr>
                          <a:spLocks/>
                        </wps:cNvSpPr>
                        <wps:spPr bwMode="auto">
                          <a:xfrm>
                            <a:off x="12495" y="3166"/>
                            <a:ext cx="850" cy="373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3166 3166"/>
                              <a:gd name="T3" fmla="*/ 3166 h 373"/>
                              <a:gd name="T4" fmla="+- 0 12495 12495"/>
                              <a:gd name="T5" fmla="*/ T4 w 850"/>
                              <a:gd name="T6" fmla="+- 0 3539 3166"/>
                              <a:gd name="T7" fmla="*/ 3539 h 373"/>
                              <a:gd name="T8" fmla="+- 0 13345 12495"/>
                              <a:gd name="T9" fmla="*/ T8 w 850"/>
                              <a:gd name="T10" fmla="+- 0 3539 3166"/>
                              <a:gd name="T11" fmla="*/ 3539 h 373"/>
                              <a:gd name="T12" fmla="+- 0 13345 12495"/>
                              <a:gd name="T13" fmla="*/ T12 w 850"/>
                              <a:gd name="T14" fmla="+- 0 3166 3166"/>
                              <a:gd name="T15" fmla="*/ 3166 h 373"/>
                              <a:gd name="T16" fmla="+- 0 12495 12495"/>
                              <a:gd name="T17" fmla="*/ T16 w 850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850" y="373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" name="Freeform 1378"/>
                        <wps:cNvSpPr>
                          <a:spLocks/>
                        </wps:cNvSpPr>
                        <wps:spPr bwMode="auto">
                          <a:xfrm>
                            <a:off x="13345" y="3166"/>
                            <a:ext cx="2125" cy="373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3166 3166"/>
                              <a:gd name="T3" fmla="*/ 3166 h 373"/>
                              <a:gd name="T4" fmla="+- 0 13345 13345"/>
                              <a:gd name="T5" fmla="*/ T4 w 2125"/>
                              <a:gd name="T6" fmla="+- 0 3539 3166"/>
                              <a:gd name="T7" fmla="*/ 3539 h 373"/>
                              <a:gd name="T8" fmla="+- 0 15470 13345"/>
                              <a:gd name="T9" fmla="*/ T8 w 2125"/>
                              <a:gd name="T10" fmla="+- 0 3539 3166"/>
                              <a:gd name="T11" fmla="*/ 3539 h 373"/>
                              <a:gd name="T12" fmla="+- 0 15470 13345"/>
                              <a:gd name="T13" fmla="*/ T12 w 2125"/>
                              <a:gd name="T14" fmla="+- 0 3166 3166"/>
                              <a:gd name="T15" fmla="*/ 3166 h 373"/>
                              <a:gd name="T16" fmla="+- 0 13345 13345"/>
                              <a:gd name="T17" fmla="*/ T16 w 2125"/>
                              <a:gd name="T18" fmla="+- 0 3166 3166"/>
                              <a:gd name="T19" fmla="*/ 3166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73">
                                <a:moveTo>
                                  <a:pt x="0" y="0"/>
                                </a:moveTo>
                                <a:lnTo>
                                  <a:pt x="0" y="373"/>
                                </a:lnTo>
                                <a:lnTo>
                                  <a:pt x="2125" y="373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" name="Freeform 1377"/>
                        <wps:cNvSpPr>
                          <a:spLocks/>
                        </wps:cNvSpPr>
                        <wps:spPr bwMode="auto">
                          <a:xfrm>
                            <a:off x="319" y="3539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3539 3539"/>
                              <a:gd name="T3" fmla="*/ 3539 h 390"/>
                              <a:gd name="T4" fmla="+- 0 319 319"/>
                              <a:gd name="T5" fmla="*/ T4 w 850"/>
                              <a:gd name="T6" fmla="+- 0 3929 3539"/>
                              <a:gd name="T7" fmla="*/ 3929 h 390"/>
                              <a:gd name="T8" fmla="+- 0 1169 319"/>
                              <a:gd name="T9" fmla="*/ T8 w 850"/>
                              <a:gd name="T10" fmla="+- 0 3929 3539"/>
                              <a:gd name="T11" fmla="*/ 3929 h 390"/>
                              <a:gd name="T12" fmla="+- 0 1169 319"/>
                              <a:gd name="T13" fmla="*/ T12 w 850"/>
                              <a:gd name="T14" fmla="+- 0 3539 3539"/>
                              <a:gd name="T15" fmla="*/ 3539 h 390"/>
                              <a:gd name="T16" fmla="+- 0 319 319"/>
                              <a:gd name="T17" fmla="*/ T16 w 850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" name="Freeform 1376"/>
                        <wps:cNvSpPr>
                          <a:spLocks/>
                        </wps:cNvSpPr>
                        <wps:spPr bwMode="auto">
                          <a:xfrm>
                            <a:off x="1169" y="3539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3539 3539"/>
                              <a:gd name="T3" fmla="*/ 3539 h 390"/>
                              <a:gd name="T4" fmla="+- 0 1169 1169"/>
                              <a:gd name="T5" fmla="*/ T4 w 2125"/>
                              <a:gd name="T6" fmla="+- 0 3929 3539"/>
                              <a:gd name="T7" fmla="*/ 3929 h 390"/>
                              <a:gd name="T8" fmla="+- 0 3294 1169"/>
                              <a:gd name="T9" fmla="*/ T8 w 2125"/>
                              <a:gd name="T10" fmla="+- 0 3929 3539"/>
                              <a:gd name="T11" fmla="*/ 3929 h 390"/>
                              <a:gd name="T12" fmla="+- 0 3294 1169"/>
                              <a:gd name="T13" fmla="*/ T12 w 2125"/>
                              <a:gd name="T14" fmla="+- 0 3539 3539"/>
                              <a:gd name="T15" fmla="*/ 3539 h 390"/>
                              <a:gd name="T16" fmla="+- 0 1169 1169"/>
                              <a:gd name="T17" fmla="*/ T16 w 2125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1" name="Freeform 1375"/>
                        <wps:cNvSpPr>
                          <a:spLocks/>
                        </wps:cNvSpPr>
                        <wps:spPr bwMode="auto">
                          <a:xfrm>
                            <a:off x="3294" y="3539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3539 3539"/>
                              <a:gd name="T3" fmla="*/ 3539 h 390"/>
                              <a:gd name="T4" fmla="+- 0 3294 3294"/>
                              <a:gd name="T5" fmla="*/ T4 w 956"/>
                              <a:gd name="T6" fmla="+- 0 3929 3539"/>
                              <a:gd name="T7" fmla="*/ 3929 h 390"/>
                              <a:gd name="T8" fmla="+- 0 4250 3294"/>
                              <a:gd name="T9" fmla="*/ T8 w 956"/>
                              <a:gd name="T10" fmla="+- 0 3929 3539"/>
                              <a:gd name="T11" fmla="*/ 3929 h 390"/>
                              <a:gd name="T12" fmla="+- 0 4250 3294"/>
                              <a:gd name="T13" fmla="*/ T12 w 956"/>
                              <a:gd name="T14" fmla="+- 0 3539 3539"/>
                              <a:gd name="T15" fmla="*/ 3539 h 390"/>
                              <a:gd name="T16" fmla="+- 0 3294 3294"/>
                              <a:gd name="T17" fmla="*/ T16 w 956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956" y="390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" name="Freeform 1374"/>
                        <wps:cNvSpPr>
                          <a:spLocks/>
                        </wps:cNvSpPr>
                        <wps:spPr bwMode="auto">
                          <a:xfrm>
                            <a:off x="4250" y="3539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3539 3539"/>
                              <a:gd name="T3" fmla="*/ 3539 h 390"/>
                              <a:gd name="T4" fmla="+- 0 4250 4250"/>
                              <a:gd name="T5" fmla="*/ T4 w 2125"/>
                              <a:gd name="T6" fmla="+- 0 3929 3539"/>
                              <a:gd name="T7" fmla="*/ 3929 h 390"/>
                              <a:gd name="T8" fmla="+- 0 6375 4250"/>
                              <a:gd name="T9" fmla="*/ T8 w 2125"/>
                              <a:gd name="T10" fmla="+- 0 3929 3539"/>
                              <a:gd name="T11" fmla="*/ 3929 h 390"/>
                              <a:gd name="T12" fmla="+- 0 6375 4250"/>
                              <a:gd name="T13" fmla="*/ T12 w 2125"/>
                              <a:gd name="T14" fmla="+- 0 3539 3539"/>
                              <a:gd name="T15" fmla="*/ 3539 h 390"/>
                              <a:gd name="T16" fmla="+- 0 4250 4250"/>
                              <a:gd name="T17" fmla="*/ T16 w 2125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" name="Freeform 1373"/>
                        <wps:cNvSpPr>
                          <a:spLocks/>
                        </wps:cNvSpPr>
                        <wps:spPr bwMode="auto">
                          <a:xfrm>
                            <a:off x="6375" y="3539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3539 3539"/>
                              <a:gd name="T3" fmla="*/ 3539 h 390"/>
                              <a:gd name="T4" fmla="+- 0 6375 6375"/>
                              <a:gd name="T5" fmla="*/ T4 w 850"/>
                              <a:gd name="T6" fmla="+- 0 3929 3539"/>
                              <a:gd name="T7" fmla="*/ 3929 h 390"/>
                              <a:gd name="T8" fmla="+- 0 7225 6375"/>
                              <a:gd name="T9" fmla="*/ T8 w 850"/>
                              <a:gd name="T10" fmla="+- 0 3929 3539"/>
                              <a:gd name="T11" fmla="*/ 3929 h 390"/>
                              <a:gd name="T12" fmla="+- 0 7225 6375"/>
                              <a:gd name="T13" fmla="*/ T12 w 850"/>
                              <a:gd name="T14" fmla="+- 0 3539 3539"/>
                              <a:gd name="T15" fmla="*/ 3539 h 390"/>
                              <a:gd name="T16" fmla="+- 0 6375 6375"/>
                              <a:gd name="T17" fmla="*/ T16 w 850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" name="Freeform 1372"/>
                        <wps:cNvSpPr>
                          <a:spLocks/>
                        </wps:cNvSpPr>
                        <wps:spPr bwMode="auto">
                          <a:xfrm>
                            <a:off x="7225" y="3539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3539 3539"/>
                              <a:gd name="T3" fmla="*/ 3539 h 390"/>
                              <a:gd name="T4" fmla="+- 0 7225 7225"/>
                              <a:gd name="T5" fmla="*/ T4 w 2125"/>
                              <a:gd name="T6" fmla="+- 0 3929 3539"/>
                              <a:gd name="T7" fmla="*/ 3929 h 390"/>
                              <a:gd name="T8" fmla="+- 0 9350 7225"/>
                              <a:gd name="T9" fmla="*/ T8 w 2125"/>
                              <a:gd name="T10" fmla="+- 0 3929 3539"/>
                              <a:gd name="T11" fmla="*/ 3929 h 390"/>
                              <a:gd name="T12" fmla="+- 0 9350 7225"/>
                              <a:gd name="T13" fmla="*/ T12 w 2125"/>
                              <a:gd name="T14" fmla="+- 0 3539 3539"/>
                              <a:gd name="T15" fmla="*/ 3539 h 390"/>
                              <a:gd name="T16" fmla="+- 0 7225 7225"/>
                              <a:gd name="T17" fmla="*/ T16 w 2125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" name="Freeform 1371"/>
                        <wps:cNvSpPr>
                          <a:spLocks/>
                        </wps:cNvSpPr>
                        <wps:spPr bwMode="auto">
                          <a:xfrm>
                            <a:off x="9350" y="3539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3539 3539"/>
                              <a:gd name="T3" fmla="*/ 3539 h 390"/>
                              <a:gd name="T4" fmla="+- 0 9350 9350"/>
                              <a:gd name="T5" fmla="*/ T4 w 850"/>
                              <a:gd name="T6" fmla="+- 0 3929 3539"/>
                              <a:gd name="T7" fmla="*/ 3929 h 390"/>
                              <a:gd name="T8" fmla="+- 0 10200 9350"/>
                              <a:gd name="T9" fmla="*/ T8 w 850"/>
                              <a:gd name="T10" fmla="+- 0 3929 3539"/>
                              <a:gd name="T11" fmla="*/ 3929 h 390"/>
                              <a:gd name="T12" fmla="+- 0 10200 9350"/>
                              <a:gd name="T13" fmla="*/ T12 w 850"/>
                              <a:gd name="T14" fmla="+- 0 3539 3539"/>
                              <a:gd name="T15" fmla="*/ 3539 h 390"/>
                              <a:gd name="T16" fmla="+- 0 9350 9350"/>
                              <a:gd name="T17" fmla="*/ T16 w 850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" name="Freeform 1370"/>
                        <wps:cNvSpPr>
                          <a:spLocks/>
                        </wps:cNvSpPr>
                        <wps:spPr bwMode="auto">
                          <a:xfrm>
                            <a:off x="10200" y="3539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3539 3539"/>
                              <a:gd name="T3" fmla="*/ 3539 h 390"/>
                              <a:gd name="T4" fmla="+- 0 10200 10200"/>
                              <a:gd name="T5" fmla="*/ T4 w 2295"/>
                              <a:gd name="T6" fmla="+- 0 3929 3539"/>
                              <a:gd name="T7" fmla="*/ 3929 h 390"/>
                              <a:gd name="T8" fmla="+- 0 12495 10200"/>
                              <a:gd name="T9" fmla="*/ T8 w 2295"/>
                              <a:gd name="T10" fmla="+- 0 3929 3539"/>
                              <a:gd name="T11" fmla="*/ 3929 h 390"/>
                              <a:gd name="T12" fmla="+- 0 12495 10200"/>
                              <a:gd name="T13" fmla="*/ T12 w 2295"/>
                              <a:gd name="T14" fmla="+- 0 3539 3539"/>
                              <a:gd name="T15" fmla="*/ 3539 h 390"/>
                              <a:gd name="T16" fmla="+- 0 10200 10200"/>
                              <a:gd name="T17" fmla="*/ T16 w 2295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295" y="390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7" name="Freeform 1369"/>
                        <wps:cNvSpPr>
                          <a:spLocks/>
                        </wps:cNvSpPr>
                        <wps:spPr bwMode="auto">
                          <a:xfrm>
                            <a:off x="12495" y="3539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3539 3539"/>
                              <a:gd name="T3" fmla="*/ 3539 h 390"/>
                              <a:gd name="T4" fmla="+- 0 12495 12495"/>
                              <a:gd name="T5" fmla="*/ T4 w 850"/>
                              <a:gd name="T6" fmla="+- 0 3929 3539"/>
                              <a:gd name="T7" fmla="*/ 3929 h 390"/>
                              <a:gd name="T8" fmla="+- 0 13345 12495"/>
                              <a:gd name="T9" fmla="*/ T8 w 850"/>
                              <a:gd name="T10" fmla="+- 0 3929 3539"/>
                              <a:gd name="T11" fmla="*/ 3929 h 390"/>
                              <a:gd name="T12" fmla="+- 0 13345 12495"/>
                              <a:gd name="T13" fmla="*/ T12 w 850"/>
                              <a:gd name="T14" fmla="+- 0 3539 3539"/>
                              <a:gd name="T15" fmla="*/ 3539 h 390"/>
                              <a:gd name="T16" fmla="+- 0 12495 12495"/>
                              <a:gd name="T17" fmla="*/ T16 w 850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" name="Freeform 1368"/>
                        <wps:cNvSpPr>
                          <a:spLocks/>
                        </wps:cNvSpPr>
                        <wps:spPr bwMode="auto">
                          <a:xfrm>
                            <a:off x="13345" y="3539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3539 3539"/>
                              <a:gd name="T3" fmla="*/ 3539 h 390"/>
                              <a:gd name="T4" fmla="+- 0 13345 13345"/>
                              <a:gd name="T5" fmla="*/ T4 w 2125"/>
                              <a:gd name="T6" fmla="+- 0 3929 3539"/>
                              <a:gd name="T7" fmla="*/ 3929 h 390"/>
                              <a:gd name="T8" fmla="+- 0 15470 13345"/>
                              <a:gd name="T9" fmla="*/ T8 w 2125"/>
                              <a:gd name="T10" fmla="+- 0 3929 3539"/>
                              <a:gd name="T11" fmla="*/ 3929 h 390"/>
                              <a:gd name="T12" fmla="+- 0 15470 13345"/>
                              <a:gd name="T13" fmla="*/ T12 w 2125"/>
                              <a:gd name="T14" fmla="+- 0 3539 3539"/>
                              <a:gd name="T15" fmla="*/ 3539 h 390"/>
                              <a:gd name="T16" fmla="+- 0 13345 13345"/>
                              <a:gd name="T17" fmla="*/ T16 w 2125"/>
                              <a:gd name="T18" fmla="+- 0 3539 3539"/>
                              <a:gd name="T19" fmla="*/ 353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" name="Freeform 1367"/>
                        <wps:cNvSpPr>
                          <a:spLocks/>
                        </wps:cNvSpPr>
                        <wps:spPr bwMode="auto">
                          <a:xfrm>
                            <a:off x="319" y="3929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3929 3929"/>
                              <a:gd name="T3" fmla="*/ 3929 h 390"/>
                              <a:gd name="T4" fmla="+- 0 319 319"/>
                              <a:gd name="T5" fmla="*/ T4 w 850"/>
                              <a:gd name="T6" fmla="+- 0 4319 3929"/>
                              <a:gd name="T7" fmla="*/ 4319 h 390"/>
                              <a:gd name="T8" fmla="+- 0 1169 319"/>
                              <a:gd name="T9" fmla="*/ T8 w 850"/>
                              <a:gd name="T10" fmla="+- 0 4319 3929"/>
                              <a:gd name="T11" fmla="*/ 4319 h 390"/>
                              <a:gd name="T12" fmla="+- 0 1169 319"/>
                              <a:gd name="T13" fmla="*/ T12 w 850"/>
                              <a:gd name="T14" fmla="+- 0 3929 3929"/>
                              <a:gd name="T15" fmla="*/ 3929 h 390"/>
                              <a:gd name="T16" fmla="+- 0 319 319"/>
                              <a:gd name="T17" fmla="*/ T16 w 850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" name="Freeform 1366"/>
                        <wps:cNvSpPr>
                          <a:spLocks/>
                        </wps:cNvSpPr>
                        <wps:spPr bwMode="auto">
                          <a:xfrm>
                            <a:off x="1169" y="3929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3929 3929"/>
                              <a:gd name="T3" fmla="*/ 3929 h 390"/>
                              <a:gd name="T4" fmla="+- 0 1169 1169"/>
                              <a:gd name="T5" fmla="*/ T4 w 2125"/>
                              <a:gd name="T6" fmla="+- 0 4319 3929"/>
                              <a:gd name="T7" fmla="*/ 4319 h 390"/>
                              <a:gd name="T8" fmla="+- 0 3294 1169"/>
                              <a:gd name="T9" fmla="*/ T8 w 2125"/>
                              <a:gd name="T10" fmla="+- 0 4319 3929"/>
                              <a:gd name="T11" fmla="*/ 4319 h 390"/>
                              <a:gd name="T12" fmla="+- 0 3294 1169"/>
                              <a:gd name="T13" fmla="*/ T12 w 2125"/>
                              <a:gd name="T14" fmla="+- 0 3929 3929"/>
                              <a:gd name="T15" fmla="*/ 3929 h 390"/>
                              <a:gd name="T16" fmla="+- 0 1169 1169"/>
                              <a:gd name="T17" fmla="*/ T16 w 2125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" name="Freeform 1365"/>
                        <wps:cNvSpPr>
                          <a:spLocks/>
                        </wps:cNvSpPr>
                        <wps:spPr bwMode="auto">
                          <a:xfrm>
                            <a:off x="3294" y="3929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3929 3929"/>
                              <a:gd name="T3" fmla="*/ 3929 h 390"/>
                              <a:gd name="T4" fmla="+- 0 3294 3294"/>
                              <a:gd name="T5" fmla="*/ T4 w 956"/>
                              <a:gd name="T6" fmla="+- 0 4319 3929"/>
                              <a:gd name="T7" fmla="*/ 4319 h 390"/>
                              <a:gd name="T8" fmla="+- 0 4250 3294"/>
                              <a:gd name="T9" fmla="*/ T8 w 956"/>
                              <a:gd name="T10" fmla="+- 0 4319 3929"/>
                              <a:gd name="T11" fmla="*/ 4319 h 390"/>
                              <a:gd name="T12" fmla="+- 0 4250 3294"/>
                              <a:gd name="T13" fmla="*/ T12 w 956"/>
                              <a:gd name="T14" fmla="+- 0 3929 3929"/>
                              <a:gd name="T15" fmla="*/ 3929 h 390"/>
                              <a:gd name="T16" fmla="+- 0 3294 3294"/>
                              <a:gd name="T17" fmla="*/ T16 w 956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956" y="390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2" name="Freeform 1364"/>
                        <wps:cNvSpPr>
                          <a:spLocks/>
                        </wps:cNvSpPr>
                        <wps:spPr bwMode="auto">
                          <a:xfrm>
                            <a:off x="4250" y="3929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3929 3929"/>
                              <a:gd name="T3" fmla="*/ 3929 h 390"/>
                              <a:gd name="T4" fmla="+- 0 4250 4250"/>
                              <a:gd name="T5" fmla="*/ T4 w 2125"/>
                              <a:gd name="T6" fmla="+- 0 4319 3929"/>
                              <a:gd name="T7" fmla="*/ 4319 h 390"/>
                              <a:gd name="T8" fmla="+- 0 6375 4250"/>
                              <a:gd name="T9" fmla="*/ T8 w 2125"/>
                              <a:gd name="T10" fmla="+- 0 4319 3929"/>
                              <a:gd name="T11" fmla="*/ 4319 h 390"/>
                              <a:gd name="T12" fmla="+- 0 6375 4250"/>
                              <a:gd name="T13" fmla="*/ T12 w 2125"/>
                              <a:gd name="T14" fmla="+- 0 3929 3929"/>
                              <a:gd name="T15" fmla="*/ 3929 h 390"/>
                              <a:gd name="T16" fmla="+- 0 4250 4250"/>
                              <a:gd name="T17" fmla="*/ T16 w 2125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" name="Freeform 1363"/>
                        <wps:cNvSpPr>
                          <a:spLocks/>
                        </wps:cNvSpPr>
                        <wps:spPr bwMode="auto">
                          <a:xfrm>
                            <a:off x="6375" y="3929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3929 3929"/>
                              <a:gd name="T3" fmla="*/ 3929 h 390"/>
                              <a:gd name="T4" fmla="+- 0 6375 6375"/>
                              <a:gd name="T5" fmla="*/ T4 w 850"/>
                              <a:gd name="T6" fmla="+- 0 4319 3929"/>
                              <a:gd name="T7" fmla="*/ 4319 h 390"/>
                              <a:gd name="T8" fmla="+- 0 7225 6375"/>
                              <a:gd name="T9" fmla="*/ T8 w 850"/>
                              <a:gd name="T10" fmla="+- 0 4319 3929"/>
                              <a:gd name="T11" fmla="*/ 4319 h 390"/>
                              <a:gd name="T12" fmla="+- 0 7225 6375"/>
                              <a:gd name="T13" fmla="*/ T12 w 850"/>
                              <a:gd name="T14" fmla="+- 0 3929 3929"/>
                              <a:gd name="T15" fmla="*/ 3929 h 390"/>
                              <a:gd name="T16" fmla="+- 0 6375 6375"/>
                              <a:gd name="T17" fmla="*/ T16 w 850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" name="Freeform 1362"/>
                        <wps:cNvSpPr>
                          <a:spLocks/>
                        </wps:cNvSpPr>
                        <wps:spPr bwMode="auto">
                          <a:xfrm>
                            <a:off x="7225" y="3929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3929 3929"/>
                              <a:gd name="T3" fmla="*/ 3929 h 390"/>
                              <a:gd name="T4" fmla="+- 0 7225 7225"/>
                              <a:gd name="T5" fmla="*/ T4 w 2125"/>
                              <a:gd name="T6" fmla="+- 0 4319 3929"/>
                              <a:gd name="T7" fmla="*/ 4319 h 390"/>
                              <a:gd name="T8" fmla="+- 0 9350 7225"/>
                              <a:gd name="T9" fmla="*/ T8 w 2125"/>
                              <a:gd name="T10" fmla="+- 0 4319 3929"/>
                              <a:gd name="T11" fmla="*/ 4319 h 390"/>
                              <a:gd name="T12" fmla="+- 0 9350 7225"/>
                              <a:gd name="T13" fmla="*/ T12 w 2125"/>
                              <a:gd name="T14" fmla="+- 0 3929 3929"/>
                              <a:gd name="T15" fmla="*/ 3929 h 390"/>
                              <a:gd name="T16" fmla="+- 0 7225 7225"/>
                              <a:gd name="T17" fmla="*/ T16 w 2125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" name="Freeform 1361"/>
                        <wps:cNvSpPr>
                          <a:spLocks/>
                        </wps:cNvSpPr>
                        <wps:spPr bwMode="auto">
                          <a:xfrm>
                            <a:off x="9350" y="3929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3929 3929"/>
                              <a:gd name="T3" fmla="*/ 3929 h 390"/>
                              <a:gd name="T4" fmla="+- 0 9350 9350"/>
                              <a:gd name="T5" fmla="*/ T4 w 850"/>
                              <a:gd name="T6" fmla="+- 0 4319 3929"/>
                              <a:gd name="T7" fmla="*/ 4319 h 390"/>
                              <a:gd name="T8" fmla="+- 0 10200 9350"/>
                              <a:gd name="T9" fmla="*/ T8 w 850"/>
                              <a:gd name="T10" fmla="+- 0 4319 3929"/>
                              <a:gd name="T11" fmla="*/ 4319 h 390"/>
                              <a:gd name="T12" fmla="+- 0 10200 9350"/>
                              <a:gd name="T13" fmla="*/ T12 w 850"/>
                              <a:gd name="T14" fmla="+- 0 3929 3929"/>
                              <a:gd name="T15" fmla="*/ 3929 h 390"/>
                              <a:gd name="T16" fmla="+- 0 9350 9350"/>
                              <a:gd name="T17" fmla="*/ T16 w 850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6" name="Freeform 1360"/>
                        <wps:cNvSpPr>
                          <a:spLocks/>
                        </wps:cNvSpPr>
                        <wps:spPr bwMode="auto">
                          <a:xfrm>
                            <a:off x="10200" y="3929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3929 3929"/>
                              <a:gd name="T3" fmla="*/ 3929 h 390"/>
                              <a:gd name="T4" fmla="+- 0 10200 10200"/>
                              <a:gd name="T5" fmla="*/ T4 w 2295"/>
                              <a:gd name="T6" fmla="+- 0 4319 3929"/>
                              <a:gd name="T7" fmla="*/ 4319 h 390"/>
                              <a:gd name="T8" fmla="+- 0 12495 10200"/>
                              <a:gd name="T9" fmla="*/ T8 w 2295"/>
                              <a:gd name="T10" fmla="+- 0 4319 3929"/>
                              <a:gd name="T11" fmla="*/ 4319 h 390"/>
                              <a:gd name="T12" fmla="+- 0 12495 10200"/>
                              <a:gd name="T13" fmla="*/ T12 w 2295"/>
                              <a:gd name="T14" fmla="+- 0 3929 3929"/>
                              <a:gd name="T15" fmla="*/ 3929 h 390"/>
                              <a:gd name="T16" fmla="+- 0 10200 10200"/>
                              <a:gd name="T17" fmla="*/ T16 w 2295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295" y="390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" name="Freeform 1359"/>
                        <wps:cNvSpPr>
                          <a:spLocks/>
                        </wps:cNvSpPr>
                        <wps:spPr bwMode="auto">
                          <a:xfrm>
                            <a:off x="12495" y="3929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3929 3929"/>
                              <a:gd name="T3" fmla="*/ 3929 h 390"/>
                              <a:gd name="T4" fmla="+- 0 12495 12495"/>
                              <a:gd name="T5" fmla="*/ T4 w 850"/>
                              <a:gd name="T6" fmla="+- 0 4319 3929"/>
                              <a:gd name="T7" fmla="*/ 4319 h 390"/>
                              <a:gd name="T8" fmla="+- 0 13345 12495"/>
                              <a:gd name="T9" fmla="*/ T8 w 850"/>
                              <a:gd name="T10" fmla="+- 0 4319 3929"/>
                              <a:gd name="T11" fmla="*/ 4319 h 390"/>
                              <a:gd name="T12" fmla="+- 0 13345 12495"/>
                              <a:gd name="T13" fmla="*/ T12 w 850"/>
                              <a:gd name="T14" fmla="+- 0 3929 3929"/>
                              <a:gd name="T15" fmla="*/ 3929 h 390"/>
                              <a:gd name="T16" fmla="+- 0 12495 12495"/>
                              <a:gd name="T17" fmla="*/ T16 w 850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" name="Freeform 1358"/>
                        <wps:cNvSpPr>
                          <a:spLocks/>
                        </wps:cNvSpPr>
                        <wps:spPr bwMode="auto">
                          <a:xfrm>
                            <a:off x="13345" y="3929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3929 3929"/>
                              <a:gd name="T3" fmla="*/ 3929 h 390"/>
                              <a:gd name="T4" fmla="+- 0 13345 13345"/>
                              <a:gd name="T5" fmla="*/ T4 w 2125"/>
                              <a:gd name="T6" fmla="+- 0 4319 3929"/>
                              <a:gd name="T7" fmla="*/ 4319 h 390"/>
                              <a:gd name="T8" fmla="+- 0 15470 13345"/>
                              <a:gd name="T9" fmla="*/ T8 w 2125"/>
                              <a:gd name="T10" fmla="+- 0 4319 3929"/>
                              <a:gd name="T11" fmla="*/ 4319 h 390"/>
                              <a:gd name="T12" fmla="+- 0 15470 13345"/>
                              <a:gd name="T13" fmla="*/ T12 w 2125"/>
                              <a:gd name="T14" fmla="+- 0 3929 3929"/>
                              <a:gd name="T15" fmla="*/ 3929 h 390"/>
                              <a:gd name="T16" fmla="+- 0 13345 13345"/>
                              <a:gd name="T17" fmla="*/ T16 w 2125"/>
                              <a:gd name="T18" fmla="+- 0 3929 3929"/>
                              <a:gd name="T19" fmla="*/ 392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" name="Freeform 1357"/>
                        <wps:cNvSpPr>
                          <a:spLocks/>
                        </wps:cNvSpPr>
                        <wps:spPr bwMode="auto">
                          <a:xfrm>
                            <a:off x="319" y="4319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4319 4319"/>
                              <a:gd name="T3" fmla="*/ 4319 h 390"/>
                              <a:gd name="T4" fmla="+- 0 319 319"/>
                              <a:gd name="T5" fmla="*/ T4 w 850"/>
                              <a:gd name="T6" fmla="+- 0 4710 4319"/>
                              <a:gd name="T7" fmla="*/ 4710 h 390"/>
                              <a:gd name="T8" fmla="+- 0 1169 319"/>
                              <a:gd name="T9" fmla="*/ T8 w 850"/>
                              <a:gd name="T10" fmla="+- 0 4710 4319"/>
                              <a:gd name="T11" fmla="*/ 4710 h 390"/>
                              <a:gd name="T12" fmla="+- 0 1169 319"/>
                              <a:gd name="T13" fmla="*/ T12 w 850"/>
                              <a:gd name="T14" fmla="+- 0 4319 4319"/>
                              <a:gd name="T15" fmla="*/ 4319 h 390"/>
                              <a:gd name="T16" fmla="+- 0 319 319"/>
                              <a:gd name="T17" fmla="*/ T16 w 850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850" y="391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" name="Freeform 1356"/>
                        <wps:cNvSpPr>
                          <a:spLocks/>
                        </wps:cNvSpPr>
                        <wps:spPr bwMode="auto">
                          <a:xfrm>
                            <a:off x="1169" y="4319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4319 4319"/>
                              <a:gd name="T3" fmla="*/ 4319 h 390"/>
                              <a:gd name="T4" fmla="+- 0 1169 1169"/>
                              <a:gd name="T5" fmla="*/ T4 w 2125"/>
                              <a:gd name="T6" fmla="+- 0 4710 4319"/>
                              <a:gd name="T7" fmla="*/ 4710 h 390"/>
                              <a:gd name="T8" fmla="+- 0 3294 1169"/>
                              <a:gd name="T9" fmla="*/ T8 w 2125"/>
                              <a:gd name="T10" fmla="+- 0 4710 4319"/>
                              <a:gd name="T11" fmla="*/ 4710 h 390"/>
                              <a:gd name="T12" fmla="+- 0 3294 1169"/>
                              <a:gd name="T13" fmla="*/ T12 w 2125"/>
                              <a:gd name="T14" fmla="+- 0 4319 4319"/>
                              <a:gd name="T15" fmla="*/ 4319 h 390"/>
                              <a:gd name="T16" fmla="+- 0 1169 1169"/>
                              <a:gd name="T17" fmla="*/ T16 w 2125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125" y="391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" name="Freeform 1355"/>
                        <wps:cNvSpPr>
                          <a:spLocks/>
                        </wps:cNvSpPr>
                        <wps:spPr bwMode="auto">
                          <a:xfrm>
                            <a:off x="3294" y="4319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4319 4319"/>
                              <a:gd name="T3" fmla="*/ 4319 h 390"/>
                              <a:gd name="T4" fmla="+- 0 3294 3294"/>
                              <a:gd name="T5" fmla="*/ T4 w 956"/>
                              <a:gd name="T6" fmla="+- 0 4710 4319"/>
                              <a:gd name="T7" fmla="*/ 4710 h 390"/>
                              <a:gd name="T8" fmla="+- 0 4250 3294"/>
                              <a:gd name="T9" fmla="*/ T8 w 956"/>
                              <a:gd name="T10" fmla="+- 0 4710 4319"/>
                              <a:gd name="T11" fmla="*/ 4710 h 390"/>
                              <a:gd name="T12" fmla="+- 0 4250 3294"/>
                              <a:gd name="T13" fmla="*/ T12 w 956"/>
                              <a:gd name="T14" fmla="+- 0 4319 4319"/>
                              <a:gd name="T15" fmla="*/ 4319 h 390"/>
                              <a:gd name="T16" fmla="+- 0 3294 3294"/>
                              <a:gd name="T17" fmla="*/ T16 w 956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956" y="391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" name="Freeform 1354"/>
                        <wps:cNvSpPr>
                          <a:spLocks/>
                        </wps:cNvSpPr>
                        <wps:spPr bwMode="auto">
                          <a:xfrm>
                            <a:off x="4250" y="4319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4319 4319"/>
                              <a:gd name="T3" fmla="*/ 4319 h 390"/>
                              <a:gd name="T4" fmla="+- 0 4250 4250"/>
                              <a:gd name="T5" fmla="*/ T4 w 2125"/>
                              <a:gd name="T6" fmla="+- 0 4710 4319"/>
                              <a:gd name="T7" fmla="*/ 4710 h 390"/>
                              <a:gd name="T8" fmla="+- 0 6375 4250"/>
                              <a:gd name="T9" fmla="*/ T8 w 2125"/>
                              <a:gd name="T10" fmla="+- 0 4710 4319"/>
                              <a:gd name="T11" fmla="*/ 4710 h 390"/>
                              <a:gd name="T12" fmla="+- 0 6375 4250"/>
                              <a:gd name="T13" fmla="*/ T12 w 2125"/>
                              <a:gd name="T14" fmla="+- 0 4319 4319"/>
                              <a:gd name="T15" fmla="*/ 4319 h 390"/>
                              <a:gd name="T16" fmla="+- 0 4250 4250"/>
                              <a:gd name="T17" fmla="*/ T16 w 2125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125" y="391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" name="Freeform 1353"/>
                        <wps:cNvSpPr>
                          <a:spLocks/>
                        </wps:cNvSpPr>
                        <wps:spPr bwMode="auto">
                          <a:xfrm>
                            <a:off x="6375" y="4319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4319 4319"/>
                              <a:gd name="T3" fmla="*/ 4319 h 390"/>
                              <a:gd name="T4" fmla="+- 0 6375 6375"/>
                              <a:gd name="T5" fmla="*/ T4 w 850"/>
                              <a:gd name="T6" fmla="+- 0 4710 4319"/>
                              <a:gd name="T7" fmla="*/ 4710 h 390"/>
                              <a:gd name="T8" fmla="+- 0 7225 6375"/>
                              <a:gd name="T9" fmla="*/ T8 w 850"/>
                              <a:gd name="T10" fmla="+- 0 4710 4319"/>
                              <a:gd name="T11" fmla="*/ 4710 h 390"/>
                              <a:gd name="T12" fmla="+- 0 7225 6375"/>
                              <a:gd name="T13" fmla="*/ T12 w 850"/>
                              <a:gd name="T14" fmla="+- 0 4319 4319"/>
                              <a:gd name="T15" fmla="*/ 4319 h 390"/>
                              <a:gd name="T16" fmla="+- 0 6375 6375"/>
                              <a:gd name="T17" fmla="*/ T16 w 850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850" y="391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" name="Freeform 1352"/>
                        <wps:cNvSpPr>
                          <a:spLocks/>
                        </wps:cNvSpPr>
                        <wps:spPr bwMode="auto">
                          <a:xfrm>
                            <a:off x="7225" y="4319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4319 4319"/>
                              <a:gd name="T3" fmla="*/ 4319 h 390"/>
                              <a:gd name="T4" fmla="+- 0 7225 7225"/>
                              <a:gd name="T5" fmla="*/ T4 w 2125"/>
                              <a:gd name="T6" fmla="+- 0 4710 4319"/>
                              <a:gd name="T7" fmla="*/ 4710 h 390"/>
                              <a:gd name="T8" fmla="+- 0 9350 7225"/>
                              <a:gd name="T9" fmla="*/ T8 w 2125"/>
                              <a:gd name="T10" fmla="+- 0 4710 4319"/>
                              <a:gd name="T11" fmla="*/ 4710 h 390"/>
                              <a:gd name="T12" fmla="+- 0 9350 7225"/>
                              <a:gd name="T13" fmla="*/ T12 w 2125"/>
                              <a:gd name="T14" fmla="+- 0 4319 4319"/>
                              <a:gd name="T15" fmla="*/ 4319 h 390"/>
                              <a:gd name="T16" fmla="+- 0 7225 7225"/>
                              <a:gd name="T17" fmla="*/ T16 w 2125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125" y="391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5" name="Freeform 1351"/>
                        <wps:cNvSpPr>
                          <a:spLocks/>
                        </wps:cNvSpPr>
                        <wps:spPr bwMode="auto">
                          <a:xfrm>
                            <a:off x="9350" y="4319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4319 4319"/>
                              <a:gd name="T3" fmla="*/ 4319 h 390"/>
                              <a:gd name="T4" fmla="+- 0 9350 9350"/>
                              <a:gd name="T5" fmla="*/ T4 w 850"/>
                              <a:gd name="T6" fmla="+- 0 4710 4319"/>
                              <a:gd name="T7" fmla="*/ 4710 h 390"/>
                              <a:gd name="T8" fmla="+- 0 10200 9350"/>
                              <a:gd name="T9" fmla="*/ T8 w 850"/>
                              <a:gd name="T10" fmla="+- 0 4710 4319"/>
                              <a:gd name="T11" fmla="*/ 4710 h 390"/>
                              <a:gd name="T12" fmla="+- 0 10200 9350"/>
                              <a:gd name="T13" fmla="*/ T12 w 850"/>
                              <a:gd name="T14" fmla="+- 0 4319 4319"/>
                              <a:gd name="T15" fmla="*/ 4319 h 390"/>
                              <a:gd name="T16" fmla="+- 0 9350 9350"/>
                              <a:gd name="T17" fmla="*/ T16 w 850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850" y="391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" name="Freeform 1350"/>
                        <wps:cNvSpPr>
                          <a:spLocks/>
                        </wps:cNvSpPr>
                        <wps:spPr bwMode="auto">
                          <a:xfrm>
                            <a:off x="10200" y="4319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4319 4319"/>
                              <a:gd name="T3" fmla="*/ 4319 h 390"/>
                              <a:gd name="T4" fmla="+- 0 10200 10200"/>
                              <a:gd name="T5" fmla="*/ T4 w 2295"/>
                              <a:gd name="T6" fmla="+- 0 4710 4319"/>
                              <a:gd name="T7" fmla="*/ 4710 h 390"/>
                              <a:gd name="T8" fmla="+- 0 12495 10200"/>
                              <a:gd name="T9" fmla="*/ T8 w 2295"/>
                              <a:gd name="T10" fmla="+- 0 4710 4319"/>
                              <a:gd name="T11" fmla="*/ 4710 h 390"/>
                              <a:gd name="T12" fmla="+- 0 12495 10200"/>
                              <a:gd name="T13" fmla="*/ T12 w 2295"/>
                              <a:gd name="T14" fmla="+- 0 4319 4319"/>
                              <a:gd name="T15" fmla="*/ 4319 h 390"/>
                              <a:gd name="T16" fmla="+- 0 10200 10200"/>
                              <a:gd name="T17" fmla="*/ T16 w 2295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295" y="391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" name="Freeform 1349"/>
                        <wps:cNvSpPr>
                          <a:spLocks/>
                        </wps:cNvSpPr>
                        <wps:spPr bwMode="auto">
                          <a:xfrm>
                            <a:off x="12495" y="4319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4319 4319"/>
                              <a:gd name="T3" fmla="*/ 4319 h 390"/>
                              <a:gd name="T4" fmla="+- 0 12495 12495"/>
                              <a:gd name="T5" fmla="*/ T4 w 850"/>
                              <a:gd name="T6" fmla="+- 0 4710 4319"/>
                              <a:gd name="T7" fmla="*/ 4710 h 390"/>
                              <a:gd name="T8" fmla="+- 0 13345 12495"/>
                              <a:gd name="T9" fmla="*/ T8 w 850"/>
                              <a:gd name="T10" fmla="+- 0 4710 4319"/>
                              <a:gd name="T11" fmla="*/ 4710 h 390"/>
                              <a:gd name="T12" fmla="+- 0 13345 12495"/>
                              <a:gd name="T13" fmla="*/ T12 w 850"/>
                              <a:gd name="T14" fmla="+- 0 4319 4319"/>
                              <a:gd name="T15" fmla="*/ 4319 h 390"/>
                              <a:gd name="T16" fmla="+- 0 12495 12495"/>
                              <a:gd name="T17" fmla="*/ T16 w 850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850" y="391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8" name="Freeform 1348"/>
                        <wps:cNvSpPr>
                          <a:spLocks/>
                        </wps:cNvSpPr>
                        <wps:spPr bwMode="auto">
                          <a:xfrm>
                            <a:off x="13345" y="4319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4319 4319"/>
                              <a:gd name="T3" fmla="*/ 4319 h 390"/>
                              <a:gd name="T4" fmla="+- 0 13345 13345"/>
                              <a:gd name="T5" fmla="*/ T4 w 2125"/>
                              <a:gd name="T6" fmla="+- 0 4710 4319"/>
                              <a:gd name="T7" fmla="*/ 4710 h 390"/>
                              <a:gd name="T8" fmla="+- 0 15470 13345"/>
                              <a:gd name="T9" fmla="*/ T8 w 2125"/>
                              <a:gd name="T10" fmla="+- 0 4710 4319"/>
                              <a:gd name="T11" fmla="*/ 4710 h 390"/>
                              <a:gd name="T12" fmla="+- 0 15470 13345"/>
                              <a:gd name="T13" fmla="*/ T12 w 2125"/>
                              <a:gd name="T14" fmla="+- 0 4319 4319"/>
                              <a:gd name="T15" fmla="*/ 4319 h 390"/>
                              <a:gd name="T16" fmla="+- 0 13345 13345"/>
                              <a:gd name="T17" fmla="*/ T16 w 2125"/>
                              <a:gd name="T18" fmla="+- 0 4319 4319"/>
                              <a:gd name="T19" fmla="*/ 4319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125" y="391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" name="Freeform 1347"/>
                        <wps:cNvSpPr>
                          <a:spLocks/>
                        </wps:cNvSpPr>
                        <wps:spPr bwMode="auto">
                          <a:xfrm>
                            <a:off x="319" y="4710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4710 4710"/>
                              <a:gd name="T3" fmla="*/ 4710 h 390"/>
                              <a:gd name="T4" fmla="+- 0 319 319"/>
                              <a:gd name="T5" fmla="*/ T4 w 850"/>
                              <a:gd name="T6" fmla="+- 0 5100 4710"/>
                              <a:gd name="T7" fmla="*/ 5100 h 390"/>
                              <a:gd name="T8" fmla="+- 0 1169 319"/>
                              <a:gd name="T9" fmla="*/ T8 w 850"/>
                              <a:gd name="T10" fmla="+- 0 5100 4710"/>
                              <a:gd name="T11" fmla="*/ 5100 h 390"/>
                              <a:gd name="T12" fmla="+- 0 1169 319"/>
                              <a:gd name="T13" fmla="*/ T12 w 850"/>
                              <a:gd name="T14" fmla="+- 0 4710 4710"/>
                              <a:gd name="T15" fmla="*/ 4710 h 390"/>
                              <a:gd name="T16" fmla="+- 0 319 319"/>
                              <a:gd name="T17" fmla="*/ T16 w 850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Freeform 1346"/>
                        <wps:cNvSpPr>
                          <a:spLocks/>
                        </wps:cNvSpPr>
                        <wps:spPr bwMode="auto">
                          <a:xfrm>
                            <a:off x="1169" y="4710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4710 4710"/>
                              <a:gd name="T3" fmla="*/ 4710 h 390"/>
                              <a:gd name="T4" fmla="+- 0 1169 1169"/>
                              <a:gd name="T5" fmla="*/ T4 w 2125"/>
                              <a:gd name="T6" fmla="+- 0 5100 4710"/>
                              <a:gd name="T7" fmla="*/ 5100 h 390"/>
                              <a:gd name="T8" fmla="+- 0 3294 1169"/>
                              <a:gd name="T9" fmla="*/ T8 w 2125"/>
                              <a:gd name="T10" fmla="+- 0 5100 4710"/>
                              <a:gd name="T11" fmla="*/ 5100 h 390"/>
                              <a:gd name="T12" fmla="+- 0 3294 1169"/>
                              <a:gd name="T13" fmla="*/ T12 w 2125"/>
                              <a:gd name="T14" fmla="+- 0 4710 4710"/>
                              <a:gd name="T15" fmla="*/ 4710 h 390"/>
                              <a:gd name="T16" fmla="+- 0 1169 1169"/>
                              <a:gd name="T17" fmla="*/ T16 w 2125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" name="Freeform 1345"/>
                        <wps:cNvSpPr>
                          <a:spLocks/>
                        </wps:cNvSpPr>
                        <wps:spPr bwMode="auto">
                          <a:xfrm>
                            <a:off x="3294" y="4710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4710 4710"/>
                              <a:gd name="T3" fmla="*/ 4710 h 390"/>
                              <a:gd name="T4" fmla="+- 0 3294 3294"/>
                              <a:gd name="T5" fmla="*/ T4 w 956"/>
                              <a:gd name="T6" fmla="+- 0 5100 4710"/>
                              <a:gd name="T7" fmla="*/ 5100 h 390"/>
                              <a:gd name="T8" fmla="+- 0 4250 3294"/>
                              <a:gd name="T9" fmla="*/ T8 w 956"/>
                              <a:gd name="T10" fmla="+- 0 5100 4710"/>
                              <a:gd name="T11" fmla="*/ 5100 h 390"/>
                              <a:gd name="T12" fmla="+- 0 4250 3294"/>
                              <a:gd name="T13" fmla="*/ T12 w 956"/>
                              <a:gd name="T14" fmla="+- 0 4710 4710"/>
                              <a:gd name="T15" fmla="*/ 4710 h 390"/>
                              <a:gd name="T16" fmla="+- 0 3294 3294"/>
                              <a:gd name="T17" fmla="*/ T16 w 956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956" y="390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" name="Freeform 1344"/>
                        <wps:cNvSpPr>
                          <a:spLocks/>
                        </wps:cNvSpPr>
                        <wps:spPr bwMode="auto">
                          <a:xfrm>
                            <a:off x="4250" y="4710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4710 4710"/>
                              <a:gd name="T3" fmla="*/ 4710 h 390"/>
                              <a:gd name="T4" fmla="+- 0 4250 4250"/>
                              <a:gd name="T5" fmla="*/ T4 w 2125"/>
                              <a:gd name="T6" fmla="+- 0 5100 4710"/>
                              <a:gd name="T7" fmla="*/ 5100 h 390"/>
                              <a:gd name="T8" fmla="+- 0 6375 4250"/>
                              <a:gd name="T9" fmla="*/ T8 w 2125"/>
                              <a:gd name="T10" fmla="+- 0 5100 4710"/>
                              <a:gd name="T11" fmla="*/ 5100 h 390"/>
                              <a:gd name="T12" fmla="+- 0 6375 4250"/>
                              <a:gd name="T13" fmla="*/ T12 w 2125"/>
                              <a:gd name="T14" fmla="+- 0 4710 4710"/>
                              <a:gd name="T15" fmla="*/ 4710 h 390"/>
                              <a:gd name="T16" fmla="+- 0 4250 4250"/>
                              <a:gd name="T17" fmla="*/ T16 w 2125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" name="Freeform 1343"/>
                        <wps:cNvSpPr>
                          <a:spLocks/>
                        </wps:cNvSpPr>
                        <wps:spPr bwMode="auto">
                          <a:xfrm>
                            <a:off x="6375" y="4710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4710 4710"/>
                              <a:gd name="T3" fmla="*/ 4710 h 390"/>
                              <a:gd name="T4" fmla="+- 0 6375 6375"/>
                              <a:gd name="T5" fmla="*/ T4 w 850"/>
                              <a:gd name="T6" fmla="+- 0 5100 4710"/>
                              <a:gd name="T7" fmla="*/ 5100 h 390"/>
                              <a:gd name="T8" fmla="+- 0 7225 6375"/>
                              <a:gd name="T9" fmla="*/ T8 w 850"/>
                              <a:gd name="T10" fmla="+- 0 5100 4710"/>
                              <a:gd name="T11" fmla="*/ 5100 h 390"/>
                              <a:gd name="T12" fmla="+- 0 7225 6375"/>
                              <a:gd name="T13" fmla="*/ T12 w 850"/>
                              <a:gd name="T14" fmla="+- 0 4710 4710"/>
                              <a:gd name="T15" fmla="*/ 4710 h 390"/>
                              <a:gd name="T16" fmla="+- 0 6375 6375"/>
                              <a:gd name="T17" fmla="*/ T16 w 850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4" name="Freeform 1342"/>
                        <wps:cNvSpPr>
                          <a:spLocks/>
                        </wps:cNvSpPr>
                        <wps:spPr bwMode="auto">
                          <a:xfrm>
                            <a:off x="7225" y="4710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4710 4710"/>
                              <a:gd name="T3" fmla="*/ 4710 h 390"/>
                              <a:gd name="T4" fmla="+- 0 7225 7225"/>
                              <a:gd name="T5" fmla="*/ T4 w 2125"/>
                              <a:gd name="T6" fmla="+- 0 5100 4710"/>
                              <a:gd name="T7" fmla="*/ 5100 h 390"/>
                              <a:gd name="T8" fmla="+- 0 9350 7225"/>
                              <a:gd name="T9" fmla="*/ T8 w 2125"/>
                              <a:gd name="T10" fmla="+- 0 5100 4710"/>
                              <a:gd name="T11" fmla="*/ 5100 h 390"/>
                              <a:gd name="T12" fmla="+- 0 9350 7225"/>
                              <a:gd name="T13" fmla="*/ T12 w 2125"/>
                              <a:gd name="T14" fmla="+- 0 4710 4710"/>
                              <a:gd name="T15" fmla="*/ 4710 h 390"/>
                              <a:gd name="T16" fmla="+- 0 7225 7225"/>
                              <a:gd name="T17" fmla="*/ T16 w 2125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" name="Freeform 1341"/>
                        <wps:cNvSpPr>
                          <a:spLocks/>
                        </wps:cNvSpPr>
                        <wps:spPr bwMode="auto">
                          <a:xfrm>
                            <a:off x="9350" y="4710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4710 4710"/>
                              <a:gd name="T3" fmla="*/ 4710 h 390"/>
                              <a:gd name="T4" fmla="+- 0 9350 9350"/>
                              <a:gd name="T5" fmla="*/ T4 w 850"/>
                              <a:gd name="T6" fmla="+- 0 5100 4710"/>
                              <a:gd name="T7" fmla="*/ 5100 h 390"/>
                              <a:gd name="T8" fmla="+- 0 10200 9350"/>
                              <a:gd name="T9" fmla="*/ T8 w 850"/>
                              <a:gd name="T10" fmla="+- 0 5100 4710"/>
                              <a:gd name="T11" fmla="*/ 5100 h 390"/>
                              <a:gd name="T12" fmla="+- 0 10200 9350"/>
                              <a:gd name="T13" fmla="*/ T12 w 850"/>
                              <a:gd name="T14" fmla="+- 0 4710 4710"/>
                              <a:gd name="T15" fmla="*/ 4710 h 390"/>
                              <a:gd name="T16" fmla="+- 0 9350 9350"/>
                              <a:gd name="T17" fmla="*/ T16 w 850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" name="Freeform 1340"/>
                        <wps:cNvSpPr>
                          <a:spLocks/>
                        </wps:cNvSpPr>
                        <wps:spPr bwMode="auto">
                          <a:xfrm>
                            <a:off x="10200" y="4710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4710 4710"/>
                              <a:gd name="T3" fmla="*/ 4710 h 390"/>
                              <a:gd name="T4" fmla="+- 0 10200 10200"/>
                              <a:gd name="T5" fmla="*/ T4 w 2295"/>
                              <a:gd name="T6" fmla="+- 0 5100 4710"/>
                              <a:gd name="T7" fmla="*/ 5100 h 390"/>
                              <a:gd name="T8" fmla="+- 0 12495 10200"/>
                              <a:gd name="T9" fmla="*/ T8 w 2295"/>
                              <a:gd name="T10" fmla="+- 0 5100 4710"/>
                              <a:gd name="T11" fmla="*/ 5100 h 390"/>
                              <a:gd name="T12" fmla="+- 0 12495 10200"/>
                              <a:gd name="T13" fmla="*/ T12 w 2295"/>
                              <a:gd name="T14" fmla="+- 0 4710 4710"/>
                              <a:gd name="T15" fmla="*/ 4710 h 390"/>
                              <a:gd name="T16" fmla="+- 0 10200 10200"/>
                              <a:gd name="T17" fmla="*/ T16 w 2295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295" y="390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" name="Freeform 1339"/>
                        <wps:cNvSpPr>
                          <a:spLocks/>
                        </wps:cNvSpPr>
                        <wps:spPr bwMode="auto">
                          <a:xfrm>
                            <a:off x="12495" y="4710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4710 4710"/>
                              <a:gd name="T3" fmla="*/ 4710 h 390"/>
                              <a:gd name="T4" fmla="+- 0 12495 12495"/>
                              <a:gd name="T5" fmla="*/ T4 w 850"/>
                              <a:gd name="T6" fmla="+- 0 5100 4710"/>
                              <a:gd name="T7" fmla="*/ 5100 h 390"/>
                              <a:gd name="T8" fmla="+- 0 13345 12495"/>
                              <a:gd name="T9" fmla="*/ T8 w 850"/>
                              <a:gd name="T10" fmla="+- 0 5100 4710"/>
                              <a:gd name="T11" fmla="*/ 5100 h 390"/>
                              <a:gd name="T12" fmla="+- 0 13345 12495"/>
                              <a:gd name="T13" fmla="*/ T12 w 850"/>
                              <a:gd name="T14" fmla="+- 0 4710 4710"/>
                              <a:gd name="T15" fmla="*/ 4710 h 390"/>
                              <a:gd name="T16" fmla="+- 0 12495 12495"/>
                              <a:gd name="T17" fmla="*/ T16 w 850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8" name="Freeform 1338"/>
                        <wps:cNvSpPr>
                          <a:spLocks/>
                        </wps:cNvSpPr>
                        <wps:spPr bwMode="auto">
                          <a:xfrm>
                            <a:off x="13345" y="4710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4710 4710"/>
                              <a:gd name="T3" fmla="*/ 4710 h 390"/>
                              <a:gd name="T4" fmla="+- 0 13345 13345"/>
                              <a:gd name="T5" fmla="*/ T4 w 2125"/>
                              <a:gd name="T6" fmla="+- 0 5100 4710"/>
                              <a:gd name="T7" fmla="*/ 5100 h 390"/>
                              <a:gd name="T8" fmla="+- 0 15470 13345"/>
                              <a:gd name="T9" fmla="*/ T8 w 2125"/>
                              <a:gd name="T10" fmla="+- 0 5100 4710"/>
                              <a:gd name="T11" fmla="*/ 5100 h 390"/>
                              <a:gd name="T12" fmla="+- 0 15470 13345"/>
                              <a:gd name="T13" fmla="*/ T12 w 2125"/>
                              <a:gd name="T14" fmla="+- 0 4710 4710"/>
                              <a:gd name="T15" fmla="*/ 4710 h 390"/>
                              <a:gd name="T16" fmla="+- 0 13345 13345"/>
                              <a:gd name="T17" fmla="*/ T16 w 2125"/>
                              <a:gd name="T18" fmla="+- 0 4710 4710"/>
                              <a:gd name="T19" fmla="*/ 471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" name="Freeform 1337"/>
                        <wps:cNvSpPr>
                          <a:spLocks/>
                        </wps:cNvSpPr>
                        <wps:spPr bwMode="auto">
                          <a:xfrm>
                            <a:off x="319" y="5100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5100 5100"/>
                              <a:gd name="T3" fmla="*/ 5100 h 390"/>
                              <a:gd name="T4" fmla="+- 0 319 319"/>
                              <a:gd name="T5" fmla="*/ T4 w 850"/>
                              <a:gd name="T6" fmla="+- 0 5490 5100"/>
                              <a:gd name="T7" fmla="*/ 5490 h 390"/>
                              <a:gd name="T8" fmla="+- 0 1169 319"/>
                              <a:gd name="T9" fmla="*/ T8 w 850"/>
                              <a:gd name="T10" fmla="+- 0 5490 5100"/>
                              <a:gd name="T11" fmla="*/ 5490 h 390"/>
                              <a:gd name="T12" fmla="+- 0 1169 319"/>
                              <a:gd name="T13" fmla="*/ T12 w 850"/>
                              <a:gd name="T14" fmla="+- 0 5100 5100"/>
                              <a:gd name="T15" fmla="*/ 5100 h 390"/>
                              <a:gd name="T16" fmla="+- 0 319 319"/>
                              <a:gd name="T17" fmla="*/ T16 w 850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0" name="Freeform 1336"/>
                        <wps:cNvSpPr>
                          <a:spLocks/>
                        </wps:cNvSpPr>
                        <wps:spPr bwMode="auto">
                          <a:xfrm>
                            <a:off x="1169" y="5100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5100 5100"/>
                              <a:gd name="T3" fmla="*/ 5100 h 390"/>
                              <a:gd name="T4" fmla="+- 0 1169 1169"/>
                              <a:gd name="T5" fmla="*/ T4 w 2125"/>
                              <a:gd name="T6" fmla="+- 0 5490 5100"/>
                              <a:gd name="T7" fmla="*/ 5490 h 390"/>
                              <a:gd name="T8" fmla="+- 0 3294 1169"/>
                              <a:gd name="T9" fmla="*/ T8 w 2125"/>
                              <a:gd name="T10" fmla="+- 0 5490 5100"/>
                              <a:gd name="T11" fmla="*/ 5490 h 390"/>
                              <a:gd name="T12" fmla="+- 0 3294 1169"/>
                              <a:gd name="T13" fmla="*/ T12 w 2125"/>
                              <a:gd name="T14" fmla="+- 0 5100 5100"/>
                              <a:gd name="T15" fmla="*/ 5100 h 390"/>
                              <a:gd name="T16" fmla="+- 0 1169 1169"/>
                              <a:gd name="T17" fmla="*/ T16 w 2125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1" name="Freeform 1335"/>
                        <wps:cNvSpPr>
                          <a:spLocks/>
                        </wps:cNvSpPr>
                        <wps:spPr bwMode="auto">
                          <a:xfrm>
                            <a:off x="3294" y="5100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5100 5100"/>
                              <a:gd name="T3" fmla="*/ 5100 h 390"/>
                              <a:gd name="T4" fmla="+- 0 3294 3294"/>
                              <a:gd name="T5" fmla="*/ T4 w 956"/>
                              <a:gd name="T6" fmla="+- 0 5490 5100"/>
                              <a:gd name="T7" fmla="*/ 5490 h 390"/>
                              <a:gd name="T8" fmla="+- 0 4250 3294"/>
                              <a:gd name="T9" fmla="*/ T8 w 956"/>
                              <a:gd name="T10" fmla="+- 0 5490 5100"/>
                              <a:gd name="T11" fmla="*/ 5490 h 390"/>
                              <a:gd name="T12" fmla="+- 0 4250 3294"/>
                              <a:gd name="T13" fmla="*/ T12 w 956"/>
                              <a:gd name="T14" fmla="+- 0 5100 5100"/>
                              <a:gd name="T15" fmla="*/ 5100 h 390"/>
                              <a:gd name="T16" fmla="+- 0 3294 3294"/>
                              <a:gd name="T17" fmla="*/ T16 w 956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956" y="390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2" name="Freeform 1334"/>
                        <wps:cNvSpPr>
                          <a:spLocks/>
                        </wps:cNvSpPr>
                        <wps:spPr bwMode="auto">
                          <a:xfrm>
                            <a:off x="4250" y="5100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5100 5100"/>
                              <a:gd name="T3" fmla="*/ 5100 h 390"/>
                              <a:gd name="T4" fmla="+- 0 4250 4250"/>
                              <a:gd name="T5" fmla="*/ T4 w 2125"/>
                              <a:gd name="T6" fmla="+- 0 5490 5100"/>
                              <a:gd name="T7" fmla="*/ 5490 h 390"/>
                              <a:gd name="T8" fmla="+- 0 6375 4250"/>
                              <a:gd name="T9" fmla="*/ T8 w 2125"/>
                              <a:gd name="T10" fmla="+- 0 5490 5100"/>
                              <a:gd name="T11" fmla="*/ 5490 h 390"/>
                              <a:gd name="T12" fmla="+- 0 6375 4250"/>
                              <a:gd name="T13" fmla="*/ T12 w 2125"/>
                              <a:gd name="T14" fmla="+- 0 5100 5100"/>
                              <a:gd name="T15" fmla="*/ 5100 h 390"/>
                              <a:gd name="T16" fmla="+- 0 4250 4250"/>
                              <a:gd name="T17" fmla="*/ T16 w 2125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" name="Freeform 1333"/>
                        <wps:cNvSpPr>
                          <a:spLocks/>
                        </wps:cNvSpPr>
                        <wps:spPr bwMode="auto">
                          <a:xfrm>
                            <a:off x="6375" y="5100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5100 5100"/>
                              <a:gd name="T3" fmla="*/ 5100 h 390"/>
                              <a:gd name="T4" fmla="+- 0 6375 6375"/>
                              <a:gd name="T5" fmla="*/ T4 w 850"/>
                              <a:gd name="T6" fmla="+- 0 5490 5100"/>
                              <a:gd name="T7" fmla="*/ 5490 h 390"/>
                              <a:gd name="T8" fmla="+- 0 7225 6375"/>
                              <a:gd name="T9" fmla="*/ T8 w 850"/>
                              <a:gd name="T10" fmla="+- 0 5490 5100"/>
                              <a:gd name="T11" fmla="*/ 5490 h 390"/>
                              <a:gd name="T12" fmla="+- 0 7225 6375"/>
                              <a:gd name="T13" fmla="*/ T12 w 850"/>
                              <a:gd name="T14" fmla="+- 0 5100 5100"/>
                              <a:gd name="T15" fmla="*/ 5100 h 390"/>
                              <a:gd name="T16" fmla="+- 0 6375 6375"/>
                              <a:gd name="T17" fmla="*/ T16 w 850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" name="Freeform 1332"/>
                        <wps:cNvSpPr>
                          <a:spLocks/>
                        </wps:cNvSpPr>
                        <wps:spPr bwMode="auto">
                          <a:xfrm>
                            <a:off x="7225" y="5100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5100 5100"/>
                              <a:gd name="T3" fmla="*/ 5100 h 390"/>
                              <a:gd name="T4" fmla="+- 0 7225 7225"/>
                              <a:gd name="T5" fmla="*/ T4 w 2125"/>
                              <a:gd name="T6" fmla="+- 0 5490 5100"/>
                              <a:gd name="T7" fmla="*/ 5490 h 390"/>
                              <a:gd name="T8" fmla="+- 0 9350 7225"/>
                              <a:gd name="T9" fmla="*/ T8 w 2125"/>
                              <a:gd name="T10" fmla="+- 0 5490 5100"/>
                              <a:gd name="T11" fmla="*/ 5490 h 390"/>
                              <a:gd name="T12" fmla="+- 0 9350 7225"/>
                              <a:gd name="T13" fmla="*/ T12 w 2125"/>
                              <a:gd name="T14" fmla="+- 0 5100 5100"/>
                              <a:gd name="T15" fmla="*/ 5100 h 390"/>
                              <a:gd name="T16" fmla="+- 0 7225 7225"/>
                              <a:gd name="T17" fmla="*/ T16 w 2125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" name="Freeform 1331"/>
                        <wps:cNvSpPr>
                          <a:spLocks/>
                        </wps:cNvSpPr>
                        <wps:spPr bwMode="auto">
                          <a:xfrm>
                            <a:off x="9350" y="5100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5100 5100"/>
                              <a:gd name="T3" fmla="*/ 5100 h 390"/>
                              <a:gd name="T4" fmla="+- 0 9350 9350"/>
                              <a:gd name="T5" fmla="*/ T4 w 850"/>
                              <a:gd name="T6" fmla="+- 0 5490 5100"/>
                              <a:gd name="T7" fmla="*/ 5490 h 390"/>
                              <a:gd name="T8" fmla="+- 0 10200 9350"/>
                              <a:gd name="T9" fmla="*/ T8 w 850"/>
                              <a:gd name="T10" fmla="+- 0 5490 5100"/>
                              <a:gd name="T11" fmla="*/ 5490 h 390"/>
                              <a:gd name="T12" fmla="+- 0 10200 9350"/>
                              <a:gd name="T13" fmla="*/ T12 w 850"/>
                              <a:gd name="T14" fmla="+- 0 5100 5100"/>
                              <a:gd name="T15" fmla="*/ 5100 h 390"/>
                              <a:gd name="T16" fmla="+- 0 9350 9350"/>
                              <a:gd name="T17" fmla="*/ T16 w 850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" name="Freeform 1330"/>
                        <wps:cNvSpPr>
                          <a:spLocks/>
                        </wps:cNvSpPr>
                        <wps:spPr bwMode="auto">
                          <a:xfrm>
                            <a:off x="10200" y="5100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5100 5100"/>
                              <a:gd name="T3" fmla="*/ 5100 h 390"/>
                              <a:gd name="T4" fmla="+- 0 10200 10200"/>
                              <a:gd name="T5" fmla="*/ T4 w 2295"/>
                              <a:gd name="T6" fmla="+- 0 5490 5100"/>
                              <a:gd name="T7" fmla="*/ 5490 h 390"/>
                              <a:gd name="T8" fmla="+- 0 12495 10200"/>
                              <a:gd name="T9" fmla="*/ T8 w 2295"/>
                              <a:gd name="T10" fmla="+- 0 5490 5100"/>
                              <a:gd name="T11" fmla="*/ 5490 h 390"/>
                              <a:gd name="T12" fmla="+- 0 12495 10200"/>
                              <a:gd name="T13" fmla="*/ T12 w 2295"/>
                              <a:gd name="T14" fmla="+- 0 5100 5100"/>
                              <a:gd name="T15" fmla="*/ 5100 h 390"/>
                              <a:gd name="T16" fmla="+- 0 10200 10200"/>
                              <a:gd name="T17" fmla="*/ T16 w 2295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295" y="390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" name="Freeform 1329"/>
                        <wps:cNvSpPr>
                          <a:spLocks/>
                        </wps:cNvSpPr>
                        <wps:spPr bwMode="auto">
                          <a:xfrm>
                            <a:off x="12495" y="5100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5100 5100"/>
                              <a:gd name="T3" fmla="*/ 5100 h 390"/>
                              <a:gd name="T4" fmla="+- 0 12495 12495"/>
                              <a:gd name="T5" fmla="*/ T4 w 850"/>
                              <a:gd name="T6" fmla="+- 0 5490 5100"/>
                              <a:gd name="T7" fmla="*/ 5490 h 390"/>
                              <a:gd name="T8" fmla="+- 0 13345 12495"/>
                              <a:gd name="T9" fmla="*/ T8 w 850"/>
                              <a:gd name="T10" fmla="+- 0 5490 5100"/>
                              <a:gd name="T11" fmla="*/ 5490 h 390"/>
                              <a:gd name="T12" fmla="+- 0 13345 12495"/>
                              <a:gd name="T13" fmla="*/ T12 w 850"/>
                              <a:gd name="T14" fmla="+- 0 5100 5100"/>
                              <a:gd name="T15" fmla="*/ 5100 h 390"/>
                              <a:gd name="T16" fmla="+- 0 12495 12495"/>
                              <a:gd name="T17" fmla="*/ T16 w 850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8" name="Freeform 1328"/>
                        <wps:cNvSpPr>
                          <a:spLocks/>
                        </wps:cNvSpPr>
                        <wps:spPr bwMode="auto">
                          <a:xfrm>
                            <a:off x="13345" y="5100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5100 5100"/>
                              <a:gd name="T3" fmla="*/ 5100 h 390"/>
                              <a:gd name="T4" fmla="+- 0 13345 13345"/>
                              <a:gd name="T5" fmla="*/ T4 w 2125"/>
                              <a:gd name="T6" fmla="+- 0 5490 5100"/>
                              <a:gd name="T7" fmla="*/ 5490 h 390"/>
                              <a:gd name="T8" fmla="+- 0 15470 13345"/>
                              <a:gd name="T9" fmla="*/ T8 w 2125"/>
                              <a:gd name="T10" fmla="+- 0 5490 5100"/>
                              <a:gd name="T11" fmla="*/ 5490 h 390"/>
                              <a:gd name="T12" fmla="+- 0 15470 13345"/>
                              <a:gd name="T13" fmla="*/ T12 w 2125"/>
                              <a:gd name="T14" fmla="+- 0 5100 5100"/>
                              <a:gd name="T15" fmla="*/ 5100 h 390"/>
                              <a:gd name="T16" fmla="+- 0 13345 13345"/>
                              <a:gd name="T17" fmla="*/ T16 w 2125"/>
                              <a:gd name="T18" fmla="+- 0 5100 5100"/>
                              <a:gd name="T19" fmla="*/ 510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" name="Freeform 1327"/>
                        <wps:cNvSpPr>
                          <a:spLocks/>
                        </wps:cNvSpPr>
                        <wps:spPr bwMode="auto">
                          <a:xfrm>
                            <a:off x="319" y="5490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5490 5490"/>
                              <a:gd name="T3" fmla="*/ 5490 h 390"/>
                              <a:gd name="T4" fmla="+- 0 319 319"/>
                              <a:gd name="T5" fmla="*/ T4 w 850"/>
                              <a:gd name="T6" fmla="+- 0 5880 5490"/>
                              <a:gd name="T7" fmla="*/ 5880 h 390"/>
                              <a:gd name="T8" fmla="+- 0 1169 319"/>
                              <a:gd name="T9" fmla="*/ T8 w 850"/>
                              <a:gd name="T10" fmla="+- 0 5880 5490"/>
                              <a:gd name="T11" fmla="*/ 5880 h 390"/>
                              <a:gd name="T12" fmla="+- 0 1169 319"/>
                              <a:gd name="T13" fmla="*/ T12 w 850"/>
                              <a:gd name="T14" fmla="+- 0 5490 5490"/>
                              <a:gd name="T15" fmla="*/ 5490 h 390"/>
                              <a:gd name="T16" fmla="+- 0 319 319"/>
                              <a:gd name="T17" fmla="*/ T16 w 850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" name="Freeform 1326"/>
                        <wps:cNvSpPr>
                          <a:spLocks/>
                        </wps:cNvSpPr>
                        <wps:spPr bwMode="auto">
                          <a:xfrm>
                            <a:off x="1169" y="5490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5490 5490"/>
                              <a:gd name="T3" fmla="*/ 5490 h 390"/>
                              <a:gd name="T4" fmla="+- 0 1169 1169"/>
                              <a:gd name="T5" fmla="*/ T4 w 2125"/>
                              <a:gd name="T6" fmla="+- 0 5880 5490"/>
                              <a:gd name="T7" fmla="*/ 5880 h 390"/>
                              <a:gd name="T8" fmla="+- 0 3294 1169"/>
                              <a:gd name="T9" fmla="*/ T8 w 2125"/>
                              <a:gd name="T10" fmla="+- 0 5880 5490"/>
                              <a:gd name="T11" fmla="*/ 5880 h 390"/>
                              <a:gd name="T12" fmla="+- 0 3294 1169"/>
                              <a:gd name="T13" fmla="*/ T12 w 2125"/>
                              <a:gd name="T14" fmla="+- 0 5490 5490"/>
                              <a:gd name="T15" fmla="*/ 5490 h 390"/>
                              <a:gd name="T16" fmla="+- 0 1169 1169"/>
                              <a:gd name="T17" fmla="*/ T16 w 2125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1" name="Freeform 1325"/>
                        <wps:cNvSpPr>
                          <a:spLocks/>
                        </wps:cNvSpPr>
                        <wps:spPr bwMode="auto">
                          <a:xfrm>
                            <a:off x="3294" y="5490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5490 5490"/>
                              <a:gd name="T3" fmla="*/ 5490 h 390"/>
                              <a:gd name="T4" fmla="+- 0 3294 3294"/>
                              <a:gd name="T5" fmla="*/ T4 w 956"/>
                              <a:gd name="T6" fmla="+- 0 5880 5490"/>
                              <a:gd name="T7" fmla="*/ 5880 h 390"/>
                              <a:gd name="T8" fmla="+- 0 4250 3294"/>
                              <a:gd name="T9" fmla="*/ T8 w 956"/>
                              <a:gd name="T10" fmla="+- 0 5880 5490"/>
                              <a:gd name="T11" fmla="*/ 5880 h 390"/>
                              <a:gd name="T12" fmla="+- 0 4250 3294"/>
                              <a:gd name="T13" fmla="*/ T12 w 956"/>
                              <a:gd name="T14" fmla="+- 0 5490 5490"/>
                              <a:gd name="T15" fmla="*/ 5490 h 390"/>
                              <a:gd name="T16" fmla="+- 0 3294 3294"/>
                              <a:gd name="T17" fmla="*/ T16 w 956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956" y="390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2" name="Freeform 1324"/>
                        <wps:cNvSpPr>
                          <a:spLocks/>
                        </wps:cNvSpPr>
                        <wps:spPr bwMode="auto">
                          <a:xfrm>
                            <a:off x="4250" y="5490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5490 5490"/>
                              <a:gd name="T3" fmla="*/ 5490 h 390"/>
                              <a:gd name="T4" fmla="+- 0 4250 4250"/>
                              <a:gd name="T5" fmla="*/ T4 w 2125"/>
                              <a:gd name="T6" fmla="+- 0 5880 5490"/>
                              <a:gd name="T7" fmla="*/ 5880 h 390"/>
                              <a:gd name="T8" fmla="+- 0 6375 4250"/>
                              <a:gd name="T9" fmla="*/ T8 w 2125"/>
                              <a:gd name="T10" fmla="+- 0 5880 5490"/>
                              <a:gd name="T11" fmla="*/ 5880 h 390"/>
                              <a:gd name="T12" fmla="+- 0 6375 4250"/>
                              <a:gd name="T13" fmla="*/ T12 w 2125"/>
                              <a:gd name="T14" fmla="+- 0 5490 5490"/>
                              <a:gd name="T15" fmla="*/ 5490 h 390"/>
                              <a:gd name="T16" fmla="+- 0 4250 4250"/>
                              <a:gd name="T17" fmla="*/ T16 w 2125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" name="Freeform 1323"/>
                        <wps:cNvSpPr>
                          <a:spLocks/>
                        </wps:cNvSpPr>
                        <wps:spPr bwMode="auto">
                          <a:xfrm>
                            <a:off x="6375" y="5490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5490 5490"/>
                              <a:gd name="T3" fmla="*/ 5490 h 390"/>
                              <a:gd name="T4" fmla="+- 0 6375 6375"/>
                              <a:gd name="T5" fmla="*/ T4 w 850"/>
                              <a:gd name="T6" fmla="+- 0 5880 5490"/>
                              <a:gd name="T7" fmla="*/ 5880 h 390"/>
                              <a:gd name="T8" fmla="+- 0 7225 6375"/>
                              <a:gd name="T9" fmla="*/ T8 w 850"/>
                              <a:gd name="T10" fmla="+- 0 5880 5490"/>
                              <a:gd name="T11" fmla="*/ 5880 h 390"/>
                              <a:gd name="T12" fmla="+- 0 7225 6375"/>
                              <a:gd name="T13" fmla="*/ T12 w 850"/>
                              <a:gd name="T14" fmla="+- 0 5490 5490"/>
                              <a:gd name="T15" fmla="*/ 5490 h 390"/>
                              <a:gd name="T16" fmla="+- 0 6375 6375"/>
                              <a:gd name="T17" fmla="*/ T16 w 850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" name="Freeform 1322"/>
                        <wps:cNvSpPr>
                          <a:spLocks/>
                        </wps:cNvSpPr>
                        <wps:spPr bwMode="auto">
                          <a:xfrm>
                            <a:off x="7225" y="5490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5490 5490"/>
                              <a:gd name="T3" fmla="*/ 5490 h 390"/>
                              <a:gd name="T4" fmla="+- 0 7225 7225"/>
                              <a:gd name="T5" fmla="*/ T4 w 2125"/>
                              <a:gd name="T6" fmla="+- 0 5880 5490"/>
                              <a:gd name="T7" fmla="*/ 5880 h 390"/>
                              <a:gd name="T8" fmla="+- 0 9350 7225"/>
                              <a:gd name="T9" fmla="*/ T8 w 2125"/>
                              <a:gd name="T10" fmla="+- 0 5880 5490"/>
                              <a:gd name="T11" fmla="*/ 5880 h 390"/>
                              <a:gd name="T12" fmla="+- 0 9350 7225"/>
                              <a:gd name="T13" fmla="*/ T12 w 2125"/>
                              <a:gd name="T14" fmla="+- 0 5490 5490"/>
                              <a:gd name="T15" fmla="*/ 5490 h 390"/>
                              <a:gd name="T16" fmla="+- 0 7225 7225"/>
                              <a:gd name="T17" fmla="*/ T16 w 2125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" name="Freeform 1321"/>
                        <wps:cNvSpPr>
                          <a:spLocks/>
                        </wps:cNvSpPr>
                        <wps:spPr bwMode="auto">
                          <a:xfrm>
                            <a:off x="9350" y="5490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5490 5490"/>
                              <a:gd name="T3" fmla="*/ 5490 h 390"/>
                              <a:gd name="T4" fmla="+- 0 9350 9350"/>
                              <a:gd name="T5" fmla="*/ T4 w 850"/>
                              <a:gd name="T6" fmla="+- 0 5880 5490"/>
                              <a:gd name="T7" fmla="*/ 5880 h 390"/>
                              <a:gd name="T8" fmla="+- 0 10200 9350"/>
                              <a:gd name="T9" fmla="*/ T8 w 850"/>
                              <a:gd name="T10" fmla="+- 0 5880 5490"/>
                              <a:gd name="T11" fmla="*/ 5880 h 390"/>
                              <a:gd name="T12" fmla="+- 0 10200 9350"/>
                              <a:gd name="T13" fmla="*/ T12 w 850"/>
                              <a:gd name="T14" fmla="+- 0 5490 5490"/>
                              <a:gd name="T15" fmla="*/ 5490 h 390"/>
                              <a:gd name="T16" fmla="+- 0 9350 9350"/>
                              <a:gd name="T17" fmla="*/ T16 w 850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" name="Freeform 1320"/>
                        <wps:cNvSpPr>
                          <a:spLocks/>
                        </wps:cNvSpPr>
                        <wps:spPr bwMode="auto">
                          <a:xfrm>
                            <a:off x="10200" y="5490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5490 5490"/>
                              <a:gd name="T3" fmla="*/ 5490 h 390"/>
                              <a:gd name="T4" fmla="+- 0 10200 10200"/>
                              <a:gd name="T5" fmla="*/ T4 w 2295"/>
                              <a:gd name="T6" fmla="+- 0 5880 5490"/>
                              <a:gd name="T7" fmla="*/ 5880 h 390"/>
                              <a:gd name="T8" fmla="+- 0 12495 10200"/>
                              <a:gd name="T9" fmla="*/ T8 w 2295"/>
                              <a:gd name="T10" fmla="+- 0 5880 5490"/>
                              <a:gd name="T11" fmla="*/ 5880 h 390"/>
                              <a:gd name="T12" fmla="+- 0 12495 10200"/>
                              <a:gd name="T13" fmla="*/ T12 w 2295"/>
                              <a:gd name="T14" fmla="+- 0 5490 5490"/>
                              <a:gd name="T15" fmla="*/ 5490 h 390"/>
                              <a:gd name="T16" fmla="+- 0 10200 10200"/>
                              <a:gd name="T17" fmla="*/ T16 w 2295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295" y="390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" name="Freeform 1319"/>
                        <wps:cNvSpPr>
                          <a:spLocks/>
                        </wps:cNvSpPr>
                        <wps:spPr bwMode="auto">
                          <a:xfrm>
                            <a:off x="12495" y="5490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5490 5490"/>
                              <a:gd name="T3" fmla="*/ 5490 h 390"/>
                              <a:gd name="T4" fmla="+- 0 12495 12495"/>
                              <a:gd name="T5" fmla="*/ T4 w 850"/>
                              <a:gd name="T6" fmla="+- 0 5880 5490"/>
                              <a:gd name="T7" fmla="*/ 5880 h 390"/>
                              <a:gd name="T8" fmla="+- 0 13345 12495"/>
                              <a:gd name="T9" fmla="*/ T8 w 850"/>
                              <a:gd name="T10" fmla="+- 0 5880 5490"/>
                              <a:gd name="T11" fmla="*/ 5880 h 390"/>
                              <a:gd name="T12" fmla="+- 0 13345 12495"/>
                              <a:gd name="T13" fmla="*/ T12 w 850"/>
                              <a:gd name="T14" fmla="+- 0 5490 5490"/>
                              <a:gd name="T15" fmla="*/ 5490 h 390"/>
                              <a:gd name="T16" fmla="+- 0 12495 12495"/>
                              <a:gd name="T17" fmla="*/ T16 w 850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" name="Freeform 1318"/>
                        <wps:cNvSpPr>
                          <a:spLocks/>
                        </wps:cNvSpPr>
                        <wps:spPr bwMode="auto">
                          <a:xfrm>
                            <a:off x="13345" y="5490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5490 5490"/>
                              <a:gd name="T3" fmla="*/ 5490 h 390"/>
                              <a:gd name="T4" fmla="+- 0 13345 13345"/>
                              <a:gd name="T5" fmla="*/ T4 w 2125"/>
                              <a:gd name="T6" fmla="+- 0 5880 5490"/>
                              <a:gd name="T7" fmla="*/ 5880 h 390"/>
                              <a:gd name="T8" fmla="+- 0 15470 13345"/>
                              <a:gd name="T9" fmla="*/ T8 w 2125"/>
                              <a:gd name="T10" fmla="+- 0 5880 5490"/>
                              <a:gd name="T11" fmla="*/ 5880 h 390"/>
                              <a:gd name="T12" fmla="+- 0 15470 13345"/>
                              <a:gd name="T13" fmla="*/ T12 w 2125"/>
                              <a:gd name="T14" fmla="+- 0 5490 5490"/>
                              <a:gd name="T15" fmla="*/ 5490 h 390"/>
                              <a:gd name="T16" fmla="+- 0 13345 13345"/>
                              <a:gd name="T17" fmla="*/ T16 w 2125"/>
                              <a:gd name="T18" fmla="+- 0 5490 5490"/>
                              <a:gd name="T19" fmla="*/ 549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" name="Freeform 1317"/>
                        <wps:cNvSpPr>
                          <a:spLocks/>
                        </wps:cNvSpPr>
                        <wps:spPr bwMode="auto">
                          <a:xfrm>
                            <a:off x="319" y="5880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5880 5880"/>
                              <a:gd name="T3" fmla="*/ 5880 h 390"/>
                              <a:gd name="T4" fmla="+- 0 319 319"/>
                              <a:gd name="T5" fmla="*/ T4 w 850"/>
                              <a:gd name="T6" fmla="+- 0 6270 5880"/>
                              <a:gd name="T7" fmla="*/ 6270 h 390"/>
                              <a:gd name="T8" fmla="+- 0 1169 319"/>
                              <a:gd name="T9" fmla="*/ T8 w 850"/>
                              <a:gd name="T10" fmla="+- 0 6270 5880"/>
                              <a:gd name="T11" fmla="*/ 6270 h 390"/>
                              <a:gd name="T12" fmla="+- 0 1169 319"/>
                              <a:gd name="T13" fmla="*/ T12 w 850"/>
                              <a:gd name="T14" fmla="+- 0 5880 5880"/>
                              <a:gd name="T15" fmla="*/ 5880 h 390"/>
                              <a:gd name="T16" fmla="+- 0 319 319"/>
                              <a:gd name="T17" fmla="*/ T16 w 850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" name="Freeform 1316"/>
                        <wps:cNvSpPr>
                          <a:spLocks/>
                        </wps:cNvSpPr>
                        <wps:spPr bwMode="auto">
                          <a:xfrm>
                            <a:off x="1169" y="5880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5880 5880"/>
                              <a:gd name="T3" fmla="*/ 5880 h 390"/>
                              <a:gd name="T4" fmla="+- 0 1169 1169"/>
                              <a:gd name="T5" fmla="*/ T4 w 2125"/>
                              <a:gd name="T6" fmla="+- 0 6270 5880"/>
                              <a:gd name="T7" fmla="*/ 6270 h 390"/>
                              <a:gd name="T8" fmla="+- 0 3294 1169"/>
                              <a:gd name="T9" fmla="*/ T8 w 2125"/>
                              <a:gd name="T10" fmla="+- 0 6270 5880"/>
                              <a:gd name="T11" fmla="*/ 6270 h 390"/>
                              <a:gd name="T12" fmla="+- 0 3294 1169"/>
                              <a:gd name="T13" fmla="*/ T12 w 2125"/>
                              <a:gd name="T14" fmla="+- 0 5880 5880"/>
                              <a:gd name="T15" fmla="*/ 5880 h 390"/>
                              <a:gd name="T16" fmla="+- 0 1169 1169"/>
                              <a:gd name="T17" fmla="*/ T16 w 2125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1" name="Freeform 1315"/>
                        <wps:cNvSpPr>
                          <a:spLocks/>
                        </wps:cNvSpPr>
                        <wps:spPr bwMode="auto">
                          <a:xfrm>
                            <a:off x="3294" y="5880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5880 5880"/>
                              <a:gd name="T3" fmla="*/ 5880 h 390"/>
                              <a:gd name="T4" fmla="+- 0 3294 3294"/>
                              <a:gd name="T5" fmla="*/ T4 w 956"/>
                              <a:gd name="T6" fmla="+- 0 6270 5880"/>
                              <a:gd name="T7" fmla="*/ 6270 h 390"/>
                              <a:gd name="T8" fmla="+- 0 4250 3294"/>
                              <a:gd name="T9" fmla="*/ T8 w 956"/>
                              <a:gd name="T10" fmla="+- 0 6270 5880"/>
                              <a:gd name="T11" fmla="*/ 6270 h 390"/>
                              <a:gd name="T12" fmla="+- 0 4250 3294"/>
                              <a:gd name="T13" fmla="*/ T12 w 956"/>
                              <a:gd name="T14" fmla="+- 0 5880 5880"/>
                              <a:gd name="T15" fmla="*/ 5880 h 390"/>
                              <a:gd name="T16" fmla="+- 0 3294 3294"/>
                              <a:gd name="T17" fmla="*/ T16 w 956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956" y="390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" name="Freeform 1314"/>
                        <wps:cNvSpPr>
                          <a:spLocks/>
                        </wps:cNvSpPr>
                        <wps:spPr bwMode="auto">
                          <a:xfrm>
                            <a:off x="4250" y="5880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5880 5880"/>
                              <a:gd name="T3" fmla="*/ 5880 h 390"/>
                              <a:gd name="T4" fmla="+- 0 4250 4250"/>
                              <a:gd name="T5" fmla="*/ T4 w 2125"/>
                              <a:gd name="T6" fmla="+- 0 6270 5880"/>
                              <a:gd name="T7" fmla="*/ 6270 h 390"/>
                              <a:gd name="T8" fmla="+- 0 6375 4250"/>
                              <a:gd name="T9" fmla="*/ T8 w 2125"/>
                              <a:gd name="T10" fmla="+- 0 6270 5880"/>
                              <a:gd name="T11" fmla="*/ 6270 h 390"/>
                              <a:gd name="T12" fmla="+- 0 6375 4250"/>
                              <a:gd name="T13" fmla="*/ T12 w 2125"/>
                              <a:gd name="T14" fmla="+- 0 5880 5880"/>
                              <a:gd name="T15" fmla="*/ 5880 h 390"/>
                              <a:gd name="T16" fmla="+- 0 4250 4250"/>
                              <a:gd name="T17" fmla="*/ T16 w 2125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3" name="Freeform 1313"/>
                        <wps:cNvSpPr>
                          <a:spLocks/>
                        </wps:cNvSpPr>
                        <wps:spPr bwMode="auto">
                          <a:xfrm>
                            <a:off x="6375" y="5880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5880 5880"/>
                              <a:gd name="T3" fmla="*/ 5880 h 390"/>
                              <a:gd name="T4" fmla="+- 0 6375 6375"/>
                              <a:gd name="T5" fmla="*/ T4 w 850"/>
                              <a:gd name="T6" fmla="+- 0 6270 5880"/>
                              <a:gd name="T7" fmla="*/ 6270 h 390"/>
                              <a:gd name="T8" fmla="+- 0 7225 6375"/>
                              <a:gd name="T9" fmla="*/ T8 w 850"/>
                              <a:gd name="T10" fmla="+- 0 6270 5880"/>
                              <a:gd name="T11" fmla="*/ 6270 h 390"/>
                              <a:gd name="T12" fmla="+- 0 7225 6375"/>
                              <a:gd name="T13" fmla="*/ T12 w 850"/>
                              <a:gd name="T14" fmla="+- 0 5880 5880"/>
                              <a:gd name="T15" fmla="*/ 5880 h 390"/>
                              <a:gd name="T16" fmla="+- 0 6375 6375"/>
                              <a:gd name="T17" fmla="*/ T16 w 850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" name="Freeform 1312"/>
                        <wps:cNvSpPr>
                          <a:spLocks/>
                        </wps:cNvSpPr>
                        <wps:spPr bwMode="auto">
                          <a:xfrm>
                            <a:off x="7225" y="5880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5880 5880"/>
                              <a:gd name="T3" fmla="*/ 5880 h 390"/>
                              <a:gd name="T4" fmla="+- 0 7225 7225"/>
                              <a:gd name="T5" fmla="*/ T4 w 2125"/>
                              <a:gd name="T6" fmla="+- 0 6270 5880"/>
                              <a:gd name="T7" fmla="*/ 6270 h 390"/>
                              <a:gd name="T8" fmla="+- 0 9350 7225"/>
                              <a:gd name="T9" fmla="*/ T8 w 2125"/>
                              <a:gd name="T10" fmla="+- 0 6270 5880"/>
                              <a:gd name="T11" fmla="*/ 6270 h 390"/>
                              <a:gd name="T12" fmla="+- 0 9350 7225"/>
                              <a:gd name="T13" fmla="*/ T12 w 2125"/>
                              <a:gd name="T14" fmla="+- 0 5880 5880"/>
                              <a:gd name="T15" fmla="*/ 5880 h 390"/>
                              <a:gd name="T16" fmla="+- 0 7225 7225"/>
                              <a:gd name="T17" fmla="*/ T16 w 2125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5" name="Freeform 1311"/>
                        <wps:cNvSpPr>
                          <a:spLocks/>
                        </wps:cNvSpPr>
                        <wps:spPr bwMode="auto">
                          <a:xfrm>
                            <a:off x="9350" y="5880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5880 5880"/>
                              <a:gd name="T3" fmla="*/ 5880 h 390"/>
                              <a:gd name="T4" fmla="+- 0 9350 9350"/>
                              <a:gd name="T5" fmla="*/ T4 w 850"/>
                              <a:gd name="T6" fmla="+- 0 6270 5880"/>
                              <a:gd name="T7" fmla="*/ 6270 h 390"/>
                              <a:gd name="T8" fmla="+- 0 10200 9350"/>
                              <a:gd name="T9" fmla="*/ T8 w 850"/>
                              <a:gd name="T10" fmla="+- 0 6270 5880"/>
                              <a:gd name="T11" fmla="*/ 6270 h 390"/>
                              <a:gd name="T12" fmla="+- 0 10200 9350"/>
                              <a:gd name="T13" fmla="*/ T12 w 850"/>
                              <a:gd name="T14" fmla="+- 0 5880 5880"/>
                              <a:gd name="T15" fmla="*/ 5880 h 390"/>
                              <a:gd name="T16" fmla="+- 0 9350 9350"/>
                              <a:gd name="T17" fmla="*/ T16 w 850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6" name="Freeform 1310"/>
                        <wps:cNvSpPr>
                          <a:spLocks/>
                        </wps:cNvSpPr>
                        <wps:spPr bwMode="auto">
                          <a:xfrm>
                            <a:off x="10200" y="5880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5880 5880"/>
                              <a:gd name="T3" fmla="*/ 5880 h 390"/>
                              <a:gd name="T4" fmla="+- 0 10200 10200"/>
                              <a:gd name="T5" fmla="*/ T4 w 2295"/>
                              <a:gd name="T6" fmla="+- 0 6270 5880"/>
                              <a:gd name="T7" fmla="*/ 6270 h 390"/>
                              <a:gd name="T8" fmla="+- 0 12495 10200"/>
                              <a:gd name="T9" fmla="*/ T8 w 2295"/>
                              <a:gd name="T10" fmla="+- 0 6270 5880"/>
                              <a:gd name="T11" fmla="*/ 6270 h 390"/>
                              <a:gd name="T12" fmla="+- 0 12495 10200"/>
                              <a:gd name="T13" fmla="*/ T12 w 2295"/>
                              <a:gd name="T14" fmla="+- 0 5880 5880"/>
                              <a:gd name="T15" fmla="*/ 5880 h 390"/>
                              <a:gd name="T16" fmla="+- 0 10200 10200"/>
                              <a:gd name="T17" fmla="*/ T16 w 2295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295" y="390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7" name="Freeform 1309"/>
                        <wps:cNvSpPr>
                          <a:spLocks/>
                        </wps:cNvSpPr>
                        <wps:spPr bwMode="auto">
                          <a:xfrm>
                            <a:off x="12495" y="5880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5880 5880"/>
                              <a:gd name="T3" fmla="*/ 5880 h 390"/>
                              <a:gd name="T4" fmla="+- 0 12495 12495"/>
                              <a:gd name="T5" fmla="*/ T4 w 850"/>
                              <a:gd name="T6" fmla="+- 0 6270 5880"/>
                              <a:gd name="T7" fmla="*/ 6270 h 390"/>
                              <a:gd name="T8" fmla="+- 0 13345 12495"/>
                              <a:gd name="T9" fmla="*/ T8 w 850"/>
                              <a:gd name="T10" fmla="+- 0 6270 5880"/>
                              <a:gd name="T11" fmla="*/ 6270 h 390"/>
                              <a:gd name="T12" fmla="+- 0 13345 12495"/>
                              <a:gd name="T13" fmla="*/ T12 w 850"/>
                              <a:gd name="T14" fmla="+- 0 5880 5880"/>
                              <a:gd name="T15" fmla="*/ 5880 h 390"/>
                              <a:gd name="T16" fmla="+- 0 12495 12495"/>
                              <a:gd name="T17" fmla="*/ T16 w 850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8" name="Freeform 1308"/>
                        <wps:cNvSpPr>
                          <a:spLocks/>
                        </wps:cNvSpPr>
                        <wps:spPr bwMode="auto">
                          <a:xfrm>
                            <a:off x="13345" y="5880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5880 5880"/>
                              <a:gd name="T3" fmla="*/ 5880 h 390"/>
                              <a:gd name="T4" fmla="+- 0 13345 13345"/>
                              <a:gd name="T5" fmla="*/ T4 w 2125"/>
                              <a:gd name="T6" fmla="+- 0 6270 5880"/>
                              <a:gd name="T7" fmla="*/ 6270 h 390"/>
                              <a:gd name="T8" fmla="+- 0 15470 13345"/>
                              <a:gd name="T9" fmla="*/ T8 w 2125"/>
                              <a:gd name="T10" fmla="+- 0 6270 5880"/>
                              <a:gd name="T11" fmla="*/ 6270 h 390"/>
                              <a:gd name="T12" fmla="+- 0 15470 13345"/>
                              <a:gd name="T13" fmla="*/ T12 w 2125"/>
                              <a:gd name="T14" fmla="+- 0 5880 5880"/>
                              <a:gd name="T15" fmla="*/ 5880 h 390"/>
                              <a:gd name="T16" fmla="+- 0 13345 13345"/>
                              <a:gd name="T17" fmla="*/ T16 w 2125"/>
                              <a:gd name="T18" fmla="+- 0 5880 5880"/>
                              <a:gd name="T19" fmla="*/ 588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" name="Freeform 1307"/>
                        <wps:cNvSpPr>
                          <a:spLocks/>
                        </wps:cNvSpPr>
                        <wps:spPr bwMode="auto">
                          <a:xfrm>
                            <a:off x="319" y="6270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6270 6270"/>
                              <a:gd name="T3" fmla="*/ 6270 h 390"/>
                              <a:gd name="T4" fmla="+- 0 319 319"/>
                              <a:gd name="T5" fmla="*/ T4 w 850"/>
                              <a:gd name="T6" fmla="+- 0 6661 6270"/>
                              <a:gd name="T7" fmla="*/ 6661 h 390"/>
                              <a:gd name="T8" fmla="+- 0 1169 319"/>
                              <a:gd name="T9" fmla="*/ T8 w 850"/>
                              <a:gd name="T10" fmla="+- 0 6661 6270"/>
                              <a:gd name="T11" fmla="*/ 6661 h 390"/>
                              <a:gd name="T12" fmla="+- 0 1169 319"/>
                              <a:gd name="T13" fmla="*/ T12 w 850"/>
                              <a:gd name="T14" fmla="+- 0 6270 6270"/>
                              <a:gd name="T15" fmla="*/ 6270 h 390"/>
                              <a:gd name="T16" fmla="+- 0 319 319"/>
                              <a:gd name="T17" fmla="*/ T16 w 850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850" y="391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1306"/>
                        <wps:cNvSpPr>
                          <a:spLocks/>
                        </wps:cNvSpPr>
                        <wps:spPr bwMode="auto">
                          <a:xfrm>
                            <a:off x="1169" y="6270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6270 6270"/>
                              <a:gd name="T3" fmla="*/ 6270 h 390"/>
                              <a:gd name="T4" fmla="+- 0 1169 1169"/>
                              <a:gd name="T5" fmla="*/ T4 w 2125"/>
                              <a:gd name="T6" fmla="+- 0 6661 6270"/>
                              <a:gd name="T7" fmla="*/ 6661 h 390"/>
                              <a:gd name="T8" fmla="+- 0 3294 1169"/>
                              <a:gd name="T9" fmla="*/ T8 w 2125"/>
                              <a:gd name="T10" fmla="+- 0 6661 6270"/>
                              <a:gd name="T11" fmla="*/ 6661 h 390"/>
                              <a:gd name="T12" fmla="+- 0 3294 1169"/>
                              <a:gd name="T13" fmla="*/ T12 w 2125"/>
                              <a:gd name="T14" fmla="+- 0 6270 6270"/>
                              <a:gd name="T15" fmla="*/ 6270 h 390"/>
                              <a:gd name="T16" fmla="+- 0 1169 1169"/>
                              <a:gd name="T17" fmla="*/ T16 w 2125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125" y="391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1305"/>
                        <wps:cNvSpPr>
                          <a:spLocks/>
                        </wps:cNvSpPr>
                        <wps:spPr bwMode="auto">
                          <a:xfrm>
                            <a:off x="3294" y="6270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6270 6270"/>
                              <a:gd name="T3" fmla="*/ 6270 h 390"/>
                              <a:gd name="T4" fmla="+- 0 3294 3294"/>
                              <a:gd name="T5" fmla="*/ T4 w 956"/>
                              <a:gd name="T6" fmla="+- 0 6661 6270"/>
                              <a:gd name="T7" fmla="*/ 6661 h 390"/>
                              <a:gd name="T8" fmla="+- 0 4250 3294"/>
                              <a:gd name="T9" fmla="*/ T8 w 956"/>
                              <a:gd name="T10" fmla="+- 0 6661 6270"/>
                              <a:gd name="T11" fmla="*/ 6661 h 390"/>
                              <a:gd name="T12" fmla="+- 0 4250 3294"/>
                              <a:gd name="T13" fmla="*/ T12 w 956"/>
                              <a:gd name="T14" fmla="+- 0 6270 6270"/>
                              <a:gd name="T15" fmla="*/ 6270 h 390"/>
                              <a:gd name="T16" fmla="+- 0 3294 3294"/>
                              <a:gd name="T17" fmla="*/ T16 w 956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956" y="391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1304"/>
                        <wps:cNvSpPr>
                          <a:spLocks/>
                        </wps:cNvSpPr>
                        <wps:spPr bwMode="auto">
                          <a:xfrm>
                            <a:off x="4250" y="6270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6270 6270"/>
                              <a:gd name="T3" fmla="*/ 6270 h 390"/>
                              <a:gd name="T4" fmla="+- 0 4250 4250"/>
                              <a:gd name="T5" fmla="*/ T4 w 2125"/>
                              <a:gd name="T6" fmla="+- 0 6661 6270"/>
                              <a:gd name="T7" fmla="*/ 6661 h 390"/>
                              <a:gd name="T8" fmla="+- 0 6375 4250"/>
                              <a:gd name="T9" fmla="*/ T8 w 2125"/>
                              <a:gd name="T10" fmla="+- 0 6661 6270"/>
                              <a:gd name="T11" fmla="*/ 6661 h 390"/>
                              <a:gd name="T12" fmla="+- 0 6375 4250"/>
                              <a:gd name="T13" fmla="*/ T12 w 2125"/>
                              <a:gd name="T14" fmla="+- 0 6270 6270"/>
                              <a:gd name="T15" fmla="*/ 6270 h 390"/>
                              <a:gd name="T16" fmla="+- 0 4250 4250"/>
                              <a:gd name="T17" fmla="*/ T16 w 2125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125" y="391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1303"/>
                        <wps:cNvSpPr>
                          <a:spLocks/>
                        </wps:cNvSpPr>
                        <wps:spPr bwMode="auto">
                          <a:xfrm>
                            <a:off x="6375" y="6270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6270 6270"/>
                              <a:gd name="T3" fmla="*/ 6270 h 390"/>
                              <a:gd name="T4" fmla="+- 0 6375 6375"/>
                              <a:gd name="T5" fmla="*/ T4 w 850"/>
                              <a:gd name="T6" fmla="+- 0 6661 6270"/>
                              <a:gd name="T7" fmla="*/ 6661 h 390"/>
                              <a:gd name="T8" fmla="+- 0 7225 6375"/>
                              <a:gd name="T9" fmla="*/ T8 w 850"/>
                              <a:gd name="T10" fmla="+- 0 6661 6270"/>
                              <a:gd name="T11" fmla="*/ 6661 h 390"/>
                              <a:gd name="T12" fmla="+- 0 7225 6375"/>
                              <a:gd name="T13" fmla="*/ T12 w 850"/>
                              <a:gd name="T14" fmla="+- 0 6270 6270"/>
                              <a:gd name="T15" fmla="*/ 6270 h 390"/>
                              <a:gd name="T16" fmla="+- 0 6375 6375"/>
                              <a:gd name="T17" fmla="*/ T16 w 850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850" y="391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1302"/>
                        <wps:cNvSpPr>
                          <a:spLocks/>
                        </wps:cNvSpPr>
                        <wps:spPr bwMode="auto">
                          <a:xfrm>
                            <a:off x="7225" y="6270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6270 6270"/>
                              <a:gd name="T3" fmla="*/ 6270 h 390"/>
                              <a:gd name="T4" fmla="+- 0 7225 7225"/>
                              <a:gd name="T5" fmla="*/ T4 w 2125"/>
                              <a:gd name="T6" fmla="+- 0 6661 6270"/>
                              <a:gd name="T7" fmla="*/ 6661 h 390"/>
                              <a:gd name="T8" fmla="+- 0 9350 7225"/>
                              <a:gd name="T9" fmla="*/ T8 w 2125"/>
                              <a:gd name="T10" fmla="+- 0 6661 6270"/>
                              <a:gd name="T11" fmla="*/ 6661 h 390"/>
                              <a:gd name="T12" fmla="+- 0 9350 7225"/>
                              <a:gd name="T13" fmla="*/ T12 w 2125"/>
                              <a:gd name="T14" fmla="+- 0 6270 6270"/>
                              <a:gd name="T15" fmla="*/ 6270 h 390"/>
                              <a:gd name="T16" fmla="+- 0 7225 7225"/>
                              <a:gd name="T17" fmla="*/ T16 w 2125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125" y="391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1301"/>
                        <wps:cNvSpPr>
                          <a:spLocks/>
                        </wps:cNvSpPr>
                        <wps:spPr bwMode="auto">
                          <a:xfrm>
                            <a:off x="9350" y="6270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6270 6270"/>
                              <a:gd name="T3" fmla="*/ 6270 h 390"/>
                              <a:gd name="T4" fmla="+- 0 9350 9350"/>
                              <a:gd name="T5" fmla="*/ T4 w 850"/>
                              <a:gd name="T6" fmla="+- 0 6661 6270"/>
                              <a:gd name="T7" fmla="*/ 6661 h 390"/>
                              <a:gd name="T8" fmla="+- 0 10200 9350"/>
                              <a:gd name="T9" fmla="*/ T8 w 850"/>
                              <a:gd name="T10" fmla="+- 0 6661 6270"/>
                              <a:gd name="T11" fmla="*/ 6661 h 390"/>
                              <a:gd name="T12" fmla="+- 0 10200 9350"/>
                              <a:gd name="T13" fmla="*/ T12 w 850"/>
                              <a:gd name="T14" fmla="+- 0 6270 6270"/>
                              <a:gd name="T15" fmla="*/ 6270 h 390"/>
                              <a:gd name="T16" fmla="+- 0 9350 9350"/>
                              <a:gd name="T17" fmla="*/ T16 w 850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850" y="391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1300"/>
                        <wps:cNvSpPr>
                          <a:spLocks/>
                        </wps:cNvSpPr>
                        <wps:spPr bwMode="auto">
                          <a:xfrm>
                            <a:off x="10200" y="6270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6270 6270"/>
                              <a:gd name="T3" fmla="*/ 6270 h 390"/>
                              <a:gd name="T4" fmla="+- 0 10200 10200"/>
                              <a:gd name="T5" fmla="*/ T4 w 2295"/>
                              <a:gd name="T6" fmla="+- 0 6661 6270"/>
                              <a:gd name="T7" fmla="*/ 6661 h 390"/>
                              <a:gd name="T8" fmla="+- 0 12495 10200"/>
                              <a:gd name="T9" fmla="*/ T8 w 2295"/>
                              <a:gd name="T10" fmla="+- 0 6661 6270"/>
                              <a:gd name="T11" fmla="*/ 6661 h 390"/>
                              <a:gd name="T12" fmla="+- 0 12495 10200"/>
                              <a:gd name="T13" fmla="*/ T12 w 2295"/>
                              <a:gd name="T14" fmla="+- 0 6270 6270"/>
                              <a:gd name="T15" fmla="*/ 6270 h 390"/>
                              <a:gd name="T16" fmla="+- 0 10200 10200"/>
                              <a:gd name="T17" fmla="*/ T16 w 2295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295" y="391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1299"/>
                        <wps:cNvSpPr>
                          <a:spLocks/>
                        </wps:cNvSpPr>
                        <wps:spPr bwMode="auto">
                          <a:xfrm>
                            <a:off x="12495" y="6270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6270 6270"/>
                              <a:gd name="T3" fmla="*/ 6270 h 390"/>
                              <a:gd name="T4" fmla="+- 0 12495 12495"/>
                              <a:gd name="T5" fmla="*/ T4 w 850"/>
                              <a:gd name="T6" fmla="+- 0 6661 6270"/>
                              <a:gd name="T7" fmla="*/ 6661 h 390"/>
                              <a:gd name="T8" fmla="+- 0 13345 12495"/>
                              <a:gd name="T9" fmla="*/ T8 w 850"/>
                              <a:gd name="T10" fmla="+- 0 6661 6270"/>
                              <a:gd name="T11" fmla="*/ 6661 h 390"/>
                              <a:gd name="T12" fmla="+- 0 13345 12495"/>
                              <a:gd name="T13" fmla="*/ T12 w 850"/>
                              <a:gd name="T14" fmla="+- 0 6270 6270"/>
                              <a:gd name="T15" fmla="*/ 6270 h 390"/>
                              <a:gd name="T16" fmla="+- 0 12495 12495"/>
                              <a:gd name="T17" fmla="*/ T16 w 850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850" y="391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1298"/>
                        <wps:cNvSpPr>
                          <a:spLocks/>
                        </wps:cNvSpPr>
                        <wps:spPr bwMode="auto">
                          <a:xfrm>
                            <a:off x="13345" y="6270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6270 6270"/>
                              <a:gd name="T3" fmla="*/ 6270 h 390"/>
                              <a:gd name="T4" fmla="+- 0 13345 13345"/>
                              <a:gd name="T5" fmla="*/ T4 w 2125"/>
                              <a:gd name="T6" fmla="+- 0 6661 6270"/>
                              <a:gd name="T7" fmla="*/ 6661 h 390"/>
                              <a:gd name="T8" fmla="+- 0 15470 13345"/>
                              <a:gd name="T9" fmla="*/ T8 w 2125"/>
                              <a:gd name="T10" fmla="+- 0 6661 6270"/>
                              <a:gd name="T11" fmla="*/ 6661 h 390"/>
                              <a:gd name="T12" fmla="+- 0 15470 13345"/>
                              <a:gd name="T13" fmla="*/ T12 w 2125"/>
                              <a:gd name="T14" fmla="+- 0 6270 6270"/>
                              <a:gd name="T15" fmla="*/ 6270 h 390"/>
                              <a:gd name="T16" fmla="+- 0 13345 13345"/>
                              <a:gd name="T17" fmla="*/ T16 w 2125"/>
                              <a:gd name="T18" fmla="+- 0 6270 6270"/>
                              <a:gd name="T19" fmla="*/ 6270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1"/>
                                </a:lnTo>
                                <a:lnTo>
                                  <a:pt x="2125" y="391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1297"/>
                        <wps:cNvSpPr>
                          <a:spLocks/>
                        </wps:cNvSpPr>
                        <wps:spPr bwMode="auto">
                          <a:xfrm>
                            <a:off x="319" y="6661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6661 6661"/>
                              <a:gd name="T3" fmla="*/ 6661 h 390"/>
                              <a:gd name="T4" fmla="+- 0 319 319"/>
                              <a:gd name="T5" fmla="*/ T4 w 850"/>
                              <a:gd name="T6" fmla="+- 0 7051 6661"/>
                              <a:gd name="T7" fmla="*/ 7051 h 390"/>
                              <a:gd name="T8" fmla="+- 0 1169 319"/>
                              <a:gd name="T9" fmla="*/ T8 w 850"/>
                              <a:gd name="T10" fmla="+- 0 7051 6661"/>
                              <a:gd name="T11" fmla="*/ 7051 h 390"/>
                              <a:gd name="T12" fmla="+- 0 1169 319"/>
                              <a:gd name="T13" fmla="*/ T12 w 850"/>
                              <a:gd name="T14" fmla="+- 0 6661 6661"/>
                              <a:gd name="T15" fmla="*/ 6661 h 390"/>
                              <a:gd name="T16" fmla="+- 0 319 319"/>
                              <a:gd name="T17" fmla="*/ T16 w 850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1296"/>
                        <wps:cNvSpPr>
                          <a:spLocks/>
                        </wps:cNvSpPr>
                        <wps:spPr bwMode="auto">
                          <a:xfrm>
                            <a:off x="1169" y="6661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6661 6661"/>
                              <a:gd name="T3" fmla="*/ 6661 h 390"/>
                              <a:gd name="T4" fmla="+- 0 1169 1169"/>
                              <a:gd name="T5" fmla="*/ T4 w 2125"/>
                              <a:gd name="T6" fmla="+- 0 7051 6661"/>
                              <a:gd name="T7" fmla="*/ 7051 h 390"/>
                              <a:gd name="T8" fmla="+- 0 3294 1169"/>
                              <a:gd name="T9" fmla="*/ T8 w 2125"/>
                              <a:gd name="T10" fmla="+- 0 7051 6661"/>
                              <a:gd name="T11" fmla="*/ 7051 h 390"/>
                              <a:gd name="T12" fmla="+- 0 3294 1169"/>
                              <a:gd name="T13" fmla="*/ T12 w 2125"/>
                              <a:gd name="T14" fmla="+- 0 6661 6661"/>
                              <a:gd name="T15" fmla="*/ 6661 h 390"/>
                              <a:gd name="T16" fmla="+- 0 1169 1169"/>
                              <a:gd name="T17" fmla="*/ T16 w 2125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1295"/>
                        <wps:cNvSpPr>
                          <a:spLocks/>
                        </wps:cNvSpPr>
                        <wps:spPr bwMode="auto">
                          <a:xfrm>
                            <a:off x="3294" y="6661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6661 6661"/>
                              <a:gd name="T3" fmla="*/ 6661 h 390"/>
                              <a:gd name="T4" fmla="+- 0 3294 3294"/>
                              <a:gd name="T5" fmla="*/ T4 w 956"/>
                              <a:gd name="T6" fmla="+- 0 7051 6661"/>
                              <a:gd name="T7" fmla="*/ 7051 h 390"/>
                              <a:gd name="T8" fmla="+- 0 4250 3294"/>
                              <a:gd name="T9" fmla="*/ T8 w 956"/>
                              <a:gd name="T10" fmla="+- 0 7051 6661"/>
                              <a:gd name="T11" fmla="*/ 7051 h 390"/>
                              <a:gd name="T12" fmla="+- 0 4250 3294"/>
                              <a:gd name="T13" fmla="*/ T12 w 956"/>
                              <a:gd name="T14" fmla="+- 0 6661 6661"/>
                              <a:gd name="T15" fmla="*/ 6661 h 390"/>
                              <a:gd name="T16" fmla="+- 0 3294 3294"/>
                              <a:gd name="T17" fmla="*/ T16 w 956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956" y="390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1294"/>
                        <wps:cNvSpPr>
                          <a:spLocks/>
                        </wps:cNvSpPr>
                        <wps:spPr bwMode="auto">
                          <a:xfrm>
                            <a:off x="4250" y="6661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6661 6661"/>
                              <a:gd name="T3" fmla="*/ 6661 h 390"/>
                              <a:gd name="T4" fmla="+- 0 4250 4250"/>
                              <a:gd name="T5" fmla="*/ T4 w 2125"/>
                              <a:gd name="T6" fmla="+- 0 7051 6661"/>
                              <a:gd name="T7" fmla="*/ 7051 h 390"/>
                              <a:gd name="T8" fmla="+- 0 6375 4250"/>
                              <a:gd name="T9" fmla="*/ T8 w 2125"/>
                              <a:gd name="T10" fmla="+- 0 7051 6661"/>
                              <a:gd name="T11" fmla="*/ 7051 h 390"/>
                              <a:gd name="T12" fmla="+- 0 6375 4250"/>
                              <a:gd name="T13" fmla="*/ T12 w 2125"/>
                              <a:gd name="T14" fmla="+- 0 6661 6661"/>
                              <a:gd name="T15" fmla="*/ 6661 h 390"/>
                              <a:gd name="T16" fmla="+- 0 4250 4250"/>
                              <a:gd name="T17" fmla="*/ T16 w 2125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1293"/>
                        <wps:cNvSpPr>
                          <a:spLocks/>
                        </wps:cNvSpPr>
                        <wps:spPr bwMode="auto">
                          <a:xfrm>
                            <a:off x="6375" y="6661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6661 6661"/>
                              <a:gd name="T3" fmla="*/ 6661 h 390"/>
                              <a:gd name="T4" fmla="+- 0 6375 6375"/>
                              <a:gd name="T5" fmla="*/ T4 w 850"/>
                              <a:gd name="T6" fmla="+- 0 7051 6661"/>
                              <a:gd name="T7" fmla="*/ 7051 h 390"/>
                              <a:gd name="T8" fmla="+- 0 7225 6375"/>
                              <a:gd name="T9" fmla="*/ T8 w 850"/>
                              <a:gd name="T10" fmla="+- 0 7051 6661"/>
                              <a:gd name="T11" fmla="*/ 7051 h 390"/>
                              <a:gd name="T12" fmla="+- 0 7225 6375"/>
                              <a:gd name="T13" fmla="*/ T12 w 850"/>
                              <a:gd name="T14" fmla="+- 0 6661 6661"/>
                              <a:gd name="T15" fmla="*/ 6661 h 390"/>
                              <a:gd name="T16" fmla="+- 0 6375 6375"/>
                              <a:gd name="T17" fmla="*/ T16 w 850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1292"/>
                        <wps:cNvSpPr>
                          <a:spLocks/>
                        </wps:cNvSpPr>
                        <wps:spPr bwMode="auto">
                          <a:xfrm>
                            <a:off x="7225" y="6661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6661 6661"/>
                              <a:gd name="T3" fmla="*/ 6661 h 390"/>
                              <a:gd name="T4" fmla="+- 0 7225 7225"/>
                              <a:gd name="T5" fmla="*/ T4 w 2125"/>
                              <a:gd name="T6" fmla="+- 0 7051 6661"/>
                              <a:gd name="T7" fmla="*/ 7051 h 390"/>
                              <a:gd name="T8" fmla="+- 0 9350 7225"/>
                              <a:gd name="T9" fmla="*/ T8 w 2125"/>
                              <a:gd name="T10" fmla="+- 0 7051 6661"/>
                              <a:gd name="T11" fmla="*/ 7051 h 390"/>
                              <a:gd name="T12" fmla="+- 0 9350 7225"/>
                              <a:gd name="T13" fmla="*/ T12 w 2125"/>
                              <a:gd name="T14" fmla="+- 0 6661 6661"/>
                              <a:gd name="T15" fmla="*/ 6661 h 390"/>
                              <a:gd name="T16" fmla="+- 0 7225 7225"/>
                              <a:gd name="T17" fmla="*/ T16 w 2125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1291"/>
                        <wps:cNvSpPr>
                          <a:spLocks/>
                        </wps:cNvSpPr>
                        <wps:spPr bwMode="auto">
                          <a:xfrm>
                            <a:off x="9350" y="6661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6661 6661"/>
                              <a:gd name="T3" fmla="*/ 6661 h 390"/>
                              <a:gd name="T4" fmla="+- 0 9350 9350"/>
                              <a:gd name="T5" fmla="*/ T4 w 850"/>
                              <a:gd name="T6" fmla="+- 0 7051 6661"/>
                              <a:gd name="T7" fmla="*/ 7051 h 390"/>
                              <a:gd name="T8" fmla="+- 0 10200 9350"/>
                              <a:gd name="T9" fmla="*/ T8 w 850"/>
                              <a:gd name="T10" fmla="+- 0 7051 6661"/>
                              <a:gd name="T11" fmla="*/ 7051 h 390"/>
                              <a:gd name="T12" fmla="+- 0 10200 9350"/>
                              <a:gd name="T13" fmla="*/ T12 w 850"/>
                              <a:gd name="T14" fmla="+- 0 6661 6661"/>
                              <a:gd name="T15" fmla="*/ 6661 h 390"/>
                              <a:gd name="T16" fmla="+- 0 9350 9350"/>
                              <a:gd name="T17" fmla="*/ T16 w 850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1290"/>
                        <wps:cNvSpPr>
                          <a:spLocks/>
                        </wps:cNvSpPr>
                        <wps:spPr bwMode="auto">
                          <a:xfrm>
                            <a:off x="10200" y="6661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6661 6661"/>
                              <a:gd name="T3" fmla="*/ 6661 h 390"/>
                              <a:gd name="T4" fmla="+- 0 10200 10200"/>
                              <a:gd name="T5" fmla="*/ T4 w 2295"/>
                              <a:gd name="T6" fmla="+- 0 7051 6661"/>
                              <a:gd name="T7" fmla="*/ 7051 h 390"/>
                              <a:gd name="T8" fmla="+- 0 12495 10200"/>
                              <a:gd name="T9" fmla="*/ T8 w 2295"/>
                              <a:gd name="T10" fmla="+- 0 7051 6661"/>
                              <a:gd name="T11" fmla="*/ 7051 h 390"/>
                              <a:gd name="T12" fmla="+- 0 12495 10200"/>
                              <a:gd name="T13" fmla="*/ T12 w 2295"/>
                              <a:gd name="T14" fmla="+- 0 6661 6661"/>
                              <a:gd name="T15" fmla="*/ 6661 h 390"/>
                              <a:gd name="T16" fmla="+- 0 10200 10200"/>
                              <a:gd name="T17" fmla="*/ T16 w 2295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295" y="390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1289"/>
                        <wps:cNvSpPr>
                          <a:spLocks/>
                        </wps:cNvSpPr>
                        <wps:spPr bwMode="auto">
                          <a:xfrm>
                            <a:off x="12495" y="6661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6661 6661"/>
                              <a:gd name="T3" fmla="*/ 6661 h 390"/>
                              <a:gd name="T4" fmla="+- 0 12495 12495"/>
                              <a:gd name="T5" fmla="*/ T4 w 850"/>
                              <a:gd name="T6" fmla="+- 0 7051 6661"/>
                              <a:gd name="T7" fmla="*/ 7051 h 390"/>
                              <a:gd name="T8" fmla="+- 0 13345 12495"/>
                              <a:gd name="T9" fmla="*/ T8 w 850"/>
                              <a:gd name="T10" fmla="+- 0 7051 6661"/>
                              <a:gd name="T11" fmla="*/ 7051 h 390"/>
                              <a:gd name="T12" fmla="+- 0 13345 12495"/>
                              <a:gd name="T13" fmla="*/ T12 w 850"/>
                              <a:gd name="T14" fmla="+- 0 6661 6661"/>
                              <a:gd name="T15" fmla="*/ 6661 h 390"/>
                              <a:gd name="T16" fmla="+- 0 12495 12495"/>
                              <a:gd name="T17" fmla="*/ T16 w 850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1288"/>
                        <wps:cNvSpPr>
                          <a:spLocks/>
                        </wps:cNvSpPr>
                        <wps:spPr bwMode="auto">
                          <a:xfrm>
                            <a:off x="13345" y="6661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6661 6661"/>
                              <a:gd name="T3" fmla="*/ 6661 h 390"/>
                              <a:gd name="T4" fmla="+- 0 13345 13345"/>
                              <a:gd name="T5" fmla="*/ T4 w 2125"/>
                              <a:gd name="T6" fmla="+- 0 7051 6661"/>
                              <a:gd name="T7" fmla="*/ 7051 h 390"/>
                              <a:gd name="T8" fmla="+- 0 15470 13345"/>
                              <a:gd name="T9" fmla="*/ T8 w 2125"/>
                              <a:gd name="T10" fmla="+- 0 7051 6661"/>
                              <a:gd name="T11" fmla="*/ 7051 h 390"/>
                              <a:gd name="T12" fmla="+- 0 15470 13345"/>
                              <a:gd name="T13" fmla="*/ T12 w 2125"/>
                              <a:gd name="T14" fmla="+- 0 6661 6661"/>
                              <a:gd name="T15" fmla="*/ 6661 h 390"/>
                              <a:gd name="T16" fmla="+- 0 13345 13345"/>
                              <a:gd name="T17" fmla="*/ T16 w 2125"/>
                              <a:gd name="T18" fmla="+- 0 6661 6661"/>
                              <a:gd name="T19" fmla="*/ 666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1287"/>
                        <wps:cNvSpPr>
                          <a:spLocks/>
                        </wps:cNvSpPr>
                        <wps:spPr bwMode="auto">
                          <a:xfrm>
                            <a:off x="319" y="7051"/>
                            <a:ext cx="850" cy="390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850"/>
                              <a:gd name="T2" fmla="+- 0 7051 7051"/>
                              <a:gd name="T3" fmla="*/ 7051 h 390"/>
                              <a:gd name="T4" fmla="+- 0 319 319"/>
                              <a:gd name="T5" fmla="*/ T4 w 850"/>
                              <a:gd name="T6" fmla="+- 0 7441 7051"/>
                              <a:gd name="T7" fmla="*/ 7441 h 390"/>
                              <a:gd name="T8" fmla="+- 0 1169 319"/>
                              <a:gd name="T9" fmla="*/ T8 w 850"/>
                              <a:gd name="T10" fmla="+- 0 7441 7051"/>
                              <a:gd name="T11" fmla="*/ 7441 h 390"/>
                              <a:gd name="T12" fmla="+- 0 1169 319"/>
                              <a:gd name="T13" fmla="*/ T12 w 850"/>
                              <a:gd name="T14" fmla="+- 0 7051 7051"/>
                              <a:gd name="T15" fmla="*/ 7051 h 390"/>
                              <a:gd name="T16" fmla="+- 0 319 319"/>
                              <a:gd name="T17" fmla="*/ T16 w 850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1286"/>
                        <wps:cNvSpPr>
                          <a:spLocks/>
                        </wps:cNvSpPr>
                        <wps:spPr bwMode="auto">
                          <a:xfrm>
                            <a:off x="1169" y="7051"/>
                            <a:ext cx="2125" cy="390"/>
                          </a:xfrm>
                          <a:custGeom>
                            <a:avLst/>
                            <a:gdLst>
                              <a:gd name="T0" fmla="+- 0 1169 1169"/>
                              <a:gd name="T1" fmla="*/ T0 w 2125"/>
                              <a:gd name="T2" fmla="+- 0 7051 7051"/>
                              <a:gd name="T3" fmla="*/ 7051 h 390"/>
                              <a:gd name="T4" fmla="+- 0 1169 1169"/>
                              <a:gd name="T5" fmla="*/ T4 w 2125"/>
                              <a:gd name="T6" fmla="+- 0 7441 7051"/>
                              <a:gd name="T7" fmla="*/ 7441 h 390"/>
                              <a:gd name="T8" fmla="+- 0 3294 1169"/>
                              <a:gd name="T9" fmla="*/ T8 w 2125"/>
                              <a:gd name="T10" fmla="+- 0 7441 7051"/>
                              <a:gd name="T11" fmla="*/ 7441 h 390"/>
                              <a:gd name="T12" fmla="+- 0 3294 1169"/>
                              <a:gd name="T13" fmla="*/ T12 w 2125"/>
                              <a:gd name="T14" fmla="+- 0 7051 7051"/>
                              <a:gd name="T15" fmla="*/ 7051 h 390"/>
                              <a:gd name="T16" fmla="+- 0 1169 1169"/>
                              <a:gd name="T17" fmla="*/ T16 w 2125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1285"/>
                        <wps:cNvSpPr>
                          <a:spLocks/>
                        </wps:cNvSpPr>
                        <wps:spPr bwMode="auto">
                          <a:xfrm>
                            <a:off x="3294" y="7051"/>
                            <a:ext cx="956" cy="390"/>
                          </a:xfrm>
                          <a:custGeom>
                            <a:avLst/>
                            <a:gdLst>
                              <a:gd name="T0" fmla="+- 0 3294 3294"/>
                              <a:gd name="T1" fmla="*/ T0 w 956"/>
                              <a:gd name="T2" fmla="+- 0 7051 7051"/>
                              <a:gd name="T3" fmla="*/ 7051 h 390"/>
                              <a:gd name="T4" fmla="+- 0 3294 3294"/>
                              <a:gd name="T5" fmla="*/ T4 w 956"/>
                              <a:gd name="T6" fmla="+- 0 7441 7051"/>
                              <a:gd name="T7" fmla="*/ 7441 h 390"/>
                              <a:gd name="T8" fmla="+- 0 4250 3294"/>
                              <a:gd name="T9" fmla="*/ T8 w 956"/>
                              <a:gd name="T10" fmla="+- 0 7441 7051"/>
                              <a:gd name="T11" fmla="*/ 7441 h 390"/>
                              <a:gd name="T12" fmla="+- 0 4250 3294"/>
                              <a:gd name="T13" fmla="*/ T12 w 956"/>
                              <a:gd name="T14" fmla="+- 0 7051 7051"/>
                              <a:gd name="T15" fmla="*/ 7051 h 390"/>
                              <a:gd name="T16" fmla="+- 0 3294 3294"/>
                              <a:gd name="T17" fmla="*/ T16 w 956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6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956" y="390"/>
                                </a:lnTo>
                                <a:lnTo>
                                  <a:pt x="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1284"/>
                        <wps:cNvSpPr>
                          <a:spLocks/>
                        </wps:cNvSpPr>
                        <wps:spPr bwMode="auto">
                          <a:xfrm>
                            <a:off x="4250" y="7051"/>
                            <a:ext cx="2125" cy="390"/>
                          </a:xfrm>
                          <a:custGeom>
                            <a:avLst/>
                            <a:gdLst>
                              <a:gd name="T0" fmla="+- 0 4250 4250"/>
                              <a:gd name="T1" fmla="*/ T0 w 2125"/>
                              <a:gd name="T2" fmla="+- 0 7051 7051"/>
                              <a:gd name="T3" fmla="*/ 7051 h 390"/>
                              <a:gd name="T4" fmla="+- 0 4250 4250"/>
                              <a:gd name="T5" fmla="*/ T4 w 2125"/>
                              <a:gd name="T6" fmla="+- 0 7441 7051"/>
                              <a:gd name="T7" fmla="*/ 7441 h 390"/>
                              <a:gd name="T8" fmla="+- 0 6375 4250"/>
                              <a:gd name="T9" fmla="*/ T8 w 2125"/>
                              <a:gd name="T10" fmla="+- 0 7441 7051"/>
                              <a:gd name="T11" fmla="*/ 7441 h 390"/>
                              <a:gd name="T12" fmla="+- 0 6375 4250"/>
                              <a:gd name="T13" fmla="*/ T12 w 2125"/>
                              <a:gd name="T14" fmla="+- 0 7051 7051"/>
                              <a:gd name="T15" fmla="*/ 7051 h 390"/>
                              <a:gd name="T16" fmla="+- 0 4250 4250"/>
                              <a:gd name="T17" fmla="*/ T16 w 2125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1283"/>
                        <wps:cNvSpPr>
                          <a:spLocks/>
                        </wps:cNvSpPr>
                        <wps:spPr bwMode="auto">
                          <a:xfrm>
                            <a:off x="6375" y="7051"/>
                            <a:ext cx="850" cy="390"/>
                          </a:xfrm>
                          <a:custGeom>
                            <a:avLst/>
                            <a:gdLst>
                              <a:gd name="T0" fmla="+- 0 6375 6375"/>
                              <a:gd name="T1" fmla="*/ T0 w 850"/>
                              <a:gd name="T2" fmla="+- 0 7051 7051"/>
                              <a:gd name="T3" fmla="*/ 7051 h 390"/>
                              <a:gd name="T4" fmla="+- 0 6375 6375"/>
                              <a:gd name="T5" fmla="*/ T4 w 850"/>
                              <a:gd name="T6" fmla="+- 0 7441 7051"/>
                              <a:gd name="T7" fmla="*/ 7441 h 390"/>
                              <a:gd name="T8" fmla="+- 0 7225 6375"/>
                              <a:gd name="T9" fmla="*/ T8 w 850"/>
                              <a:gd name="T10" fmla="+- 0 7441 7051"/>
                              <a:gd name="T11" fmla="*/ 7441 h 390"/>
                              <a:gd name="T12" fmla="+- 0 7225 6375"/>
                              <a:gd name="T13" fmla="*/ T12 w 850"/>
                              <a:gd name="T14" fmla="+- 0 7051 7051"/>
                              <a:gd name="T15" fmla="*/ 7051 h 390"/>
                              <a:gd name="T16" fmla="+- 0 6375 6375"/>
                              <a:gd name="T17" fmla="*/ T16 w 850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1282"/>
                        <wps:cNvSpPr>
                          <a:spLocks/>
                        </wps:cNvSpPr>
                        <wps:spPr bwMode="auto">
                          <a:xfrm>
                            <a:off x="7225" y="7051"/>
                            <a:ext cx="2125" cy="390"/>
                          </a:xfrm>
                          <a:custGeom>
                            <a:avLst/>
                            <a:gdLst>
                              <a:gd name="T0" fmla="+- 0 7225 7225"/>
                              <a:gd name="T1" fmla="*/ T0 w 2125"/>
                              <a:gd name="T2" fmla="+- 0 7051 7051"/>
                              <a:gd name="T3" fmla="*/ 7051 h 390"/>
                              <a:gd name="T4" fmla="+- 0 7225 7225"/>
                              <a:gd name="T5" fmla="*/ T4 w 2125"/>
                              <a:gd name="T6" fmla="+- 0 7441 7051"/>
                              <a:gd name="T7" fmla="*/ 7441 h 390"/>
                              <a:gd name="T8" fmla="+- 0 9350 7225"/>
                              <a:gd name="T9" fmla="*/ T8 w 2125"/>
                              <a:gd name="T10" fmla="+- 0 7441 7051"/>
                              <a:gd name="T11" fmla="*/ 7441 h 390"/>
                              <a:gd name="T12" fmla="+- 0 9350 7225"/>
                              <a:gd name="T13" fmla="*/ T12 w 2125"/>
                              <a:gd name="T14" fmla="+- 0 7051 7051"/>
                              <a:gd name="T15" fmla="*/ 7051 h 390"/>
                              <a:gd name="T16" fmla="+- 0 7225 7225"/>
                              <a:gd name="T17" fmla="*/ T16 w 2125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1281"/>
                        <wps:cNvSpPr>
                          <a:spLocks/>
                        </wps:cNvSpPr>
                        <wps:spPr bwMode="auto">
                          <a:xfrm>
                            <a:off x="9350" y="7051"/>
                            <a:ext cx="850" cy="390"/>
                          </a:xfrm>
                          <a:custGeom>
                            <a:avLst/>
                            <a:gdLst>
                              <a:gd name="T0" fmla="+- 0 9350 9350"/>
                              <a:gd name="T1" fmla="*/ T0 w 850"/>
                              <a:gd name="T2" fmla="+- 0 7051 7051"/>
                              <a:gd name="T3" fmla="*/ 7051 h 390"/>
                              <a:gd name="T4" fmla="+- 0 9350 9350"/>
                              <a:gd name="T5" fmla="*/ T4 w 850"/>
                              <a:gd name="T6" fmla="+- 0 7441 7051"/>
                              <a:gd name="T7" fmla="*/ 7441 h 390"/>
                              <a:gd name="T8" fmla="+- 0 10200 9350"/>
                              <a:gd name="T9" fmla="*/ T8 w 850"/>
                              <a:gd name="T10" fmla="+- 0 7441 7051"/>
                              <a:gd name="T11" fmla="*/ 7441 h 390"/>
                              <a:gd name="T12" fmla="+- 0 10200 9350"/>
                              <a:gd name="T13" fmla="*/ T12 w 850"/>
                              <a:gd name="T14" fmla="+- 0 7051 7051"/>
                              <a:gd name="T15" fmla="*/ 7051 h 390"/>
                              <a:gd name="T16" fmla="+- 0 9350 9350"/>
                              <a:gd name="T17" fmla="*/ T16 w 850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1280"/>
                        <wps:cNvSpPr>
                          <a:spLocks/>
                        </wps:cNvSpPr>
                        <wps:spPr bwMode="auto">
                          <a:xfrm>
                            <a:off x="10200" y="7051"/>
                            <a:ext cx="2295" cy="390"/>
                          </a:xfrm>
                          <a:custGeom>
                            <a:avLst/>
                            <a:gdLst>
                              <a:gd name="T0" fmla="+- 0 10200 10200"/>
                              <a:gd name="T1" fmla="*/ T0 w 2295"/>
                              <a:gd name="T2" fmla="+- 0 7051 7051"/>
                              <a:gd name="T3" fmla="*/ 7051 h 390"/>
                              <a:gd name="T4" fmla="+- 0 10200 10200"/>
                              <a:gd name="T5" fmla="*/ T4 w 2295"/>
                              <a:gd name="T6" fmla="+- 0 7441 7051"/>
                              <a:gd name="T7" fmla="*/ 7441 h 390"/>
                              <a:gd name="T8" fmla="+- 0 12495 10200"/>
                              <a:gd name="T9" fmla="*/ T8 w 2295"/>
                              <a:gd name="T10" fmla="+- 0 7441 7051"/>
                              <a:gd name="T11" fmla="*/ 7441 h 390"/>
                              <a:gd name="T12" fmla="+- 0 12495 10200"/>
                              <a:gd name="T13" fmla="*/ T12 w 2295"/>
                              <a:gd name="T14" fmla="+- 0 7051 7051"/>
                              <a:gd name="T15" fmla="*/ 7051 h 390"/>
                              <a:gd name="T16" fmla="+- 0 10200 10200"/>
                              <a:gd name="T17" fmla="*/ T16 w 2295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9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295" y="390"/>
                                </a:lnTo>
                                <a:lnTo>
                                  <a:pt x="2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1279"/>
                        <wps:cNvSpPr>
                          <a:spLocks/>
                        </wps:cNvSpPr>
                        <wps:spPr bwMode="auto">
                          <a:xfrm>
                            <a:off x="12495" y="7051"/>
                            <a:ext cx="850" cy="390"/>
                          </a:xfrm>
                          <a:custGeom>
                            <a:avLst/>
                            <a:gdLst>
                              <a:gd name="T0" fmla="+- 0 12495 12495"/>
                              <a:gd name="T1" fmla="*/ T0 w 850"/>
                              <a:gd name="T2" fmla="+- 0 7051 7051"/>
                              <a:gd name="T3" fmla="*/ 7051 h 390"/>
                              <a:gd name="T4" fmla="+- 0 12495 12495"/>
                              <a:gd name="T5" fmla="*/ T4 w 850"/>
                              <a:gd name="T6" fmla="+- 0 7441 7051"/>
                              <a:gd name="T7" fmla="*/ 7441 h 390"/>
                              <a:gd name="T8" fmla="+- 0 13345 12495"/>
                              <a:gd name="T9" fmla="*/ T8 w 850"/>
                              <a:gd name="T10" fmla="+- 0 7441 7051"/>
                              <a:gd name="T11" fmla="*/ 7441 h 390"/>
                              <a:gd name="T12" fmla="+- 0 13345 12495"/>
                              <a:gd name="T13" fmla="*/ T12 w 850"/>
                              <a:gd name="T14" fmla="+- 0 7051 7051"/>
                              <a:gd name="T15" fmla="*/ 7051 h 390"/>
                              <a:gd name="T16" fmla="+- 0 12495 12495"/>
                              <a:gd name="T17" fmla="*/ T16 w 850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850" y="390"/>
                                </a:lnTo>
                                <a:lnTo>
                                  <a:pt x="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1278"/>
                        <wps:cNvSpPr>
                          <a:spLocks/>
                        </wps:cNvSpPr>
                        <wps:spPr bwMode="auto">
                          <a:xfrm>
                            <a:off x="13345" y="7051"/>
                            <a:ext cx="2125" cy="390"/>
                          </a:xfrm>
                          <a:custGeom>
                            <a:avLst/>
                            <a:gdLst>
                              <a:gd name="T0" fmla="+- 0 13345 13345"/>
                              <a:gd name="T1" fmla="*/ T0 w 2125"/>
                              <a:gd name="T2" fmla="+- 0 7051 7051"/>
                              <a:gd name="T3" fmla="*/ 7051 h 390"/>
                              <a:gd name="T4" fmla="+- 0 13345 13345"/>
                              <a:gd name="T5" fmla="*/ T4 w 2125"/>
                              <a:gd name="T6" fmla="+- 0 7441 7051"/>
                              <a:gd name="T7" fmla="*/ 7441 h 390"/>
                              <a:gd name="T8" fmla="+- 0 15470 13345"/>
                              <a:gd name="T9" fmla="*/ T8 w 2125"/>
                              <a:gd name="T10" fmla="+- 0 7441 7051"/>
                              <a:gd name="T11" fmla="*/ 7441 h 390"/>
                              <a:gd name="T12" fmla="+- 0 15470 13345"/>
                              <a:gd name="T13" fmla="*/ T12 w 2125"/>
                              <a:gd name="T14" fmla="+- 0 7051 7051"/>
                              <a:gd name="T15" fmla="*/ 7051 h 390"/>
                              <a:gd name="T16" fmla="+- 0 13345 13345"/>
                              <a:gd name="T17" fmla="*/ T16 w 2125"/>
                              <a:gd name="T18" fmla="+- 0 7051 7051"/>
                              <a:gd name="T19" fmla="*/ 705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25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25" y="390"/>
                                </a:lnTo>
                                <a:lnTo>
                                  <a:pt x="2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23AFB1A" id="Group 1277" o:spid="_x0000_s1026" style="position:absolute;margin-left:15.45pt;margin-top:48.05pt;width:758.55pt;height:324.55pt;z-index:-251687424;mso-position-horizontal-relative:page" coordorigin="309,961" coordsize="15171,6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">
                <v:shape id="Freeform 1445" o:spid="_x0000_s1027" style="position:absolute;left:319;top:971;width:15151;height:1253;visibility:visible;mso-wrap-style:square;v-text-anchor:top" coordsize="15151,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" path="m9881,r2295,341l15151,341r,-341l9881,xe" fillcolor="#97979b" stroked="f">
                  <v:path arrowok="t" o:connecttype="custom" o:connectlocs="9881,971;12176,1312;15151,1312;15151,971;9881,971" o:connectangles="0,0,0,0,0"/>
                </v:shape>
                <v:shape id="Freeform 1444" o:spid="_x0000_s1028" style="position:absolute;left:319;top:971;width:15151;height:1253;visibility:visible;mso-wrap-style:square;v-text-anchor:top" coordsize="15151,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" path="m13026,341r-850,l9881,r5270,l15151,-551,,-551,,702r2975,l850,341r2125,l850,,9031,r850,341l12176,702r2975,l15151,341r-2125,xe" fillcolor="#97979b" stroked="f">
                  <v:path arrowok="t" o:connecttype="custom" o:connectlocs="13026,1312;12176,1312;9881,971;15151,971;15151,420;0,420;0,1673;2975,1673;850,1312;2975,1312;850,971;9031,971;9881,1312;12176,1673;15151,1673;15151,1312;13026,1312" o:connectangles="0,0,0,0,0,0,0,0,0,0,0,0,0,0,0,0,0"/>
                </v:shape>
                <v:shape id="Freeform 1443" o:spid="_x0000_s1029" style="position:absolute;left:319;top:971;width:15151;height:1253;visibility:visible;mso-wrap-style:square;v-text-anchor:top" coordsize="15151,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" path="m850,341l2975,702r6906,l9031,341r-8181,xe" fillcolor="#97979b" stroked="f">
                  <v:path arrowok="t" o:connecttype="custom" o:connectlocs="850,1312;2975,1673;9881,1673;9031,1312;850,1312" o:connectangles="0,0,0,0,0"/>
                </v:shape>
                <v:shape id="Freeform 1442" o:spid="_x0000_s1030" style="position:absolute;left:319;top:971;width:15151;height:1253;visibility:visible;mso-wrap-style:square;v-text-anchor:top" coordsize="15151,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" path="m850,l2975,341r6056,l9881,702r2295,l9881,341,9031,,850,xe" fillcolor="#97979b" stroked="f">
                  <v:path arrowok="t" o:connecttype="custom" o:connectlocs="850,971;2975,1312;9031,1312;9881,1673;12176,1673;9881,1312;9031,971;850,971" o:connectangles="0,0,0,0,0,0,0,0"/>
                </v:shape>
                <v:shape id="Freeform 1441" o:spid="_x0000_s1031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" path="m850,2256r,390l2975,3037r,-391l9031,2646r,391l9881,3037r,-1544l2975,1493,850,1120r,746l9031,1866r,390l850,2256xe" fillcolor="#e3e4e5" stroked="f">
                  <v:path arrowok="t" o:connecttype="custom" o:connectlocs="850,3929;850,4319;2975,4710;2975,4319;9031,4319;9031,4710;9881,4710;9881,3166;2975,3166;850,2793;850,3539;9031,3539;9031,3929;850,3929" o:connectangles="0,0,0,0,0,0,0,0,0,0,0,0,0,0"/>
                </v:shape>
                <v:shape id="Freeform 1440" o:spid="_x0000_s1032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" path="m2975,2646r,391l9031,3037r,-391l2975,2646xe" fillcolor="#e3e4e5" stroked="f">
                  <v:path arrowok="t" o:connecttype="custom" o:connectlocs="2975,4319;2975,4710;9031,4710;9031,4319;2975,4319" o:connectangles="0,0,0,0,0"/>
                </v:shape>
                <v:shape id="Freeform 1439" o:spid="_x0000_s1033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" path="m850,3037r,390l9031,3427r850,390l12176,3817r,-390l9881,3427,9031,3037r-8181,xe" fillcolor="#e3e4e5" stroked="f">
                  <v:path arrowok="t" o:connecttype="custom" o:connectlocs="850,4710;850,5100;9031,5100;9881,5490;12176,5490;12176,5100;9881,5100;9031,4710;850,4710" o:connectangles="0,0,0,0,0,0,0,0,0"/>
                </v:shape>
                <v:shape id="Freeform 1438" o:spid="_x0000_s1034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" path="m9031,3817r-6056,l850,3427r,780l9881,4207r,1561l12176,5768r,-1561l13026,4207r,1561l15151,5768r,-1951l9881,3817,9031,3427r,390xe" fillcolor="#e3e4e5" stroked="f">
                  <v:path arrowok="t" o:connecttype="custom" o:connectlocs="9031,5490;2975,5490;850,5100;850,5880;9881,5880;9881,7441;12176,7441;12176,5880;13026,5880;13026,7441;15151,7441;15151,5490;9881,5490;9031,5100;9031,5490" o:connectangles="0,0,0,0,0,0,0,0,0,0,0,0,0,0,0"/>
                </v:shape>
                <v:shape id="Freeform 1437" o:spid="_x0000_s1035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" path="m850,3427r2125,390l9031,3817r,-390l850,3427xe" fillcolor="#e3e4e5" stroked="f">
                  <v:path arrowok="t" o:connecttype="custom" o:connectlocs="850,5100;2975,5490;9031,5490;9031,5100;850,5100" o:connectangles="0,0,0,0,0"/>
                </v:shape>
                <v:shape id="Freeform 1436" o:spid="_x0000_s1036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" path="m850,5378r8181,l9031,4597r-8181,l850,4207r9031,l9881,5768r-850,l9031,5378r-8181,xe" fillcolor="#e3e4e5" stroked="f">
                  <v:path arrowok="t" o:connecttype="custom" o:connectlocs="850,7051;9031,7051;9031,6270;850,6270;850,5880;9881,5880;9881,7441;9031,7441;9031,7051;850,7051" o:connectangles="0,0,0,0,0,0,0,0,0,0"/>
                </v:shape>
                <v:shape id="Freeform 1435" o:spid="_x0000_s1037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" path="m850,4988r2125,390l9031,5378r,-390l850,4988xe" fillcolor="#e3e4e5" stroked="f">
                  <v:path arrowok="t" o:connecttype="custom" o:connectlocs="850,6661;2975,7051;9031,7051;9031,6661;850,6661" o:connectangles="0,0,0,0,0"/>
                </v:shape>
                <v:shape id="Freeform 1434" o:spid="_x0000_s1038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" path="m13026,1493r,1544l12176,3037,12176,,9881,r,3037l9031,3037r850,390l12176,3427r,390l15151,3817,13026,3427r2125,l15151,,13026,r,1493xe" fillcolor="#e3e4e5" stroked="f">
                  <v:path arrowok="t" o:connecttype="custom" o:connectlocs="13026,3166;13026,4710;12176,4710;12176,1673;9881,1673;9881,4710;9031,4710;9881,5100;12176,5100;12176,5490;15151,5490;13026,5100;15151,5100;15151,1673;13026,1673;13026,3166" o:connectangles="0,0,0,0,0,0,0,0,0,0,0,0,0,0,0,0"/>
                </v:shape>
                <v:shape id="Freeform 1433" o:spid="_x0000_s1039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" path="m12176,5768r850,l13026,4207r-850,l12176,5768xe" fillcolor="#e3e4e5" stroked="f">
                  <v:path arrowok="t" o:connecttype="custom" o:connectlocs="12176,7441;13026,7441;13026,5880;12176,5880;12176,7441" o:connectangles="0,0,0,0,0"/>
                </v:shape>
                <v:shape id="Freeform 1432" o:spid="_x0000_s1040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" path="m13026,3427r2125,390l15151,3427r-2125,xe" fillcolor="#e3e4e5" stroked="f">
                  <v:path arrowok="t" o:connecttype="custom" o:connectlocs="13026,5100;15151,5490;15151,5100;13026,5100" o:connectangles="0,0,0,0"/>
                </v:shape>
                <v:shape id="Freeform 1431" o:spid="_x0000_s1041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" path="m12176,1493r,1544l13026,3037,13026,r-850,l12176,1493xe" fillcolor="#e3e4e5" stroked="f">
                  <v:path arrowok="t" o:connecttype="custom" o:connectlocs="12176,3166;12176,4710;13026,4710;13026,1673;12176,1673;12176,3166" o:connectangles="0,0,0,0,0,0"/>
                </v:shape>
                <v:shape id="Freeform 1430" o:spid="_x0000_s1042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" path="m850,373l850,,,,,5768r9031,l9031,5378r-8181,l850,4988r8181,l9031,4597r-8181,l850,3037r2125,l850,2646r,-390l9031,2256r,-390l850,1866r,-1120l9031,746r,-373l850,373xe" fillcolor="#e3e4e5" stroked="f">
                  <v:path arrowok="t" o:connecttype="custom" o:connectlocs="850,2046;850,1673;0,1673;0,7441;9031,7441;9031,7051;850,7051;850,6661;9031,6661;9031,6270;850,6270;850,4710;2975,4710;850,4319;850,3929;9031,3929;9031,3539;850,3539;850,2419;9031,2419;9031,2046;850,2046" o:connectangles="0,0,0,0,0,0,0,0,0,0,0,0,0,0,0,0,0,0,0,0,0,0"/>
                </v:shape>
                <v:shape id="Freeform 1429" o:spid="_x0000_s1043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" path="m850,746r,374l2975,1493r,-373l9031,1120r,373l9881,1493,9881,,850,r,373l9031,373r,373l850,746xe" fillcolor="#e3e4e5" stroked="f">
                  <v:path arrowok="t" o:connecttype="custom" o:connectlocs="850,2419;850,2793;2975,3166;2975,2793;9031,2793;9031,3166;9881,3166;9881,1673;850,1673;850,2046;9031,2046;9031,2419;850,2419" o:connectangles="0,0,0,0,0,0,0,0,0,0,0,0,0"/>
                </v:shape>
                <v:shape id="Freeform 1428" o:spid="_x0000_s1044" style="position:absolute;left:319;top:1673;width:15151;height:5768;visibility:visible;mso-wrap-style:square;v-text-anchor:top" coordsize="15151,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" path="m2975,1120r,373l9031,1493r,-373l2975,1120xe" fillcolor="#e3e4e5" stroked="f">
                  <v:path arrowok="t" o:connecttype="custom" o:connectlocs="2975,2793;2975,3166;9031,3166;9031,2793;2975,2793" o:connectangles="0,0,0,0,0"/>
                </v:shape>
                <v:shape id="Freeform 1427" o:spid="_x0000_s1045" style="position:absolute;left:319;top:1673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" path="m,l,373r850,l850,,,xe" fillcolor="#e3e4e5" stroked="f">
                  <v:path arrowok="t" o:connecttype="custom" o:connectlocs="0,1673;0,2046;850,2046;850,1673;0,1673" o:connectangles="0,0,0,0,0"/>
                </v:shape>
                <v:shape id="Freeform 1426" o:spid="_x0000_s1046" style="position:absolute;left:1169;top:1673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" path="m,l,373r2125,l2125,,,xe" fillcolor="#e3e4e5" stroked="f">
                  <v:path arrowok="t" o:connecttype="custom" o:connectlocs="0,1673;0,2046;2125,2046;2125,1673;0,1673" o:connectangles="0,0,0,0,0"/>
                </v:shape>
                <v:shape id="Freeform 1425" o:spid="_x0000_s1047" style="position:absolute;left:3294;top:1673;width:956;height:373;visibility:visible;mso-wrap-style:square;v-text-anchor:top" coordsize="956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" path="m,l,373r956,l956,,,xe" fillcolor="#e3e4e5" stroked="f">
                  <v:path arrowok="t" o:connecttype="custom" o:connectlocs="0,1673;0,2046;956,2046;956,1673;0,1673" o:connectangles="0,0,0,0,0"/>
                </v:shape>
                <v:shape id="Freeform 1424" o:spid="_x0000_s1048" style="position:absolute;left:4250;top:1673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" path="m,l,373r2125,l2125,,,xe" fillcolor="#e3e4e5" stroked="f">
                  <v:path arrowok="t" o:connecttype="custom" o:connectlocs="0,1673;0,2046;2125,2046;2125,1673;0,1673" o:connectangles="0,0,0,0,0"/>
                </v:shape>
                <v:shape id="Freeform 1423" o:spid="_x0000_s1049" style="position:absolute;left:6375;top:1673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" path="m,l,373r850,l850,,,xe" fillcolor="#e3e4e5" stroked="f">
                  <v:path arrowok="t" o:connecttype="custom" o:connectlocs="0,1673;0,2046;850,2046;850,1673;0,1673" o:connectangles="0,0,0,0,0"/>
                </v:shape>
                <v:shape id="Freeform 1422" o:spid="_x0000_s1050" style="position:absolute;left:7225;top:1673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" path="m,l,373r2125,l2125,,,xe" fillcolor="#e3e4e5" stroked="f">
                  <v:path arrowok="t" o:connecttype="custom" o:connectlocs="0,1673;0,2046;2125,2046;2125,1673;0,1673" o:connectangles="0,0,0,0,0"/>
                </v:shape>
                <v:shape id="Freeform 1421" o:spid="_x0000_s1051" style="position:absolute;left:9350;top:1673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" path="m,l,373r850,l850,,,xe" fillcolor="#e3e4e5" stroked="f">
                  <v:path arrowok="t" o:connecttype="custom" o:connectlocs="0,1673;0,2046;850,2046;850,1673;0,1673" o:connectangles="0,0,0,0,0"/>
                </v:shape>
                <v:shape id="Freeform 1420" o:spid="_x0000_s1052" style="position:absolute;left:10200;top:1673;width:2295;height:373;visibility:visible;mso-wrap-style:square;v-text-anchor:top" coordsize="229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" path="m,l,373r2295,l2295,,,xe" fillcolor="#e3e4e5" stroked="f">
                  <v:path arrowok="t" o:connecttype="custom" o:connectlocs="0,1673;0,2046;2295,2046;2295,1673;0,1673" o:connectangles="0,0,0,0,0"/>
                </v:shape>
                <v:shape id="Freeform 1419" o:spid="_x0000_s1053" style="position:absolute;left:12495;top:1673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" path="m,l,373r850,l850,,,xe" fillcolor="#e3e4e5" stroked="f">
                  <v:path arrowok="t" o:connecttype="custom" o:connectlocs="0,1673;0,2046;850,2046;850,1673;0,1673" o:connectangles="0,0,0,0,0"/>
                </v:shape>
                <v:shape id="Freeform 1418" o:spid="_x0000_s1054" style="position:absolute;left:13345;top:1673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" path="m,l,373r2125,l2125,,,xe" fillcolor="#e3e4e5" stroked="f">
                  <v:path arrowok="t" o:connecttype="custom" o:connectlocs="0,1673;0,2046;2125,2046;2125,1673;0,1673" o:connectangles="0,0,0,0,0"/>
                </v:shape>
                <v:shape id="Freeform 1417" o:spid="_x0000_s1055" style="position:absolute;left:319;top:2046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" path="m,l,373r850,l850,,,xe" fillcolor="#e3e4e5" stroked="f">
                  <v:path arrowok="t" o:connecttype="custom" o:connectlocs="0,2046;0,2419;850,2419;850,2046;0,2046" o:connectangles="0,0,0,0,0"/>
                </v:shape>
                <v:shape id="Freeform 1416" o:spid="_x0000_s1056" style="position:absolute;left:1169;top:2046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" path="m,l,373r2125,l2125,,,xe" fillcolor="#e3e4e5" stroked="f">
                  <v:path arrowok="t" o:connecttype="custom" o:connectlocs="0,2046;0,2419;2125,2419;2125,2046;0,2046" o:connectangles="0,0,0,0,0"/>
                </v:shape>
                <v:shape id="Freeform 1415" o:spid="_x0000_s1057" style="position:absolute;left:3294;top:2046;width:956;height:373;visibility:visible;mso-wrap-style:square;v-text-anchor:top" coordsize="956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" path="m,l,373r956,l956,,,xe" fillcolor="#e3e4e5" stroked="f">
                  <v:path arrowok="t" o:connecttype="custom" o:connectlocs="0,2046;0,2419;956,2419;956,2046;0,2046" o:connectangles="0,0,0,0,0"/>
                </v:shape>
                <v:shape id="Freeform 1414" o:spid="_x0000_s1058" style="position:absolute;left:4250;top:2046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" path="m,l,373r2125,l2125,,,xe" fillcolor="#e3e4e5" stroked="f">
                  <v:path arrowok="t" o:connecttype="custom" o:connectlocs="0,2046;0,2419;2125,2419;2125,2046;0,2046" o:connectangles="0,0,0,0,0"/>
                </v:shape>
                <v:shape id="Freeform 1413" o:spid="_x0000_s1059" style="position:absolute;left:6375;top:2046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" path="m,l,373r850,l850,,,xe" fillcolor="#e3e4e5" stroked="f">
                  <v:path arrowok="t" o:connecttype="custom" o:connectlocs="0,2046;0,2419;850,2419;850,2046;0,2046" o:connectangles="0,0,0,0,0"/>
                </v:shape>
                <v:shape id="Freeform 1412" o:spid="_x0000_s1060" style="position:absolute;left:7225;top:2046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" path="m,l,373r2125,l2125,,,xe" fillcolor="#e3e4e5" stroked="f">
                  <v:path arrowok="t" o:connecttype="custom" o:connectlocs="0,2046;0,2419;2125,2419;2125,2046;0,2046" o:connectangles="0,0,0,0,0"/>
                </v:shape>
                <v:shape id="Freeform 1411" o:spid="_x0000_s1061" style="position:absolute;left:9350;top:2046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" path="m,l,373r850,l850,,,xe" fillcolor="#e3e4e5" stroked="f">
                  <v:path arrowok="t" o:connecttype="custom" o:connectlocs="0,2046;0,2419;850,2419;850,2046;0,2046" o:connectangles="0,0,0,0,0"/>
                </v:shape>
                <v:shape id="Freeform 1410" o:spid="_x0000_s1062" style="position:absolute;left:10200;top:2046;width:2295;height:373;visibility:visible;mso-wrap-style:square;v-text-anchor:top" coordsize="229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" path="m,l,373r2295,l2295,,,xe" fillcolor="#e3e4e5" stroked="f">
                  <v:path arrowok="t" o:connecttype="custom" o:connectlocs="0,2046;0,2419;2295,2419;2295,2046;0,2046" o:connectangles="0,0,0,0,0"/>
                </v:shape>
                <v:shape id="Freeform 1409" o:spid="_x0000_s1063" style="position:absolute;left:12495;top:2046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" path="m,l,373r850,l850,,,xe" fillcolor="#e3e4e5" stroked="f">
                  <v:path arrowok="t" o:connecttype="custom" o:connectlocs="0,2046;0,2419;850,2419;850,2046;0,2046" o:connectangles="0,0,0,0,0"/>
                </v:shape>
                <v:shape id="Freeform 1408" o:spid="_x0000_s1064" style="position:absolute;left:13345;top:2046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" path="m,l,373r2125,l2125,,,xe" fillcolor="#e3e4e5" stroked="f">
                  <v:path arrowok="t" o:connecttype="custom" o:connectlocs="0,2046;0,2419;2125,2419;2125,2046;0,2046" o:connectangles="0,0,0,0,0"/>
                </v:shape>
                <v:shape id="Freeform 1407" o:spid="_x0000_s1065" style="position:absolute;left:319;top:2419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" path="m,l,374r850,l850,,,xe" fillcolor="#e3e4e5" stroked="f">
                  <v:path arrowok="t" o:connecttype="custom" o:connectlocs="0,2419;0,2793;850,2793;850,2419;0,2419" o:connectangles="0,0,0,0,0"/>
                </v:shape>
                <v:shape id="Freeform 1406" o:spid="_x0000_s1066" style="position:absolute;left:1169;top:2419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" path="m,l,374r2125,l2125,,,xe" fillcolor="#e3e4e5" stroked="f">
                  <v:path arrowok="t" o:connecttype="custom" o:connectlocs="0,2419;0,2793;2125,2793;2125,2419;0,2419" o:connectangles="0,0,0,0,0"/>
                </v:shape>
                <v:shape id="Freeform 1405" o:spid="_x0000_s1067" style="position:absolute;left:3294;top:2419;width:956;height:373;visibility:visible;mso-wrap-style:square;v-text-anchor:top" coordsize="956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" path="m,l,374r956,l956,,,xe" fillcolor="#e3e4e5" stroked="f">
                  <v:path arrowok="t" o:connecttype="custom" o:connectlocs="0,2419;0,2793;956,2793;956,2419;0,2419" o:connectangles="0,0,0,0,0"/>
                </v:shape>
                <v:shape id="Freeform 1404" o:spid="_x0000_s1068" style="position:absolute;left:4250;top:2419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" path="m,l,374r2125,l2125,,,xe" fillcolor="#e3e4e5" stroked="f">
                  <v:path arrowok="t" o:connecttype="custom" o:connectlocs="0,2419;0,2793;2125,2793;2125,2419;0,2419" o:connectangles="0,0,0,0,0"/>
                </v:shape>
                <v:shape id="Freeform 1403" o:spid="_x0000_s1069" style="position:absolute;left:6375;top:2419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" path="m,l,374r850,l850,,,xe" fillcolor="#e3e4e5" stroked="f">
                  <v:path arrowok="t" o:connecttype="custom" o:connectlocs="0,2419;0,2793;850,2793;850,2419;0,2419" o:connectangles="0,0,0,0,0"/>
                </v:shape>
                <v:shape id="Freeform 1402" o:spid="_x0000_s1070" style="position:absolute;left:7225;top:2419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" path="m,l,374r2125,l2125,,,xe" fillcolor="#e3e4e5" stroked="f">
                  <v:path arrowok="t" o:connecttype="custom" o:connectlocs="0,2419;0,2793;2125,2793;2125,2419;0,2419" o:connectangles="0,0,0,0,0"/>
                </v:shape>
                <v:shape id="Freeform 1401" o:spid="_x0000_s1071" style="position:absolute;left:9350;top:2419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" path="m,l,374r850,l850,,,xe" fillcolor="#e3e4e5" stroked="f">
                  <v:path arrowok="t" o:connecttype="custom" o:connectlocs="0,2419;0,2793;850,2793;850,2419;0,2419" o:connectangles="0,0,0,0,0"/>
                </v:shape>
                <v:shape id="Freeform 1400" o:spid="_x0000_s1072" style="position:absolute;left:10200;top:2419;width:2295;height:373;visibility:visible;mso-wrap-style:square;v-text-anchor:top" coordsize="229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" path="m,l,374r2295,l2295,,,xe" fillcolor="#e3e4e5" stroked="f">
                  <v:path arrowok="t" o:connecttype="custom" o:connectlocs="0,2419;0,2793;2295,2793;2295,2419;0,2419" o:connectangles="0,0,0,0,0"/>
                </v:shape>
                <v:shape id="Freeform 1399" o:spid="_x0000_s1073" style="position:absolute;left:12495;top:2419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" path="m,l,374r850,l850,,,xe" fillcolor="#e3e4e5" stroked="f">
                  <v:path arrowok="t" o:connecttype="custom" o:connectlocs="0,2419;0,2793;850,2793;850,2419;0,2419" o:connectangles="0,0,0,0,0"/>
                </v:shape>
                <v:shape id="Freeform 1398" o:spid="_x0000_s1074" style="position:absolute;left:13345;top:2419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" path="m,l,374r2125,l2125,,,xe" fillcolor="#e3e4e5" stroked="f">
                  <v:path arrowok="t" o:connecttype="custom" o:connectlocs="0,2419;0,2793;2125,2793;2125,2419;0,2419" o:connectangles="0,0,0,0,0"/>
                </v:shape>
                <v:shape id="Freeform 1397" o:spid="_x0000_s1075" style="position:absolute;left:319;top:2793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" path="m,l,373r850,l850,,,xe" fillcolor="#e3e4e5" stroked="f">
                  <v:path arrowok="t" o:connecttype="custom" o:connectlocs="0,2793;0,3166;850,3166;850,2793;0,2793" o:connectangles="0,0,0,0,0"/>
                </v:shape>
                <v:shape id="Freeform 1396" o:spid="_x0000_s1076" style="position:absolute;left:1169;top:2793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" path="m,l,373r2125,l2125,,,xe" fillcolor="#e3e4e5" stroked="f">
                  <v:path arrowok="t" o:connecttype="custom" o:connectlocs="0,2793;0,3166;2125,3166;2125,2793;0,2793" o:connectangles="0,0,0,0,0"/>
                </v:shape>
                <v:shape id="Freeform 1395" o:spid="_x0000_s1077" style="position:absolute;left:3294;top:2793;width:956;height:373;visibility:visible;mso-wrap-style:square;v-text-anchor:top" coordsize="956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" path="m,l,373r956,l956,,,xe" fillcolor="#e3e4e5" stroked="f">
                  <v:path arrowok="t" o:connecttype="custom" o:connectlocs="0,2793;0,3166;956,3166;956,2793;0,2793" o:connectangles="0,0,0,0,0"/>
                </v:shape>
                <v:shape id="Freeform 1394" o:spid="_x0000_s1078" style="position:absolute;left:4250;top:2793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" path="m,l,373r2125,l2125,,,xe" fillcolor="#e3e4e5" stroked="f">
                  <v:path arrowok="t" o:connecttype="custom" o:connectlocs="0,2793;0,3166;2125,3166;2125,2793;0,2793" o:connectangles="0,0,0,0,0"/>
                </v:shape>
                <v:shape id="Freeform 1393" o:spid="_x0000_s1079" style="position:absolute;left:6375;top:2793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" path="m,l,373r850,l850,,,xe" fillcolor="#e3e4e5" stroked="f">
                  <v:path arrowok="t" o:connecttype="custom" o:connectlocs="0,2793;0,3166;850,3166;850,2793;0,2793" o:connectangles="0,0,0,0,0"/>
                </v:shape>
                <v:shape id="Freeform 1392" o:spid="_x0000_s1080" style="position:absolute;left:7225;top:2793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" path="m,l,373r2125,l2125,,,xe" fillcolor="#e3e4e5" stroked="f">
                  <v:path arrowok="t" o:connecttype="custom" o:connectlocs="0,2793;0,3166;2125,3166;2125,2793;0,2793" o:connectangles="0,0,0,0,0"/>
                </v:shape>
                <v:shape id="Freeform 1391" o:spid="_x0000_s1081" style="position:absolute;left:9350;top:2793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" path="m,l,373r850,l850,,,xe" fillcolor="#e3e4e5" stroked="f">
                  <v:path arrowok="t" o:connecttype="custom" o:connectlocs="0,2793;0,3166;850,3166;850,2793;0,2793" o:connectangles="0,0,0,0,0"/>
                </v:shape>
                <v:shape id="Freeform 1390" o:spid="_x0000_s1082" style="position:absolute;left:10200;top:2793;width:2295;height:373;visibility:visible;mso-wrap-style:square;v-text-anchor:top" coordsize="229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" path="m,l,373r2295,l2295,,,xe" fillcolor="#e3e4e5" stroked="f">
                  <v:path arrowok="t" o:connecttype="custom" o:connectlocs="0,2793;0,3166;2295,3166;2295,2793;0,2793" o:connectangles="0,0,0,0,0"/>
                </v:shape>
                <v:shape id="Freeform 1389" o:spid="_x0000_s1083" style="position:absolute;left:12495;top:2793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" path="m,l,373r850,l850,,,xe" fillcolor="#e3e4e5" stroked="f">
                  <v:path arrowok="t" o:connecttype="custom" o:connectlocs="0,2793;0,3166;850,3166;850,2793;0,2793" o:connectangles="0,0,0,0,0"/>
                </v:shape>
                <v:shape id="Freeform 1388" o:spid="_x0000_s1084" style="position:absolute;left:13345;top:2793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" path="m,l,373r2125,l2125,,,xe" fillcolor="#e3e4e5" stroked="f">
                  <v:path arrowok="t" o:connecttype="custom" o:connectlocs="0,2793;0,3166;2125,3166;2125,2793;0,2793" o:connectangles="0,0,0,0,0"/>
                </v:shape>
                <v:shape id="Freeform 1387" o:spid="_x0000_s1085" style="position:absolute;left:319;top:3166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" path="m,l,373r850,l850,,,xe" fillcolor="#e3e4e5" stroked="f">
                  <v:path arrowok="t" o:connecttype="custom" o:connectlocs="0,3166;0,3539;850,3539;850,3166;0,3166" o:connectangles="0,0,0,0,0"/>
                </v:shape>
                <v:shape id="Freeform 1386" o:spid="_x0000_s1086" style="position:absolute;left:1169;top:3166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" path="m,l,373r2125,l2125,,,xe" fillcolor="#e3e4e5" stroked="f">
                  <v:path arrowok="t" o:connecttype="custom" o:connectlocs="0,3166;0,3539;2125,3539;2125,3166;0,3166" o:connectangles="0,0,0,0,0"/>
                </v:shape>
                <v:shape id="Freeform 1385" o:spid="_x0000_s1087" style="position:absolute;left:3294;top:3166;width:956;height:373;visibility:visible;mso-wrap-style:square;v-text-anchor:top" coordsize="956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" path="m,l,373r956,l956,,,xe" fillcolor="#e3e4e5" stroked="f">
                  <v:path arrowok="t" o:connecttype="custom" o:connectlocs="0,3166;0,3539;956,3539;956,3166;0,3166" o:connectangles="0,0,0,0,0"/>
                </v:shape>
                <v:shape id="Freeform 1384" o:spid="_x0000_s1088" style="position:absolute;left:4250;top:3166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" path="m,l,373r2125,l2125,,,xe" fillcolor="#e3e4e5" stroked="f">
                  <v:path arrowok="t" o:connecttype="custom" o:connectlocs="0,3166;0,3539;2125,3539;2125,3166;0,3166" o:connectangles="0,0,0,0,0"/>
                </v:shape>
                <v:shape id="Freeform 1383" o:spid="_x0000_s1089" style="position:absolute;left:6375;top:3166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" path="m,l,373r850,l850,,,xe" fillcolor="#e3e4e5" stroked="f">
                  <v:path arrowok="t" o:connecttype="custom" o:connectlocs="0,3166;0,3539;850,3539;850,3166;0,3166" o:connectangles="0,0,0,0,0"/>
                </v:shape>
                <v:shape id="Freeform 1382" o:spid="_x0000_s1090" style="position:absolute;left:7225;top:3166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" path="m,l,373r2125,l2125,,,xe" fillcolor="#e3e4e5" stroked="f">
                  <v:path arrowok="t" o:connecttype="custom" o:connectlocs="0,3166;0,3539;2125,3539;2125,3166;0,3166" o:connectangles="0,0,0,0,0"/>
                </v:shape>
                <v:shape id="Freeform 1381" o:spid="_x0000_s1091" style="position:absolute;left:9350;top:3166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" path="m,l,373r850,l850,,,xe" fillcolor="#e3e4e5" stroked="f">
                  <v:path arrowok="t" o:connecttype="custom" o:connectlocs="0,3166;0,3539;850,3539;850,3166;0,3166" o:connectangles="0,0,0,0,0"/>
                </v:shape>
                <v:shape id="Freeform 1380" o:spid="_x0000_s1092" style="position:absolute;left:10200;top:3166;width:2295;height:373;visibility:visible;mso-wrap-style:square;v-text-anchor:top" coordsize="229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" path="m,l,373r2295,l2295,,,xe" fillcolor="#e3e4e5" stroked="f">
                  <v:path arrowok="t" o:connecttype="custom" o:connectlocs="0,3166;0,3539;2295,3539;2295,3166;0,3166" o:connectangles="0,0,0,0,0"/>
                </v:shape>
                <v:shape id="Freeform 1379" o:spid="_x0000_s1093" style="position:absolute;left:12495;top:3166;width:850;height:373;visibility:visible;mso-wrap-style:square;v-text-anchor:top" coordsize="850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" path="m,l,373r850,l850,,,xe" fillcolor="#e3e4e5" stroked="f">
                  <v:path arrowok="t" o:connecttype="custom" o:connectlocs="0,3166;0,3539;850,3539;850,3166;0,3166" o:connectangles="0,0,0,0,0"/>
                </v:shape>
                <v:shape id="Freeform 1378" o:spid="_x0000_s1094" style="position:absolute;left:13345;top:3166;width:2125;height:373;visibility:visible;mso-wrap-style:square;v-text-anchor:top" coordsize="2125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" path="m,l,373r2125,l2125,,,xe" fillcolor="#e3e4e5" stroked="f">
                  <v:path arrowok="t" o:connecttype="custom" o:connectlocs="0,3166;0,3539;2125,3539;2125,3166;0,3166" o:connectangles="0,0,0,0,0"/>
                </v:shape>
                <v:shape id="Freeform 1377" o:spid="_x0000_s1095" style="position:absolute;left:319;top:353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" path="m,l,390r850,l850,,,xe" fillcolor="#e3e4e5" stroked="f">
                  <v:path arrowok="t" o:connecttype="custom" o:connectlocs="0,3539;0,3929;850,3929;850,3539;0,3539" o:connectangles="0,0,0,0,0"/>
                </v:shape>
                <v:shape id="Freeform 1376" o:spid="_x0000_s1096" style="position:absolute;left:1169;top:353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" path="m,l,390r2125,l2125,,,xe" fillcolor="#e3e4e5" stroked="f">
                  <v:path arrowok="t" o:connecttype="custom" o:connectlocs="0,3539;0,3929;2125,3929;2125,3539;0,3539" o:connectangles="0,0,0,0,0"/>
                </v:shape>
                <v:shape id="Freeform 1375" o:spid="_x0000_s1097" style="position:absolute;left:3294;top:3539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" path="m,l,390r956,l956,,,xe" fillcolor="#e3e4e5" stroked="f">
                  <v:path arrowok="t" o:connecttype="custom" o:connectlocs="0,3539;0,3929;956,3929;956,3539;0,3539" o:connectangles="0,0,0,0,0"/>
                </v:shape>
                <v:shape id="Freeform 1374" o:spid="_x0000_s1098" style="position:absolute;left:4250;top:353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" path="m,l,390r2125,l2125,,,xe" fillcolor="#e3e4e5" stroked="f">
                  <v:path arrowok="t" o:connecttype="custom" o:connectlocs="0,3539;0,3929;2125,3929;2125,3539;0,3539" o:connectangles="0,0,0,0,0"/>
                </v:shape>
                <v:shape id="Freeform 1373" o:spid="_x0000_s1099" style="position:absolute;left:6375;top:353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" path="m,l,390r850,l850,,,xe" fillcolor="#e3e4e5" stroked="f">
                  <v:path arrowok="t" o:connecttype="custom" o:connectlocs="0,3539;0,3929;850,3929;850,3539;0,3539" o:connectangles="0,0,0,0,0"/>
                </v:shape>
                <v:shape id="Freeform 1372" o:spid="_x0000_s1100" style="position:absolute;left:7225;top:353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" path="m,l,390r2125,l2125,,,xe" fillcolor="#e3e4e5" stroked="f">
                  <v:path arrowok="t" o:connecttype="custom" o:connectlocs="0,3539;0,3929;2125,3929;2125,3539;0,3539" o:connectangles="0,0,0,0,0"/>
                </v:shape>
                <v:shape id="Freeform 1371" o:spid="_x0000_s1101" style="position:absolute;left:9350;top:353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" path="m,l,390r850,l850,,,xe" fillcolor="#e3e4e5" stroked="f">
                  <v:path arrowok="t" o:connecttype="custom" o:connectlocs="0,3539;0,3929;850,3929;850,3539;0,3539" o:connectangles="0,0,0,0,0"/>
                </v:shape>
                <v:shape id="Freeform 1370" o:spid="_x0000_s1102" style="position:absolute;left:10200;top:3539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" path="m,l,390r2295,l2295,,,xe" fillcolor="#e3e4e5" stroked="f">
                  <v:path arrowok="t" o:connecttype="custom" o:connectlocs="0,3539;0,3929;2295,3929;2295,3539;0,3539" o:connectangles="0,0,0,0,0"/>
                </v:shape>
                <v:shape id="Freeform 1369" o:spid="_x0000_s1103" style="position:absolute;left:12495;top:353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" path="m,l,390r850,l850,,,xe" fillcolor="#e3e4e5" stroked="f">
                  <v:path arrowok="t" o:connecttype="custom" o:connectlocs="0,3539;0,3929;850,3929;850,3539;0,3539" o:connectangles="0,0,0,0,0"/>
                </v:shape>
                <v:shape id="Freeform 1368" o:spid="_x0000_s1104" style="position:absolute;left:13345;top:353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" path="m,l,390r2125,l2125,,,xe" fillcolor="#e3e4e5" stroked="f">
                  <v:path arrowok="t" o:connecttype="custom" o:connectlocs="0,3539;0,3929;2125,3929;2125,3539;0,3539" o:connectangles="0,0,0,0,0"/>
                </v:shape>
                <v:shape id="Freeform 1367" o:spid="_x0000_s1105" style="position:absolute;left:319;top:392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" path="m,l,390r850,l850,,,xe" fillcolor="#e3e4e5" stroked="f">
                  <v:path arrowok="t" o:connecttype="custom" o:connectlocs="0,3929;0,4319;850,4319;850,3929;0,3929" o:connectangles="0,0,0,0,0"/>
                </v:shape>
                <v:shape id="Freeform 1366" o:spid="_x0000_s1106" style="position:absolute;left:1169;top:392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" path="m,l,390r2125,l2125,,,xe" fillcolor="#e3e4e5" stroked="f">
                  <v:path arrowok="t" o:connecttype="custom" o:connectlocs="0,3929;0,4319;2125,4319;2125,3929;0,3929" o:connectangles="0,0,0,0,0"/>
                </v:shape>
                <v:shape id="Freeform 1365" o:spid="_x0000_s1107" style="position:absolute;left:3294;top:3929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" path="m,l,390r956,l956,,,xe" fillcolor="#e3e4e5" stroked="f">
                  <v:path arrowok="t" o:connecttype="custom" o:connectlocs="0,3929;0,4319;956,4319;956,3929;0,3929" o:connectangles="0,0,0,0,0"/>
                </v:shape>
                <v:shape id="Freeform 1364" o:spid="_x0000_s1108" style="position:absolute;left:4250;top:392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" path="m,l,390r2125,l2125,,,xe" fillcolor="#e3e4e5" stroked="f">
                  <v:path arrowok="t" o:connecttype="custom" o:connectlocs="0,3929;0,4319;2125,4319;2125,3929;0,3929" o:connectangles="0,0,0,0,0"/>
                </v:shape>
                <v:shape id="Freeform 1363" o:spid="_x0000_s1109" style="position:absolute;left:6375;top:392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" path="m,l,390r850,l850,,,xe" fillcolor="#e3e4e5" stroked="f">
                  <v:path arrowok="t" o:connecttype="custom" o:connectlocs="0,3929;0,4319;850,4319;850,3929;0,3929" o:connectangles="0,0,0,0,0"/>
                </v:shape>
                <v:shape id="Freeform 1362" o:spid="_x0000_s1110" style="position:absolute;left:7225;top:392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" path="m,l,390r2125,l2125,,,xe" fillcolor="#e3e4e5" stroked="f">
                  <v:path arrowok="t" o:connecttype="custom" o:connectlocs="0,3929;0,4319;2125,4319;2125,3929;0,3929" o:connectangles="0,0,0,0,0"/>
                </v:shape>
                <v:shape id="Freeform 1361" o:spid="_x0000_s1111" style="position:absolute;left:9350;top:392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" path="m,l,390r850,l850,,,xe" fillcolor="#e3e4e5" stroked="f">
                  <v:path arrowok="t" o:connecttype="custom" o:connectlocs="0,3929;0,4319;850,4319;850,3929;0,3929" o:connectangles="0,0,0,0,0"/>
                </v:shape>
                <v:shape id="Freeform 1360" o:spid="_x0000_s1112" style="position:absolute;left:10200;top:3929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" path="m,l,390r2295,l2295,,,xe" fillcolor="#e3e4e5" stroked="f">
                  <v:path arrowok="t" o:connecttype="custom" o:connectlocs="0,3929;0,4319;2295,4319;2295,3929;0,3929" o:connectangles="0,0,0,0,0"/>
                </v:shape>
                <v:shape id="Freeform 1359" o:spid="_x0000_s1113" style="position:absolute;left:12495;top:392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" path="m,l,390r850,l850,,,xe" fillcolor="#e3e4e5" stroked="f">
                  <v:path arrowok="t" o:connecttype="custom" o:connectlocs="0,3929;0,4319;850,4319;850,3929;0,3929" o:connectangles="0,0,0,0,0"/>
                </v:shape>
                <v:shape id="Freeform 1358" o:spid="_x0000_s1114" style="position:absolute;left:13345;top:392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" path="m,l,390r2125,l2125,,,xe" fillcolor="#e3e4e5" stroked="f">
                  <v:path arrowok="t" o:connecttype="custom" o:connectlocs="0,3929;0,4319;2125,4319;2125,3929;0,3929" o:connectangles="0,0,0,0,0"/>
                </v:shape>
                <v:shape id="Freeform 1357" o:spid="_x0000_s1115" style="position:absolute;left:319;top:431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" path="m,l,391r850,l850,,,xe" fillcolor="#e3e4e5" stroked="f">
                  <v:path arrowok="t" o:connecttype="custom" o:connectlocs="0,4319;0,4710;850,4710;850,4319;0,4319" o:connectangles="0,0,0,0,0"/>
                </v:shape>
                <v:shape id="Freeform 1356" o:spid="_x0000_s1116" style="position:absolute;left:1169;top:431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" path="m,l,391r2125,l2125,,,xe" fillcolor="#e3e4e5" stroked="f">
                  <v:path arrowok="t" o:connecttype="custom" o:connectlocs="0,4319;0,4710;2125,4710;2125,4319;0,4319" o:connectangles="0,0,0,0,0"/>
                </v:shape>
                <v:shape id="Freeform 1355" o:spid="_x0000_s1117" style="position:absolute;left:3294;top:4319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" path="m,l,391r956,l956,,,xe" fillcolor="#e3e4e5" stroked="f">
                  <v:path arrowok="t" o:connecttype="custom" o:connectlocs="0,4319;0,4710;956,4710;956,4319;0,4319" o:connectangles="0,0,0,0,0"/>
                </v:shape>
                <v:shape id="Freeform 1354" o:spid="_x0000_s1118" style="position:absolute;left:4250;top:431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" path="m,l,391r2125,l2125,,,xe" fillcolor="#e3e4e5" stroked="f">
                  <v:path arrowok="t" o:connecttype="custom" o:connectlocs="0,4319;0,4710;2125,4710;2125,4319;0,4319" o:connectangles="0,0,0,0,0"/>
                </v:shape>
                <v:shape id="Freeform 1353" o:spid="_x0000_s1119" style="position:absolute;left:6375;top:431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" path="m,l,391r850,l850,,,xe" fillcolor="#e3e4e5" stroked="f">
                  <v:path arrowok="t" o:connecttype="custom" o:connectlocs="0,4319;0,4710;850,4710;850,4319;0,4319" o:connectangles="0,0,0,0,0"/>
                </v:shape>
                <v:shape id="Freeform 1352" o:spid="_x0000_s1120" style="position:absolute;left:7225;top:431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" path="m,l,391r2125,l2125,,,xe" fillcolor="#e3e4e5" stroked="f">
                  <v:path arrowok="t" o:connecttype="custom" o:connectlocs="0,4319;0,4710;2125,4710;2125,4319;0,4319" o:connectangles="0,0,0,0,0"/>
                </v:shape>
                <v:shape id="Freeform 1351" o:spid="_x0000_s1121" style="position:absolute;left:9350;top:431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" path="m,l,391r850,l850,,,xe" fillcolor="#e3e4e5" stroked="f">
                  <v:path arrowok="t" o:connecttype="custom" o:connectlocs="0,4319;0,4710;850,4710;850,4319;0,4319" o:connectangles="0,0,0,0,0"/>
                </v:shape>
                <v:shape id="Freeform 1350" o:spid="_x0000_s1122" style="position:absolute;left:10200;top:4319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" path="m,l,391r2295,l2295,,,xe" fillcolor="#e3e4e5" stroked="f">
                  <v:path arrowok="t" o:connecttype="custom" o:connectlocs="0,4319;0,4710;2295,4710;2295,4319;0,4319" o:connectangles="0,0,0,0,0"/>
                </v:shape>
                <v:shape id="Freeform 1349" o:spid="_x0000_s1123" style="position:absolute;left:12495;top:4319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" path="m,l,391r850,l850,,,xe" fillcolor="#e3e4e5" stroked="f">
                  <v:path arrowok="t" o:connecttype="custom" o:connectlocs="0,4319;0,4710;850,4710;850,4319;0,4319" o:connectangles="0,0,0,0,0"/>
                </v:shape>
                <v:shape id="Freeform 1348" o:spid="_x0000_s1124" style="position:absolute;left:13345;top:4319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" path="m,l,391r2125,l2125,,,xe" fillcolor="#e3e4e5" stroked="f">
                  <v:path arrowok="t" o:connecttype="custom" o:connectlocs="0,4319;0,4710;2125,4710;2125,4319;0,4319" o:connectangles="0,0,0,0,0"/>
                </v:shape>
                <v:shape id="Freeform 1347" o:spid="_x0000_s1125" style="position:absolute;left:319;top:471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" path="m,l,390r850,l850,,,xe" fillcolor="#e3e4e5" stroked="f">
                  <v:path arrowok="t" o:connecttype="custom" o:connectlocs="0,4710;0,5100;850,5100;850,4710;0,4710" o:connectangles="0,0,0,0,0"/>
                </v:shape>
                <v:shape id="Freeform 1346" o:spid="_x0000_s1126" style="position:absolute;left:1169;top:471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" path="m,l,390r2125,l2125,,,xe" fillcolor="#e3e4e5" stroked="f">
                  <v:path arrowok="t" o:connecttype="custom" o:connectlocs="0,4710;0,5100;2125,5100;2125,4710;0,4710" o:connectangles="0,0,0,0,0"/>
                </v:shape>
                <v:shape id="Freeform 1345" o:spid="_x0000_s1127" style="position:absolute;left:3294;top:4710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" path="m,l,390r956,l956,,,xe" fillcolor="#e3e4e5" stroked="f">
                  <v:path arrowok="t" o:connecttype="custom" o:connectlocs="0,4710;0,5100;956,5100;956,4710;0,4710" o:connectangles="0,0,0,0,0"/>
                </v:shape>
                <v:shape id="Freeform 1344" o:spid="_x0000_s1128" style="position:absolute;left:4250;top:471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" path="m,l,390r2125,l2125,,,xe" fillcolor="#e3e4e5" stroked="f">
                  <v:path arrowok="t" o:connecttype="custom" o:connectlocs="0,4710;0,5100;2125,5100;2125,4710;0,4710" o:connectangles="0,0,0,0,0"/>
                </v:shape>
                <v:shape id="Freeform 1343" o:spid="_x0000_s1129" style="position:absolute;left:6375;top:471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" path="m,l,390r850,l850,,,xe" fillcolor="#e3e4e5" stroked="f">
                  <v:path arrowok="t" o:connecttype="custom" o:connectlocs="0,4710;0,5100;850,5100;850,4710;0,4710" o:connectangles="0,0,0,0,0"/>
                </v:shape>
                <v:shape id="Freeform 1342" o:spid="_x0000_s1130" style="position:absolute;left:7225;top:471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" path="m,l,390r2125,l2125,,,xe" fillcolor="#e3e4e5" stroked="f">
                  <v:path arrowok="t" o:connecttype="custom" o:connectlocs="0,4710;0,5100;2125,5100;2125,4710;0,4710" o:connectangles="0,0,0,0,0"/>
                </v:shape>
                <v:shape id="Freeform 1341" o:spid="_x0000_s1131" style="position:absolute;left:9350;top:471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" path="m,l,390r850,l850,,,xe" fillcolor="#e3e4e5" stroked="f">
                  <v:path arrowok="t" o:connecttype="custom" o:connectlocs="0,4710;0,5100;850,5100;850,4710;0,4710" o:connectangles="0,0,0,0,0"/>
                </v:shape>
                <v:shape id="Freeform 1340" o:spid="_x0000_s1132" style="position:absolute;left:10200;top:4710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" path="m,l,390r2295,l2295,,,xe" fillcolor="#e3e4e5" stroked="f">
                  <v:path arrowok="t" o:connecttype="custom" o:connectlocs="0,4710;0,5100;2295,5100;2295,4710;0,4710" o:connectangles="0,0,0,0,0"/>
                </v:shape>
                <v:shape id="Freeform 1339" o:spid="_x0000_s1133" style="position:absolute;left:12495;top:471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" path="m,l,390r850,l850,,,xe" fillcolor="#e3e4e5" stroked="f">
                  <v:path arrowok="t" o:connecttype="custom" o:connectlocs="0,4710;0,5100;850,5100;850,4710;0,4710" o:connectangles="0,0,0,0,0"/>
                </v:shape>
                <v:shape id="Freeform 1338" o:spid="_x0000_s1134" style="position:absolute;left:13345;top:471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" path="m,l,390r2125,l2125,,,xe" fillcolor="#e3e4e5" stroked="f">
                  <v:path arrowok="t" o:connecttype="custom" o:connectlocs="0,4710;0,5100;2125,5100;2125,4710;0,4710" o:connectangles="0,0,0,0,0"/>
                </v:shape>
                <v:shape id="Freeform 1337" o:spid="_x0000_s1135" style="position:absolute;left:319;top:510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" path="m,l,390r850,l850,,,xe" fillcolor="#e3e4e5" stroked="f">
                  <v:path arrowok="t" o:connecttype="custom" o:connectlocs="0,5100;0,5490;850,5490;850,5100;0,5100" o:connectangles="0,0,0,0,0"/>
                </v:shape>
                <v:shape id="Freeform 1336" o:spid="_x0000_s1136" style="position:absolute;left:1169;top:510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" path="m,l,390r2125,l2125,,,xe" fillcolor="#e3e4e5" stroked="f">
                  <v:path arrowok="t" o:connecttype="custom" o:connectlocs="0,5100;0,5490;2125,5490;2125,5100;0,5100" o:connectangles="0,0,0,0,0"/>
                </v:shape>
                <v:shape id="Freeform 1335" o:spid="_x0000_s1137" style="position:absolute;left:3294;top:5100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" path="m,l,390r956,l956,,,xe" fillcolor="#e3e4e5" stroked="f">
                  <v:path arrowok="t" o:connecttype="custom" o:connectlocs="0,5100;0,5490;956,5490;956,5100;0,5100" o:connectangles="0,0,0,0,0"/>
                </v:shape>
                <v:shape id="Freeform 1334" o:spid="_x0000_s1138" style="position:absolute;left:4250;top:510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" path="m,l,390r2125,l2125,,,xe" fillcolor="#e3e4e5" stroked="f">
                  <v:path arrowok="t" o:connecttype="custom" o:connectlocs="0,5100;0,5490;2125,5490;2125,5100;0,5100" o:connectangles="0,0,0,0,0"/>
                </v:shape>
                <v:shape id="Freeform 1333" o:spid="_x0000_s1139" style="position:absolute;left:6375;top:510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" path="m,l,390r850,l850,,,xe" fillcolor="#e3e4e5" stroked="f">
                  <v:path arrowok="t" o:connecttype="custom" o:connectlocs="0,5100;0,5490;850,5490;850,5100;0,5100" o:connectangles="0,0,0,0,0"/>
                </v:shape>
                <v:shape id="Freeform 1332" o:spid="_x0000_s1140" style="position:absolute;left:7225;top:510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" path="m,l,390r2125,l2125,,,xe" fillcolor="#e3e4e5" stroked="f">
                  <v:path arrowok="t" o:connecttype="custom" o:connectlocs="0,5100;0,5490;2125,5490;2125,5100;0,5100" o:connectangles="0,0,0,0,0"/>
                </v:shape>
                <v:shape id="Freeform 1331" o:spid="_x0000_s1141" style="position:absolute;left:9350;top:510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" path="m,l,390r850,l850,,,xe" fillcolor="#e3e4e5" stroked="f">
                  <v:path arrowok="t" o:connecttype="custom" o:connectlocs="0,5100;0,5490;850,5490;850,5100;0,5100" o:connectangles="0,0,0,0,0"/>
                </v:shape>
                <v:shape id="Freeform 1330" o:spid="_x0000_s1142" style="position:absolute;left:10200;top:5100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" path="m,l,390r2295,l2295,,,xe" fillcolor="#e3e4e5" stroked="f">
                  <v:path arrowok="t" o:connecttype="custom" o:connectlocs="0,5100;0,5490;2295,5490;2295,5100;0,5100" o:connectangles="0,0,0,0,0"/>
                </v:shape>
                <v:shape id="Freeform 1329" o:spid="_x0000_s1143" style="position:absolute;left:12495;top:510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" path="m,l,390r850,l850,,,xe" fillcolor="#e3e4e5" stroked="f">
                  <v:path arrowok="t" o:connecttype="custom" o:connectlocs="0,5100;0,5490;850,5490;850,5100;0,5100" o:connectangles="0,0,0,0,0"/>
                </v:shape>
                <v:shape id="Freeform 1328" o:spid="_x0000_s1144" style="position:absolute;left:13345;top:510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" path="m,l,390r2125,l2125,,,xe" fillcolor="#e3e4e5" stroked="f">
                  <v:path arrowok="t" o:connecttype="custom" o:connectlocs="0,5100;0,5490;2125,5490;2125,5100;0,5100" o:connectangles="0,0,0,0,0"/>
                </v:shape>
                <v:shape id="Freeform 1327" o:spid="_x0000_s1145" style="position:absolute;left:319;top:549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" path="m,l,390r850,l850,,,xe" fillcolor="#e3e4e5" stroked="f">
                  <v:path arrowok="t" o:connecttype="custom" o:connectlocs="0,5490;0,5880;850,5880;850,5490;0,5490" o:connectangles="0,0,0,0,0"/>
                </v:shape>
                <v:shape id="Freeform 1326" o:spid="_x0000_s1146" style="position:absolute;left:1169;top:549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" path="m,l,390r2125,l2125,,,xe" fillcolor="#e3e4e5" stroked="f">
                  <v:path arrowok="t" o:connecttype="custom" o:connectlocs="0,5490;0,5880;2125,5880;2125,5490;0,5490" o:connectangles="0,0,0,0,0"/>
                </v:shape>
                <v:shape id="Freeform 1325" o:spid="_x0000_s1147" style="position:absolute;left:3294;top:5490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" path="m,l,390r956,l956,,,xe" fillcolor="#e3e4e5" stroked="f">
                  <v:path arrowok="t" o:connecttype="custom" o:connectlocs="0,5490;0,5880;956,5880;956,5490;0,5490" o:connectangles="0,0,0,0,0"/>
                </v:shape>
                <v:shape id="Freeform 1324" o:spid="_x0000_s1148" style="position:absolute;left:4250;top:549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" path="m,l,390r2125,l2125,,,xe" fillcolor="#e3e4e5" stroked="f">
                  <v:path arrowok="t" o:connecttype="custom" o:connectlocs="0,5490;0,5880;2125,5880;2125,5490;0,5490" o:connectangles="0,0,0,0,0"/>
                </v:shape>
                <v:shape id="Freeform 1323" o:spid="_x0000_s1149" style="position:absolute;left:6375;top:549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" path="m,l,390r850,l850,,,xe" fillcolor="#e3e4e5" stroked="f">
                  <v:path arrowok="t" o:connecttype="custom" o:connectlocs="0,5490;0,5880;850,5880;850,5490;0,5490" o:connectangles="0,0,0,0,0"/>
                </v:shape>
                <v:shape id="Freeform 1322" o:spid="_x0000_s1150" style="position:absolute;left:7225;top:549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" path="m,l,390r2125,l2125,,,xe" fillcolor="#e3e4e5" stroked="f">
                  <v:path arrowok="t" o:connecttype="custom" o:connectlocs="0,5490;0,5880;2125,5880;2125,5490;0,5490" o:connectangles="0,0,0,0,0"/>
                </v:shape>
                <v:shape id="Freeform 1321" o:spid="_x0000_s1151" style="position:absolute;left:9350;top:549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" path="m,l,390r850,l850,,,xe" fillcolor="#e3e4e5" stroked="f">
                  <v:path arrowok="t" o:connecttype="custom" o:connectlocs="0,5490;0,5880;850,5880;850,5490;0,5490" o:connectangles="0,0,0,0,0"/>
                </v:shape>
                <v:shape id="Freeform 1320" o:spid="_x0000_s1152" style="position:absolute;left:10200;top:5490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" path="m,l,390r2295,l2295,,,xe" fillcolor="#e3e4e5" stroked="f">
                  <v:path arrowok="t" o:connecttype="custom" o:connectlocs="0,5490;0,5880;2295,5880;2295,5490;0,5490" o:connectangles="0,0,0,0,0"/>
                </v:shape>
                <v:shape id="Freeform 1319" o:spid="_x0000_s1153" style="position:absolute;left:12495;top:549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" path="m,l,390r850,l850,,,xe" fillcolor="#e3e4e5" stroked="f">
                  <v:path arrowok="t" o:connecttype="custom" o:connectlocs="0,5490;0,5880;850,5880;850,5490;0,5490" o:connectangles="0,0,0,0,0"/>
                </v:shape>
                <v:shape id="Freeform 1318" o:spid="_x0000_s1154" style="position:absolute;left:13345;top:549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" path="m,l,390r2125,l2125,,,xe" fillcolor="#e3e4e5" stroked="f">
                  <v:path arrowok="t" o:connecttype="custom" o:connectlocs="0,5490;0,5880;2125,5880;2125,5490;0,5490" o:connectangles="0,0,0,0,0"/>
                </v:shape>
                <v:shape id="Freeform 1317" o:spid="_x0000_s1155" style="position:absolute;left:319;top:588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" path="m,l,390r850,l850,,,xe" fillcolor="#e3e4e5" stroked="f">
                  <v:path arrowok="t" o:connecttype="custom" o:connectlocs="0,5880;0,6270;850,6270;850,5880;0,5880" o:connectangles="0,0,0,0,0"/>
                </v:shape>
                <v:shape id="Freeform 1316" o:spid="_x0000_s1156" style="position:absolute;left:1169;top:588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" path="m,l,390r2125,l2125,,,xe" fillcolor="#e3e4e5" stroked="f">
                  <v:path arrowok="t" o:connecttype="custom" o:connectlocs="0,5880;0,6270;2125,6270;2125,5880;0,5880" o:connectangles="0,0,0,0,0"/>
                </v:shape>
                <v:shape id="Freeform 1315" o:spid="_x0000_s1157" style="position:absolute;left:3294;top:5880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" path="m,l,390r956,l956,,,xe" fillcolor="#e3e4e5" stroked="f">
                  <v:path arrowok="t" o:connecttype="custom" o:connectlocs="0,5880;0,6270;956,6270;956,5880;0,5880" o:connectangles="0,0,0,0,0"/>
                </v:shape>
                <v:shape id="Freeform 1314" o:spid="_x0000_s1158" style="position:absolute;left:4250;top:588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" path="m,l,390r2125,l2125,,,xe" fillcolor="#e3e4e5" stroked="f">
                  <v:path arrowok="t" o:connecttype="custom" o:connectlocs="0,5880;0,6270;2125,6270;2125,5880;0,5880" o:connectangles="0,0,0,0,0"/>
                </v:shape>
                <v:shape id="Freeform 1313" o:spid="_x0000_s1159" style="position:absolute;left:6375;top:588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" path="m,l,390r850,l850,,,xe" fillcolor="#e3e4e5" stroked="f">
                  <v:path arrowok="t" o:connecttype="custom" o:connectlocs="0,5880;0,6270;850,6270;850,5880;0,5880" o:connectangles="0,0,0,0,0"/>
                </v:shape>
                <v:shape id="Freeform 1312" o:spid="_x0000_s1160" style="position:absolute;left:7225;top:588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" path="m,l,390r2125,l2125,,,xe" fillcolor="#e3e4e5" stroked="f">
                  <v:path arrowok="t" o:connecttype="custom" o:connectlocs="0,5880;0,6270;2125,6270;2125,5880;0,5880" o:connectangles="0,0,0,0,0"/>
                </v:shape>
                <v:shape id="Freeform 1311" o:spid="_x0000_s1161" style="position:absolute;left:9350;top:588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" path="m,l,390r850,l850,,,xe" fillcolor="#e3e4e5" stroked="f">
                  <v:path arrowok="t" o:connecttype="custom" o:connectlocs="0,5880;0,6270;850,6270;850,5880;0,5880" o:connectangles="0,0,0,0,0"/>
                </v:shape>
                <v:shape id="Freeform 1310" o:spid="_x0000_s1162" style="position:absolute;left:10200;top:5880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" path="m,l,390r2295,l2295,,,xe" fillcolor="#e3e4e5" stroked="f">
                  <v:path arrowok="t" o:connecttype="custom" o:connectlocs="0,5880;0,6270;2295,6270;2295,5880;0,5880" o:connectangles="0,0,0,0,0"/>
                </v:shape>
                <v:shape id="Freeform 1309" o:spid="_x0000_s1163" style="position:absolute;left:12495;top:588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" path="m,l,390r850,l850,,,xe" fillcolor="#e3e4e5" stroked="f">
                  <v:path arrowok="t" o:connecttype="custom" o:connectlocs="0,5880;0,6270;850,6270;850,5880;0,5880" o:connectangles="0,0,0,0,0"/>
                </v:shape>
                <v:shape id="Freeform 1308" o:spid="_x0000_s1164" style="position:absolute;left:13345;top:588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" path="m,l,390r2125,l2125,,,xe" fillcolor="#e3e4e5" stroked="f">
                  <v:path arrowok="t" o:connecttype="custom" o:connectlocs="0,5880;0,6270;2125,6270;2125,5880;0,5880" o:connectangles="0,0,0,0,0"/>
                </v:shape>
                <v:shape id="Freeform 1307" o:spid="_x0000_s1165" style="position:absolute;left:319;top:627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" path="m,l,391r850,l850,,,xe" fillcolor="#e3e4e5" stroked="f">
                  <v:path arrowok="t" o:connecttype="custom" o:connectlocs="0,6270;0,6661;850,6661;850,6270;0,6270" o:connectangles="0,0,0,0,0"/>
                </v:shape>
                <v:shape id="Freeform 1306" o:spid="_x0000_s1166" style="position:absolute;left:1169;top:627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" path="m,l,391r2125,l2125,,,xe" fillcolor="#e3e4e5" stroked="f">
                  <v:path arrowok="t" o:connecttype="custom" o:connectlocs="0,6270;0,6661;2125,6661;2125,6270;0,6270" o:connectangles="0,0,0,0,0"/>
                </v:shape>
                <v:shape id="Freeform 1305" o:spid="_x0000_s1167" style="position:absolute;left:3294;top:6270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" path="m,l,391r956,l956,,,xe" fillcolor="#e3e4e5" stroked="f">
                  <v:path arrowok="t" o:connecttype="custom" o:connectlocs="0,6270;0,6661;956,6661;956,6270;0,6270" o:connectangles="0,0,0,0,0"/>
                </v:shape>
                <v:shape id="Freeform 1304" o:spid="_x0000_s1168" style="position:absolute;left:4250;top:627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" path="m,l,391r2125,l2125,,,xe" fillcolor="#e3e4e5" stroked="f">
                  <v:path arrowok="t" o:connecttype="custom" o:connectlocs="0,6270;0,6661;2125,6661;2125,6270;0,6270" o:connectangles="0,0,0,0,0"/>
                </v:shape>
                <v:shape id="Freeform 1303" o:spid="_x0000_s1169" style="position:absolute;left:6375;top:627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" path="m,l,391r850,l850,,,xe" fillcolor="#e3e4e5" stroked="f">
                  <v:path arrowok="t" o:connecttype="custom" o:connectlocs="0,6270;0,6661;850,6661;850,6270;0,6270" o:connectangles="0,0,0,0,0"/>
                </v:shape>
                <v:shape id="Freeform 1302" o:spid="_x0000_s1170" style="position:absolute;left:7225;top:627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" path="m,l,391r2125,l2125,,,xe" fillcolor="#e3e4e5" stroked="f">
                  <v:path arrowok="t" o:connecttype="custom" o:connectlocs="0,6270;0,6661;2125,6661;2125,6270;0,6270" o:connectangles="0,0,0,0,0"/>
                </v:shape>
                <v:shape id="Freeform 1301" o:spid="_x0000_s1171" style="position:absolute;left:9350;top:627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" path="m,l,391r850,l850,,,xe" fillcolor="#e3e4e5" stroked="f">
                  <v:path arrowok="t" o:connecttype="custom" o:connectlocs="0,6270;0,6661;850,6661;850,6270;0,6270" o:connectangles="0,0,0,0,0"/>
                </v:shape>
                <v:shape id="Freeform 1300" o:spid="_x0000_s1172" style="position:absolute;left:10200;top:6270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" path="m,l,391r2295,l2295,,,xe" fillcolor="#e3e4e5" stroked="f">
                  <v:path arrowok="t" o:connecttype="custom" o:connectlocs="0,6270;0,6661;2295,6661;2295,6270;0,6270" o:connectangles="0,0,0,0,0"/>
                </v:shape>
                <v:shape id="Freeform 1299" o:spid="_x0000_s1173" style="position:absolute;left:12495;top:6270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" path="m,l,391r850,l850,,,xe" fillcolor="#e3e4e5" stroked="f">
                  <v:path arrowok="t" o:connecttype="custom" o:connectlocs="0,6270;0,6661;850,6661;850,6270;0,6270" o:connectangles="0,0,0,0,0"/>
                </v:shape>
                <v:shape id="Freeform 1298" o:spid="_x0000_s1174" style="position:absolute;left:13345;top:6270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" path="m,l,391r2125,l2125,,,xe" fillcolor="#e3e4e5" stroked="f">
                  <v:path arrowok="t" o:connecttype="custom" o:connectlocs="0,6270;0,6661;2125,6661;2125,6270;0,6270" o:connectangles="0,0,0,0,0"/>
                </v:shape>
                <v:shape id="Freeform 1297" o:spid="_x0000_s1175" style="position:absolute;left:319;top:6661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" path="m,l,390r850,l850,,,xe" fillcolor="#e3e4e5" stroked="f">
                  <v:path arrowok="t" o:connecttype="custom" o:connectlocs="0,6661;0,7051;850,7051;850,6661;0,6661" o:connectangles="0,0,0,0,0"/>
                </v:shape>
                <v:shape id="Freeform 1296" o:spid="_x0000_s1176" style="position:absolute;left:1169;top:6661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" path="m,l,390r2125,l2125,,,xe" fillcolor="#e3e4e5" stroked="f">
                  <v:path arrowok="t" o:connecttype="custom" o:connectlocs="0,6661;0,7051;2125,7051;2125,6661;0,6661" o:connectangles="0,0,0,0,0"/>
                </v:shape>
                <v:shape id="Freeform 1295" o:spid="_x0000_s1177" style="position:absolute;left:3294;top:6661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" path="m,l,390r956,l956,,,xe" fillcolor="#e3e4e5" stroked="f">
                  <v:path arrowok="t" o:connecttype="custom" o:connectlocs="0,6661;0,7051;956,7051;956,6661;0,6661" o:connectangles="0,0,0,0,0"/>
                </v:shape>
                <v:shape id="Freeform 1294" o:spid="_x0000_s1178" style="position:absolute;left:4250;top:6661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" path="m,l,390r2125,l2125,,,xe" fillcolor="#e3e4e5" stroked="f">
                  <v:path arrowok="t" o:connecttype="custom" o:connectlocs="0,6661;0,7051;2125,7051;2125,6661;0,6661" o:connectangles="0,0,0,0,0"/>
                </v:shape>
                <v:shape id="Freeform 1293" o:spid="_x0000_s1179" style="position:absolute;left:6375;top:6661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" path="m,l,390r850,l850,,,xe" fillcolor="#e3e4e5" stroked="f">
                  <v:path arrowok="t" o:connecttype="custom" o:connectlocs="0,6661;0,7051;850,7051;850,6661;0,6661" o:connectangles="0,0,0,0,0"/>
                </v:shape>
                <v:shape id="Freeform 1292" o:spid="_x0000_s1180" style="position:absolute;left:7225;top:6661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" path="m,l,390r2125,l2125,,,xe" fillcolor="#e3e4e5" stroked="f">
                  <v:path arrowok="t" o:connecttype="custom" o:connectlocs="0,6661;0,7051;2125,7051;2125,6661;0,6661" o:connectangles="0,0,0,0,0"/>
                </v:shape>
                <v:shape id="Freeform 1291" o:spid="_x0000_s1181" style="position:absolute;left:9350;top:6661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" path="m,l,390r850,l850,,,xe" fillcolor="#e3e4e5" stroked="f">
                  <v:path arrowok="t" o:connecttype="custom" o:connectlocs="0,6661;0,7051;850,7051;850,6661;0,6661" o:connectangles="0,0,0,0,0"/>
                </v:shape>
                <v:shape id="Freeform 1290" o:spid="_x0000_s1182" style="position:absolute;left:10200;top:6661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" path="m,l,390r2295,l2295,,,xe" fillcolor="#e3e4e5" stroked="f">
                  <v:path arrowok="t" o:connecttype="custom" o:connectlocs="0,6661;0,7051;2295,7051;2295,6661;0,6661" o:connectangles="0,0,0,0,0"/>
                </v:shape>
                <v:shape id="Freeform 1289" o:spid="_x0000_s1183" style="position:absolute;left:12495;top:6661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" path="m,l,390r850,l850,,,xe" fillcolor="#e3e4e5" stroked="f">
                  <v:path arrowok="t" o:connecttype="custom" o:connectlocs="0,6661;0,7051;850,7051;850,6661;0,6661" o:connectangles="0,0,0,0,0"/>
                </v:shape>
                <v:shape id="Freeform 1288" o:spid="_x0000_s1184" style="position:absolute;left:13345;top:6661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" path="m,l,390r2125,l2125,,,xe" fillcolor="#e3e4e5" stroked="f">
                  <v:path arrowok="t" o:connecttype="custom" o:connectlocs="0,6661;0,7051;2125,7051;2125,6661;0,6661" o:connectangles="0,0,0,0,0"/>
                </v:shape>
                <v:shape id="Freeform 1287" o:spid="_x0000_s1185" style="position:absolute;left:319;top:7051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" path="m,l,390r850,l850,,,xe" fillcolor="#e3e4e5" stroked="f">
                  <v:path arrowok="t" o:connecttype="custom" o:connectlocs="0,7051;0,7441;850,7441;850,7051;0,7051" o:connectangles="0,0,0,0,0"/>
                </v:shape>
                <v:shape id="Freeform 1286" o:spid="_x0000_s1186" style="position:absolute;left:1169;top:7051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" path="m,l,390r2125,l2125,,,xe" fillcolor="#e3e4e5" stroked="f">
                  <v:path arrowok="t" o:connecttype="custom" o:connectlocs="0,7051;0,7441;2125,7441;2125,7051;0,7051" o:connectangles="0,0,0,0,0"/>
                </v:shape>
                <v:shape id="Freeform 1285" o:spid="_x0000_s1187" style="position:absolute;left:3294;top:7051;width:956;height:390;visibility:visible;mso-wrap-style:square;v-text-anchor:top" coordsize="956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" path="m,l,390r956,l956,,,xe" fillcolor="#e3e4e5" stroked="f">
                  <v:path arrowok="t" o:connecttype="custom" o:connectlocs="0,7051;0,7441;956,7441;956,7051;0,7051" o:connectangles="0,0,0,0,0"/>
                </v:shape>
                <v:shape id="Freeform 1284" o:spid="_x0000_s1188" style="position:absolute;left:4250;top:7051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" path="m,l,390r2125,l2125,,,xe" fillcolor="#e3e4e5" stroked="f">
                  <v:path arrowok="t" o:connecttype="custom" o:connectlocs="0,7051;0,7441;2125,7441;2125,7051;0,7051" o:connectangles="0,0,0,0,0"/>
                </v:shape>
                <v:shape id="Freeform 1283" o:spid="_x0000_s1189" style="position:absolute;left:6375;top:7051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" path="m,l,390r850,l850,,,xe" fillcolor="#e3e4e5" stroked="f">
                  <v:path arrowok="t" o:connecttype="custom" o:connectlocs="0,7051;0,7441;850,7441;850,7051;0,7051" o:connectangles="0,0,0,0,0"/>
                </v:shape>
                <v:shape id="Freeform 1282" o:spid="_x0000_s1190" style="position:absolute;left:7225;top:7051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" path="m,l,390r2125,l2125,,,xe" fillcolor="#e3e4e5" stroked="f">
                  <v:path arrowok="t" o:connecttype="custom" o:connectlocs="0,7051;0,7441;2125,7441;2125,7051;0,7051" o:connectangles="0,0,0,0,0"/>
                </v:shape>
                <v:shape id="Freeform 1281" o:spid="_x0000_s1191" style="position:absolute;left:9350;top:7051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" path="m,l,390r850,l850,,,xe" fillcolor="#e3e4e5" stroked="f">
                  <v:path arrowok="t" o:connecttype="custom" o:connectlocs="0,7051;0,7441;850,7441;850,7051;0,7051" o:connectangles="0,0,0,0,0"/>
                </v:shape>
                <v:shape id="Freeform 1280" o:spid="_x0000_s1192" style="position:absolute;left:10200;top:7051;width:2295;height:390;visibility:visible;mso-wrap-style:square;v-text-anchor:top" coordsize="22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" path="m,l,390r2295,l2295,,,xe" fillcolor="#e3e4e5" stroked="f">
                  <v:path arrowok="t" o:connecttype="custom" o:connectlocs="0,7051;0,7441;2295,7441;2295,7051;0,7051" o:connectangles="0,0,0,0,0"/>
                </v:shape>
                <v:shape id="Freeform 1279" o:spid="_x0000_s1193" style="position:absolute;left:12495;top:7051;width:850;height:390;visibility:visible;mso-wrap-style:square;v-text-anchor:top" coordsize="8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" path="m,l,390r850,l850,,,xe" fillcolor="#e3e4e5" stroked="f">
                  <v:path arrowok="t" o:connecttype="custom" o:connectlocs="0,7051;0,7441;850,7441;850,7051;0,7051" o:connectangles="0,0,0,0,0"/>
                </v:shape>
                <v:shape id="Freeform 1278" o:spid="_x0000_s1194" style="position:absolute;left:13345;top:7051;width:2125;height:390;visibility:visible;mso-wrap-style:square;v-text-anchor:top" coordsize="212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" path="m,l,390r2125,l2125,,,xe" fillcolor="#e3e4e5" stroked="f">
                  <v:path arrowok="t" o:connecttype="custom" o:connectlocs="0,7051;0,7441;2125,7441;2125,7051;0,7051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FFFFFF"/>
          <w:sz w:val="19"/>
          <w:szCs w:val="19"/>
        </w:rPr>
        <w:t xml:space="preserve">Company                                         </w:t>
      </w:r>
      <w:r w:rsidR="00835D4C">
        <w:rPr>
          <w:rFonts w:ascii="Arial" w:eastAsia="Arial" w:hAnsi="Arial" w:cs="Arial"/>
          <w:color w:val="FFFFFF"/>
          <w:spacing w:val="48"/>
          <w:sz w:val="19"/>
          <w:szCs w:val="19"/>
        </w:rPr>
        <w:t xml:space="preserve"> </w:t>
      </w:r>
      <w:r w:rsidR="00835D4C">
        <w:rPr>
          <w:rFonts w:ascii="Arial" w:eastAsia="Arial" w:hAnsi="Arial" w:cs="Arial"/>
          <w:color w:val="FFFFFF"/>
          <w:sz w:val="19"/>
          <w:szCs w:val="19"/>
        </w:rPr>
        <w:t xml:space="preserve">Location                                           </w:t>
      </w:r>
      <w:r w:rsidR="00835D4C">
        <w:rPr>
          <w:rFonts w:ascii="Arial" w:eastAsia="Arial" w:hAnsi="Arial" w:cs="Arial"/>
          <w:color w:val="FFFFFF"/>
          <w:spacing w:val="18"/>
          <w:sz w:val="19"/>
          <w:szCs w:val="19"/>
        </w:rPr>
        <w:t xml:space="preserve"> </w:t>
      </w:r>
      <w:r w:rsidR="00835D4C">
        <w:rPr>
          <w:rFonts w:ascii="Arial" w:eastAsia="Arial" w:hAnsi="Arial" w:cs="Arial"/>
          <w:color w:val="FFFFFF"/>
          <w:sz w:val="19"/>
          <w:szCs w:val="19"/>
        </w:rPr>
        <w:t xml:space="preserve">Division                                         </w:t>
      </w:r>
      <w:r w:rsidR="00835D4C">
        <w:rPr>
          <w:rFonts w:ascii="Arial" w:eastAsia="Arial" w:hAnsi="Arial" w:cs="Arial"/>
          <w:color w:val="FFFFFF"/>
          <w:spacing w:val="18"/>
          <w:sz w:val="19"/>
          <w:szCs w:val="19"/>
        </w:rPr>
        <w:t xml:space="preserve"> </w:t>
      </w:r>
      <w:r w:rsidR="00835D4C">
        <w:rPr>
          <w:rFonts w:ascii="Arial" w:eastAsia="Arial" w:hAnsi="Arial" w:cs="Arial"/>
          <w:color w:val="FFFFFF"/>
          <w:sz w:val="19"/>
          <w:szCs w:val="19"/>
        </w:rPr>
        <w:t xml:space="preserve">Department                                         </w:t>
      </w:r>
      <w:r w:rsidR="00835D4C"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 w:rsidR="00835D4C">
        <w:rPr>
          <w:rFonts w:ascii="Arial" w:eastAsia="Arial" w:hAnsi="Arial" w:cs="Arial"/>
          <w:color w:val="FFFFFF"/>
          <w:sz w:val="19"/>
          <w:szCs w:val="19"/>
        </w:rPr>
        <w:t>Position</w:t>
      </w:r>
    </w:p>
    <w:p w:rsidR="002276E2" w:rsidRDefault="002276E2">
      <w:pPr>
        <w:spacing w:before="6" w:line="160" w:lineRule="exact"/>
        <w:rPr>
          <w:sz w:val="16"/>
          <w:szCs w:val="16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2214"/>
        <w:gridCol w:w="995"/>
        <w:gridCol w:w="1901"/>
        <w:gridCol w:w="1101"/>
        <w:gridCol w:w="1843"/>
        <w:gridCol w:w="1212"/>
        <w:gridCol w:w="1883"/>
        <w:gridCol w:w="1074"/>
        <w:gridCol w:w="2108"/>
      </w:tblGrid>
      <w:tr w:rsidR="002276E2">
        <w:trPr>
          <w:trHeight w:hRule="exact" w:val="508"/>
        </w:trPr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298" w:right="269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ID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62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Description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32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ID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49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Description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423" w:right="423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ID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47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Description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455" w:right="503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ID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47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Description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53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ID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57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Description</w:t>
            </w:r>
          </w:p>
        </w:tc>
      </w:tr>
      <w:tr w:rsidR="002276E2">
        <w:trPr>
          <w:trHeight w:hRule="exact" w:val="399"/>
        </w:trPr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2" w:line="100" w:lineRule="exact"/>
              <w:rPr>
                <w:sz w:val="11"/>
                <w:szCs w:val="11"/>
              </w:rPr>
            </w:pPr>
          </w:p>
          <w:p w:rsidR="002276E2" w:rsidRDefault="00835D4C">
            <w:pPr>
              <w:ind w:left="287" w:right="259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01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ind w:left="293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ind w:left="33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ind w:left="483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ind w:left="428" w:right="428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ind w:left="457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ind w:left="392" w:right="44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ind w:left="579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ind w:left="47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ind w:left="288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2276E2">
        <w:trPr>
          <w:trHeight w:hRule="exact" w:val="346"/>
        </w:trPr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835D4C">
            <w:pPr>
              <w:spacing w:before="64"/>
              <w:ind w:left="286" w:right="259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w w:val="103"/>
                <w:sz w:val="19"/>
                <w:szCs w:val="19"/>
              </w:rPr>
              <w:t>01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4"/>
              <w:ind w:left="293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4"/>
              <w:ind w:left="321" w:right="481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4"/>
              <w:ind w:left="507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4"/>
              <w:ind w:left="454" w:right="45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4"/>
              <w:ind w:left="481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4"/>
              <w:ind w:left="392" w:right="44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4"/>
              <w:ind w:left="578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4"/>
              <w:ind w:left="47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4"/>
              <w:ind w:left="288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</w:tbl>
    <w:p w:rsidR="002276E2" w:rsidRDefault="002276E2">
      <w:pPr>
        <w:sectPr w:rsidR="002276E2" w:rsidSect="001116A7">
          <w:headerReference w:type="default" r:id="rId29"/>
          <w:footerReference w:type="default" r:id="rId30"/>
          <w:pgSz w:w="15840" w:h="12240" w:orient="landscape"/>
          <w:pgMar w:top="400" w:right="260" w:bottom="280" w:left="200" w:header="1440" w:footer="964" w:gutter="0"/>
          <w:pgNumType w:start="13"/>
          <w:cols w:space="720"/>
          <w:docGrid w:linePitch="272"/>
        </w:sectPr>
      </w:pPr>
    </w:p>
    <w:p w:rsidR="002276E2" w:rsidRDefault="00835D4C">
      <w:pPr>
        <w:spacing w:before="33" w:line="260" w:lineRule="exact"/>
        <w:ind w:right="590"/>
        <w:jc w:val="right"/>
        <w:rPr>
          <w:rFonts w:ascii="Eras Medium ITC" w:eastAsia="Eras Medium ITC" w:hAnsi="Eras Medium ITC" w:cs="Eras Medium ITC"/>
          <w:sz w:val="14"/>
          <w:szCs w:val="14"/>
        </w:rPr>
      </w:pPr>
      <w:r>
        <w:rPr>
          <w:rFonts w:ascii="Eras Medium ITC" w:eastAsia="Eras Medium ITC" w:hAnsi="Eras Medium ITC" w:cs="Eras Medium ITC"/>
          <w:color w:val="FFFFFF"/>
          <w:spacing w:val="6"/>
          <w:sz w:val="24"/>
          <w:szCs w:val="24"/>
        </w:rPr>
        <w:t>OU</w:t>
      </w:r>
      <w:r>
        <w:rPr>
          <w:rFonts w:ascii="Eras Medium ITC" w:eastAsia="Eras Medium ITC" w:hAnsi="Eras Medium ITC" w:cs="Eras Medium ITC"/>
          <w:color w:val="FFFFFF"/>
          <w:sz w:val="24"/>
          <w:szCs w:val="24"/>
        </w:rPr>
        <w:t>R</w:t>
      </w:r>
      <w:r>
        <w:rPr>
          <w:rFonts w:ascii="Eras Medium ITC" w:eastAsia="Eras Medium ITC" w:hAnsi="Eras Medium ITC" w:cs="Eras Medium ITC"/>
          <w:color w:val="FFFFFF"/>
          <w:spacing w:val="12"/>
          <w:sz w:val="24"/>
          <w:szCs w:val="24"/>
        </w:rPr>
        <w:t xml:space="preserve"> </w:t>
      </w:r>
      <w:r>
        <w:rPr>
          <w:rFonts w:ascii="Eras Medium ITC" w:eastAsia="Eras Medium ITC" w:hAnsi="Eras Medium ITC" w:cs="Eras Medium ITC"/>
          <w:color w:val="FFFFFF"/>
          <w:spacing w:val="6"/>
          <w:sz w:val="24"/>
          <w:szCs w:val="24"/>
        </w:rPr>
        <w:t>WORKPLAC</w:t>
      </w:r>
      <w:r>
        <w:rPr>
          <w:rFonts w:ascii="Eras Medium ITC" w:eastAsia="Eras Medium ITC" w:hAnsi="Eras Medium ITC" w:cs="Eras Medium ITC"/>
          <w:color w:val="FFFFFF"/>
          <w:sz w:val="24"/>
          <w:szCs w:val="24"/>
        </w:rPr>
        <w:t>E</w:t>
      </w:r>
      <w:r>
        <w:rPr>
          <w:rFonts w:ascii="Eras Medium ITC" w:eastAsia="Eras Medium ITC" w:hAnsi="Eras Medium ITC" w:cs="Eras Medium ITC"/>
          <w:color w:val="FFFFFF"/>
          <w:spacing w:val="12"/>
          <w:sz w:val="24"/>
          <w:szCs w:val="24"/>
        </w:rPr>
        <w:t xml:space="preserve"> </w:t>
      </w:r>
      <w:r>
        <w:rPr>
          <w:rFonts w:ascii="Eras Medium ITC" w:eastAsia="Eras Medium ITC" w:hAnsi="Eras Medium ITC" w:cs="Eras Medium ITC"/>
          <w:color w:val="FFFFFF"/>
          <w:spacing w:val="6"/>
          <w:sz w:val="24"/>
          <w:szCs w:val="24"/>
        </w:rPr>
        <w:t>SIMPLIFIED</w:t>
      </w:r>
      <w:r>
        <w:rPr>
          <w:rFonts w:ascii="Eras Medium ITC" w:eastAsia="Eras Medium ITC" w:hAnsi="Eras Medium ITC" w:cs="Eras Medium ITC"/>
          <w:color w:val="FFFFFF"/>
          <w:position w:val="8"/>
          <w:sz w:val="14"/>
          <w:szCs w:val="14"/>
        </w:rPr>
        <w:t>™</w:t>
      </w:r>
    </w:p>
    <w:p w:rsidR="002276E2" w:rsidRDefault="002276E2">
      <w:pPr>
        <w:spacing w:before="9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28"/>
          <w:szCs w:val="28"/>
        </w:rPr>
      </w:pPr>
      <w:r w:rsidRPr="008D3A75"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 w:rsidRPr="008D3A75">
        <w:rPr>
          <w:rFonts w:ascii="Century Gothic" w:eastAsia="Century Gothic" w:hAnsi="Century Gothic" w:cs="Century Gothic"/>
          <w:b/>
          <w:color w:val="008FBE"/>
          <w:spacing w:val="55"/>
          <w:position w:val="-2"/>
          <w:sz w:val="40"/>
          <w:szCs w:val="40"/>
        </w:rPr>
        <w:t xml:space="preserve"> </w:t>
      </w:r>
      <w:r w:rsidRPr="008D3A75"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2.a. Pay Types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before="26"/>
        <w:ind w:left="12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Pay Types are categories by which hours are accumulated and sent to Payroll.</w:t>
      </w:r>
    </w:p>
    <w:p w:rsidR="002276E2" w:rsidRDefault="00835D4C">
      <w:pPr>
        <w:spacing w:before="16" w:line="300" w:lineRule="exact"/>
        <w:ind w:left="12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The following questions will help to complete the pay type spreadsheet on following page.</w:t>
      </w:r>
    </w:p>
    <w:p w:rsidR="002276E2" w:rsidRDefault="002276E2">
      <w:pPr>
        <w:spacing w:line="200" w:lineRule="exact"/>
      </w:pPr>
    </w:p>
    <w:p w:rsidR="002276E2" w:rsidRDefault="002276E2">
      <w:pPr>
        <w:spacing w:before="19" w:line="260" w:lineRule="exact"/>
        <w:rPr>
          <w:sz w:val="26"/>
          <w:szCs w:val="26"/>
        </w:rPr>
        <w:sectPr w:rsidR="002276E2" w:rsidSect="001116A7">
          <w:headerReference w:type="default" r:id="rId31"/>
          <w:footerReference w:type="default" r:id="rId32"/>
          <w:pgSz w:w="15840" w:h="12240" w:orient="landscape"/>
          <w:pgMar w:top="1120" w:right="1300" w:bottom="280" w:left="1320" w:header="1440" w:footer="0" w:gutter="0"/>
          <w:pgNumType w:start="14"/>
          <w:cols w:space="720"/>
          <w:docGrid w:linePitch="272"/>
        </w:sectPr>
      </w:pPr>
    </w:p>
    <w:p w:rsidR="002276E2" w:rsidRDefault="00835D4C">
      <w:pPr>
        <w:spacing w:before="29" w:line="243" w:lineRule="auto"/>
        <w:ind w:left="142" w:right="8"/>
        <w:rPr>
          <w:rFonts w:ascii="Eras Demi ITC" w:eastAsia="Eras Demi ITC" w:hAnsi="Eras Demi ITC" w:cs="Eras Demi ITC"/>
          <w:sz w:val="24"/>
          <w:szCs w:val="24"/>
        </w:rPr>
      </w:pPr>
      <w:r>
        <w:rPr>
          <w:rFonts w:ascii="Eras Demi ITC" w:eastAsia="Eras Demi ITC" w:hAnsi="Eras Demi ITC" w:cs="Eras Demi ITC"/>
          <w:color w:val="008FBE"/>
          <w:sz w:val="24"/>
          <w:szCs w:val="24"/>
        </w:rPr>
        <w:t>Do</w:t>
      </w:r>
      <w:r>
        <w:rPr>
          <w:rFonts w:ascii="Eras Demi ITC" w:eastAsia="Eras Demi ITC" w:hAnsi="Eras Demi ITC" w:cs="Eras Demi ITC"/>
          <w:color w:val="008FBE"/>
          <w:spacing w:val="-3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any non-worked</w:t>
      </w:r>
      <w:r>
        <w:rPr>
          <w:rFonts w:ascii="Eras Demi ITC" w:eastAsia="Eras Demi ITC" w:hAnsi="Eras Demi ITC" w:cs="Eras Demi ITC"/>
          <w:color w:val="008FBE"/>
          <w:spacing w:val="-14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pay</w:t>
      </w:r>
      <w:r>
        <w:rPr>
          <w:rFonts w:ascii="Eras Demi ITC" w:eastAsia="Eras Demi ITC" w:hAnsi="Eras Demi ITC" w:cs="Eras Demi ITC"/>
          <w:color w:val="008FBE"/>
          <w:spacing w:val="-4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codes</w:t>
      </w:r>
      <w:r>
        <w:rPr>
          <w:rFonts w:ascii="Eras Demi ITC" w:eastAsia="Eras Demi ITC" w:hAnsi="Eras Demi ITC" w:cs="Eras Demi ITC"/>
          <w:color w:val="008FBE"/>
          <w:spacing w:val="-7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credit</w:t>
      </w:r>
      <w:r>
        <w:rPr>
          <w:rFonts w:ascii="Eras Demi ITC" w:eastAsia="Eras Demi ITC" w:hAnsi="Eras Demi ITC" w:cs="Eras Demi ITC"/>
          <w:color w:val="008FBE"/>
          <w:spacing w:val="-6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towards</w:t>
      </w:r>
      <w:r>
        <w:rPr>
          <w:rFonts w:ascii="Eras Demi ITC" w:eastAsia="Eras Demi ITC" w:hAnsi="Eras Demi ITC" w:cs="Eras Demi ITC"/>
          <w:color w:val="008FBE"/>
          <w:spacing w:val="-9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daily or weekly</w:t>
      </w:r>
      <w:r>
        <w:rPr>
          <w:rFonts w:ascii="Eras Demi ITC" w:eastAsia="Eras Demi ITC" w:hAnsi="Eras Demi ITC" w:cs="Eras Demi ITC"/>
          <w:color w:val="008FBE"/>
          <w:spacing w:val="-8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overtime</w:t>
      </w:r>
      <w:r>
        <w:rPr>
          <w:rFonts w:ascii="Eras Demi ITC" w:eastAsia="Eras Demi ITC" w:hAnsi="Eras Demi ITC" w:cs="Eras Demi ITC"/>
          <w:color w:val="008FBE"/>
          <w:spacing w:val="-10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calculations?</w:t>
      </w:r>
    </w:p>
    <w:p w:rsidR="002276E2" w:rsidRDefault="00835D4C">
      <w:pPr>
        <w:spacing w:before="90" w:line="252" w:lineRule="auto"/>
        <w:ind w:left="142" w:right="115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>Example (assuming weekly overtime is after 40 hours): Vacation hours count towards weekly overtime.  The employees works 33 hours and has 8 hours of Vacation, the employee is paid 32 hours REG, 1 hour OT and 8 hours VAC.</w:t>
      </w:r>
    </w:p>
    <w:p w:rsidR="002276E2" w:rsidRDefault="002276E2">
      <w:pPr>
        <w:spacing w:before="6" w:line="280" w:lineRule="exact"/>
        <w:rPr>
          <w:sz w:val="28"/>
          <w:szCs w:val="28"/>
        </w:rPr>
      </w:pPr>
    </w:p>
    <w:p w:rsidR="002276E2" w:rsidRDefault="00835D4C">
      <w:pPr>
        <w:spacing w:line="243" w:lineRule="auto"/>
        <w:ind w:left="142" w:right="239"/>
        <w:rPr>
          <w:rFonts w:ascii="Eras Demi ITC" w:eastAsia="Eras Demi ITC" w:hAnsi="Eras Demi ITC" w:cs="Eras Demi ITC"/>
          <w:sz w:val="24"/>
          <w:szCs w:val="24"/>
        </w:rPr>
      </w:pPr>
      <w:r>
        <w:rPr>
          <w:rFonts w:ascii="Eras Demi ITC" w:eastAsia="Eras Demi ITC" w:hAnsi="Eras Demi ITC" w:cs="Eras Demi ITC"/>
          <w:color w:val="008FBE"/>
          <w:sz w:val="24"/>
          <w:szCs w:val="24"/>
        </w:rPr>
        <w:t>Do</w:t>
      </w:r>
      <w:r>
        <w:rPr>
          <w:rFonts w:ascii="Eras Demi ITC" w:eastAsia="Eras Demi ITC" w:hAnsi="Eras Demi ITC" w:cs="Eras Demi ITC"/>
          <w:color w:val="008FBE"/>
          <w:spacing w:val="-3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you</w:t>
      </w:r>
      <w:r>
        <w:rPr>
          <w:rFonts w:ascii="Eras Demi ITC" w:eastAsia="Eras Demi ITC" w:hAnsi="Eras Demi ITC" w:cs="Eras Demi ITC"/>
          <w:color w:val="008FBE"/>
          <w:spacing w:val="-4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want</w:t>
      </w:r>
      <w:r>
        <w:rPr>
          <w:rFonts w:ascii="Eras Demi ITC" w:eastAsia="Eras Demi ITC" w:hAnsi="Eras Demi ITC" w:cs="Eras Demi ITC"/>
          <w:color w:val="008FBE"/>
          <w:spacing w:val="-6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to</w:t>
      </w:r>
      <w:r>
        <w:rPr>
          <w:rFonts w:ascii="Eras Demi ITC" w:eastAsia="Eras Demi ITC" w:hAnsi="Eras Demi ITC" w:cs="Eras Demi ITC"/>
          <w:color w:val="008FBE"/>
          <w:spacing w:val="-2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track</w:t>
      </w:r>
      <w:r>
        <w:rPr>
          <w:rFonts w:ascii="Eras Demi ITC" w:eastAsia="Eras Demi ITC" w:hAnsi="Eras Demi ITC" w:cs="Eras Demi ITC"/>
          <w:color w:val="008FBE"/>
          <w:spacing w:val="-6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any unpaid</w:t>
      </w:r>
      <w:r>
        <w:rPr>
          <w:rFonts w:ascii="Eras Demi ITC" w:eastAsia="Eras Demi ITC" w:hAnsi="Eras Demi ITC" w:cs="Eras Demi ITC"/>
          <w:color w:val="008FBE"/>
          <w:spacing w:val="-8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time</w:t>
      </w:r>
      <w:r>
        <w:rPr>
          <w:rFonts w:ascii="Eras Demi ITC" w:eastAsia="Eras Demi ITC" w:hAnsi="Eras Demi ITC" w:cs="Eras Demi ITC"/>
          <w:color w:val="008FBE"/>
          <w:spacing w:val="-5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for</w:t>
      </w:r>
      <w:r>
        <w:rPr>
          <w:rFonts w:ascii="Eras Demi ITC" w:eastAsia="Eras Demi ITC" w:hAnsi="Eras Demi ITC" w:cs="Eras Demi ITC"/>
          <w:color w:val="008FBE"/>
          <w:spacing w:val="-3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reporting purposes?</w:t>
      </w:r>
    </w:p>
    <w:p w:rsidR="002276E2" w:rsidRDefault="00835D4C">
      <w:pPr>
        <w:spacing w:before="90" w:line="252" w:lineRule="auto"/>
        <w:ind w:left="142" w:right="1053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>These hours would typically not pass to payroll. Example: Leave without pay</w:t>
      </w:r>
    </w:p>
    <w:p w:rsidR="002276E2" w:rsidRDefault="002276E2">
      <w:pPr>
        <w:spacing w:before="10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43" w:lineRule="auto"/>
        <w:ind w:left="142" w:right="242"/>
        <w:rPr>
          <w:rFonts w:ascii="Eras Demi ITC" w:eastAsia="Eras Demi ITC" w:hAnsi="Eras Demi ITC" w:cs="Eras Demi ITC"/>
          <w:sz w:val="24"/>
          <w:szCs w:val="24"/>
        </w:rPr>
      </w:pPr>
      <w:r>
        <w:rPr>
          <w:rFonts w:ascii="Eras Demi ITC" w:eastAsia="Eras Demi ITC" w:hAnsi="Eras Demi ITC" w:cs="Eras Demi ITC"/>
          <w:color w:val="008FBE"/>
          <w:sz w:val="24"/>
          <w:szCs w:val="24"/>
        </w:rPr>
        <w:t>In addition</w:t>
      </w:r>
      <w:r>
        <w:rPr>
          <w:rFonts w:ascii="Eras Demi ITC" w:eastAsia="Eras Demi ITC" w:hAnsi="Eras Demi ITC" w:cs="Eras Demi ITC"/>
          <w:color w:val="008FBE"/>
          <w:spacing w:val="-10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to</w:t>
      </w:r>
      <w:r>
        <w:rPr>
          <w:rFonts w:ascii="Eras Demi ITC" w:eastAsia="Eras Demi ITC" w:hAnsi="Eras Demi ITC" w:cs="Eras Demi ITC"/>
          <w:color w:val="008FBE"/>
          <w:spacing w:val="-2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Regular</w:t>
      </w:r>
      <w:r>
        <w:rPr>
          <w:rFonts w:ascii="Eras Demi ITC" w:eastAsia="Eras Demi ITC" w:hAnsi="Eras Demi ITC" w:cs="Eras Demi ITC"/>
          <w:color w:val="008FBE"/>
          <w:spacing w:val="-9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hours, what</w:t>
      </w:r>
      <w:r>
        <w:rPr>
          <w:rFonts w:ascii="Eras Demi ITC" w:eastAsia="Eras Demi ITC" w:hAnsi="Eras Demi ITC" w:cs="Eras Demi ITC"/>
          <w:color w:val="008FBE"/>
          <w:spacing w:val="-6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other</w:t>
      </w:r>
      <w:r>
        <w:rPr>
          <w:rFonts w:ascii="Eras Demi ITC" w:eastAsia="Eras Demi ITC" w:hAnsi="Eras Demi ITC" w:cs="Eras Demi ITC"/>
          <w:color w:val="008FBE"/>
          <w:spacing w:val="-6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categories do you</w:t>
      </w:r>
      <w:r>
        <w:rPr>
          <w:rFonts w:ascii="Eras Demi ITC" w:eastAsia="Eras Demi ITC" w:hAnsi="Eras Demi ITC" w:cs="Eras Demi ITC"/>
          <w:color w:val="008FBE"/>
          <w:spacing w:val="-4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use to</w:t>
      </w:r>
      <w:r>
        <w:rPr>
          <w:rFonts w:ascii="Eras Demi ITC" w:eastAsia="Eras Demi ITC" w:hAnsi="Eras Demi ITC" w:cs="Eras Demi ITC"/>
          <w:color w:val="008FBE"/>
          <w:spacing w:val="-2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pay</w:t>
      </w:r>
      <w:r>
        <w:rPr>
          <w:rFonts w:ascii="Eras Demi ITC" w:eastAsia="Eras Demi ITC" w:hAnsi="Eras Demi ITC" w:cs="Eras Demi ITC"/>
          <w:color w:val="008FBE"/>
          <w:spacing w:val="-4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your</w:t>
      </w:r>
      <w:r>
        <w:rPr>
          <w:rFonts w:ascii="Eras Demi ITC" w:eastAsia="Eras Demi ITC" w:hAnsi="Eras Demi ITC" w:cs="Eras Demi ITC"/>
          <w:color w:val="008FBE"/>
          <w:spacing w:val="-5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employees</w:t>
      </w:r>
      <w:r>
        <w:rPr>
          <w:rFonts w:ascii="Eras Demi ITC" w:eastAsia="Eras Demi ITC" w:hAnsi="Eras Demi ITC" w:cs="Eras Demi ITC"/>
          <w:color w:val="008FBE"/>
          <w:spacing w:val="-12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with?</w:t>
      </w:r>
    </w:p>
    <w:p w:rsidR="002276E2" w:rsidRDefault="00835D4C">
      <w:pPr>
        <w:spacing w:before="90" w:line="252" w:lineRule="auto"/>
        <w:ind w:left="142" w:right="-41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 xml:space="preserve">Your payroll provider may be able to assist </w:t>
      </w:r>
      <w:r w:rsidR="00233544">
        <w:rPr>
          <w:rFonts w:ascii="Eras Medium ITC" w:eastAsia="Eras Medium ITC" w:hAnsi="Eras Medium ITC" w:cs="Eras Medium ITC"/>
          <w:color w:val="008FBE"/>
          <w:sz w:val="24"/>
          <w:szCs w:val="24"/>
        </w:rPr>
        <w:t>you. The</w:t>
      </w:r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 xml:space="preserve"> codes used here may be different than codes used by your payroll system but need to be linked (first column and last column).</w:t>
      </w:r>
    </w:p>
    <w:p w:rsidR="002276E2" w:rsidRDefault="00835D4C">
      <w:pPr>
        <w:spacing w:line="252" w:lineRule="auto"/>
        <w:ind w:left="142" w:right="468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>Examples: Regular, Overtime, Holiday, Sick, Vacation, Personal, PTO, Jury Duty…</w:t>
      </w:r>
    </w:p>
    <w:p w:rsidR="002276E2" w:rsidRDefault="00835D4C">
      <w:pPr>
        <w:spacing w:before="29" w:line="243" w:lineRule="auto"/>
        <w:ind w:right="241"/>
        <w:jc w:val="both"/>
        <w:rPr>
          <w:rFonts w:ascii="Eras Demi ITC" w:eastAsia="Eras Demi ITC" w:hAnsi="Eras Demi ITC" w:cs="Eras Demi ITC"/>
          <w:sz w:val="24"/>
          <w:szCs w:val="24"/>
        </w:rPr>
      </w:pPr>
      <w:r>
        <w:br w:type="column"/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Do</w:t>
      </w:r>
      <w:r>
        <w:rPr>
          <w:rFonts w:ascii="Eras Demi ITC" w:eastAsia="Eras Demi ITC" w:hAnsi="Eras Demi ITC" w:cs="Eras Demi ITC"/>
          <w:color w:val="008FBE"/>
          <w:spacing w:val="-3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you</w:t>
      </w:r>
      <w:r>
        <w:rPr>
          <w:rFonts w:ascii="Eras Demi ITC" w:eastAsia="Eras Demi ITC" w:hAnsi="Eras Demi ITC" w:cs="Eras Demi ITC"/>
          <w:color w:val="008FBE"/>
          <w:spacing w:val="-4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have</w:t>
      </w:r>
      <w:r>
        <w:rPr>
          <w:rFonts w:ascii="Eras Demi ITC" w:eastAsia="Eras Demi ITC" w:hAnsi="Eras Demi ITC" w:cs="Eras Demi ITC"/>
          <w:color w:val="008FBE"/>
          <w:spacing w:val="-6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special</w:t>
      </w:r>
      <w:r>
        <w:rPr>
          <w:rFonts w:ascii="Eras Demi ITC" w:eastAsia="Eras Demi ITC" w:hAnsi="Eras Demi ITC" w:cs="Eras Demi ITC"/>
          <w:color w:val="008FBE"/>
          <w:spacing w:val="-8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holiday</w:t>
      </w:r>
      <w:r>
        <w:rPr>
          <w:rFonts w:ascii="Eras Demi ITC" w:eastAsia="Eras Demi ITC" w:hAnsi="Eras Demi ITC" w:cs="Eras Demi ITC"/>
          <w:color w:val="008FBE"/>
          <w:spacing w:val="-8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requirements</w:t>
      </w:r>
      <w:r>
        <w:rPr>
          <w:rFonts w:ascii="Eras Demi ITC" w:eastAsia="Eras Demi ITC" w:hAnsi="Eras Demi ITC" w:cs="Eras Demi ITC"/>
          <w:color w:val="008FBE"/>
          <w:spacing w:val="-15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where</w:t>
      </w:r>
      <w:r>
        <w:rPr>
          <w:rFonts w:ascii="Eras Demi ITC" w:eastAsia="Eras Demi ITC" w:hAnsi="Eras Demi ITC" w:cs="Eras Demi ITC"/>
          <w:color w:val="008FBE"/>
          <w:spacing w:val="-7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the employee</w:t>
      </w:r>
      <w:r>
        <w:rPr>
          <w:rFonts w:ascii="Eras Demi ITC" w:eastAsia="Eras Demi ITC" w:hAnsi="Eras Demi ITC" w:cs="Eras Demi ITC"/>
          <w:color w:val="008FBE"/>
          <w:spacing w:val="-11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must</w:t>
      </w:r>
      <w:r>
        <w:rPr>
          <w:rFonts w:ascii="Eras Demi ITC" w:eastAsia="Eras Demi ITC" w:hAnsi="Eras Demi ITC" w:cs="Eras Demi ITC"/>
          <w:color w:val="008FBE"/>
          <w:spacing w:val="-6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work</w:t>
      </w:r>
      <w:r>
        <w:rPr>
          <w:rFonts w:ascii="Eras Demi ITC" w:eastAsia="Eras Demi ITC" w:hAnsi="Eras Demi ITC" w:cs="Eras Demi ITC"/>
          <w:color w:val="008FBE"/>
          <w:spacing w:val="-6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the</w:t>
      </w:r>
      <w:r>
        <w:rPr>
          <w:rFonts w:ascii="Eras Demi ITC" w:eastAsia="Eras Demi ITC" w:hAnsi="Eras Demi ITC" w:cs="Eras Demi ITC"/>
          <w:color w:val="008FBE"/>
          <w:spacing w:val="-4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scheduled day before</w:t>
      </w:r>
      <w:r>
        <w:rPr>
          <w:rFonts w:ascii="Eras Demi ITC" w:eastAsia="Eras Demi ITC" w:hAnsi="Eras Demi ITC" w:cs="Eras Demi ITC"/>
          <w:color w:val="008FBE"/>
          <w:spacing w:val="-7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and/ or</w:t>
      </w:r>
      <w:r>
        <w:rPr>
          <w:rFonts w:ascii="Eras Demi ITC" w:eastAsia="Eras Demi ITC" w:hAnsi="Eras Demi ITC" w:cs="Eras Demi ITC"/>
          <w:color w:val="008FBE"/>
          <w:spacing w:val="-2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after?</w:t>
      </w:r>
    </w:p>
    <w:p w:rsidR="002276E2" w:rsidRDefault="00835D4C">
      <w:pPr>
        <w:spacing w:before="90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 xml:space="preserve">If yes, do any </w:t>
      </w:r>
      <w:proofErr w:type="spellStart"/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>non worked</w:t>
      </w:r>
      <w:proofErr w:type="spellEnd"/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 xml:space="preserve"> codes count as a “day worked”</w:t>
      </w:r>
    </w:p>
    <w:p w:rsidR="002276E2" w:rsidRDefault="00835D4C">
      <w:pPr>
        <w:spacing w:before="14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>for holiday eligibility?</w:t>
      </w:r>
    </w:p>
    <w:p w:rsidR="002276E2" w:rsidRDefault="00835D4C">
      <w:pPr>
        <w:spacing w:before="14" w:line="252" w:lineRule="auto"/>
        <w:ind w:right="185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>Example: The employee works the scheduled day before the holiday and takes a vacation day on the scheduled day after the holiday.  The vacation hours are considered worked and allow the employee to meet the holiday benefit rule.</w:t>
      </w:r>
    </w:p>
    <w:p w:rsidR="002276E2" w:rsidRDefault="002276E2">
      <w:pPr>
        <w:spacing w:before="10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43" w:lineRule="auto"/>
        <w:ind w:right="301"/>
        <w:rPr>
          <w:rFonts w:ascii="Eras Demi ITC" w:eastAsia="Eras Demi ITC" w:hAnsi="Eras Demi ITC" w:cs="Eras Demi ITC"/>
          <w:sz w:val="24"/>
          <w:szCs w:val="24"/>
        </w:rPr>
      </w:pPr>
      <w:r>
        <w:rPr>
          <w:rFonts w:ascii="Eras Demi ITC" w:eastAsia="Eras Demi ITC" w:hAnsi="Eras Demi ITC" w:cs="Eras Demi ITC"/>
          <w:color w:val="008FBE"/>
          <w:sz w:val="24"/>
          <w:szCs w:val="24"/>
        </w:rPr>
        <w:t>Which</w:t>
      </w:r>
      <w:r>
        <w:rPr>
          <w:rFonts w:ascii="Eras Demi ITC" w:eastAsia="Eras Demi ITC" w:hAnsi="Eras Demi ITC" w:cs="Eras Demi ITC"/>
          <w:color w:val="008FBE"/>
          <w:spacing w:val="-7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codes</w:t>
      </w:r>
      <w:r>
        <w:rPr>
          <w:rFonts w:ascii="Eras Demi ITC" w:eastAsia="Eras Demi ITC" w:hAnsi="Eras Demi ITC" w:cs="Eras Demi ITC"/>
          <w:color w:val="008FBE"/>
          <w:spacing w:val="-7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should be</w:t>
      </w:r>
      <w:r>
        <w:rPr>
          <w:rFonts w:ascii="Eras Demi ITC" w:eastAsia="Eras Demi ITC" w:hAnsi="Eras Demi ITC" w:cs="Eras Demi ITC"/>
          <w:color w:val="008FBE"/>
          <w:spacing w:val="-3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available</w:t>
      </w:r>
      <w:r>
        <w:rPr>
          <w:rFonts w:ascii="Eras Demi ITC" w:eastAsia="Eras Demi ITC" w:hAnsi="Eras Demi ITC" w:cs="Eras Demi ITC"/>
          <w:color w:val="008FBE"/>
          <w:spacing w:val="-10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for</w:t>
      </w:r>
      <w:r>
        <w:rPr>
          <w:rFonts w:ascii="Eras Demi ITC" w:eastAsia="Eras Demi ITC" w:hAnsi="Eras Demi ITC" w:cs="Eras Demi ITC"/>
          <w:color w:val="008FBE"/>
          <w:spacing w:val="-3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an employee</w:t>
      </w:r>
      <w:r>
        <w:rPr>
          <w:rFonts w:ascii="Eras Demi ITC" w:eastAsia="Eras Demi ITC" w:hAnsi="Eras Demi ITC" w:cs="Eras Demi ITC"/>
          <w:color w:val="008FBE"/>
          <w:spacing w:val="-11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to request</w:t>
      </w:r>
      <w:r>
        <w:rPr>
          <w:rFonts w:ascii="Eras Demi ITC" w:eastAsia="Eras Demi ITC" w:hAnsi="Eras Demi ITC" w:cs="Eras Demi ITC"/>
          <w:color w:val="008FBE"/>
          <w:spacing w:val="-9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leave?</w:t>
      </w:r>
      <w:r>
        <w:rPr>
          <w:rFonts w:ascii="Eras Demi ITC" w:eastAsia="Eras Demi ITC" w:hAnsi="Eras Demi ITC" w:cs="Eras Demi ITC"/>
          <w:color w:val="008FBE"/>
          <w:spacing w:val="53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Allotments</w:t>
      </w:r>
      <w:r>
        <w:rPr>
          <w:rFonts w:ascii="Eras Demi ITC" w:eastAsia="Eras Demi ITC" w:hAnsi="Eras Demi ITC" w:cs="Eras Demi ITC"/>
          <w:color w:val="008FBE"/>
          <w:spacing w:val="-12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and Accrual</w:t>
      </w:r>
      <w:r>
        <w:rPr>
          <w:rFonts w:ascii="Eras Demi ITC" w:eastAsia="Eras Demi ITC" w:hAnsi="Eras Demi ITC" w:cs="Eras Demi ITC"/>
          <w:color w:val="008FBE"/>
          <w:spacing w:val="-9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calculations will</w:t>
      </w:r>
      <w:r>
        <w:rPr>
          <w:rFonts w:ascii="Eras Demi ITC" w:eastAsia="Eras Demi ITC" w:hAnsi="Eras Demi ITC" w:cs="Eras Demi ITC"/>
          <w:color w:val="008FBE"/>
          <w:spacing w:val="-4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be</w:t>
      </w:r>
      <w:r>
        <w:rPr>
          <w:rFonts w:ascii="Eras Demi ITC" w:eastAsia="Eras Demi ITC" w:hAnsi="Eras Demi ITC" w:cs="Eras Demi ITC"/>
          <w:color w:val="008FBE"/>
          <w:spacing w:val="-3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008FBE"/>
          <w:sz w:val="24"/>
          <w:szCs w:val="24"/>
        </w:rPr>
        <w:t>discussed later.</w:t>
      </w:r>
    </w:p>
    <w:p w:rsidR="002276E2" w:rsidRDefault="00835D4C">
      <w:pPr>
        <w:spacing w:before="90"/>
        <w:rPr>
          <w:rFonts w:ascii="Eras Medium ITC" w:eastAsia="Eras Medium ITC" w:hAnsi="Eras Medium ITC" w:cs="Eras Medium ITC"/>
          <w:sz w:val="24"/>
          <w:szCs w:val="24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6238" w:space="733"/>
            <w:col w:w="6249"/>
          </w:cols>
        </w:sectPr>
      </w:pPr>
      <w:r>
        <w:rPr>
          <w:rFonts w:ascii="Eras Medium ITC" w:eastAsia="Eras Medium ITC" w:hAnsi="Eras Medium ITC" w:cs="Eras Medium ITC"/>
          <w:color w:val="008FBE"/>
          <w:sz w:val="24"/>
          <w:szCs w:val="24"/>
        </w:rPr>
        <w:t>Example: Vacation, Personal, Jury Duty etc.</w:t>
      </w:r>
    </w:p>
    <w:p w:rsidR="002276E2" w:rsidRDefault="002276E2">
      <w:pPr>
        <w:spacing w:before="5" w:line="240" w:lineRule="exact"/>
        <w:rPr>
          <w:sz w:val="24"/>
          <w:szCs w:val="24"/>
        </w:rPr>
      </w:pPr>
    </w:p>
    <w:p w:rsidR="002276E2" w:rsidRDefault="00835D4C">
      <w:pPr>
        <w:spacing w:line="280" w:lineRule="exact"/>
        <w:ind w:right="80"/>
        <w:jc w:val="right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position w:val="-6"/>
          <w:sz w:val="19"/>
          <w:szCs w:val="19"/>
        </w:rPr>
        <w:t>Pay</w:t>
      </w:r>
      <w:r>
        <w:rPr>
          <w:rFonts w:ascii="Arial" w:eastAsia="Arial" w:hAnsi="Arial" w:cs="Arial"/>
          <w:color w:val="FFFFFF"/>
          <w:spacing w:val="-7"/>
          <w:position w:val="-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pacing w:val="-10"/>
          <w:position w:val="-6"/>
          <w:sz w:val="19"/>
          <w:szCs w:val="19"/>
        </w:rPr>
        <w:t>T</w:t>
      </w:r>
      <w:r>
        <w:rPr>
          <w:rFonts w:ascii="Arial" w:eastAsia="Arial" w:hAnsi="Arial" w:cs="Arial"/>
          <w:color w:val="FFFFFF"/>
          <w:position w:val="-6"/>
          <w:sz w:val="19"/>
          <w:szCs w:val="19"/>
        </w:rPr>
        <w:t>ype</w:t>
      </w:r>
      <w:r>
        <w:rPr>
          <w:rFonts w:ascii="Arial" w:eastAsia="Arial" w:hAnsi="Arial" w:cs="Arial"/>
          <w:color w:val="FFFFFF"/>
          <w:spacing w:val="-4"/>
          <w:position w:val="-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6"/>
          <w:sz w:val="19"/>
          <w:szCs w:val="19"/>
        </w:rPr>
        <w:t xml:space="preserve">ID                </w:t>
      </w:r>
      <w:r>
        <w:rPr>
          <w:rFonts w:ascii="Arial" w:eastAsia="Arial" w:hAnsi="Arial" w:cs="Arial"/>
          <w:color w:val="FFFFFF"/>
          <w:spacing w:val="19"/>
          <w:position w:val="-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6"/>
          <w:sz w:val="19"/>
          <w:szCs w:val="19"/>
        </w:rPr>
        <w:t>Pay</w:t>
      </w:r>
      <w:r>
        <w:rPr>
          <w:rFonts w:ascii="Arial" w:eastAsia="Arial" w:hAnsi="Arial" w:cs="Arial"/>
          <w:color w:val="FFFFFF"/>
          <w:spacing w:val="-7"/>
          <w:position w:val="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pacing w:val="-10"/>
          <w:w w:val="99"/>
          <w:position w:val="6"/>
          <w:sz w:val="19"/>
          <w:szCs w:val="19"/>
        </w:rPr>
        <w:t>T</w:t>
      </w:r>
      <w:r>
        <w:rPr>
          <w:rFonts w:ascii="Arial" w:eastAsia="Arial" w:hAnsi="Arial" w:cs="Arial"/>
          <w:color w:val="FFFFFF"/>
          <w:w w:val="99"/>
          <w:position w:val="6"/>
          <w:sz w:val="19"/>
          <w:szCs w:val="19"/>
        </w:rPr>
        <w:t>ype</w:t>
      </w:r>
    </w:p>
    <w:p w:rsidR="002276E2" w:rsidRDefault="00835D4C">
      <w:pPr>
        <w:spacing w:line="140" w:lineRule="exact"/>
        <w:jc w:val="right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99"/>
          <w:position w:val="1"/>
          <w:sz w:val="19"/>
          <w:szCs w:val="19"/>
        </w:rPr>
        <w:t>Description</w:t>
      </w:r>
    </w:p>
    <w:p w:rsidR="002276E2" w:rsidRDefault="00835D4C">
      <w:pPr>
        <w:spacing w:before="2" w:line="240" w:lineRule="exact"/>
        <w:rPr>
          <w:sz w:val="24"/>
          <w:szCs w:val="24"/>
        </w:rPr>
      </w:pPr>
      <w:r>
        <w:br w:type="column"/>
      </w:r>
    </w:p>
    <w:p w:rsidR="002276E2" w:rsidRDefault="00835D4C">
      <w:pPr>
        <w:ind w:left="-36" w:right="-3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z w:val="19"/>
          <w:szCs w:val="19"/>
        </w:rPr>
        <w:t>Are</w:t>
      </w:r>
      <w:r>
        <w:rPr>
          <w:rFonts w:ascii="Arial" w:eastAsia="Arial" w:hAnsi="Arial" w:cs="Arial"/>
          <w:color w:val="FFFFFF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the</w:t>
      </w:r>
      <w:r>
        <w:rPr>
          <w:rFonts w:ascii="Arial" w:eastAsia="Arial" w:hAnsi="Arial" w:cs="Arial"/>
          <w:color w:val="FFFFFF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99"/>
          <w:sz w:val="19"/>
          <w:szCs w:val="19"/>
        </w:rPr>
        <w:t>Hours</w:t>
      </w:r>
    </w:p>
    <w:p w:rsidR="002276E2" w:rsidRDefault="00835D4C">
      <w:pPr>
        <w:spacing w:before="8"/>
        <w:ind w:left="307" w:right="307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99"/>
          <w:sz w:val="19"/>
          <w:szCs w:val="19"/>
        </w:rPr>
        <w:t>Paid?</w:t>
      </w:r>
    </w:p>
    <w:p w:rsidR="002276E2" w:rsidRDefault="00835D4C">
      <w:pPr>
        <w:spacing w:before="79"/>
        <w:ind w:left="-34" w:right="-34"/>
        <w:jc w:val="center"/>
        <w:rPr>
          <w:rFonts w:ascii="Arial" w:eastAsia="Arial" w:hAnsi="Arial" w:cs="Arial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FFFFFF"/>
          <w:sz w:val="19"/>
          <w:szCs w:val="19"/>
        </w:rPr>
        <w:t>Do</w:t>
      </w:r>
      <w:r>
        <w:rPr>
          <w:rFonts w:ascii="Arial" w:eastAsia="Arial" w:hAnsi="Arial" w:cs="Arial"/>
          <w:color w:val="FFFFFF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hours</w:t>
      </w:r>
      <w:r>
        <w:rPr>
          <w:rFonts w:ascii="Arial" w:eastAsia="Arial" w:hAnsi="Arial" w:cs="Arial"/>
          <w:color w:val="FFFFFF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contribute</w:t>
      </w:r>
      <w:r>
        <w:rPr>
          <w:rFonts w:ascii="Arial" w:eastAsia="Arial" w:hAnsi="Arial" w:cs="Arial"/>
          <w:color w:val="FFFFFF"/>
          <w:spacing w:val="-8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toward</w:t>
      </w:r>
      <w:r>
        <w:rPr>
          <w:rFonts w:ascii="Arial" w:eastAsia="Arial" w:hAnsi="Arial" w:cs="Arial"/>
          <w:color w:val="FFFFFF"/>
          <w:spacing w:val="-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99"/>
          <w:sz w:val="19"/>
          <w:szCs w:val="19"/>
        </w:rPr>
        <w:t>OT?</w:t>
      </w:r>
    </w:p>
    <w:p w:rsidR="002276E2" w:rsidRDefault="002276E2">
      <w:pPr>
        <w:spacing w:before="1" w:line="140" w:lineRule="exact"/>
        <w:rPr>
          <w:sz w:val="14"/>
          <w:szCs w:val="14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00" w:lineRule="exact"/>
        <w:ind w:left="107" w:right="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position w:val="-1"/>
          <w:sz w:val="19"/>
          <w:szCs w:val="19"/>
        </w:rPr>
        <w:t>Daily</w:t>
      </w:r>
      <w:r>
        <w:rPr>
          <w:rFonts w:ascii="Arial" w:eastAsia="Arial" w:hAnsi="Arial" w:cs="Arial"/>
          <w:color w:val="FFFFFF"/>
          <w:spacing w:val="1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 xml:space="preserve">OT               </w:t>
      </w:r>
      <w:r>
        <w:rPr>
          <w:rFonts w:ascii="Arial" w:eastAsia="Arial" w:hAnsi="Arial" w:cs="Arial"/>
          <w:color w:val="FFFFFF"/>
          <w:spacing w:val="-3"/>
          <w:w w:val="103"/>
          <w:position w:val="-1"/>
          <w:sz w:val="19"/>
          <w:szCs w:val="19"/>
        </w:rPr>
        <w:t>W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eekly</w:t>
      </w:r>
      <w:r>
        <w:rPr>
          <w:rFonts w:ascii="Arial" w:eastAsia="Arial" w:hAnsi="Arial" w:cs="Arial"/>
          <w:color w:val="FFFFFF"/>
          <w:spacing w:val="-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OT</w:t>
      </w:r>
    </w:p>
    <w:p w:rsidR="002276E2" w:rsidRDefault="00835D4C">
      <w:pPr>
        <w:spacing w:before="11" w:line="240" w:lineRule="exact"/>
        <w:rPr>
          <w:sz w:val="24"/>
          <w:szCs w:val="24"/>
        </w:rPr>
      </w:pPr>
      <w:r>
        <w:br w:type="column"/>
      </w:r>
    </w:p>
    <w:p w:rsidR="002276E2" w:rsidRDefault="00835D4C">
      <w:pPr>
        <w:spacing w:line="259" w:lineRule="auto"/>
        <w:ind w:left="204" w:right="-31" w:hanging="204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pacing w:val="-7"/>
          <w:sz w:val="19"/>
          <w:szCs w:val="19"/>
        </w:rPr>
        <w:t>T</w:t>
      </w:r>
      <w:r>
        <w:rPr>
          <w:rFonts w:ascii="Arial" w:eastAsia="Arial" w:hAnsi="Arial" w:cs="Arial"/>
          <w:color w:val="FFFFFF"/>
          <w:sz w:val="19"/>
          <w:szCs w:val="19"/>
        </w:rPr>
        <w:t>rack</w:t>
      </w:r>
      <w:r>
        <w:rPr>
          <w:rFonts w:ascii="Arial" w:eastAsia="Arial" w:hAnsi="Arial" w:cs="Arial"/>
          <w:color w:val="FFFFFF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as</w:t>
      </w:r>
      <w:r>
        <w:rPr>
          <w:rFonts w:ascii="Arial" w:eastAsia="Arial" w:hAnsi="Arial" w:cs="Arial"/>
          <w:color w:val="FFFFFF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 xml:space="preserve">Hours </w:t>
      </w:r>
    </w:p>
    <w:p w:rsidR="002276E2" w:rsidRDefault="00835D4C">
      <w:pPr>
        <w:spacing w:before="11" w:line="240" w:lineRule="exact"/>
        <w:rPr>
          <w:sz w:val="24"/>
          <w:szCs w:val="24"/>
        </w:rPr>
      </w:pPr>
      <w:r>
        <w:br w:type="column"/>
      </w:r>
    </w:p>
    <w:p w:rsidR="002276E2" w:rsidRDefault="00835D4C">
      <w:pPr>
        <w:spacing w:line="259" w:lineRule="auto"/>
        <w:ind w:left="251" w:right="-31" w:hanging="251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z w:val="19"/>
          <w:szCs w:val="19"/>
        </w:rPr>
        <w:t>Can</w:t>
      </w:r>
      <w:r>
        <w:rPr>
          <w:rFonts w:ascii="Arial" w:eastAsia="Arial" w:hAnsi="Arial" w:cs="Arial"/>
          <w:color w:val="FFFFFF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be</w:t>
      </w:r>
      <w:r>
        <w:rPr>
          <w:rFonts w:ascii="Arial" w:eastAsia="Arial" w:hAnsi="Arial" w:cs="Arial"/>
          <w:color w:val="FFFFFF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requested for</w:t>
      </w:r>
      <w:r>
        <w:rPr>
          <w:rFonts w:ascii="Arial" w:eastAsia="Arial" w:hAnsi="Arial" w:cs="Arial"/>
          <w:color w:val="FFFFFF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time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o</w:t>
      </w:r>
      <w:r>
        <w:rPr>
          <w:rFonts w:ascii="Arial" w:eastAsia="Arial" w:hAnsi="Arial" w:cs="Arial"/>
          <w:color w:val="FFFFFF"/>
          <w:spacing w:val="-3"/>
          <w:w w:val="103"/>
          <w:sz w:val="19"/>
          <w:szCs w:val="19"/>
        </w:rPr>
        <w:t>f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f?</w:t>
      </w:r>
    </w:p>
    <w:p w:rsidR="002276E2" w:rsidRDefault="00835D4C">
      <w:pPr>
        <w:spacing w:before="2" w:line="240" w:lineRule="exact"/>
        <w:rPr>
          <w:sz w:val="24"/>
          <w:szCs w:val="24"/>
        </w:rPr>
      </w:pPr>
      <w:r>
        <w:br w:type="column"/>
      </w:r>
    </w:p>
    <w:p w:rsidR="002276E2" w:rsidRDefault="00835D4C">
      <w:pPr>
        <w:spacing w:line="248" w:lineRule="auto"/>
        <w:ind w:left="184" w:right="82" w:hanging="184"/>
        <w:rPr>
          <w:rFonts w:ascii="Arial" w:eastAsia="Arial" w:hAnsi="Arial" w:cs="Arial"/>
          <w:sz w:val="19"/>
          <w:szCs w:val="19"/>
        </w:rPr>
        <w:sectPr w:rsidR="002276E2">
          <w:headerReference w:type="default" r:id="rId33"/>
          <w:footerReference w:type="default" r:id="rId34"/>
          <w:pgSz w:w="15840" w:h="12240" w:orient="landscape"/>
          <w:pgMar w:top="480" w:right="500" w:bottom="280" w:left="540" w:header="0" w:footer="0" w:gutter="0"/>
          <w:cols w:num="6" w:space="720" w:equalWidth="0">
            <w:col w:w="2915" w:space="765"/>
            <w:col w:w="1166" w:space="600"/>
            <w:col w:w="2688" w:space="605"/>
            <w:col w:w="1258" w:space="365"/>
            <w:col w:w="1483" w:space="300"/>
            <w:col w:w="2655"/>
          </w:cols>
        </w:sectPr>
      </w:pPr>
      <w:r>
        <w:rPr>
          <w:rFonts w:ascii="Arial" w:eastAsia="Arial" w:hAnsi="Arial" w:cs="Arial"/>
          <w:color w:val="FFFFFF"/>
          <w:sz w:val="19"/>
          <w:szCs w:val="19"/>
        </w:rPr>
        <w:t>Payroll</w:t>
      </w:r>
      <w:r>
        <w:rPr>
          <w:rFonts w:ascii="Arial" w:eastAsia="Arial" w:hAnsi="Arial" w:cs="Arial"/>
          <w:color w:val="FFFFFF"/>
          <w:spacing w:val="-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Provider</w:t>
      </w:r>
      <w:r>
        <w:rPr>
          <w:rFonts w:ascii="Arial" w:eastAsia="Arial" w:hAnsi="Arial" w:cs="Arial"/>
          <w:color w:val="FFFFFF"/>
          <w:spacing w:val="-7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Earning</w:t>
      </w:r>
      <w:r>
        <w:rPr>
          <w:rFonts w:ascii="Arial" w:eastAsia="Arial" w:hAnsi="Arial" w:cs="Arial"/>
          <w:color w:val="FFFFFF"/>
          <w:spacing w:val="-7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Code for</w:t>
      </w:r>
      <w:r>
        <w:rPr>
          <w:rFonts w:ascii="Arial" w:eastAsia="Arial" w:hAnsi="Arial" w:cs="Arial"/>
          <w:color w:val="FFFFFF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transmission</w:t>
      </w:r>
      <w:r>
        <w:rPr>
          <w:rFonts w:ascii="Arial" w:eastAsia="Arial" w:hAnsi="Arial" w:cs="Arial"/>
          <w:color w:val="FFFFFF"/>
          <w:spacing w:val="-1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to</w:t>
      </w:r>
      <w:r>
        <w:rPr>
          <w:rFonts w:ascii="Arial" w:eastAsia="Arial" w:hAnsi="Arial" w:cs="Arial"/>
          <w:color w:val="FFFFFF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Payroll</w:t>
      </w:r>
    </w:p>
    <w:p w:rsidR="002276E2" w:rsidRDefault="006D6037">
      <w:pPr>
        <w:spacing w:before="2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1" locked="0" layoutInCell="1" allowOverlap="1">
                <wp:simplePos x="0" y="0"/>
                <wp:positionH relativeFrom="page">
                  <wp:posOffset>196215</wp:posOffset>
                </wp:positionH>
                <wp:positionV relativeFrom="page">
                  <wp:posOffset>243840</wp:posOffset>
                </wp:positionV>
                <wp:extent cx="9605010" cy="7299960"/>
                <wp:effectExtent l="0" t="0" r="0" b="0"/>
                <wp:wrapNone/>
                <wp:docPr id="964" name="Group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05010" cy="7299960"/>
                          <a:chOff x="309" y="384"/>
                          <a:chExt cx="15126" cy="11496"/>
                        </a:xfrm>
                      </wpg:grpSpPr>
                      <wps:wsp>
                        <wps:cNvPr id="965" name="Freeform 1241"/>
                        <wps:cNvSpPr>
                          <a:spLocks/>
                        </wps:cNvSpPr>
                        <wps:spPr bwMode="auto">
                          <a:xfrm>
                            <a:off x="319" y="394"/>
                            <a:ext cx="15106" cy="1101"/>
                          </a:xfrm>
                          <a:custGeom>
                            <a:avLst/>
                            <a:gdLst>
                              <a:gd name="T0" fmla="+- 0 9015 319"/>
                              <a:gd name="T1" fmla="*/ T0 w 15106"/>
                              <a:gd name="T2" fmla="+- 0 394 394"/>
                              <a:gd name="T3" fmla="*/ 394 h 1101"/>
                              <a:gd name="T4" fmla="+- 0 9015 319"/>
                              <a:gd name="T5" fmla="*/ T4 w 15106"/>
                              <a:gd name="T6" fmla="+- 0 1495 394"/>
                              <a:gd name="T7" fmla="*/ 1495 h 1101"/>
                              <a:gd name="T8" fmla="+- 0 15425 319"/>
                              <a:gd name="T9" fmla="*/ T8 w 15106"/>
                              <a:gd name="T10" fmla="+- 0 1495 394"/>
                              <a:gd name="T11" fmla="*/ 1495 h 1101"/>
                              <a:gd name="T12" fmla="+- 0 15425 319"/>
                              <a:gd name="T13" fmla="*/ T12 w 15106"/>
                              <a:gd name="T14" fmla="+- 0 394 394"/>
                              <a:gd name="T15" fmla="*/ 394 h 1101"/>
                              <a:gd name="T16" fmla="+- 0 9015 319"/>
                              <a:gd name="T17" fmla="*/ T16 w 15106"/>
                              <a:gd name="T18" fmla="+- 0 394 394"/>
                              <a:gd name="T19" fmla="*/ 394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1101">
                                <a:moveTo>
                                  <a:pt x="8696" y="0"/>
                                </a:moveTo>
                                <a:lnTo>
                                  <a:pt x="8696" y="1101"/>
                                </a:lnTo>
                                <a:lnTo>
                                  <a:pt x="15106" y="1101"/>
                                </a:lnTo>
                                <a:lnTo>
                                  <a:pt x="15106" y="0"/>
                                </a:lnTo>
                                <a:lnTo>
                                  <a:pt x="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" name="Freeform 1240"/>
                        <wps:cNvSpPr>
                          <a:spLocks/>
                        </wps:cNvSpPr>
                        <wps:spPr bwMode="auto">
                          <a:xfrm>
                            <a:off x="319" y="394"/>
                            <a:ext cx="15106" cy="1101"/>
                          </a:xfrm>
                          <a:custGeom>
                            <a:avLst/>
                            <a:gdLst>
                              <a:gd name="T0" fmla="+- 0 5645 319"/>
                              <a:gd name="T1" fmla="*/ T0 w 15106"/>
                              <a:gd name="T2" fmla="+- 0 944 394"/>
                              <a:gd name="T3" fmla="*/ 944 h 1101"/>
                              <a:gd name="T4" fmla="+- 0 7330 319"/>
                              <a:gd name="T5" fmla="*/ T4 w 15106"/>
                              <a:gd name="T6" fmla="+- 0 1495 394"/>
                              <a:gd name="T7" fmla="*/ 1495 h 1101"/>
                              <a:gd name="T8" fmla="+- 0 9015 319"/>
                              <a:gd name="T9" fmla="*/ T8 w 15106"/>
                              <a:gd name="T10" fmla="+- 0 1495 394"/>
                              <a:gd name="T11" fmla="*/ 1495 h 1101"/>
                              <a:gd name="T12" fmla="+- 0 9015 319"/>
                              <a:gd name="T13" fmla="*/ T12 w 15106"/>
                              <a:gd name="T14" fmla="+- 0 944 394"/>
                              <a:gd name="T15" fmla="*/ 944 h 1101"/>
                              <a:gd name="T16" fmla="+- 0 5645 319"/>
                              <a:gd name="T17" fmla="*/ T16 w 15106"/>
                              <a:gd name="T18" fmla="+- 0 944 394"/>
                              <a:gd name="T19" fmla="*/ 944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1101">
                                <a:moveTo>
                                  <a:pt x="5326" y="550"/>
                                </a:moveTo>
                                <a:lnTo>
                                  <a:pt x="7011" y="1101"/>
                                </a:lnTo>
                                <a:lnTo>
                                  <a:pt x="8696" y="1101"/>
                                </a:lnTo>
                                <a:lnTo>
                                  <a:pt x="8696" y="550"/>
                                </a:lnTo>
                                <a:lnTo>
                                  <a:pt x="5326" y="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" name="Freeform 1239"/>
                        <wps:cNvSpPr>
                          <a:spLocks/>
                        </wps:cNvSpPr>
                        <wps:spPr bwMode="auto">
                          <a:xfrm>
                            <a:off x="319" y="394"/>
                            <a:ext cx="15106" cy="1101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06"/>
                              <a:gd name="T2" fmla="+- 0 394 394"/>
                              <a:gd name="T3" fmla="*/ 394 h 1101"/>
                              <a:gd name="T4" fmla="+- 0 319 319"/>
                              <a:gd name="T5" fmla="*/ T4 w 15106"/>
                              <a:gd name="T6" fmla="+- 0 1495 394"/>
                              <a:gd name="T7" fmla="*/ 1495 h 1101"/>
                              <a:gd name="T8" fmla="+- 0 7330 319"/>
                              <a:gd name="T9" fmla="*/ T8 w 15106"/>
                              <a:gd name="T10" fmla="+- 0 1495 394"/>
                              <a:gd name="T11" fmla="*/ 1495 h 1101"/>
                              <a:gd name="T12" fmla="+- 0 5645 319"/>
                              <a:gd name="T13" fmla="*/ T12 w 15106"/>
                              <a:gd name="T14" fmla="+- 0 944 394"/>
                              <a:gd name="T15" fmla="*/ 944 h 1101"/>
                              <a:gd name="T16" fmla="+- 0 9015 319"/>
                              <a:gd name="T17" fmla="*/ T16 w 15106"/>
                              <a:gd name="T18" fmla="+- 0 944 394"/>
                              <a:gd name="T19" fmla="*/ 944 h 1101"/>
                              <a:gd name="T20" fmla="+- 0 9015 319"/>
                              <a:gd name="T21" fmla="*/ T20 w 15106"/>
                              <a:gd name="T22" fmla="+- 0 394 394"/>
                              <a:gd name="T23" fmla="*/ 394 h 1101"/>
                              <a:gd name="T24" fmla="+- 0 319 319"/>
                              <a:gd name="T25" fmla="*/ T24 w 15106"/>
                              <a:gd name="T26" fmla="+- 0 394 394"/>
                              <a:gd name="T27" fmla="*/ 394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106" h="1101">
                                <a:moveTo>
                                  <a:pt x="0" y="0"/>
                                </a:moveTo>
                                <a:lnTo>
                                  <a:pt x="0" y="1101"/>
                                </a:lnTo>
                                <a:lnTo>
                                  <a:pt x="7011" y="1101"/>
                                </a:lnTo>
                                <a:lnTo>
                                  <a:pt x="5326" y="550"/>
                                </a:lnTo>
                                <a:lnTo>
                                  <a:pt x="8696" y="550"/>
                                </a:lnTo>
                                <a:lnTo>
                                  <a:pt x="8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" name="Freeform 1238"/>
                        <wps:cNvSpPr>
                          <a:spLocks/>
                        </wps:cNvSpPr>
                        <wps:spPr bwMode="auto">
                          <a:xfrm>
                            <a:off x="319" y="394"/>
                            <a:ext cx="1685" cy="1101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394 394"/>
                              <a:gd name="T3" fmla="*/ 394 h 1101"/>
                              <a:gd name="T4" fmla="+- 0 319 319"/>
                              <a:gd name="T5" fmla="*/ T4 w 1685"/>
                              <a:gd name="T6" fmla="+- 0 1495 394"/>
                              <a:gd name="T7" fmla="*/ 1495 h 1101"/>
                              <a:gd name="T8" fmla="+- 0 2004 319"/>
                              <a:gd name="T9" fmla="*/ T8 w 1685"/>
                              <a:gd name="T10" fmla="+- 0 1495 394"/>
                              <a:gd name="T11" fmla="*/ 1495 h 1101"/>
                              <a:gd name="T12" fmla="+- 0 2004 319"/>
                              <a:gd name="T13" fmla="*/ T12 w 1685"/>
                              <a:gd name="T14" fmla="+- 0 394 394"/>
                              <a:gd name="T15" fmla="*/ 394 h 1101"/>
                              <a:gd name="T16" fmla="+- 0 319 319"/>
                              <a:gd name="T17" fmla="*/ T16 w 1685"/>
                              <a:gd name="T18" fmla="+- 0 394 394"/>
                              <a:gd name="T19" fmla="*/ 394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1101">
                                <a:moveTo>
                                  <a:pt x="0" y="0"/>
                                </a:moveTo>
                                <a:lnTo>
                                  <a:pt x="0" y="1101"/>
                                </a:lnTo>
                                <a:lnTo>
                                  <a:pt x="1685" y="1101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Freeform 1237"/>
                        <wps:cNvSpPr>
                          <a:spLocks/>
                        </wps:cNvSpPr>
                        <wps:spPr bwMode="auto">
                          <a:xfrm>
                            <a:off x="2004" y="394"/>
                            <a:ext cx="1956" cy="1101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394 394"/>
                              <a:gd name="T3" fmla="*/ 394 h 1101"/>
                              <a:gd name="T4" fmla="+- 0 2004 2004"/>
                              <a:gd name="T5" fmla="*/ T4 w 1956"/>
                              <a:gd name="T6" fmla="+- 0 1495 394"/>
                              <a:gd name="T7" fmla="*/ 1495 h 1101"/>
                              <a:gd name="T8" fmla="+- 0 3960 2004"/>
                              <a:gd name="T9" fmla="*/ T8 w 1956"/>
                              <a:gd name="T10" fmla="+- 0 1495 394"/>
                              <a:gd name="T11" fmla="*/ 1495 h 1101"/>
                              <a:gd name="T12" fmla="+- 0 3960 2004"/>
                              <a:gd name="T13" fmla="*/ T12 w 1956"/>
                              <a:gd name="T14" fmla="+- 0 394 394"/>
                              <a:gd name="T15" fmla="*/ 394 h 1101"/>
                              <a:gd name="T16" fmla="+- 0 2004 2004"/>
                              <a:gd name="T17" fmla="*/ T16 w 1956"/>
                              <a:gd name="T18" fmla="+- 0 394 394"/>
                              <a:gd name="T19" fmla="*/ 394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1101">
                                <a:moveTo>
                                  <a:pt x="0" y="0"/>
                                </a:moveTo>
                                <a:lnTo>
                                  <a:pt x="0" y="1101"/>
                                </a:lnTo>
                                <a:lnTo>
                                  <a:pt x="1956" y="1101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" name="Freeform 1236"/>
                        <wps:cNvSpPr>
                          <a:spLocks/>
                        </wps:cNvSpPr>
                        <wps:spPr bwMode="auto">
                          <a:xfrm>
                            <a:off x="3960" y="394"/>
                            <a:ext cx="1685" cy="1101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394 394"/>
                              <a:gd name="T3" fmla="*/ 394 h 1101"/>
                              <a:gd name="T4" fmla="+- 0 3960 3960"/>
                              <a:gd name="T5" fmla="*/ T4 w 1685"/>
                              <a:gd name="T6" fmla="+- 0 1495 394"/>
                              <a:gd name="T7" fmla="*/ 1495 h 1101"/>
                              <a:gd name="T8" fmla="+- 0 5645 3960"/>
                              <a:gd name="T9" fmla="*/ T8 w 1685"/>
                              <a:gd name="T10" fmla="+- 0 1495 394"/>
                              <a:gd name="T11" fmla="*/ 1495 h 1101"/>
                              <a:gd name="T12" fmla="+- 0 5645 3960"/>
                              <a:gd name="T13" fmla="*/ T12 w 1685"/>
                              <a:gd name="T14" fmla="+- 0 394 394"/>
                              <a:gd name="T15" fmla="*/ 394 h 1101"/>
                              <a:gd name="T16" fmla="+- 0 3960 3960"/>
                              <a:gd name="T17" fmla="*/ T16 w 1685"/>
                              <a:gd name="T18" fmla="+- 0 394 394"/>
                              <a:gd name="T19" fmla="*/ 394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1101">
                                <a:moveTo>
                                  <a:pt x="0" y="0"/>
                                </a:moveTo>
                                <a:lnTo>
                                  <a:pt x="0" y="1101"/>
                                </a:lnTo>
                                <a:lnTo>
                                  <a:pt x="1685" y="1101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" name="Freeform 1235"/>
                        <wps:cNvSpPr>
                          <a:spLocks/>
                        </wps:cNvSpPr>
                        <wps:spPr bwMode="auto">
                          <a:xfrm>
                            <a:off x="5645" y="394"/>
                            <a:ext cx="3370" cy="551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3370"/>
                              <a:gd name="T2" fmla="+- 0 394 394"/>
                              <a:gd name="T3" fmla="*/ 394 h 551"/>
                              <a:gd name="T4" fmla="+- 0 5645 5645"/>
                              <a:gd name="T5" fmla="*/ T4 w 3370"/>
                              <a:gd name="T6" fmla="+- 0 944 394"/>
                              <a:gd name="T7" fmla="*/ 944 h 551"/>
                              <a:gd name="T8" fmla="+- 0 9015 5645"/>
                              <a:gd name="T9" fmla="*/ T8 w 3370"/>
                              <a:gd name="T10" fmla="+- 0 944 394"/>
                              <a:gd name="T11" fmla="*/ 944 h 551"/>
                              <a:gd name="T12" fmla="+- 0 9015 5645"/>
                              <a:gd name="T13" fmla="*/ T12 w 3370"/>
                              <a:gd name="T14" fmla="+- 0 394 394"/>
                              <a:gd name="T15" fmla="*/ 394 h 551"/>
                              <a:gd name="T16" fmla="+- 0 5645 5645"/>
                              <a:gd name="T17" fmla="*/ T16 w 3370"/>
                              <a:gd name="T18" fmla="+- 0 394 394"/>
                              <a:gd name="T19" fmla="*/ 394 h 5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70" h="551">
                                <a:moveTo>
                                  <a:pt x="0" y="0"/>
                                </a:moveTo>
                                <a:lnTo>
                                  <a:pt x="0" y="550"/>
                                </a:lnTo>
                                <a:lnTo>
                                  <a:pt x="3370" y="550"/>
                                </a:lnTo>
                                <a:lnTo>
                                  <a:pt x="33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" name="Freeform 1234"/>
                        <wps:cNvSpPr>
                          <a:spLocks/>
                        </wps:cNvSpPr>
                        <wps:spPr bwMode="auto">
                          <a:xfrm>
                            <a:off x="9015" y="394"/>
                            <a:ext cx="1785" cy="1101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394 394"/>
                              <a:gd name="T3" fmla="*/ 394 h 1101"/>
                              <a:gd name="T4" fmla="+- 0 9015 9015"/>
                              <a:gd name="T5" fmla="*/ T4 w 1785"/>
                              <a:gd name="T6" fmla="+- 0 1495 394"/>
                              <a:gd name="T7" fmla="*/ 1495 h 1101"/>
                              <a:gd name="T8" fmla="+- 0 10800 9015"/>
                              <a:gd name="T9" fmla="*/ T8 w 1785"/>
                              <a:gd name="T10" fmla="+- 0 1495 394"/>
                              <a:gd name="T11" fmla="*/ 1495 h 1101"/>
                              <a:gd name="T12" fmla="+- 0 10800 9015"/>
                              <a:gd name="T13" fmla="*/ T12 w 1785"/>
                              <a:gd name="T14" fmla="+- 0 394 394"/>
                              <a:gd name="T15" fmla="*/ 394 h 1101"/>
                              <a:gd name="T16" fmla="+- 0 9015 9015"/>
                              <a:gd name="T17" fmla="*/ T16 w 1785"/>
                              <a:gd name="T18" fmla="+- 0 394 394"/>
                              <a:gd name="T19" fmla="*/ 394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1101">
                                <a:moveTo>
                                  <a:pt x="0" y="0"/>
                                </a:moveTo>
                                <a:lnTo>
                                  <a:pt x="0" y="1101"/>
                                </a:lnTo>
                                <a:lnTo>
                                  <a:pt x="1785" y="1101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" name="Freeform 1233"/>
                        <wps:cNvSpPr>
                          <a:spLocks/>
                        </wps:cNvSpPr>
                        <wps:spPr bwMode="auto">
                          <a:xfrm>
                            <a:off x="10800" y="394"/>
                            <a:ext cx="1685" cy="1101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394 394"/>
                              <a:gd name="T3" fmla="*/ 394 h 1101"/>
                              <a:gd name="T4" fmla="+- 0 10800 10800"/>
                              <a:gd name="T5" fmla="*/ T4 w 1685"/>
                              <a:gd name="T6" fmla="+- 0 1495 394"/>
                              <a:gd name="T7" fmla="*/ 1495 h 1101"/>
                              <a:gd name="T8" fmla="+- 0 12485 10800"/>
                              <a:gd name="T9" fmla="*/ T8 w 1685"/>
                              <a:gd name="T10" fmla="+- 0 1495 394"/>
                              <a:gd name="T11" fmla="*/ 1495 h 1101"/>
                              <a:gd name="T12" fmla="+- 0 12485 10800"/>
                              <a:gd name="T13" fmla="*/ T12 w 1685"/>
                              <a:gd name="T14" fmla="+- 0 394 394"/>
                              <a:gd name="T15" fmla="*/ 394 h 1101"/>
                              <a:gd name="T16" fmla="+- 0 10800 10800"/>
                              <a:gd name="T17" fmla="*/ T16 w 1685"/>
                              <a:gd name="T18" fmla="+- 0 394 394"/>
                              <a:gd name="T19" fmla="*/ 394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1101">
                                <a:moveTo>
                                  <a:pt x="0" y="0"/>
                                </a:moveTo>
                                <a:lnTo>
                                  <a:pt x="0" y="1101"/>
                                </a:lnTo>
                                <a:lnTo>
                                  <a:pt x="1685" y="1101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" name="Freeform 1232"/>
                        <wps:cNvSpPr>
                          <a:spLocks/>
                        </wps:cNvSpPr>
                        <wps:spPr bwMode="auto">
                          <a:xfrm>
                            <a:off x="12485" y="394"/>
                            <a:ext cx="2940" cy="1101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394 394"/>
                              <a:gd name="T3" fmla="*/ 394 h 1101"/>
                              <a:gd name="T4" fmla="+- 0 12485 12485"/>
                              <a:gd name="T5" fmla="*/ T4 w 2940"/>
                              <a:gd name="T6" fmla="+- 0 1495 394"/>
                              <a:gd name="T7" fmla="*/ 1495 h 1101"/>
                              <a:gd name="T8" fmla="+- 0 15425 12485"/>
                              <a:gd name="T9" fmla="*/ T8 w 2940"/>
                              <a:gd name="T10" fmla="+- 0 1495 394"/>
                              <a:gd name="T11" fmla="*/ 1495 h 1101"/>
                              <a:gd name="T12" fmla="+- 0 15425 12485"/>
                              <a:gd name="T13" fmla="*/ T12 w 2940"/>
                              <a:gd name="T14" fmla="+- 0 394 394"/>
                              <a:gd name="T15" fmla="*/ 394 h 1101"/>
                              <a:gd name="T16" fmla="+- 0 12485 12485"/>
                              <a:gd name="T17" fmla="*/ T16 w 2940"/>
                              <a:gd name="T18" fmla="+- 0 394 394"/>
                              <a:gd name="T19" fmla="*/ 394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1101">
                                <a:moveTo>
                                  <a:pt x="0" y="0"/>
                                </a:moveTo>
                                <a:lnTo>
                                  <a:pt x="0" y="1101"/>
                                </a:lnTo>
                                <a:lnTo>
                                  <a:pt x="2940" y="1101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" name="Freeform 1231"/>
                        <wps:cNvSpPr>
                          <a:spLocks/>
                        </wps:cNvSpPr>
                        <wps:spPr bwMode="auto">
                          <a:xfrm>
                            <a:off x="5645" y="944"/>
                            <a:ext cx="1685" cy="551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944 944"/>
                              <a:gd name="T3" fmla="*/ 944 h 551"/>
                              <a:gd name="T4" fmla="+- 0 5645 5645"/>
                              <a:gd name="T5" fmla="*/ T4 w 1685"/>
                              <a:gd name="T6" fmla="+- 0 1495 944"/>
                              <a:gd name="T7" fmla="*/ 1495 h 551"/>
                              <a:gd name="T8" fmla="+- 0 7330 5645"/>
                              <a:gd name="T9" fmla="*/ T8 w 1685"/>
                              <a:gd name="T10" fmla="+- 0 1495 944"/>
                              <a:gd name="T11" fmla="*/ 1495 h 551"/>
                              <a:gd name="T12" fmla="+- 0 7330 5645"/>
                              <a:gd name="T13" fmla="*/ T12 w 1685"/>
                              <a:gd name="T14" fmla="+- 0 944 944"/>
                              <a:gd name="T15" fmla="*/ 944 h 551"/>
                              <a:gd name="T16" fmla="+- 0 5645 5645"/>
                              <a:gd name="T17" fmla="*/ T16 w 1685"/>
                              <a:gd name="T18" fmla="+- 0 944 944"/>
                              <a:gd name="T19" fmla="*/ 944 h 5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51">
                                <a:moveTo>
                                  <a:pt x="0" y="0"/>
                                </a:moveTo>
                                <a:lnTo>
                                  <a:pt x="0" y="551"/>
                                </a:lnTo>
                                <a:lnTo>
                                  <a:pt x="1685" y="551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" name="Freeform 1230"/>
                        <wps:cNvSpPr>
                          <a:spLocks/>
                        </wps:cNvSpPr>
                        <wps:spPr bwMode="auto">
                          <a:xfrm>
                            <a:off x="7330" y="944"/>
                            <a:ext cx="1685" cy="551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944 944"/>
                              <a:gd name="T3" fmla="*/ 944 h 551"/>
                              <a:gd name="T4" fmla="+- 0 7330 7330"/>
                              <a:gd name="T5" fmla="*/ T4 w 1685"/>
                              <a:gd name="T6" fmla="+- 0 1495 944"/>
                              <a:gd name="T7" fmla="*/ 1495 h 551"/>
                              <a:gd name="T8" fmla="+- 0 9015 7330"/>
                              <a:gd name="T9" fmla="*/ T8 w 1685"/>
                              <a:gd name="T10" fmla="+- 0 1495 944"/>
                              <a:gd name="T11" fmla="*/ 1495 h 551"/>
                              <a:gd name="T12" fmla="+- 0 9015 7330"/>
                              <a:gd name="T13" fmla="*/ T12 w 1685"/>
                              <a:gd name="T14" fmla="+- 0 944 944"/>
                              <a:gd name="T15" fmla="*/ 944 h 551"/>
                              <a:gd name="T16" fmla="+- 0 7330 7330"/>
                              <a:gd name="T17" fmla="*/ T16 w 1685"/>
                              <a:gd name="T18" fmla="+- 0 944 944"/>
                              <a:gd name="T19" fmla="*/ 944 h 5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51">
                                <a:moveTo>
                                  <a:pt x="0" y="0"/>
                                </a:moveTo>
                                <a:lnTo>
                                  <a:pt x="0" y="551"/>
                                </a:lnTo>
                                <a:lnTo>
                                  <a:pt x="1685" y="551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" name="Freeform 1229"/>
                        <wps:cNvSpPr>
                          <a:spLocks/>
                        </wps:cNvSpPr>
                        <wps:spPr bwMode="auto">
                          <a:xfrm>
                            <a:off x="319" y="1495"/>
                            <a:ext cx="15106" cy="546"/>
                          </a:xfrm>
                          <a:custGeom>
                            <a:avLst/>
                            <a:gdLst>
                              <a:gd name="T0" fmla="+- 0 9015 319"/>
                              <a:gd name="T1" fmla="*/ T0 w 15106"/>
                              <a:gd name="T2" fmla="+- 0 1495 1495"/>
                              <a:gd name="T3" fmla="*/ 1495 h 546"/>
                              <a:gd name="T4" fmla="+- 0 319 319"/>
                              <a:gd name="T5" fmla="*/ T4 w 15106"/>
                              <a:gd name="T6" fmla="+- 0 1495 1495"/>
                              <a:gd name="T7" fmla="*/ 1495 h 546"/>
                              <a:gd name="T8" fmla="+- 0 319 319"/>
                              <a:gd name="T9" fmla="*/ T8 w 15106"/>
                              <a:gd name="T10" fmla="+- 0 2041 1495"/>
                              <a:gd name="T11" fmla="*/ 2041 h 546"/>
                              <a:gd name="T12" fmla="+- 0 15425 319"/>
                              <a:gd name="T13" fmla="*/ T12 w 15106"/>
                              <a:gd name="T14" fmla="+- 0 2041 1495"/>
                              <a:gd name="T15" fmla="*/ 2041 h 546"/>
                              <a:gd name="T16" fmla="+- 0 15425 319"/>
                              <a:gd name="T17" fmla="*/ T16 w 15106"/>
                              <a:gd name="T18" fmla="+- 0 1495 1495"/>
                              <a:gd name="T19" fmla="*/ 1495 h 546"/>
                              <a:gd name="T20" fmla="+- 0 9015 319"/>
                              <a:gd name="T21" fmla="*/ T20 w 15106"/>
                              <a:gd name="T22" fmla="+- 0 1495 1495"/>
                              <a:gd name="T23" fmla="*/ 149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06" h="546">
                                <a:moveTo>
                                  <a:pt x="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"/>
                                </a:lnTo>
                                <a:lnTo>
                                  <a:pt x="15106" y="546"/>
                                </a:lnTo>
                                <a:lnTo>
                                  <a:pt x="15106" y="0"/>
                                </a:lnTo>
                                <a:lnTo>
                                  <a:pt x="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" name="Freeform 1228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06"/>
                              <a:gd name="T2" fmla="+- 0 11323 2041"/>
                              <a:gd name="T3" fmla="*/ 11323 h 9829"/>
                              <a:gd name="T4" fmla="+- 0 12485 319"/>
                              <a:gd name="T5" fmla="*/ T4 w 15106"/>
                              <a:gd name="T6" fmla="+- 0 11323 2041"/>
                              <a:gd name="T7" fmla="*/ 11323 h 9829"/>
                              <a:gd name="T8" fmla="+- 0 12485 319"/>
                              <a:gd name="T9" fmla="*/ T8 w 15106"/>
                              <a:gd name="T10" fmla="+- 0 11869 2041"/>
                              <a:gd name="T11" fmla="*/ 11869 h 9829"/>
                              <a:gd name="T12" fmla="+- 0 10800 319"/>
                              <a:gd name="T13" fmla="*/ T12 w 15106"/>
                              <a:gd name="T14" fmla="+- 0 11869 2041"/>
                              <a:gd name="T15" fmla="*/ 11869 h 9829"/>
                              <a:gd name="T16" fmla="+- 0 9015 319"/>
                              <a:gd name="T17" fmla="*/ T16 w 15106"/>
                              <a:gd name="T18" fmla="+- 0 11323 2041"/>
                              <a:gd name="T19" fmla="*/ 11323 h 9829"/>
                              <a:gd name="T20" fmla="+- 0 319 319"/>
                              <a:gd name="T21" fmla="*/ T20 w 15106"/>
                              <a:gd name="T22" fmla="+- 0 11323 2041"/>
                              <a:gd name="T23" fmla="*/ 11323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9282"/>
                                </a:moveTo>
                                <a:lnTo>
                                  <a:pt x="12166" y="9282"/>
                                </a:lnTo>
                                <a:lnTo>
                                  <a:pt x="12166" y="9828"/>
                                </a:lnTo>
                                <a:lnTo>
                                  <a:pt x="10481" y="9828"/>
                                </a:lnTo>
                                <a:lnTo>
                                  <a:pt x="8696" y="9282"/>
                                </a:lnTo>
                                <a:lnTo>
                                  <a:pt x="0" y="9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" name="Freeform 1227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06"/>
                              <a:gd name="T2" fmla="+- 0 11323 2041"/>
                              <a:gd name="T3" fmla="*/ 11323 h 9829"/>
                              <a:gd name="T4" fmla="+- 0 319 319"/>
                              <a:gd name="T5" fmla="*/ T4 w 15106"/>
                              <a:gd name="T6" fmla="+- 0 11869 2041"/>
                              <a:gd name="T7" fmla="*/ 11869 h 9829"/>
                              <a:gd name="T8" fmla="+- 0 10800 319"/>
                              <a:gd name="T9" fmla="*/ T8 w 15106"/>
                              <a:gd name="T10" fmla="+- 0 11869 2041"/>
                              <a:gd name="T11" fmla="*/ 11869 h 9829"/>
                              <a:gd name="T12" fmla="+- 0 9015 319"/>
                              <a:gd name="T13" fmla="*/ T12 w 15106"/>
                              <a:gd name="T14" fmla="+- 0 11323 2041"/>
                              <a:gd name="T15" fmla="*/ 11323 h 9829"/>
                              <a:gd name="T16" fmla="+- 0 319 319"/>
                              <a:gd name="T17" fmla="*/ T16 w 15106"/>
                              <a:gd name="T18" fmla="+- 0 11323 2041"/>
                              <a:gd name="T19" fmla="*/ 11323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9282"/>
                                </a:moveTo>
                                <a:lnTo>
                                  <a:pt x="0" y="9828"/>
                                </a:lnTo>
                                <a:lnTo>
                                  <a:pt x="10481" y="9828"/>
                                </a:lnTo>
                                <a:lnTo>
                                  <a:pt x="8696" y="9282"/>
                                </a:lnTo>
                                <a:lnTo>
                                  <a:pt x="0" y="9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" name="Freeform 1226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10800 319"/>
                              <a:gd name="T1" fmla="*/ T0 w 15106"/>
                              <a:gd name="T2" fmla="+- 0 10777 2041"/>
                              <a:gd name="T3" fmla="*/ 10777 h 9829"/>
                              <a:gd name="T4" fmla="+- 0 10800 319"/>
                              <a:gd name="T5" fmla="*/ T4 w 15106"/>
                              <a:gd name="T6" fmla="+- 0 11323 2041"/>
                              <a:gd name="T7" fmla="*/ 11323 h 9829"/>
                              <a:gd name="T8" fmla="+- 0 10800 319"/>
                              <a:gd name="T9" fmla="*/ T8 w 15106"/>
                              <a:gd name="T10" fmla="+- 0 10777 2041"/>
                              <a:gd name="T11" fmla="*/ 10777 h 9829"/>
                              <a:gd name="T12" fmla="+- 0 2004 319"/>
                              <a:gd name="T13" fmla="*/ T12 w 15106"/>
                              <a:gd name="T14" fmla="+- 0 10777 2041"/>
                              <a:gd name="T15" fmla="*/ 10777 h 9829"/>
                              <a:gd name="T16" fmla="+- 0 319 319"/>
                              <a:gd name="T17" fmla="*/ T16 w 15106"/>
                              <a:gd name="T18" fmla="+- 0 10231 2041"/>
                              <a:gd name="T19" fmla="*/ 10231 h 9829"/>
                              <a:gd name="T20" fmla="+- 0 319 319"/>
                              <a:gd name="T21" fmla="*/ T20 w 15106"/>
                              <a:gd name="T22" fmla="+- 0 11323 2041"/>
                              <a:gd name="T23" fmla="*/ 11323 h 9829"/>
                              <a:gd name="T24" fmla="+- 0 12485 319"/>
                              <a:gd name="T25" fmla="*/ T24 w 15106"/>
                              <a:gd name="T26" fmla="+- 0 11323 2041"/>
                              <a:gd name="T27" fmla="*/ 11323 h 9829"/>
                              <a:gd name="T28" fmla="+- 0 12485 319"/>
                              <a:gd name="T29" fmla="*/ T28 w 15106"/>
                              <a:gd name="T30" fmla="+- 0 11869 2041"/>
                              <a:gd name="T31" fmla="*/ 11869 h 9829"/>
                              <a:gd name="T32" fmla="+- 0 15425 319"/>
                              <a:gd name="T33" fmla="*/ T32 w 15106"/>
                              <a:gd name="T34" fmla="+- 0 11869 2041"/>
                              <a:gd name="T35" fmla="*/ 11869 h 9829"/>
                              <a:gd name="T36" fmla="+- 0 15425 319"/>
                              <a:gd name="T37" fmla="*/ T36 w 15106"/>
                              <a:gd name="T38" fmla="+- 0 9685 2041"/>
                              <a:gd name="T39" fmla="*/ 9685 h 9829"/>
                              <a:gd name="T40" fmla="+- 0 12485 319"/>
                              <a:gd name="T41" fmla="*/ T40 w 15106"/>
                              <a:gd name="T42" fmla="+- 0 9685 2041"/>
                              <a:gd name="T43" fmla="*/ 9685 h 9829"/>
                              <a:gd name="T44" fmla="+- 0 12485 319"/>
                              <a:gd name="T45" fmla="*/ T44 w 15106"/>
                              <a:gd name="T46" fmla="+- 0 9139 2041"/>
                              <a:gd name="T47" fmla="*/ 9139 h 9829"/>
                              <a:gd name="T48" fmla="+- 0 10800 319"/>
                              <a:gd name="T49" fmla="*/ T48 w 15106"/>
                              <a:gd name="T50" fmla="+- 0 9139 2041"/>
                              <a:gd name="T51" fmla="*/ 9139 h 9829"/>
                              <a:gd name="T52" fmla="+- 0 9015 319"/>
                              <a:gd name="T53" fmla="*/ T52 w 15106"/>
                              <a:gd name="T54" fmla="+- 0 8593 2041"/>
                              <a:gd name="T55" fmla="*/ 8593 h 9829"/>
                              <a:gd name="T56" fmla="+- 0 319 319"/>
                              <a:gd name="T57" fmla="*/ T56 w 15106"/>
                              <a:gd name="T58" fmla="+- 0 8593 2041"/>
                              <a:gd name="T59" fmla="*/ 8593 h 9829"/>
                              <a:gd name="T60" fmla="+- 0 2004 319"/>
                              <a:gd name="T61" fmla="*/ T60 w 15106"/>
                              <a:gd name="T62" fmla="+- 0 9139 2041"/>
                              <a:gd name="T63" fmla="*/ 9139 h 9829"/>
                              <a:gd name="T64" fmla="+- 0 9015 319"/>
                              <a:gd name="T65" fmla="*/ T64 w 15106"/>
                              <a:gd name="T66" fmla="+- 0 9139 2041"/>
                              <a:gd name="T67" fmla="*/ 9139 h 9829"/>
                              <a:gd name="T68" fmla="+- 0 10800 319"/>
                              <a:gd name="T69" fmla="*/ T68 w 15106"/>
                              <a:gd name="T70" fmla="+- 0 9685 2041"/>
                              <a:gd name="T71" fmla="*/ 9685 h 9829"/>
                              <a:gd name="T72" fmla="+- 0 12485 319"/>
                              <a:gd name="T73" fmla="*/ T72 w 15106"/>
                              <a:gd name="T74" fmla="+- 0 10231 2041"/>
                              <a:gd name="T75" fmla="*/ 10231 h 9829"/>
                              <a:gd name="T76" fmla="+- 0 12485 319"/>
                              <a:gd name="T77" fmla="*/ T76 w 15106"/>
                              <a:gd name="T78" fmla="+- 0 10777 2041"/>
                              <a:gd name="T79" fmla="*/ 10777 h 9829"/>
                              <a:gd name="T80" fmla="+- 0 10800 319"/>
                              <a:gd name="T81" fmla="*/ T80 w 15106"/>
                              <a:gd name="T82" fmla="+- 0 10777 2041"/>
                              <a:gd name="T83" fmla="*/ 10777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10481" y="8736"/>
                                </a:moveTo>
                                <a:lnTo>
                                  <a:pt x="10481" y="9282"/>
                                </a:lnTo>
                                <a:lnTo>
                                  <a:pt x="10481" y="8736"/>
                                </a:lnTo>
                                <a:lnTo>
                                  <a:pt x="1685" y="8736"/>
                                </a:lnTo>
                                <a:lnTo>
                                  <a:pt x="0" y="8190"/>
                                </a:lnTo>
                                <a:lnTo>
                                  <a:pt x="0" y="9282"/>
                                </a:lnTo>
                                <a:lnTo>
                                  <a:pt x="12166" y="9282"/>
                                </a:lnTo>
                                <a:lnTo>
                                  <a:pt x="12166" y="9828"/>
                                </a:lnTo>
                                <a:lnTo>
                                  <a:pt x="15106" y="9828"/>
                                </a:lnTo>
                                <a:lnTo>
                                  <a:pt x="15106" y="7644"/>
                                </a:lnTo>
                                <a:lnTo>
                                  <a:pt x="12166" y="7644"/>
                                </a:lnTo>
                                <a:lnTo>
                                  <a:pt x="12166" y="7098"/>
                                </a:lnTo>
                                <a:lnTo>
                                  <a:pt x="10481" y="7098"/>
                                </a:lnTo>
                                <a:lnTo>
                                  <a:pt x="8696" y="6552"/>
                                </a:lnTo>
                                <a:lnTo>
                                  <a:pt x="0" y="6552"/>
                                </a:lnTo>
                                <a:lnTo>
                                  <a:pt x="1685" y="7098"/>
                                </a:lnTo>
                                <a:lnTo>
                                  <a:pt x="8696" y="7098"/>
                                </a:lnTo>
                                <a:lnTo>
                                  <a:pt x="10481" y="7644"/>
                                </a:lnTo>
                                <a:lnTo>
                                  <a:pt x="12166" y="8190"/>
                                </a:lnTo>
                                <a:lnTo>
                                  <a:pt x="12166" y="8736"/>
                                </a:lnTo>
                                <a:lnTo>
                                  <a:pt x="10481" y="8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" name="Freeform 1225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12485 319"/>
                              <a:gd name="T1" fmla="*/ T0 w 15106"/>
                              <a:gd name="T2" fmla="+- 0 3133 2041"/>
                              <a:gd name="T3" fmla="*/ 3133 h 9829"/>
                              <a:gd name="T4" fmla="+- 0 15425 319"/>
                              <a:gd name="T5" fmla="*/ T4 w 15106"/>
                              <a:gd name="T6" fmla="+- 0 3679 2041"/>
                              <a:gd name="T7" fmla="*/ 3679 h 9829"/>
                              <a:gd name="T8" fmla="+- 0 15425 319"/>
                              <a:gd name="T9" fmla="*/ T8 w 15106"/>
                              <a:gd name="T10" fmla="+- 0 3133 2041"/>
                              <a:gd name="T11" fmla="*/ 3133 h 9829"/>
                              <a:gd name="T12" fmla="+- 0 12485 319"/>
                              <a:gd name="T13" fmla="*/ T12 w 15106"/>
                              <a:gd name="T14" fmla="+- 0 3133 2041"/>
                              <a:gd name="T15" fmla="*/ 3133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12166" y="1092"/>
                                </a:moveTo>
                                <a:lnTo>
                                  <a:pt x="15106" y="1638"/>
                                </a:lnTo>
                                <a:lnTo>
                                  <a:pt x="15106" y="1092"/>
                                </a:lnTo>
                                <a:lnTo>
                                  <a:pt x="12166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" name="Freeform 1224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9015 319"/>
                              <a:gd name="T1" fmla="*/ T0 w 15106"/>
                              <a:gd name="T2" fmla="+- 0 2041 2041"/>
                              <a:gd name="T3" fmla="*/ 2041 h 9829"/>
                              <a:gd name="T4" fmla="+- 0 319 319"/>
                              <a:gd name="T5" fmla="*/ T4 w 15106"/>
                              <a:gd name="T6" fmla="+- 0 2041 2041"/>
                              <a:gd name="T7" fmla="*/ 2041 h 9829"/>
                              <a:gd name="T8" fmla="+- 0 319 319"/>
                              <a:gd name="T9" fmla="*/ T8 w 15106"/>
                              <a:gd name="T10" fmla="+- 0 2587 2041"/>
                              <a:gd name="T11" fmla="*/ 2587 h 9829"/>
                              <a:gd name="T12" fmla="+- 0 15425 319"/>
                              <a:gd name="T13" fmla="*/ T12 w 15106"/>
                              <a:gd name="T14" fmla="+- 0 2587 2041"/>
                              <a:gd name="T15" fmla="*/ 2587 h 9829"/>
                              <a:gd name="T16" fmla="+- 0 15425 319"/>
                              <a:gd name="T17" fmla="*/ T16 w 15106"/>
                              <a:gd name="T18" fmla="+- 0 2041 2041"/>
                              <a:gd name="T19" fmla="*/ 2041 h 9829"/>
                              <a:gd name="T20" fmla="+- 0 9015 319"/>
                              <a:gd name="T21" fmla="*/ T20 w 15106"/>
                              <a:gd name="T22" fmla="+- 0 2041 2041"/>
                              <a:gd name="T23" fmla="*/ 2041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"/>
                                </a:lnTo>
                                <a:lnTo>
                                  <a:pt x="15106" y="546"/>
                                </a:lnTo>
                                <a:lnTo>
                                  <a:pt x="15106" y="0"/>
                                </a:lnTo>
                                <a:lnTo>
                                  <a:pt x="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" name="Freeform 1223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06"/>
                              <a:gd name="T2" fmla="+- 0 3679 2041"/>
                              <a:gd name="T3" fmla="*/ 3679 h 9829"/>
                              <a:gd name="T4" fmla="+- 0 319 319"/>
                              <a:gd name="T5" fmla="*/ T4 w 15106"/>
                              <a:gd name="T6" fmla="+- 0 4225 2041"/>
                              <a:gd name="T7" fmla="*/ 4225 h 9829"/>
                              <a:gd name="T8" fmla="+- 0 10800 319"/>
                              <a:gd name="T9" fmla="*/ T8 w 15106"/>
                              <a:gd name="T10" fmla="+- 0 4225 2041"/>
                              <a:gd name="T11" fmla="*/ 4225 h 9829"/>
                              <a:gd name="T12" fmla="+- 0 9015 319"/>
                              <a:gd name="T13" fmla="*/ T12 w 15106"/>
                              <a:gd name="T14" fmla="+- 0 3679 2041"/>
                              <a:gd name="T15" fmla="*/ 3679 h 9829"/>
                              <a:gd name="T16" fmla="+- 0 2004 319"/>
                              <a:gd name="T17" fmla="*/ T16 w 15106"/>
                              <a:gd name="T18" fmla="+- 0 3679 2041"/>
                              <a:gd name="T19" fmla="*/ 3679 h 9829"/>
                              <a:gd name="T20" fmla="+- 0 319 319"/>
                              <a:gd name="T21" fmla="*/ T20 w 15106"/>
                              <a:gd name="T22" fmla="+- 0 3133 2041"/>
                              <a:gd name="T23" fmla="*/ 3133 h 9829"/>
                              <a:gd name="T24" fmla="+- 0 319 319"/>
                              <a:gd name="T25" fmla="*/ T24 w 15106"/>
                              <a:gd name="T26" fmla="+- 0 3679 2041"/>
                              <a:gd name="T27" fmla="*/ 3679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1638"/>
                                </a:moveTo>
                                <a:lnTo>
                                  <a:pt x="0" y="2184"/>
                                </a:lnTo>
                                <a:lnTo>
                                  <a:pt x="10481" y="2184"/>
                                </a:lnTo>
                                <a:lnTo>
                                  <a:pt x="8696" y="1638"/>
                                </a:lnTo>
                                <a:lnTo>
                                  <a:pt x="1685" y="1638"/>
                                </a:lnTo>
                                <a:lnTo>
                                  <a:pt x="0" y="1092"/>
                                </a:lnTo>
                                <a:lnTo>
                                  <a:pt x="0" y="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4" name="Freeform 1222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9015 319"/>
                              <a:gd name="T1" fmla="*/ T0 w 15106"/>
                              <a:gd name="T2" fmla="+- 0 2587 2041"/>
                              <a:gd name="T3" fmla="*/ 2587 h 9829"/>
                              <a:gd name="T4" fmla="+- 0 319 319"/>
                              <a:gd name="T5" fmla="*/ T4 w 15106"/>
                              <a:gd name="T6" fmla="+- 0 2587 2041"/>
                              <a:gd name="T7" fmla="*/ 2587 h 9829"/>
                              <a:gd name="T8" fmla="+- 0 319 319"/>
                              <a:gd name="T9" fmla="*/ T8 w 15106"/>
                              <a:gd name="T10" fmla="+- 0 3133 2041"/>
                              <a:gd name="T11" fmla="*/ 3133 h 9829"/>
                              <a:gd name="T12" fmla="+- 0 10800 319"/>
                              <a:gd name="T13" fmla="*/ T12 w 15106"/>
                              <a:gd name="T14" fmla="+- 0 3133 2041"/>
                              <a:gd name="T15" fmla="*/ 3133 h 9829"/>
                              <a:gd name="T16" fmla="+- 0 12485 319"/>
                              <a:gd name="T17" fmla="*/ T16 w 15106"/>
                              <a:gd name="T18" fmla="+- 0 3679 2041"/>
                              <a:gd name="T19" fmla="*/ 3679 h 9829"/>
                              <a:gd name="T20" fmla="+- 0 12485 319"/>
                              <a:gd name="T21" fmla="*/ T20 w 15106"/>
                              <a:gd name="T22" fmla="+- 0 4225 2041"/>
                              <a:gd name="T23" fmla="*/ 4225 h 9829"/>
                              <a:gd name="T24" fmla="+- 0 15425 319"/>
                              <a:gd name="T25" fmla="*/ T24 w 15106"/>
                              <a:gd name="T26" fmla="+- 0 4225 2041"/>
                              <a:gd name="T27" fmla="*/ 4225 h 9829"/>
                              <a:gd name="T28" fmla="+- 0 15425 319"/>
                              <a:gd name="T29" fmla="*/ T28 w 15106"/>
                              <a:gd name="T30" fmla="+- 0 3679 2041"/>
                              <a:gd name="T31" fmla="*/ 3679 h 9829"/>
                              <a:gd name="T32" fmla="+- 0 12485 319"/>
                              <a:gd name="T33" fmla="*/ T32 w 15106"/>
                              <a:gd name="T34" fmla="+- 0 3133 2041"/>
                              <a:gd name="T35" fmla="*/ 3133 h 9829"/>
                              <a:gd name="T36" fmla="+- 0 15425 319"/>
                              <a:gd name="T37" fmla="*/ T36 w 15106"/>
                              <a:gd name="T38" fmla="+- 0 3133 2041"/>
                              <a:gd name="T39" fmla="*/ 3133 h 9829"/>
                              <a:gd name="T40" fmla="+- 0 15425 319"/>
                              <a:gd name="T41" fmla="*/ T40 w 15106"/>
                              <a:gd name="T42" fmla="+- 0 2587 2041"/>
                              <a:gd name="T43" fmla="*/ 2587 h 9829"/>
                              <a:gd name="T44" fmla="+- 0 9015 319"/>
                              <a:gd name="T45" fmla="*/ T44 w 15106"/>
                              <a:gd name="T46" fmla="+- 0 2587 2041"/>
                              <a:gd name="T47" fmla="*/ 2587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8696" y="546"/>
                                </a:moveTo>
                                <a:lnTo>
                                  <a:pt x="0" y="546"/>
                                </a:lnTo>
                                <a:lnTo>
                                  <a:pt x="0" y="1092"/>
                                </a:lnTo>
                                <a:lnTo>
                                  <a:pt x="10481" y="1092"/>
                                </a:lnTo>
                                <a:lnTo>
                                  <a:pt x="12166" y="1638"/>
                                </a:lnTo>
                                <a:lnTo>
                                  <a:pt x="12166" y="2184"/>
                                </a:lnTo>
                                <a:lnTo>
                                  <a:pt x="15106" y="2184"/>
                                </a:lnTo>
                                <a:lnTo>
                                  <a:pt x="15106" y="1638"/>
                                </a:lnTo>
                                <a:lnTo>
                                  <a:pt x="12166" y="1092"/>
                                </a:lnTo>
                                <a:lnTo>
                                  <a:pt x="15106" y="1092"/>
                                </a:lnTo>
                                <a:lnTo>
                                  <a:pt x="15106" y="546"/>
                                </a:lnTo>
                                <a:lnTo>
                                  <a:pt x="8696" y="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" name="Freeform 1221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2004 319"/>
                              <a:gd name="T1" fmla="*/ T0 w 15106"/>
                              <a:gd name="T2" fmla="+- 0 4771 2041"/>
                              <a:gd name="T3" fmla="*/ 4771 h 9829"/>
                              <a:gd name="T4" fmla="+- 0 2004 319"/>
                              <a:gd name="T5" fmla="*/ T4 w 15106"/>
                              <a:gd name="T6" fmla="+- 0 5317 2041"/>
                              <a:gd name="T7" fmla="*/ 5317 h 9829"/>
                              <a:gd name="T8" fmla="+- 0 9015 319"/>
                              <a:gd name="T9" fmla="*/ T8 w 15106"/>
                              <a:gd name="T10" fmla="+- 0 5317 2041"/>
                              <a:gd name="T11" fmla="*/ 5317 h 9829"/>
                              <a:gd name="T12" fmla="+- 0 10800 319"/>
                              <a:gd name="T13" fmla="*/ T12 w 15106"/>
                              <a:gd name="T14" fmla="+- 0 5863 2041"/>
                              <a:gd name="T15" fmla="*/ 5863 h 9829"/>
                              <a:gd name="T16" fmla="+- 0 15425 319"/>
                              <a:gd name="T17" fmla="*/ T16 w 15106"/>
                              <a:gd name="T18" fmla="+- 0 5863 2041"/>
                              <a:gd name="T19" fmla="*/ 5863 h 9829"/>
                              <a:gd name="T20" fmla="+- 0 15425 319"/>
                              <a:gd name="T21" fmla="*/ T20 w 15106"/>
                              <a:gd name="T22" fmla="+- 0 4225 2041"/>
                              <a:gd name="T23" fmla="*/ 4225 h 9829"/>
                              <a:gd name="T24" fmla="+- 0 12485 319"/>
                              <a:gd name="T25" fmla="*/ T24 w 15106"/>
                              <a:gd name="T26" fmla="+- 0 4225 2041"/>
                              <a:gd name="T27" fmla="*/ 4225 h 9829"/>
                              <a:gd name="T28" fmla="+- 0 12485 319"/>
                              <a:gd name="T29" fmla="*/ T28 w 15106"/>
                              <a:gd name="T30" fmla="+- 0 3679 2041"/>
                              <a:gd name="T31" fmla="*/ 3679 h 9829"/>
                              <a:gd name="T32" fmla="+- 0 10800 319"/>
                              <a:gd name="T33" fmla="*/ T32 w 15106"/>
                              <a:gd name="T34" fmla="+- 0 3133 2041"/>
                              <a:gd name="T35" fmla="*/ 3133 h 9829"/>
                              <a:gd name="T36" fmla="+- 0 319 319"/>
                              <a:gd name="T37" fmla="*/ T36 w 15106"/>
                              <a:gd name="T38" fmla="+- 0 3133 2041"/>
                              <a:gd name="T39" fmla="*/ 3133 h 9829"/>
                              <a:gd name="T40" fmla="+- 0 2004 319"/>
                              <a:gd name="T41" fmla="*/ T40 w 15106"/>
                              <a:gd name="T42" fmla="+- 0 3679 2041"/>
                              <a:gd name="T43" fmla="*/ 3679 h 9829"/>
                              <a:gd name="T44" fmla="+- 0 10800 319"/>
                              <a:gd name="T45" fmla="*/ T44 w 15106"/>
                              <a:gd name="T46" fmla="+- 0 3679 2041"/>
                              <a:gd name="T47" fmla="*/ 3679 h 9829"/>
                              <a:gd name="T48" fmla="+- 0 9015 319"/>
                              <a:gd name="T49" fmla="*/ T48 w 15106"/>
                              <a:gd name="T50" fmla="+- 0 3679 2041"/>
                              <a:gd name="T51" fmla="*/ 3679 h 9829"/>
                              <a:gd name="T52" fmla="+- 0 10800 319"/>
                              <a:gd name="T53" fmla="*/ T52 w 15106"/>
                              <a:gd name="T54" fmla="+- 0 4225 2041"/>
                              <a:gd name="T55" fmla="*/ 4225 h 9829"/>
                              <a:gd name="T56" fmla="+- 0 12485 319"/>
                              <a:gd name="T57" fmla="*/ T56 w 15106"/>
                              <a:gd name="T58" fmla="+- 0 4771 2041"/>
                              <a:gd name="T59" fmla="*/ 4771 h 9829"/>
                              <a:gd name="T60" fmla="+- 0 12485 319"/>
                              <a:gd name="T61" fmla="*/ T60 w 15106"/>
                              <a:gd name="T62" fmla="+- 0 5317 2041"/>
                              <a:gd name="T63" fmla="*/ 5317 h 9829"/>
                              <a:gd name="T64" fmla="+- 0 10800 319"/>
                              <a:gd name="T65" fmla="*/ T64 w 15106"/>
                              <a:gd name="T66" fmla="+- 0 5317 2041"/>
                              <a:gd name="T67" fmla="*/ 5317 h 9829"/>
                              <a:gd name="T68" fmla="+- 0 9015 319"/>
                              <a:gd name="T69" fmla="*/ T68 w 15106"/>
                              <a:gd name="T70" fmla="+- 0 4771 2041"/>
                              <a:gd name="T71" fmla="*/ 4771 h 9829"/>
                              <a:gd name="T72" fmla="+- 0 2004 319"/>
                              <a:gd name="T73" fmla="*/ T72 w 15106"/>
                              <a:gd name="T74" fmla="+- 0 4771 2041"/>
                              <a:gd name="T75" fmla="*/ 4771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1685" y="2730"/>
                                </a:moveTo>
                                <a:lnTo>
                                  <a:pt x="1685" y="3276"/>
                                </a:lnTo>
                                <a:lnTo>
                                  <a:pt x="8696" y="3276"/>
                                </a:lnTo>
                                <a:lnTo>
                                  <a:pt x="10481" y="3822"/>
                                </a:lnTo>
                                <a:lnTo>
                                  <a:pt x="15106" y="3822"/>
                                </a:lnTo>
                                <a:lnTo>
                                  <a:pt x="15106" y="2184"/>
                                </a:lnTo>
                                <a:lnTo>
                                  <a:pt x="12166" y="2184"/>
                                </a:lnTo>
                                <a:lnTo>
                                  <a:pt x="12166" y="1638"/>
                                </a:lnTo>
                                <a:lnTo>
                                  <a:pt x="10481" y="1092"/>
                                </a:lnTo>
                                <a:lnTo>
                                  <a:pt x="0" y="1092"/>
                                </a:lnTo>
                                <a:lnTo>
                                  <a:pt x="1685" y="1638"/>
                                </a:lnTo>
                                <a:lnTo>
                                  <a:pt x="10481" y="1638"/>
                                </a:lnTo>
                                <a:lnTo>
                                  <a:pt x="8696" y="1638"/>
                                </a:lnTo>
                                <a:lnTo>
                                  <a:pt x="10481" y="2184"/>
                                </a:lnTo>
                                <a:lnTo>
                                  <a:pt x="12166" y="2730"/>
                                </a:lnTo>
                                <a:lnTo>
                                  <a:pt x="12166" y="3276"/>
                                </a:lnTo>
                                <a:lnTo>
                                  <a:pt x="10481" y="3276"/>
                                </a:lnTo>
                                <a:lnTo>
                                  <a:pt x="8696" y="2730"/>
                                </a:lnTo>
                                <a:lnTo>
                                  <a:pt x="1685" y="2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" name="Freeform 1220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06"/>
                              <a:gd name="T2" fmla="+- 0 5317 2041"/>
                              <a:gd name="T3" fmla="*/ 5317 h 9829"/>
                              <a:gd name="T4" fmla="+- 0 319 319"/>
                              <a:gd name="T5" fmla="*/ T4 w 15106"/>
                              <a:gd name="T6" fmla="+- 0 5863 2041"/>
                              <a:gd name="T7" fmla="*/ 5863 h 9829"/>
                              <a:gd name="T8" fmla="+- 0 10800 319"/>
                              <a:gd name="T9" fmla="*/ T8 w 15106"/>
                              <a:gd name="T10" fmla="+- 0 5863 2041"/>
                              <a:gd name="T11" fmla="*/ 5863 h 9829"/>
                              <a:gd name="T12" fmla="+- 0 9015 319"/>
                              <a:gd name="T13" fmla="*/ T12 w 15106"/>
                              <a:gd name="T14" fmla="+- 0 5317 2041"/>
                              <a:gd name="T15" fmla="*/ 5317 h 9829"/>
                              <a:gd name="T16" fmla="+- 0 2004 319"/>
                              <a:gd name="T17" fmla="*/ T16 w 15106"/>
                              <a:gd name="T18" fmla="+- 0 5317 2041"/>
                              <a:gd name="T19" fmla="*/ 5317 h 9829"/>
                              <a:gd name="T20" fmla="+- 0 319 319"/>
                              <a:gd name="T21" fmla="*/ T20 w 15106"/>
                              <a:gd name="T22" fmla="+- 0 4225 2041"/>
                              <a:gd name="T23" fmla="*/ 4225 h 9829"/>
                              <a:gd name="T24" fmla="+- 0 10800 319"/>
                              <a:gd name="T25" fmla="*/ T24 w 15106"/>
                              <a:gd name="T26" fmla="+- 0 4225 2041"/>
                              <a:gd name="T27" fmla="*/ 4225 h 9829"/>
                              <a:gd name="T28" fmla="+- 0 12485 319"/>
                              <a:gd name="T29" fmla="*/ T28 w 15106"/>
                              <a:gd name="T30" fmla="+- 0 4771 2041"/>
                              <a:gd name="T31" fmla="*/ 4771 h 9829"/>
                              <a:gd name="T32" fmla="+- 0 12485 319"/>
                              <a:gd name="T33" fmla="*/ T32 w 15106"/>
                              <a:gd name="T34" fmla="+- 0 5317 2041"/>
                              <a:gd name="T35" fmla="*/ 5317 h 9829"/>
                              <a:gd name="T36" fmla="+- 0 10800 319"/>
                              <a:gd name="T37" fmla="*/ T36 w 15106"/>
                              <a:gd name="T38" fmla="+- 0 4771 2041"/>
                              <a:gd name="T39" fmla="*/ 4771 h 9829"/>
                              <a:gd name="T40" fmla="+- 0 12485 319"/>
                              <a:gd name="T41" fmla="*/ T40 w 15106"/>
                              <a:gd name="T42" fmla="+- 0 5317 2041"/>
                              <a:gd name="T43" fmla="*/ 5317 h 9829"/>
                              <a:gd name="T44" fmla="+- 0 10800 319"/>
                              <a:gd name="T45" fmla="*/ T44 w 15106"/>
                              <a:gd name="T46" fmla="+- 0 5317 2041"/>
                              <a:gd name="T47" fmla="*/ 5317 h 9829"/>
                              <a:gd name="T48" fmla="+- 0 9015 319"/>
                              <a:gd name="T49" fmla="*/ T48 w 15106"/>
                              <a:gd name="T50" fmla="+- 0 4771 2041"/>
                              <a:gd name="T51" fmla="*/ 4771 h 9829"/>
                              <a:gd name="T52" fmla="+- 0 2004 319"/>
                              <a:gd name="T53" fmla="*/ T52 w 15106"/>
                              <a:gd name="T54" fmla="+- 0 4771 2041"/>
                              <a:gd name="T55" fmla="*/ 4771 h 9829"/>
                              <a:gd name="T56" fmla="+- 0 2004 319"/>
                              <a:gd name="T57" fmla="*/ T56 w 15106"/>
                              <a:gd name="T58" fmla="+- 0 5317 2041"/>
                              <a:gd name="T59" fmla="*/ 5317 h 9829"/>
                              <a:gd name="T60" fmla="+- 0 319 319"/>
                              <a:gd name="T61" fmla="*/ T60 w 15106"/>
                              <a:gd name="T62" fmla="+- 0 4771 2041"/>
                              <a:gd name="T63" fmla="*/ 4771 h 9829"/>
                              <a:gd name="T64" fmla="+- 0 319 319"/>
                              <a:gd name="T65" fmla="*/ T64 w 15106"/>
                              <a:gd name="T66" fmla="+- 0 5317 2041"/>
                              <a:gd name="T67" fmla="*/ 5317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3276"/>
                                </a:moveTo>
                                <a:lnTo>
                                  <a:pt x="0" y="3822"/>
                                </a:lnTo>
                                <a:lnTo>
                                  <a:pt x="10481" y="3822"/>
                                </a:lnTo>
                                <a:lnTo>
                                  <a:pt x="8696" y="3276"/>
                                </a:lnTo>
                                <a:lnTo>
                                  <a:pt x="1685" y="3276"/>
                                </a:lnTo>
                                <a:lnTo>
                                  <a:pt x="0" y="2184"/>
                                </a:lnTo>
                                <a:lnTo>
                                  <a:pt x="10481" y="2184"/>
                                </a:lnTo>
                                <a:lnTo>
                                  <a:pt x="12166" y="2730"/>
                                </a:lnTo>
                                <a:lnTo>
                                  <a:pt x="12166" y="3276"/>
                                </a:lnTo>
                                <a:lnTo>
                                  <a:pt x="10481" y="2730"/>
                                </a:lnTo>
                                <a:lnTo>
                                  <a:pt x="12166" y="3276"/>
                                </a:lnTo>
                                <a:lnTo>
                                  <a:pt x="10481" y="3276"/>
                                </a:lnTo>
                                <a:lnTo>
                                  <a:pt x="8696" y="2730"/>
                                </a:lnTo>
                                <a:lnTo>
                                  <a:pt x="1685" y="2730"/>
                                </a:lnTo>
                                <a:lnTo>
                                  <a:pt x="1685" y="3276"/>
                                </a:lnTo>
                                <a:lnTo>
                                  <a:pt x="0" y="2730"/>
                                </a:lnTo>
                                <a:lnTo>
                                  <a:pt x="0" y="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" name="Freeform 1219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10800 319"/>
                              <a:gd name="T1" fmla="*/ T0 w 15106"/>
                              <a:gd name="T2" fmla="+- 0 6409 2041"/>
                              <a:gd name="T3" fmla="*/ 6409 h 9829"/>
                              <a:gd name="T4" fmla="+- 0 2004 319"/>
                              <a:gd name="T5" fmla="*/ T4 w 15106"/>
                              <a:gd name="T6" fmla="+- 0 6409 2041"/>
                              <a:gd name="T7" fmla="*/ 6409 h 9829"/>
                              <a:gd name="T8" fmla="+- 0 319 319"/>
                              <a:gd name="T9" fmla="*/ T8 w 15106"/>
                              <a:gd name="T10" fmla="+- 0 5863 2041"/>
                              <a:gd name="T11" fmla="*/ 5863 h 9829"/>
                              <a:gd name="T12" fmla="+- 0 319 319"/>
                              <a:gd name="T13" fmla="*/ T12 w 15106"/>
                              <a:gd name="T14" fmla="+- 0 6955 2041"/>
                              <a:gd name="T15" fmla="*/ 6955 h 9829"/>
                              <a:gd name="T16" fmla="+- 0 10800 319"/>
                              <a:gd name="T17" fmla="*/ T16 w 15106"/>
                              <a:gd name="T18" fmla="+- 0 6955 2041"/>
                              <a:gd name="T19" fmla="*/ 6955 h 9829"/>
                              <a:gd name="T20" fmla="+- 0 12485 319"/>
                              <a:gd name="T21" fmla="*/ T20 w 15106"/>
                              <a:gd name="T22" fmla="+- 0 7501 2041"/>
                              <a:gd name="T23" fmla="*/ 7501 h 9829"/>
                              <a:gd name="T24" fmla="+- 0 12485 319"/>
                              <a:gd name="T25" fmla="*/ T24 w 15106"/>
                              <a:gd name="T26" fmla="+- 0 8047 2041"/>
                              <a:gd name="T27" fmla="*/ 8047 h 9829"/>
                              <a:gd name="T28" fmla="+- 0 15425 319"/>
                              <a:gd name="T29" fmla="*/ T28 w 15106"/>
                              <a:gd name="T30" fmla="+- 0 8047 2041"/>
                              <a:gd name="T31" fmla="*/ 8047 h 9829"/>
                              <a:gd name="T32" fmla="+- 0 15425 319"/>
                              <a:gd name="T33" fmla="*/ T32 w 15106"/>
                              <a:gd name="T34" fmla="+- 0 7501 2041"/>
                              <a:gd name="T35" fmla="*/ 7501 h 9829"/>
                              <a:gd name="T36" fmla="+- 0 12485 319"/>
                              <a:gd name="T37" fmla="*/ T36 w 15106"/>
                              <a:gd name="T38" fmla="+- 0 6955 2041"/>
                              <a:gd name="T39" fmla="*/ 6955 h 9829"/>
                              <a:gd name="T40" fmla="+- 0 12485 319"/>
                              <a:gd name="T41" fmla="*/ T40 w 15106"/>
                              <a:gd name="T42" fmla="+- 0 6409 2041"/>
                              <a:gd name="T43" fmla="*/ 6409 h 9829"/>
                              <a:gd name="T44" fmla="+- 0 10800 319"/>
                              <a:gd name="T45" fmla="*/ T44 w 15106"/>
                              <a:gd name="T46" fmla="+- 0 5863 2041"/>
                              <a:gd name="T47" fmla="*/ 5863 h 9829"/>
                              <a:gd name="T48" fmla="+- 0 9015 319"/>
                              <a:gd name="T49" fmla="*/ T48 w 15106"/>
                              <a:gd name="T50" fmla="+- 0 5863 2041"/>
                              <a:gd name="T51" fmla="*/ 5863 h 9829"/>
                              <a:gd name="T52" fmla="+- 0 9015 319"/>
                              <a:gd name="T53" fmla="*/ T52 w 15106"/>
                              <a:gd name="T54" fmla="+- 0 6409 2041"/>
                              <a:gd name="T55" fmla="*/ 6409 h 9829"/>
                              <a:gd name="T56" fmla="+- 0 10800 319"/>
                              <a:gd name="T57" fmla="*/ T56 w 15106"/>
                              <a:gd name="T58" fmla="+- 0 6409 2041"/>
                              <a:gd name="T59" fmla="*/ 6409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10481" y="4368"/>
                                </a:moveTo>
                                <a:lnTo>
                                  <a:pt x="1685" y="4368"/>
                                </a:lnTo>
                                <a:lnTo>
                                  <a:pt x="0" y="3822"/>
                                </a:lnTo>
                                <a:lnTo>
                                  <a:pt x="0" y="4914"/>
                                </a:lnTo>
                                <a:lnTo>
                                  <a:pt x="10481" y="4914"/>
                                </a:lnTo>
                                <a:lnTo>
                                  <a:pt x="12166" y="5460"/>
                                </a:lnTo>
                                <a:lnTo>
                                  <a:pt x="12166" y="6006"/>
                                </a:lnTo>
                                <a:lnTo>
                                  <a:pt x="15106" y="6006"/>
                                </a:lnTo>
                                <a:lnTo>
                                  <a:pt x="15106" y="5460"/>
                                </a:lnTo>
                                <a:lnTo>
                                  <a:pt x="12166" y="4914"/>
                                </a:lnTo>
                                <a:lnTo>
                                  <a:pt x="12166" y="4368"/>
                                </a:lnTo>
                                <a:lnTo>
                                  <a:pt x="10481" y="3822"/>
                                </a:lnTo>
                                <a:lnTo>
                                  <a:pt x="8696" y="3822"/>
                                </a:lnTo>
                                <a:lnTo>
                                  <a:pt x="8696" y="4368"/>
                                </a:lnTo>
                                <a:lnTo>
                                  <a:pt x="10481" y="4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" name="Freeform 1218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06"/>
                              <a:gd name="T2" fmla="+- 0 5863 2041"/>
                              <a:gd name="T3" fmla="*/ 5863 h 9829"/>
                              <a:gd name="T4" fmla="+- 0 2004 319"/>
                              <a:gd name="T5" fmla="*/ T4 w 15106"/>
                              <a:gd name="T6" fmla="+- 0 6409 2041"/>
                              <a:gd name="T7" fmla="*/ 6409 h 9829"/>
                              <a:gd name="T8" fmla="+- 0 9015 319"/>
                              <a:gd name="T9" fmla="*/ T8 w 15106"/>
                              <a:gd name="T10" fmla="+- 0 6409 2041"/>
                              <a:gd name="T11" fmla="*/ 6409 h 9829"/>
                              <a:gd name="T12" fmla="+- 0 9015 319"/>
                              <a:gd name="T13" fmla="*/ T12 w 15106"/>
                              <a:gd name="T14" fmla="+- 0 5863 2041"/>
                              <a:gd name="T15" fmla="*/ 5863 h 9829"/>
                              <a:gd name="T16" fmla="+- 0 319 319"/>
                              <a:gd name="T17" fmla="*/ T16 w 15106"/>
                              <a:gd name="T18" fmla="+- 0 5863 2041"/>
                              <a:gd name="T19" fmla="*/ 5863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3822"/>
                                </a:moveTo>
                                <a:lnTo>
                                  <a:pt x="1685" y="4368"/>
                                </a:lnTo>
                                <a:lnTo>
                                  <a:pt x="8696" y="4368"/>
                                </a:lnTo>
                                <a:lnTo>
                                  <a:pt x="8696" y="3822"/>
                                </a:lnTo>
                                <a:lnTo>
                                  <a:pt x="0" y="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9" name="Freeform 1217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12485 319"/>
                              <a:gd name="T1" fmla="*/ T0 w 15106"/>
                              <a:gd name="T2" fmla="+- 0 6409 2041"/>
                              <a:gd name="T3" fmla="*/ 6409 h 9829"/>
                              <a:gd name="T4" fmla="+- 0 12485 319"/>
                              <a:gd name="T5" fmla="*/ T4 w 15106"/>
                              <a:gd name="T6" fmla="+- 0 6955 2041"/>
                              <a:gd name="T7" fmla="*/ 6955 h 9829"/>
                              <a:gd name="T8" fmla="+- 0 15425 319"/>
                              <a:gd name="T9" fmla="*/ T8 w 15106"/>
                              <a:gd name="T10" fmla="+- 0 7501 2041"/>
                              <a:gd name="T11" fmla="*/ 7501 h 9829"/>
                              <a:gd name="T12" fmla="+- 0 15425 319"/>
                              <a:gd name="T13" fmla="*/ T12 w 15106"/>
                              <a:gd name="T14" fmla="+- 0 5863 2041"/>
                              <a:gd name="T15" fmla="*/ 5863 h 9829"/>
                              <a:gd name="T16" fmla="+- 0 10800 319"/>
                              <a:gd name="T17" fmla="*/ T16 w 15106"/>
                              <a:gd name="T18" fmla="+- 0 5863 2041"/>
                              <a:gd name="T19" fmla="*/ 5863 h 9829"/>
                              <a:gd name="T20" fmla="+- 0 12485 319"/>
                              <a:gd name="T21" fmla="*/ T20 w 15106"/>
                              <a:gd name="T22" fmla="+- 0 6409 2041"/>
                              <a:gd name="T23" fmla="*/ 6409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12166" y="4368"/>
                                </a:moveTo>
                                <a:lnTo>
                                  <a:pt x="12166" y="4914"/>
                                </a:lnTo>
                                <a:lnTo>
                                  <a:pt x="15106" y="5460"/>
                                </a:lnTo>
                                <a:lnTo>
                                  <a:pt x="15106" y="3822"/>
                                </a:lnTo>
                                <a:lnTo>
                                  <a:pt x="10481" y="3822"/>
                                </a:lnTo>
                                <a:lnTo>
                                  <a:pt x="12166" y="4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" name="Freeform 1216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2004 319"/>
                              <a:gd name="T1" fmla="*/ T0 w 15106"/>
                              <a:gd name="T2" fmla="+- 0 7501 2041"/>
                              <a:gd name="T3" fmla="*/ 7501 h 9829"/>
                              <a:gd name="T4" fmla="+- 0 2004 319"/>
                              <a:gd name="T5" fmla="*/ T4 w 15106"/>
                              <a:gd name="T6" fmla="+- 0 8047 2041"/>
                              <a:gd name="T7" fmla="*/ 8047 h 9829"/>
                              <a:gd name="T8" fmla="+- 0 10800 319"/>
                              <a:gd name="T9" fmla="*/ T8 w 15106"/>
                              <a:gd name="T10" fmla="+- 0 8047 2041"/>
                              <a:gd name="T11" fmla="*/ 8047 h 9829"/>
                              <a:gd name="T12" fmla="+- 0 9015 319"/>
                              <a:gd name="T13" fmla="*/ T12 w 15106"/>
                              <a:gd name="T14" fmla="+- 0 7501 2041"/>
                              <a:gd name="T15" fmla="*/ 7501 h 9829"/>
                              <a:gd name="T16" fmla="+- 0 2004 319"/>
                              <a:gd name="T17" fmla="*/ T16 w 15106"/>
                              <a:gd name="T18" fmla="+- 0 7501 2041"/>
                              <a:gd name="T19" fmla="*/ 7501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1685" y="5460"/>
                                </a:moveTo>
                                <a:lnTo>
                                  <a:pt x="1685" y="6006"/>
                                </a:lnTo>
                                <a:lnTo>
                                  <a:pt x="10481" y="6006"/>
                                </a:lnTo>
                                <a:lnTo>
                                  <a:pt x="8696" y="5460"/>
                                </a:lnTo>
                                <a:lnTo>
                                  <a:pt x="1685" y="5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" name="Freeform 1215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06"/>
                              <a:gd name="T2" fmla="+- 0 9139 2041"/>
                              <a:gd name="T3" fmla="*/ 9139 h 9829"/>
                              <a:gd name="T4" fmla="+- 0 319 319"/>
                              <a:gd name="T5" fmla="*/ T4 w 15106"/>
                              <a:gd name="T6" fmla="+- 0 9685 2041"/>
                              <a:gd name="T7" fmla="*/ 9685 h 9829"/>
                              <a:gd name="T8" fmla="+- 0 10800 319"/>
                              <a:gd name="T9" fmla="*/ T8 w 15106"/>
                              <a:gd name="T10" fmla="+- 0 9685 2041"/>
                              <a:gd name="T11" fmla="*/ 9685 h 9829"/>
                              <a:gd name="T12" fmla="+- 0 9015 319"/>
                              <a:gd name="T13" fmla="*/ T12 w 15106"/>
                              <a:gd name="T14" fmla="+- 0 9139 2041"/>
                              <a:gd name="T15" fmla="*/ 9139 h 9829"/>
                              <a:gd name="T16" fmla="+- 0 2004 319"/>
                              <a:gd name="T17" fmla="*/ T16 w 15106"/>
                              <a:gd name="T18" fmla="+- 0 9139 2041"/>
                              <a:gd name="T19" fmla="*/ 9139 h 9829"/>
                              <a:gd name="T20" fmla="+- 0 319 319"/>
                              <a:gd name="T21" fmla="*/ T20 w 15106"/>
                              <a:gd name="T22" fmla="+- 0 8593 2041"/>
                              <a:gd name="T23" fmla="*/ 8593 h 9829"/>
                              <a:gd name="T24" fmla="+- 0 319 319"/>
                              <a:gd name="T25" fmla="*/ T24 w 15106"/>
                              <a:gd name="T26" fmla="+- 0 9139 2041"/>
                              <a:gd name="T27" fmla="*/ 9139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7098"/>
                                </a:moveTo>
                                <a:lnTo>
                                  <a:pt x="0" y="7644"/>
                                </a:lnTo>
                                <a:lnTo>
                                  <a:pt x="10481" y="7644"/>
                                </a:lnTo>
                                <a:lnTo>
                                  <a:pt x="8696" y="7098"/>
                                </a:lnTo>
                                <a:lnTo>
                                  <a:pt x="1685" y="7098"/>
                                </a:lnTo>
                                <a:lnTo>
                                  <a:pt x="0" y="6552"/>
                                </a:lnTo>
                                <a:lnTo>
                                  <a:pt x="0" y="7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" name="Freeform 1214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06"/>
                              <a:gd name="T2" fmla="+- 0 8047 2041"/>
                              <a:gd name="T3" fmla="*/ 8047 h 9829"/>
                              <a:gd name="T4" fmla="+- 0 319 319"/>
                              <a:gd name="T5" fmla="*/ T4 w 15106"/>
                              <a:gd name="T6" fmla="+- 0 8593 2041"/>
                              <a:gd name="T7" fmla="*/ 8593 h 9829"/>
                              <a:gd name="T8" fmla="+- 0 9015 319"/>
                              <a:gd name="T9" fmla="*/ T8 w 15106"/>
                              <a:gd name="T10" fmla="+- 0 8593 2041"/>
                              <a:gd name="T11" fmla="*/ 8593 h 9829"/>
                              <a:gd name="T12" fmla="+- 0 10800 319"/>
                              <a:gd name="T13" fmla="*/ T12 w 15106"/>
                              <a:gd name="T14" fmla="+- 0 9139 2041"/>
                              <a:gd name="T15" fmla="*/ 9139 h 9829"/>
                              <a:gd name="T16" fmla="+- 0 12485 319"/>
                              <a:gd name="T17" fmla="*/ T16 w 15106"/>
                              <a:gd name="T18" fmla="+- 0 9139 2041"/>
                              <a:gd name="T19" fmla="*/ 9139 h 9829"/>
                              <a:gd name="T20" fmla="+- 0 12485 319"/>
                              <a:gd name="T21" fmla="*/ T20 w 15106"/>
                              <a:gd name="T22" fmla="+- 0 8593 2041"/>
                              <a:gd name="T23" fmla="*/ 8593 h 9829"/>
                              <a:gd name="T24" fmla="+- 0 10800 319"/>
                              <a:gd name="T25" fmla="*/ T24 w 15106"/>
                              <a:gd name="T26" fmla="+- 0 8047 2041"/>
                              <a:gd name="T27" fmla="*/ 8047 h 9829"/>
                              <a:gd name="T28" fmla="+- 0 10800 319"/>
                              <a:gd name="T29" fmla="*/ T28 w 15106"/>
                              <a:gd name="T30" fmla="+- 0 8593 2041"/>
                              <a:gd name="T31" fmla="*/ 8593 h 9829"/>
                              <a:gd name="T32" fmla="+- 0 10800 319"/>
                              <a:gd name="T33" fmla="*/ T32 w 15106"/>
                              <a:gd name="T34" fmla="+- 0 8047 2041"/>
                              <a:gd name="T35" fmla="*/ 8047 h 9829"/>
                              <a:gd name="T36" fmla="+- 0 2004 319"/>
                              <a:gd name="T37" fmla="*/ T36 w 15106"/>
                              <a:gd name="T38" fmla="+- 0 8047 2041"/>
                              <a:gd name="T39" fmla="*/ 8047 h 9829"/>
                              <a:gd name="T40" fmla="+- 0 319 319"/>
                              <a:gd name="T41" fmla="*/ T40 w 15106"/>
                              <a:gd name="T42" fmla="+- 0 7501 2041"/>
                              <a:gd name="T43" fmla="*/ 7501 h 9829"/>
                              <a:gd name="T44" fmla="+- 0 319 319"/>
                              <a:gd name="T45" fmla="*/ T44 w 15106"/>
                              <a:gd name="T46" fmla="+- 0 8047 2041"/>
                              <a:gd name="T47" fmla="*/ 8047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6006"/>
                                </a:moveTo>
                                <a:lnTo>
                                  <a:pt x="0" y="6552"/>
                                </a:lnTo>
                                <a:lnTo>
                                  <a:pt x="8696" y="6552"/>
                                </a:lnTo>
                                <a:lnTo>
                                  <a:pt x="10481" y="7098"/>
                                </a:lnTo>
                                <a:lnTo>
                                  <a:pt x="12166" y="7098"/>
                                </a:lnTo>
                                <a:lnTo>
                                  <a:pt x="12166" y="6552"/>
                                </a:lnTo>
                                <a:lnTo>
                                  <a:pt x="10481" y="6006"/>
                                </a:lnTo>
                                <a:lnTo>
                                  <a:pt x="10481" y="6552"/>
                                </a:lnTo>
                                <a:lnTo>
                                  <a:pt x="10481" y="6006"/>
                                </a:lnTo>
                                <a:lnTo>
                                  <a:pt x="1685" y="6006"/>
                                </a:lnTo>
                                <a:lnTo>
                                  <a:pt x="0" y="5460"/>
                                </a:lnTo>
                                <a:lnTo>
                                  <a:pt x="0" y="6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" name="Freeform 1213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12485 319"/>
                              <a:gd name="T1" fmla="*/ T0 w 15106"/>
                              <a:gd name="T2" fmla="+- 0 8593 2041"/>
                              <a:gd name="T3" fmla="*/ 8593 h 9829"/>
                              <a:gd name="T4" fmla="+- 0 12485 319"/>
                              <a:gd name="T5" fmla="*/ T4 w 15106"/>
                              <a:gd name="T6" fmla="+- 0 9685 2041"/>
                              <a:gd name="T7" fmla="*/ 9685 h 9829"/>
                              <a:gd name="T8" fmla="+- 0 15425 319"/>
                              <a:gd name="T9" fmla="*/ T8 w 15106"/>
                              <a:gd name="T10" fmla="+- 0 9685 2041"/>
                              <a:gd name="T11" fmla="*/ 9685 h 9829"/>
                              <a:gd name="T12" fmla="+- 0 15425 319"/>
                              <a:gd name="T13" fmla="*/ T12 w 15106"/>
                              <a:gd name="T14" fmla="+- 0 8047 2041"/>
                              <a:gd name="T15" fmla="*/ 8047 h 9829"/>
                              <a:gd name="T16" fmla="+- 0 12485 319"/>
                              <a:gd name="T17" fmla="*/ T16 w 15106"/>
                              <a:gd name="T18" fmla="+- 0 8047 2041"/>
                              <a:gd name="T19" fmla="*/ 8047 h 9829"/>
                              <a:gd name="T20" fmla="+- 0 10800 319"/>
                              <a:gd name="T21" fmla="*/ T20 w 15106"/>
                              <a:gd name="T22" fmla="+- 0 7501 2041"/>
                              <a:gd name="T23" fmla="*/ 7501 h 9829"/>
                              <a:gd name="T24" fmla="+- 0 12485 319"/>
                              <a:gd name="T25" fmla="*/ T24 w 15106"/>
                              <a:gd name="T26" fmla="+- 0 8047 2041"/>
                              <a:gd name="T27" fmla="*/ 8047 h 9829"/>
                              <a:gd name="T28" fmla="+- 0 12485 319"/>
                              <a:gd name="T29" fmla="*/ T28 w 15106"/>
                              <a:gd name="T30" fmla="+- 0 7501 2041"/>
                              <a:gd name="T31" fmla="*/ 7501 h 9829"/>
                              <a:gd name="T32" fmla="+- 0 10800 319"/>
                              <a:gd name="T33" fmla="*/ T32 w 15106"/>
                              <a:gd name="T34" fmla="+- 0 6955 2041"/>
                              <a:gd name="T35" fmla="*/ 6955 h 9829"/>
                              <a:gd name="T36" fmla="+- 0 319 319"/>
                              <a:gd name="T37" fmla="*/ T36 w 15106"/>
                              <a:gd name="T38" fmla="+- 0 6955 2041"/>
                              <a:gd name="T39" fmla="*/ 6955 h 9829"/>
                              <a:gd name="T40" fmla="+- 0 319 319"/>
                              <a:gd name="T41" fmla="*/ T40 w 15106"/>
                              <a:gd name="T42" fmla="+- 0 7501 2041"/>
                              <a:gd name="T43" fmla="*/ 7501 h 9829"/>
                              <a:gd name="T44" fmla="+- 0 2004 319"/>
                              <a:gd name="T45" fmla="*/ T44 w 15106"/>
                              <a:gd name="T46" fmla="+- 0 8047 2041"/>
                              <a:gd name="T47" fmla="*/ 8047 h 9829"/>
                              <a:gd name="T48" fmla="+- 0 2004 319"/>
                              <a:gd name="T49" fmla="*/ T48 w 15106"/>
                              <a:gd name="T50" fmla="+- 0 7501 2041"/>
                              <a:gd name="T51" fmla="*/ 7501 h 9829"/>
                              <a:gd name="T52" fmla="+- 0 9015 319"/>
                              <a:gd name="T53" fmla="*/ T52 w 15106"/>
                              <a:gd name="T54" fmla="+- 0 7501 2041"/>
                              <a:gd name="T55" fmla="*/ 7501 h 9829"/>
                              <a:gd name="T56" fmla="+- 0 10800 319"/>
                              <a:gd name="T57" fmla="*/ T56 w 15106"/>
                              <a:gd name="T58" fmla="+- 0 8047 2041"/>
                              <a:gd name="T59" fmla="*/ 8047 h 9829"/>
                              <a:gd name="T60" fmla="+- 0 12485 319"/>
                              <a:gd name="T61" fmla="*/ T60 w 15106"/>
                              <a:gd name="T62" fmla="+- 0 8593 2041"/>
                              <a:gd name="T63" fmla="*/ 8593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12166" y="6552"/>
                                </a:moveTo>
                                <a:lnTo>
                                  <a:pt x="12166" y="7644"/>
                                </a:lnTo>
                                <a:lnTo>
                                  <a:pt x="15106" y="7644"/>
                                </a:lnTo>
                                <a:lnTo>
                                  <a:pt x="15106" y="6006"/>
                                </a:lnTo>
                                <a:lnTo>
                                  <a:pt x="12166" y="6006"/>
                                </a:lnTo>
                                <a:lnTo>
                                  <a:pt x="10481" y="5460"/>
                                </a:lnTo>
                                <a:lnTo>
                                  <a:pt x="12166" y="6006"/>
                                </a:lnTo>
                                <a:lnTo>
                                  <a:pt x="12166" y="5460"/>
                                </a:lnTo>
                                <a:lnTo>
                                  <a:pt x="10481" y="4914"/>
                                </a:lnTo>
                                <a:lnTo>
                                  <a:pt x="0" y="4914"/>
                                </a:lnTo>
                                <a:lnTo>
                                  <a:pt x="0" y="5460"/>
                                </a:lnTo>
                                <a:lnTo>
                                  <a:pt x="1685" y="6006"/>
                                </a:lnTo>
                                <a:lnTo>
                                  <a:pt x="1685" y="5460"/>
                                </a:lnTo>
                                <a:lnTo>
                                  <a:pt x="8696" y="5460"/>
                                </a:lnTo>
                                <a:lnTo>
                                  <a:pt x="10481" y="6006"/>
                                </a:lnTo>
                                <a:lnTo>
                                  <a:pt x="12166" y="6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" name="Freeform 1212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06"/>
                              <a:gd name="T2" fmla="+- 0 9685 2041"/>
                              <a:gd name="T3" fmla="*/ 9685 h 9829"/>
                              <a:gd name="T4" fmla="+- 0 319 319"/>
                              <a:gd name="T5" fmla="*/ T4 w 15106"/>
                              <a:gd name="T6" fmla="+- 0 10231 2041"/>
                              <a:gd name="T7" fmla="*/ 10231 h 9829"/>
                              <a:gd name="T8" fmla="+- 0 2004 319"/>
                              <a:gd name="T9" fmla="*/ T8 w 15106"/>
                              <a:gd name="T10" fmla="+- 0 10777 2041"/>
                              <a:gd name="T11" fmla="*/ 10777 h 9829"/>
                              <a:gd name="T12" fmla="+- 0 2004 319"/>
                              <a:gd name="T13" fmla="*/ T12 w 15106"/>
                              <a:gd name="T14" fmla="+- 0 10231 2041"/>
                              <a:gd name="T15" fmla="*/ 10231 h 9829"/>
                              <a:gd name="T16" fmla="+- 0 9015 319"/>
                              <a:gd name="T17" fmla="*/ T16 w 15106"/>
                              <a:gd name="T18" fmla="+- 0 10231 2041"/>
                              <a:gd name="T19" fmla="*/ 10231 h 9829"/>
                              <a:gd name="T20" fmla="+- 0 10800 319"/>
                              <a:gd name="T21" fmla="*/ T20 w 15106"/>
                              <a:gd name="T22" fmla="+- 0 10777 2041"/>
                              <a:gd name="T23" fmla="*/ 10777 h 9829"/>
                              <a:gd name="T24" fmla="+- 0 12485 319"/>
                              <a:gd name="T25" fmla="*/ T24 w 15106"/>
                              <a:gd name="T26" fmla="+- 0 10777 2041"/>
                              <a:gd name="T27" fmla="*/ 10777 h 9829"/>
                              <a:gd name="T28" fmla="+- 0 12485 319"/>
                              <a:gd name="T29" fmla="*/ T28 w 15106"/>
                              <a:gd name="T30" fmla="+- 0 10231 2041"/>
                              <a:gd name="T31" fmla="*/ 10231 h 9829"/>
                              <a:gd name="T32" fmla="+- 0 10800 319"/>
                              <a:gd name="T33" fmla="*/ T32 w 15106"/>
                              <a:gd name="T34" fmla="+- 0 9685 2041"/>
                              <a:gd name="T35" fmla="*/ 9685 h 9829"/>
                              <a:gd name="T36" fmla="+- 0 10800 319"/>
                              <a:gd name="T37" fmla="*/ T36 w 15106"/>
                              <a:gd name="T38" fmla="+- 0 10231 2041"/>
                              <a:gd name="T39" fmla="*/ 10231 h 9829"/>
                              <a:gd name="T40" fmla="+- 0 10800 319"/>
                              <a:gd name="T41" fmla="*/ T40 w 15106"/>
                              <a:gd name="T42" fmla="+- 0 9685 2041"/>
                              <a:gd name="T43" fmla="*/ 9685 h 9829"/>
                              <a:gd name="T44" fmla="+- 0 319 319"/>
                              <a:gd name="T45" fmla="*/ T44 w 15106"/>
                              <a:gd name="T46" fmla="+- 0 9685 2041"/>
                              <a:gd name="T47" fmla="*/ 9685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7644"/>
                                </a:moveTo>
                                <a:lnTo>
                                  <a:pt x="0" y="8190"/>
                                </a:lnTo>
                                <a:lnTo>
                                  <a:pt x="1685" y="8736"/>
                                </a:lnTo>
                                <a:lnTo>
                                  <a:pt x="1685" y="8190"/>
                                </a:lnTo>
                                <a:lnTo>
                                  <a:pt x="8696" y="8190"/>
                                </a:lnTo>
                                <a:lnTo>
                                  <a:pt x="10481" y="8736"/>
                                </a:lnTo>
                                <a:lnTo>
                                  <a:pt x="12166" y="8736"/>
                                </a:lnTo>
                                <a:lnTo>
                                  <a:pt x="12166" y="8190"/>
                                </a:lnTo>
                                <a:lnTo>
                                  <a:pt x="10481" y="7644"/>
                                </a:lnTo>
                                <a:lnTo>
                                  <a:pt x="10481" y="8190"/>
                                </a:lnTo>
                                <a:lnTo>
                                  <a:pt x="10481" y="7644"/>
                                </a:lnTo>
                                <a:lnTo>
                                  <a:pt x="0" y="7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" name="Freeform 1211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5106" cy="9829"/>
                          </a:xfrm>
                          <a:custGeom>
                            <a:avLst/>
                            <a:gdLst>
                              <a:gd name="T0" fmla="+- 0 2004 319"/>
                              <a:gd name="T1" fmla="*/ T0 w 15106"/>
                              <a:gd name="T2" fmla="+- 0 10231 2041"/>
                              <a:gd name="T3" fmla="*/ 10231 h 9829"/>
                              <a:gd name="T4" fmla="+- 0 2004 319"/>
                              <a:gd name="T5" fmla="*/ T4 w 15106"/>
                              <a:gd name="T6" fmla="+- 0 10777 2041"/>
                              <a:gd name="T7" fmla="*/ 10777 h 9829"/>
                              <a:gd name="T8" fmla="+- 0 10800 319"/>
                              <a:gd name="T9" fmla="*/ T8 w 15106"/>
                              <a:gd name="T10" fmla="+- 0 10777 2041"/>
                              <a:gd name="T11" fmla="*/ 10777 h 9829"/>
                              <a:gd name="T12" fmla="+- 0 9015 319"/>
                              <a:gd name="T13" fmla="*/ T12 w 15106"/>
                              <a:gd name="T14" fmla="+- 0 10231 2041"/>
                              <a:gd name="T15" fmla="*/ 10231 h 9829"/>
                              <a:gd name="T16" fmla="+- 0 2004 319"/>
                              <a:gd name="T17" fmla="*/ T16 w 15106"/>
                              <a:gd name="T18" fmla="+- 0 10231 2041"/>
                              <a:gd name="T19" fmla="*/ 10231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1685" y="8190"/>
                                </a:moveTo>
                                <a:lnTo>
                                  <a:pt x="1685" y="8736"/>
                                </a:lnTo>
                                <a:lnTo>
                                  <a:pt x="10481" y="8736"/>
                                </a:lnTo>
                                <a:lnTo>
                                  <a:pt x="8696" y="8190"/>
                                </a:lnTo>
                                <a:lnTo>
                                  <a:pt x="1685" y="8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" name="Freeform 1210"/>
                        <wps:cNvSpPr>
                          <a:spLocks/>
                        </wps:cNvSpPr>
                        <wps:spPr bwMode="auto">
                          <a:xfrm>
                            <a:off x="319" y="2041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2041 2041"/>
                              <a:gd name="T3" fmla="*/ 2041 h 546"/>
                              <a:gd name="T4" fmla="+- 0 319 319"/>
                              <a:gd name="T5" fmla="*/ T4 w 1685"/>
                              <a:gd name="T6" fmla="+- 0 2587 2041"/>
                              <a:gd name="T7" fmla="*/ 2587 h 546"/>
                              <a:gd name="T8" fmla="+- 0 2004 319"/>
                              <a:gd name="T9" fmla="*/ T8 w 1685"/>
                              <a:gd name="T10" fmla="+- 0 2587 2041"/>
                              <a:gd name="T11" fmla="*/ 2587 h 546"/>
                              <a:gd name="T12" fmla="+- 0 2004 319"/>
                              <a:gd name="T13" fmla="*/ T12 w 1685"/>
                              <a:gd name="T14" fmla="+- 0 2041 2041"/>
                              <a:gd name="T15" fmla="*/ 2041 h 546"/>
                              <a:gd name="T16" fmla="+- 0 319 319"/>
                              <a:gd name="T17" fmla="*/ T16 w 1685"/>
                              <a:gd name="T18" fmla="+- 0 2041 2041"/>
                              <a:gd name="T19" fmla="*/ 204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" name="Freeform 1209"/>
                        <wps:cNvSpPr>
                          <a:spLocks/>
                        </wps:cNvSpPr>
                        <wps:spPr bwMode="auto">
                          <a:xfrm>
                            <a:off x="2004" y="2041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2041 2041"/>
                              <a:gd name="T3" fmla="*/ 2041 h 546"/>
                              <a:gd name="T4" fmla="+- 0 2004 2004"/>
                              <a:gd name="T5" fmla="*/ T4 w 1956"/>
                              <a:gd name="T6" fmla="+- 0 2587 2041"/>
                              <a:gd name="T7" fmla="*/ 2587 h 546"/>
                              <a:gd name="T8" fmla="+- 0 3960 2004"/>
                              <a:gd name="T9" fmla="*/ T8 w 1956"/>
                              <a:gd name="T10" fmla="+- 0 2587 2041"/>
                              <a:gd name="T11" fmla="*/ 2587 h 546"/>
                              <a:gd name="T12" fmla="+- 0 3960 2004"/>
                              <a:gd name="T13" fmla="*/ T12 w 1956"/>
                              <a:gd name="T14" fmla="+- 0 2041 2041"/>
                              <a:gd name="T15" fmla="*/ 2041 h 546"/>
                              <a:gd name="T16" fmla="+- 0 2004 2004"/>
                              <a:gd name="T17" fmla="*/ T16 w 1956"/>
                              <a:gd name="T18" fmla="+- 0 2041 2041"/>
                              <a:gd name="T19" fmla="*/ 204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8" name="Freeform 1208"/>
                        <wps:cNvSpPr>
                          <a:spLocks/>
                        </wps:cNvSpPr>
                        <wps:spPr bwMode="auto">
                          <a:xfrm>
                            <a:off x="3960" y="2041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2041 2041"/>
                              <a:gd name="T3" fmla="*/ 2041 h 546"/>
                              <a:gd name="T4" fmla="+- 0 3960 3960"/>
                              <a:gd name="T5" fmla="*/ T4 w 1685"/>
                              <a:gd name="T6" fmla="+- 0 2587 2041"/>
                              <a:gd name="T7" fmla="*/ 2587 h 546"/>
                              <a:gd name="T8" fmla="+- 0 5645 3960"/>
                              <a:gd name="T9" fmla="*/ T8 w 1685"/>
                              <a:gd name="T10" fmla="+- 0 2587 2041"/>
                              <a:gd name="T11" fmla="*/ 2587 h 546"/>
                              <a:gd name="T12" fmla="+- 0 5645 3960"/>
                              <a:gd name="T13" fmla="*/ T12 w 1685"/>
                              <a:gd name="T14" fmla="+- 0 2041 2041"/>
                              <a:gd name="T15" fmla="*/ 2041 h 546"/>
                              <a:gd name="T16" fmla="+- 0 3960 3960"/>
                              <a:gd name="T17" fmla="*/ T16 w 1685"/>
                              <a:gd name="T18" fmla="+- 0 2041 2041"/>
                              <a:gd name="T19" fmla="*/ 204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" name="Freeform 1207"/>
                        <wps:cNvSpPr>
                          <a:spLocks/>
                        </wps:cNvSpPr>
                        <wps:spPr bwMode="auto">
                          <a:xfrm>
                            <a:off x="5645" y="2041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2041 2041"/>
                              <a:gd name="T3" fmla="*/ 2041 h 546"/>
                              <a:gd name="T4" fmla="+- 0 5645 5645"/>
                              <a:gd name="T5" fmla="*/ T4 w 1685"/>
                              <a:gd name="T6" fmla="+- 0 2587 2041"/>
                              <a:gd name="T7" fmla="*/ 2587 h 546"/>
                              <a:gd name="T8" fmla="+- 0 7330 5645"/>
                              <a:gd name="T9" fmla="*/ T8 w 1685"/>
                              <a:gd name="T10" fmla="+- 0 2587 2041"/>
                              <a:gd name="T11" fmla="*/ 2587 h 546"/>
                              <a:gd name="T12" fmla="+- 0 7330 5645"/>
                              <a:gd name="T13" fmla="*/ T12 w 1685"/>
                              <a:gd name="T14" fmla="+- 0 2041 2041"/>
                              <a:gd name="T15" fmla="*/ 2041 h 546"/>
                              <a:gd name="T16" fmla="+- 0 5645 5645"/>
                              <a:gd name="T17" fmla="*/ T16 w 1685"/>
                              <a:gd name="T18" fmla="+- 0 2041 2041"/>
                              <a:gd name="T19" fmla="*/ 204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" name="Freeform 1206"/>
                        <wps:cNvSpPr>
                          <a:spLocks/>
                        </wps:cNvSpPr>
                        <wps:spPr bwMode="auto">
                          <a:xfrm>
                            <a:off x="7330" y="2041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2041 2041"/>
                              <a:gd name="T3" fmla="*/ 2041 h 546"/>
                              <a:gd name="T4" fmla="+- 0 7330 7330"/>
                              <a:gd name="T5" fmla="*/ T4 w 1685"/>
                              <a:gd name="T6" fmla="+- 0 2587 2041"/>
                              <a:gd name="T7" fmla="*/ 2587 h 546"/>
                              <a:gd name="T8" fmla="+- 0 9015 7330"/>
                              <a:gd name="T9" fmla="*/ T8 w 1685"/>
                              <a:gd name="T10" fmla="+- 0 2587 2041"/>
                              <a:gd name="T11" fmla="*/ 2587 h 546"/>
                              <a:gd name="T12" fmla="+- 0 9015 7330"/>
                              <a:gd name="T13" fmla="*/ T12 w 1685"/>
                              <a:gd name="T14" fmla="+- 0 2041 2041"/>
                              <a:gd name="T15" fmla="*/ 2041 h 546"/>
                              <a:gd name="T16" fmla="+- 0 7330 7330"/>
                              <a:gd name="T17" fmla="*/ T16 w 1685"/>
                              <a:gd name="T18" fmla="+- 0 2041 2041"/>
                              <a:gd name="T19" fmla="*/ 204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" name="Freeform 1205"/>
                        <wps:cNvSpPr>
                          <a:spLocks/>
                        </wps:cNvSpPr>
                        <wps:spPr bwMode="auto">
                          <a:xfrm>
                            <a:off x="9015" y="2041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2041 2041"/>
                              <a:gd name="T3" fmla="*/ 2041 h 546"/>
                              <a:gd name="T4" fmla="+- 0 9015 9015"/>
                              <a:gd name="T5" fmla="*/ T4 w 1785"/>
                              <a:gd name="T6" fmla="+- 0 2587 2041"/>
                              <a:gd name="T7" fmla="*/ 2587 h 546"/>
                              <a:gd name="T8" fmla="+- 0 10800 9015"/>
                              <a:gd name="T9" fmla="*/ T8 w 1785"/>
                              <a:gd name="T10" fmla="+- 0 2587 2041"/>
                              <a:gd name="T11" fmla="*/ 2587 h 546"/>
                              <a:gd name="T12" fmla="+- 0 10800 9015"/>
                              <a:gd name="T13" fmla="*/ T12 w 1785"/>
                              <a:gd name="T14" fmla="+- 0 2041 2041"/>
                              <a:gd name="T15" fmla="*/ 2041 h 546"/>
                              <a:gd name="T16" fmla="+- 0 9015 9015"/>
                              <a:gd name="T17" fmla="*/ T16 w 1785"/>
                              <a:gd name="T18" fmla="+- 0 2041 2041"/>
                              <a:gd name="T19" fmla="*/ 204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" name="Freeform 1204"/>
                        <wps:cNvSpPr>
                          <a:spLocks/>
                        </wps:cNvSpPr>
                        <wps:spPr bwMode="auto">
                          <a:xfrm>
                            <a:off x="10800" y="2041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2041 2041"/>
                              <a:gd name="T3" fmla="*/ 2041 h 546"/>
                              <a:gd name="T4" fmla="+- 0 10800 10800"/>
                              <a:gd name="T5" fmla="*/ T4 w 1685"/>
                              <a:gd name="T6" fmla="+- 0 2587 2041"/>
                              <a:gd name="T7" fmla="*/ 2587 h 546"/>
                              <a:gd name="T8" fmla="+- 0 12485 10800"/>
                              <a:gd name="T9" fmla="*/ T8 w 1685"/>
                              <a:gd name="T10" fmla="+- 0 2587 2041"/>
                              <a:gd name="T11" fmla="*/ 2587 h 546"/>
                              <a:gd name="T12" fmla="+- 0 12485 10800"/>
                              <a:gd name="T13" fmla="*/ T12 w 1685"/>
                              <a:gd name="T14" fmla="+- 0 2041 2041"/>
                              <a:gd name="T15" fmla="*/ 2041 h 546"/>
                              <a:gd name="T16" fmla="+- 0 10800 10800"/>
                              <a:gd name="T17" fmla="*/ T16 w 1685"/>
                              <a:gd name="T18" fmla="+- 0 2041 2041"/>
                              <a:gd name="T19" fmla="*/ 204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" name="Freeform 1203"/>
                        <wps:cNvSpPr>
                          <a:spLocks/>
                        </wps:cNvSpPr>
                        <wps:spPr bwMode="auto">
                          <a:xfrm>
                            <a:off x="12485" y="2041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2041 2041"/>
                              <a:gd name="T3" fmla="*/ 2041 h 546"/>
                              <a:gd name="T4" fmla="+- 0 12485 12485"/>
                              <a:gd name="T5" fmla="*/ T4 w 2940"/>
                              <a:gd name="T6" fmla="+- 0 2587 2041"/>
                              <a:gd name="T7" fmla="*/ 2587 h 546"/>
                              <a:gd name="T8" fmla="+- 0 15425 12485"/>
                              <a:gd name="T9" fmla="*/ T8 w 2940"/>
                              <a:gd name="T10" fmla="+- 0 2587 2041"/>
                              <a:gd name="T11" fmla="*/ 2587 h 546"/>
                              <a:gd name="T12" fmla="+- 0 15425 12485"/>
                              <a:gd name="T13" fmla="*/ T12 w 2940"/>
                              <a:gd name="T14" fmla="+- 0 2041 2041"/>
                              <a:gd name="T15" fmla="*/ 2041 h 546"/>
                              <a:gd name="T16" fmla="+- 0 12485 12485"/>
                              <a:gd name="T17" fmla="*/ T16 w 2940"/>
                              <a:gd name="T18" fmla="+- 0 2041 2041"/>
                              <a:gd name="T19" fmla="*/ 204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" name="Freeform 1202"/>
                        <wps:cNvSpPr>
                          <a:spLocks/>
                        </wps:cNvSpPr>
                        <wps:spPr bwMode="auto">
                          <a:xfrm>
                            <a:off x="319" y="2587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2587 2587"/>
                              <a:gd name="T3" fmla="*/ 2587 h 546"/>
                              <a:gd name="T4" fmla="+- 0 319 319"/>
                              <a:gd name="T5" fmla="*/ T4 w 1685"/>
                              <a:gd name="T6" fmla="+- 0 3133 2587"/>
                              <a:gd name="T7" fmla="*/ 3133 h 546"/>
                              <a:gd name="T8" fmla="+- 0 2004 319"/>
                              <a:gd name="T9" fmla="*/ T8 w 1685"/>
                              <a:gd name="T10" fmla="+- 0 3133 2587"/>
                              <a:gd name="T11" fmla="*/ 3133 h 546"/>
                              <a:gd name="T12" fmla="+- 0 2004 319"/>
                              <a:gd name="T13" fmla="*/ T12 w 1685"/>
                              <a:gd name="T14" fmla="+- 0 2587 2587"/>
                              <a:gd name="T15" fmla="*/ 2587 h 546"/>
                              <a:gd name="T16" fmla="+- 0 319 319"/>
                              <a:gd name="T17" fmla="*/ T16 w 1685"/>
                              <a:gd name="T18" fmla="+- 0 2587 2587"/>
                              <a:gd name="T19" fmla="*/ 258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" name="Freeform 1201"/>
                        <wps:cNvSpPr>
                          <a:spLocks/>
                        </wps:cNvSpPr>
                        <wps:spPr bwMode="auto">
                          <a:xfrm>
                            <a:off x="2004" y="2587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2587 2587"/>
                              <a:gd name="T3" fmla="*/ 2587 h 546"/>
                              <a:gd name="T4" fmla="+- 0 2004 2004"/>
                              <a:gd name="T5" fmla="*/ T4 w 1956"/>
                              <a:gd name="T6" fmla="+- 0 3133 2587"/>
                              <a:gd name="T7" fmla="*/ 3133 h 546"/>
                              <a:gd name="T8" fmla="+- 0 3960 2004"/>
                              <a:gd name="T9" fmla="*/ T8 w 1956"/>
                              <a:gd name="T10" fmla="+- 0 3133 2587"/>
                              <a:gd name="T11" fmla="*/ 3133 h 546"/>
                              <a:gd name="T12" fmla="+- 0 3960 2004"/>
                              <a:gd name="T13" fmla="*/ T12 w 1956"/>
                              <a:gd name="T14" fmla="+- 0 2587 2587"/>
                              <a:gd name="T15" fmla="*/ 2587 h 546"/>
                              <a:gd name="T16" fmla="+- 0 2004 2004"/>
                              <a:gd name="T17" fmla="*/ T16 w 1956"/>
                              <a:gd name="T18" fmla="+- 0 2587 2587"/>
                              <a:gd name="T19" fmla="*/ 258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" name="Freeform 1200"/>
                        <wps:cNvSpPr>
                          <a:spLocks/>
                        </wps:cNvSpPr>
                        <wps:spPr bwMode="auto">
                          <a:xfrm>
                            <a:off x="3960" y="2587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2587 2587"/>
                              <a:gd name="T3" fmla="*/ 2587 h 546"/>
                              <a:gd name="T4" fmla="+- 0 3960 3960"/>
                              <a:gd name="T5" fmla="*/ T4 w 1685"/>
                              <a:gd name="T6" fmla="+- 0 3133 2587"/>
                              <a:gd name="T7" fmla="*/ 3133 h 546"/>
                              <a:gd name="T8" fmla="+- 0 5645 3960"/>
                              <a:gd name="T9" fmla="*/ T8 w 1685"/>
                              <a:gd name="T10" fmla="+- 0 3133 2587"/>
                              <a:gd name="T11" fmla="*/ 3133 h 546"/>
                              <a:gd name="T12" fmla="+- 0 5645 3960"/>
                              <a:gd name="T13" fmla="*/ T12 w 1685"/>
                              <a:gd name="T14" fmla="+- 0 2587 2587"/>
                              <a:gd name="T15" fmla="*/ 2587 h 546"/>
                              <a:gd name="T16" fmla="+- 0 3960 3960"/>
                              <a:gd name="T17" fmla="*/ T16 w 1685"/>
                              <a:gd name="T18" fmla="+- 0 2587 2587"/>
                              <a:gd name="T19" fmla="*/ 258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" name="Freeform 1199"/>
                        <wps:cNvSpPr>
                          <a:spLocks/>
                        </wps:cNvSpPr>
                        <wps:spPr bwMode="auto">
                          <a:xfrm>
                            <a:off x="5645" y="2587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2587 2587"/>
                              <a:gd name="T3" fmla="*/ 2587 h 546"/>
                              <a:gd name="T4" fmla="+- 0 5645 5645"/>
                              <a:gd name="T5" fmla="*/ T4 w 1685"/>
                              <a:gd name="T6" fmla="+- 0 3133 2587"/>
                              <a:gd name="T7" fmla="*/ 3133 h 546"/>
                              <a:gd name="T8" fmla="+- 0 7330 5645"/>
                              <a:gd name="T9" fmla="*/ T8 w 1685"/>
                              <a:gd name="T10" fmla="+- 0 3133 2587"/>
                              <a:gd name="T11" fmla="*/ 3133 h 546"/>
                              <a:gd name="T12" fmla="+- 0 7330 5645"/>
                              <a:gd name="T13" fmla="*/ T12 w 1685"/>
                              <a:gd name="T14" fmla="+- 0 2587 2587"/>
                              <a:gd name="T15" fmla="*/ 2587 h 546"/>
                              <a:gd name="T16" fmla="+- 0 5645 5645"/>
                              <a:gd name="T17" fmla="*/ T16 w 1685"/>
                              <a:gd name="T18" fmla="+- 0 2587 2587"/>
                              <a:gd name="T19" fmla="*/ 258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" name="Freeform 1198"/>
                        <wps:cNvSpPr>
                          <a:spLocks/>
                        </wps:cNvSpPr>
                        <wps:spPr bwMode="auto">
                          <a:xfrm>
                            <a:off x="7330" y="2587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2587 2587"/>
                              <a:gd name="T3" fmla="*/ 2587 h 546"/>
                              <a:gd name="T4" fmla="+- 0 7330 7330"/>
                              <a:gd name="T5" fmla="*/ T4 w 1685"/>
                              <a:gd name="T6" fmla="+- 0 3133 2587"/>
                              <a:gd name="T7" fmla="*/ 3133 h 546"/>
                              <a:gd name="T8" fmla="+- 0 9015 7330"/>
                              <a:gd name="T9" fmla="*/ T8 w 1685"/>
                              <a:gd name="T10" fmla="+- 0 3133 2587"/>
                              <a:gd name="T11" fmla="*/ 3133 h 546"/>
                              <a:gd name="T12" fmla="+- 0 9015 7330"/>
                              <a:gd name="T13" fmla="*/ T12 w 1685"/>
                              <a:gd name="T14" fmla="+- 0 2587 2587"/>
                              <a:gd name="T15" fmla="*/ 2587 h 546"/>
                              <a:gd name="T16" fmla="+- 0 7330 7330"/>
                              <a:gd name="T17" fmla="*/ T16 w 1685"/>
                              <a:gd name="T18" fmla="+- 0 2587 2587"/>
                              <a:gd name="T19" fmla="*/ 258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" name="Freeform 1197"/>
                        <wps:cNvSpPr>
                          <a:spLocks/>
                        </wps:cNvSpPr>
                        <wps:spPr bwMode="auto">
                          <a:xfrm>
                            <a:off x="9015" y="2587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2587 2587"/>
                              <a:gd name="T3" fmla="*/ 2587 h 546"/>
                              <a:gd name="T4" fmla="+- 0 9015 9015"/>
                              <a:gd name="T5" fmla="*/ T4 w 1785"/>
                              <a:gd name="T6" fmla="+- 0 3133 2587"/>
                              <a:gd name="T7" fmla="*/ 3133 h 546"/>
                              <a:gd name="T8" fmla="+- 0 10800 9015"/>
                              <a:gd name="T9" fmla="*/ T8 w 1785"/>
                              <a:gd name="T10" fmla="+- 0 3133 2587"/>
                              <a:gd name="T11" fmla="*/ 3133 h 546"/>
                              <a:gd name="T12" fmla="+- 0 10800 9015"/>
                              <a:gd name="T13" fmla="*/ T12 w 1785"/>
                              <a:gd name="T14" fmla="+- 0 2587 2587"/>
                              <a:gd name="T15" fmla="*/ 2587 h 546"/>
                              <a:gd name="T16" fmla="+- 0 9015 9015"/>
                              <a:gd name="T17" fmla="*/ T16 w 1785"/>
                              <a:gd name="T18" fmla="+- 0 2587 2587"/>
                              <a:gd name="T19" fmla="*/ 258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" name="Freeform 1196"/>
                        <wps:cNvSpPr>
                          <a:spLocks/>
                        </wps:cNvSpPr>
                        <wps:spPr bwMode="auto">
                          <a:xfrm>
                            <a:off x="10800" y="2587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2587 2587"/>
                              <a:gd name="T3" fmla="*/ 2587 h 546"/>
                              <a:gd name="T4" fmla="+- 0 10800 10800"/>
                              <a:gd name="T5" fmla="*/ T4 w 1685"/>
                              <a:gd name="T6" fmla="+- 0 3133 2587"/>
                              <a:gd name="T7" fmla="*/ 3133 h 546"/>
                              <a:gd name="T8" fmla="+- 0 12485 10800"/>
                              <a:gd name="T9" fmla="*/ T8 w 1685"/>
                              <a:gd name="T10" fmla="+- 0 3133 2587"/>
                              <a:gd name="T11" fmla="*/ 3133 h 546"/>
                              <a:gd name="T12" fmla="+- 0 12485 10800"/>
                              <a:gd name="T13" fmla="*/ T12 w 1685"/>
                              <a:gd name="T14" fmla="+- 0 2587 2587"/>
                              <a:gd name="T15" fmla="*/ 2587 h 546"/>
                              <a:gd name="T16" fmla="+- 0 10800 10800"/>
                              <a:gd name="T17" fmla="*/ T16 w 1685"/>
                              <a:gd name="T18" fmla="+- 0 2587 2587"/>
                              <a:gd name="T19" fmla="*/ 258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" name="Freeform 1195"/>
                        <wps:cNvSpPr>
                          <a:spLocks/>
                        </wps:cNvSpPr>
                        <wps:spPr bwMode="auto">
                          <a:xfrm>
                            <a:off x="12485" y="2587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2587 2587"/>
                              <a:gd name="T3" fmla="*/ 2587 h 546"/>
                              <a:gd name="T4" fmla="+- 0 12485 12485"/>
                              <a:gd name="T5" fmla="*/ T4 w 2940"/>
                              <a:gd name="T6" fmla="+- 0 3133 2587"/>
                              <a:gd name="T7" fmla="*/ 3133 h 546"/>
                              <a:gd name="T8" fmla="+- 0 15425 12485"/>
                              <a:gd name="T9" fmla="*/ T8 w 2940"/>
                              <a:gd name="T10" fmla="+- 0 3133 2587"/>
                              <a:gd name="T11" fmla="*/ 3133 h 546"/>
                              <a:gd name="T12" fmla="+- 0 15425 12485"/>
                              <a:gd name="T13" fmla="*/ T12 w 2940"/>
                              <a:gd name="T14" fmla="+- 0 2587 2587"/>
                              <a:gd name="T15" fmla="*/ 2587 h 546"/>
                              <a:gd name="T16" fmla="+- 0 12485 12485"/>
                              <a:gd name="T17" fmla="*/ T16 w 2940"/>
                              <a:gd name="T18" fmla="+- 0 2587 2587"/>
                              <a:gd name="T19" fmla="*/ 258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" name="Freeform 1194"/>
                        <wps:cNvSpPr>
                          <a:spLocks/>
                        </wps:cNvSpPr>
                        <wps:spPr bwMode="auto">
                          <a:xfrm>
                            <a:off x="319" y="3133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3133 3133"/>
                              <a:gd name="T3" fmla="*/ 3133 h 546"/>
                              <a:gd name="T4" fmla="+- 0 319 319"/>
                              <a:gd name="T5" fmla="*/ T4 w 1685"/>
                              <a:gd name="T6" fmla="+- 0 3679 3133"/>
                              <a:gd name="T7" fmla="*/ 3679 h 546"/>
                              <a:gd name="T8" fmla="+- 0 2004 319"/>
                              <a:gd name="T9" fmla="*/ T8 w 1685"/>
                              <a:gd name="T10" fmla="+- 0 3679 3133"/>
                              <a:gd name="T11" fmla="*/ 3679 h 546"/>
                              <a:gd name="T12" fmla="+- 0 2004 319"/>
                              <a:gd name="T13" fmla="*/ T12 w 1685"/>
                              <a:gd name="T14" fmla="+- 0 3133 3133"/>
                              <a:gd name="T15" fmla="*/ 3133 h 546"/>
                              <a:gd name="T16" fmla="+- 0 319 319"/>
                              <a:gd name="T17" fmla="*/ T16 w 1685"/>
                              <a:gd name="T18" fmla="+- 0 3133 3133"/>
                              <a:gd name="T19" fmla="*/ 313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" name="Freeform 1193"/>
                        <wps:cNvSpPr>
                          <a:spLocks/>
                        </wps:cNvSpPr>
                        <wps:spPr bwMode="auto">
                          <a:xfrm>
                            <a:off x="2004" y="3133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3133 3133"/>
                              <a:gd name="T3" fmla="*/ 3133 h 546"/>
                              <a:gd name="T4" fmla="+- 0 2004 2004"/>
                              <a:gd name="T5" fmla="*/ T4 w 1956"/>
                              <a:gd name="T6" fmla="+- 0 3679 3133"/>
                              <a:gd name="T7" fmla="*/ 3679 h 546"/>
                              <a:gd name="T8" fmla="+- 0 3960 2004"/>
                              <a:gd name="T9" fmla="*/ T8 w 1956"/>
                              <a:gd name="T10" fmla="+- 0 3679 3133"/>
                              <a:gd name="T11" fmla="*/ 3679 h 546"/>
                              <a:gd name="T12" fmla="+- 0 3960 2004"/>
                              <a:gd name="T13" fmla="*/ T12 w 1956"/>
                              <a:gd name="T14" fmla="+- 0 3133 3133"/>
                              <a:gd name="T15" fmla="*/ 3133 h 546"/>
                              <a:gd name="T16" fmla="+- 0 2004 2004"/>
                              <a:gd name="T17" fmla="*/ T16 w 1956"/>
                              <a:gd name="T18" fmla="+- 0 3133 3133"/>
                              <a:gd name="T19" fmla="*/ 313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4" name="Freeform 1192"/>
                        <wps:cNvSpPr>
                          <a:spLocks/>
                        </wps:cNvSpPr>
                        <wps:spPr bwMode="auto">
                          <a:xfrm>
                            <a:off x="3960" y="3133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3133 3133"/>
                              <a:gd name="T3" fmla="*/ 3133 h 546"/>
                              <a:gd name="T4" fmla="+- 0 3960 3960"/>
                              <a:gd name="T5" fmla="*/ T4 w 1685"/>
                              <a:gd name="T6" fmla="+- 0 3679 3133"/>
                              <a:gd name="T7" fmla="*/ 3679 h 546"/>
                              <a:gd name="T8" fmla="+- 0 5645 3960"/>
                              <a:gd name="T9" fmla="*/ T8 w 1685"/>
                              <a:gd name="T10" fmla="+- 0 3679 3133"/>
                              <a:gd name="T11" fmla="*/ 3679 h 546"/>
                              <a:gd name="T12" fmla="+- 0 5645 3960"/>
                              <a:gd name="T13" fmla="*/ T12 w 1685"/>
                              <a:gd name="T14" fmla="+- 0 3133 3133"/>
                              <a:gd name="T15" fmla="*/ 3133 h 546"/>
                              <a:gd name="T16" fmla="+- 0 3960 3960"/>
                              <a:gd name="T17" fmla="*/ T16 w 1685"/>
                              <a:gd name="T18" fmla="+- 0 3133 3133"/>
                              <a:gd name="T19" fmla="*/ 313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" name="Freeform 1191"/>
                        <wps:cNvSpPr>
                          <a:spLocks/>
                        </wps:cNvSpPr>
                        <wps:spPr bwMode="auto">
                          <a:xfrm>
                            <a:off x="5645" y="3133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3133 3133"/>
                              <a:gd name="T3" fmla="*/ 3133 h 546"/>
                              <a:gd name="T4" fmla="+- 0 5645 5645"/>
                              <a:gd name="T5" fmla="*/ T4 w 1685"/>
                              <a:gd name="T6" fmla="+- 0 3679 3133"/>
                              <a:gd name="T7" fmla="*/ 3679 h 546"/>
                              <a:gd name="T8" fmla="+- 0 7330 5645"/>
                              <a:gd name="T9" fmla="*/ T8 w 1685"/>
                              <a:gd name="T10" fmla="+- 0 3679 3133"/>
                              <a:gd name="T11" fmla="*/ 3679 h 546"/>
                              <a:gd name="T12" fmla="+- 0 7330 5645"/>
                              <a:gd name="T13" fmla="*/ T12 w 1685"/>
                              <a:gd name="T14" fmla="+- 0 3133 3133"/>
                              <a:gd name="T15" fmla="*/ 3133 h 546"/>
                              <a:gd name="T16" fmla="+- 0 5645 5645"/>
                              <a:gd name="T17" fmla="*/ T16 w 1685"/>
                              <a:gd name="T18" fmla="+- 0 3133 3133"/>
                              <a:gd name="T19" fmla="*/ 313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" name="Freeform 1190"/>
                        <wps:cNvSpPr>
                          <a:spLocks/>
                        </wps:cNvSpPr>
                        <wps:spPr bwMode="auto">
                          <a:xfrm>
                            <a:off x="7330" y="3133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3133 3133"/>
                              <a:gd name="T3" fmla="*/ 3133 h 546"/>
                              <a:gd name="T4" fmla="+- 0 7330 7330"/>
                              <a:gd name="T5" fmla="*/ T4 w 1685"/>
                              <a:gd name="T6" fmla="+- 0 3679 3133"/>
                              <a:gd name="T7" fmla="*/ 3679 h 546"/>
                              <a:gd name="T8" fmla="+- 0 9015 7330"/>
                              <a:gd name="T9" fmla="*/ T8 w 1685"/>
                              <a:gd name="T10" fmla="+- 0 3679 3133"/>
                              <a:gd name="T11" fmla="*/ 3679 h 546"/>
                              <a:gd name="T12" fmla="+- 0 9015 7330"/>
                              <a:gd name="T13" fmla="*/ T12 w 1685"/>
                              <a:gd name="T14" fmla="+- 0 3133 3133"/>
                              <a:gd name="T15" fmla="*/ 3133 h 546"/>
                              <a:gd name="T16" fmla="+- 0 7330 7330"/>
                              <a:gd name="T17" fmla="*/ T16 w 1685"/>
                              <a:gd name="T18" fmla="+- 0 3133 3133"/>
                              <a:gd name="T19" fmla="*/ 313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7" name="Freeform 1189"/>
                        <wps:cNvSpPr>
                          <a:spLocks/>
                        </wps:cNvSpPr>
                        <wps:spPr bwMode="auto">
                          <a:xfrm>
                            <a:off x="9015" y="3133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3133 3133"/>
                              <a:gd name="T3" fmla="*/ 3133 h 546"/>
                              <a:gd name="T4" fmla="+- 0 9015 9015"/>
                              <a:gd name="T5" fmla="*/ T4 w 1785"/>
                              <a:gd name="T6" fmla="+- 0 3679 3133"/>
                              <a:gd name="T7" fmla="*/ 3679 h 546"/>
                              <a:gd name="T8" fmla="+- 0 10800 9015"/>
                              <a:gd name="T9" fmla="*/ T8 w 1785"/>
                              <a:gd name="T10" fmla="+- 0 3679 3133"/>
                              <a:gd name="T11" fmla="*/ 3679 h 546"/>
                              <a:gd name="T12" fmla="+- 0 10800 9015"/>
                              <a:gd name="T13" fmla="*/ T12 w 1785"/>
                              <a:gd name="T14" fmla="+- 0 3133 3133"/>
                              <a:gd name="T15" fmla="*/ 3133 h 546"/>
                              <a:gd name="T16" fmla="+- 0 9015 9015"/>
                              <a:gd name="T17" fmla="*/ T16 w 1785"/>
                              <a:gd name="T18" fmla="+- 0 3133 3133"/>
                              <a:gd name="T19" fmla="*/ 313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" name="Freeform 1188"/>
                        <wps:cNvSpPr>
                          <a:spLocks/>
                        </wps:cNvSpPr>
                        <wps:spPr bwMode="auto">
                          <a:xfrm>
                            <a:off x="10800" y="3133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3133 3133"/>
                              <a:gd name="T3" fmla="*/ 3133 h 546"/>
                              <a:gd name="T4" fmla="+- 0 10800 10800"/>
                              <a:gd name="T5" fmla="*/ T4 w 1685"/>
                              <a:gd name="T6" fmla="+- 0 3679 3133"/>
                              <a:gd name="T7" fmla="*/ 3679 h 546"/>
                              <a:gd name="T8" fmla="+- 0 12485 10800"/>
                              <a:gd name="T9" fmla="*/ T8 w 1685"/>
                              <a:gd name="T10" fmla="+- 0 3679 3133"/>
                              <a:gd name="T11" fmla="*/ 3679 h 546"/>
                              <a:gd name="T12" fmla="+- 0 12485 10800"/>
                              <a:gd name="T13" fmla="*/ T12 w 1685"/>
                              <a:gd name="T14" fmla="+- 0 3133 3133"/>
                              <a:gd name="T15" fmla="*/ 3133 h 546"/>
                              <a:gd name="T16" fmla="+- 0 10800 10800"/>
                              <a:gd name="T17" fmla="*/ T16 w 1685"/>
                              <a:gd name="T18" fmla="+- 0 3133 3133"/>
                              <a:gd name="T19" fmla="*/ 313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" name="Freeform 1187"/>
                        <wps:cNvSpPr>
                          <a:spLocks/>
                        </wps:cNvSpPr>
                        <wps:spPr bwMode="auto">
                          <a:xfrm>
                            <a:off x="12485" y="3133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3133 3133"/>
                              <a:gd name="T3" fmla="*/ 3133 h 546"/>
                              <a:gd name="T4" fmla="+- 0 12485 12485"/>
                              <a:gd name="T5" fmla="*/ T4 w 2940"/>
                              <a:gd name="T6" fmla="+- 0 3679 3133"/>
                              <a:gd name="T7" fmla="*/ 3679 h 546"/>
                              <a:gd name="T8" fmla="+- 0 15425 12485"/>
                              <a:gd name="T9" fmla="*/ T8 w 2940"/>
                              <a:gd name="T10" fmla="+- 0 3679 3133"/>
                              <a:gd name="T11" fmla="*/ 3679 h 546"/>
                              <a:gd name="T12" fmla="+- 0 15425 12485"/>
                              <a:gd name="T13" fmla="*/ T12 w 2940"/>
                              <a:gd name="T14" fmla="+- 0 3133 3133"/>
                              <a:gd name="T15" fmla="*/ 3133 h 546"/>
                              <a:gd name="T16" fmla="+- 0 12485 12485"/>
                              <a:gd name="T17" fmla="*/ T16 w 2940"/>
                              <a:gd name="T18" fmla="+- 0 3133 3133"/>
                              <a:gd name="T19" fmla="*/ 313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" name="Freeform 1186"/>
                        <wps:cNvSpPr>
                          <a:spLocks/>
                        </wps:cNvSpPr>
                        <wps:spPr bwMode="auto">
                          <a:xfrm>
                            <a:off x="319" y="3679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3679 3679"/>
                              <a:gd name="T3" fmla="*/ 3679 h 546"/>
                              <a:gd name="T4" fmla="+- 0 319 319"/>
                              <a:gd name="T5" fmla="*/ T4 w 1685"/>
                              <a:gd name="T6" fmla="+- 0 4225 3679"/>
                              <a:gd name="T7" fmla="*/ 4225 h 546"/>
                              <a:gd name="T8" fmla="+- 0 2004 319"/>
                              <a:gd name="T9" fmla="*/ T8 w 1685"/>
                              <a:gd name="T10" fmla="+- 0 4225 3679"/>
                              <a:gd name="T11" fmla="*/ 4225 h 546"/>
                              <a:gd name="T12" fmla="+- 0 2004 319"/>
                              <a:gd name="T13" fmla="*/ T12 w 1685"/>
                              <a:gd name="T14" fmla="+- 0 3679 3679"/>
                              <a:gd name="T15" fmla="*/ 3679 h 546"/>
                              <a:gd name="T16" fmla="+- 0 319 319"/>
                              <a:gd name="T17" fmla="*/ T16 w 1685"/>
                              <a:gd name="T18" fmla="+- 0 3679 3679"/>
                              <a:gd name="T19" fmla="*/ 367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" name="Freeform 1185"/>
                        <wps:cNvSpPr>
                          <a:spLocks/>
                        </wps:cNvSpPr>
                        <wps:spPr bwMode="auto">
                          <a:xfrm>
                            <a:off x="2004" y="3679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3679 3679"/>
                              <a:gd name="T3" fmla="*/ 3679 h 546"/>
                              <a:gd name="T4" fmla="+- 0 2004 2004"/>
                              <a:gd name="T5" fmla="*/ T4 w 1956"/>
                              <a:gd name="T6" fmla="+- 0 4225 3679"/>
                              <a:gd name="T7" fmla="*/ 4225 h 546"/>
                              <a:gd name="T8" fmla="+- 0 3960 2004"/>
                              <a:gd name="T9" fmla="*/ T8 w 1956"/>
                              <a:gd name="T10" fmla="+- 0 4225 3679"/>
                              <a:gd name="T11" fmla="*/ 4225 h 546"/>
                              <a:gd name="T12" fmla="+- 0 3960 2004"/>
                              <a:gd name="T13" fmla="*/ T12 w 1956"/>
                              <a:gd name="T14" fmla="+- 0 3679 3679"/>
                              <a:gd name="T15" fmla="*/ 3679 h 546"/>
                              <a:gd name="T16" fmla="+- 0 2004 2004"/>
                              <a:gd name="T17" fmla="*/ T16 w 1956"/>
                              <a:gd name="T18" fmla="+- 0 3679 3679"/>
                              <a:gd name="T19" fmla="*/ 367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" name="Freeform 1184"/>
                        <wps:cNvSpPr>
                          <a:spLocks/>
                        </wps:cNvSpPr>
                        <wps:spPr bwMode="auto">
                          <a:xfrm>
                            <a:off x="3960" y="3679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3679 3679"/>
                              <a:gd name="T3" fmla="*/ 3679 h 546"/>
                              <a:gd name="T4" fmla="+- 0 3960 3960"/>
                              <a:gd name="T5" fmla="*/ T4 w 1685"/>
                              <a:gd name="T6" fmla="+- 0 4225 3679"/>
                              <a:gd name="T7" fmla="*/ 4225 h 546"/>
                              <a:gd name="T8" fmla="+- 0 5645 3960"/>
                              <a:gd name="T9" fmla="*/ T8 w 1685"/>
                              <a:gd name="T10" fmla="+- 0 4225 3679"/>
                              <a:gd name="T11" fmla="*/ 4225 h 546"/>
                              <a:gd name="T12" fmla="+- 0 5645 3960"/>
                              <a:gd name="T13" fmla="*/ T12 w 1685"/>
                              <a:gd name="T14" fmla="+- 0 3679 3679"/>
                              <a:gd name="T15" fmla="*/ 3679 h 546"/>
                              <a:gd name="T16" fmla="+- 0 3960 3960"/>
                              <a:gd name="T17" fmla="*/ T16 w 1685"/>
                              <a:gd name="T18" fmla="+- 0 3679 3679"/>
                              <a:gd name="T19" fmla="*/ 367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" name="Freeform 1183"/>
                        <wps:cNvSpPr>
                          <a:spLocks/>
                        </wps:cNvSpPr>
                        <wps:spPr bwMode="auto">
                          <a:xfrm>
                            <a:off x="5645" y="3679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3679 3679"/>
                              <a:gd name="T3" fmla="*/ 3679 h 546"/>
                              <a:gd name="T4" fmla="+- 0 5645 5645"/>
                              <a:gd name="T5" fmla="*/ T4 w 1685"/>
                              <a:gd name="T6" fmla="+- 0 4225 3679"/>
                              <a:gd name="T7" fmla="*/ 4225 h 546"/>
                              <a:gd name="T8" fmla="+- 0 7330 5645"/>
                              <a:gd name="T9" fmla="*/ T8 w 1685"/>
                              <a:gd name="T10" fmla="+- 0 4225 3679"/>
                              <a:gd name="T11" fmla="*/ 4225 h 546"/>
                              <a:gd name="T12" fmla="+- 0 7330 5645"/>
                              <a:gd name="T13" fmla="*/ T12 w 1685"/>
                              <a:gd name="T14" fmla="+- 0 3679 3679"/>
                              <a:gd name="T15" fmla="*/ 3679 h 546"/>
                              <a:gd name="T16" fmla="+- 0 5645 5645"/>
                              <a:gd name="T17" fmla="*/ T16 w 1685"/>
                              <a:gd name="T18" fmla="+- 0 3679 3679"/>
                              <a:gd name="T19" fmla="*/ 367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" name="Freeform 1182"/>
                        <wps:cNvSpPr>
                          <a:spLocks/>
                        </wps:cNvSpPr>
                        <wps:spPr bwMode="auto">
                          <a:xfrm>
                            <a:off x="7330" y="3679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3679 3679"/>
                              <a:gd name="T3" fmla="*/ 3679 h 546"/>
                              <a:gd name="T4" fmla="+- 0 7330 7330"/>
                              <a:gd name="T5" fmla="*/ T4 w 1685"/>
                              <a:gd name="T6" fmla="+- 0 4225 3679"/>
                              <a:gd name="T7" fmla="*/ 4225 h 546"/>
                              <a:gd name="T8" fmla="+- 0 9015 7330"/>
                              <a:gd name="T9" fmla="*/ T8 w 1685"/>
                              <a:gd name="T10" fmla="+- 0 4225 3679"/>
                              <a:gd name="T11" fmla="*/ 4225 h 546"/>
                              <a:gd name="T12" fmla="+- 0 9015 7330"/>
                              <a:gd name="T13" fmla="*/ T12 w 1685"/>
                              <a:gd name="T14" fmla="+- 0 3679 3679"/>
                              <a:gd name="T15" fmla="*/ 3679 h 546"/>
                              <a:gd name="T16" fmla="+- 0 7330 7330"/>
                              <a:gd name="T17" fmla="*/ T16 w 1685"/>
                              <a:gd name="T18" fmla="+- 0 3679 3679"/>
                              <a:gd name="T19" fmla="*/ 367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" name="Freeform 1181"/>
                        <wps:cNvSpPr>
                          <a:spLocks/>
                        </wps:cNvSpPr>
                        <wps:spPr bwMode="auto">
                          <a:xfrm>
                            <a:off x="9015" y="3679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3679 3679"/>
                              <a:gd name="T3" fmla="*/ 3679 h 546"/>
                              <a:gd name="T4" fmla="+- 0 9015 9015"/>
                              <a:gd name="T5" fmla="*/ T4 w 1785"/>
                              <a:gd name="T6" fmla="+- 0 4225 3679"/>
                              <a:gd name="T7" fmla="*/ 4225 h 546"/>
                              <a:gd name="T8" fmla="+- 0 10800 9015"/>
                              <a:gd name="T9" fmla="*/ T8 w 1785"/>
                              <a:gd name="T10" fmla="+- 0 4225 3679"/>
                              <a:gd name="T11" fmla="*/ 4225 h 546"/>
                              <a:gd name="T12" fmla="+- 0 10800 9015"/>
                              <a:gd name="T13" fmla="*/ T12 w 1785"/>
                              <a:gd name="T14" fmla="+- 0 3679 3679"/>
                              <a:gd name="T15" fmla="*/ 3679 h 546"/>
                              <a:gd name="T16" fmla="+- 0 9015 9015"/>
                              <a:gd name="T17" fmla="*/ T16 w 1785"/>
                              <a:gd name="T18" fmla="+- 0 3679 3679"/>
                              <a:gd name="T19" fmla="*/ 367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" name="Freeform 1180"/>
                        <wps:cNvSpPr>
                          <a:spLocks/>
                        </wps:cNvSpPr>
                        <wps:spPr bwMode="auto">
                          <a:xfrm>
                            <a:off x="10800" y="3679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3679 3679"/>
                              <a:gd name="T3" fmla="*/ 3679 h 546"/>
                              <a:gd name="T4" fmla="+- 0 10800 10800"/>
                              <a:gd name="T5" fmla="*/ T4 w 1685"/>
                              <a:gd name="T6" fmla="+- 0 4225 3679"/>
                              <a:gd name="T7" fmla="*/ 4225 h 546"/>
                              <a:gd name="T8" fmla="+- 0 12485 10800"/>
                              <a:gd name="T9" fmla="*/ T8 w 1685"/>
                              <a:gd name="T10" fmla="+- 0 4225 3679"/>
                              <a:gd name="T11" fmla="*/ 4225 h 546"/>
                              <a:gd name="T12" fmla="+- 0 12485 10800"/>
                              <a:gd name="T13" fmla="*/ T12 w 1685"/>
                              <a:gd name="T14" fmla="+- 0 3679 3679"/>
                              <a:gd name="T15" fmla="*/ 3679 h 546"/>
                              <a:gd name="T16" fmla="+- 0 10800 10800"/>
                              <a:gd name="T17" fmla="*/ T16 w 1685"/>
                              <a:gd name="T18" fmla="+- 0 3679 3679"/>
                              <a:gd name="T19" fmla="*/ 367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" name="Freeform 1179"/>
                        <wps:cNvSpPr>
                          <a:spLocks/>
                        </wps:cNvSpPr>
                        <wps:spPr bwMode="auto">
                          <a:xfrm>
                            <a:off x="12485" y="3679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3679 3679"/>
                              <a:gd name="T3" fmla="*/ 3679 h 546"/>
                              <a:gd name="T4" fmla="+- 0 12485 12485"/>
                              <a:gd name="T5" fmla="*/ T4 w 2940"/>
                              <a:gd name="T6" fmla="+- 0 4225 3679"/>
                              <a:gd name="T7" fmla="*/ 4225 h 546"/>
                              <a:gd name="T8" fmla="+- 0 15425 12485"/>
                              <a:gd name="T9" fmla="*/ T8 w 2940"/>
                              <a:gd name="T10" fmla="+- 0 4225 3679"/>
                              <a:gd name="T11" fmla="*/ 4225 h 546"/>
                              <a:gd name="T12" fmla="+- 0 15425 12485"/>
                              <a:gd name="T13" fmla="*/ T12 w 2940"/>
                              <a:gd name="T14" fmla="+- 0 3679 3679"/>
                              <a:gd name="T15" fmla="*/ 3679 h 546"/>
                              <a:gd name="T16" fmla="+- 0 12485 12485"/>
                              <a:gd name="T17" fmla="*/ T16 w 2940"/>
                              <a:gd name="T18" fmla="+- 0 3679 3679"/>
                              <a:gd name="T19" fmla="*/ 367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" name="Freeform 1178"/>
                        <wps:cNvSpPr>
                          <a:spLocks/>
                        </wps:cNvSpPr>
                        <wps:spPr bwMode="auto">
                          <a:xfrm>
                            <a:off x="319" y="4225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4225 4225"/>
                              <a:gd name="T3" fmla="*/ 4225 h 546"/>
                              <a:gd name="T4" fmla="+- 0 319 319"/>
                              <a:gd name="T5" fmla="*/ T4 w 1685"/>
                              <a:gd name="T6" fmla="+- 0 4771 4225"/>
                              <a:gd name="T7" fmla="*/ 4771 h 546"/>
                              <a:gd name="T8" fmla="+- 0 2004 319"/>
                              <a:gd name="T9" fmla="*/ T8 w 1685"/>
                              <a:gd name="T10" fmla="+- 0 4771 4225"/>
                              <a:gd name="T11" fmla="*/ 4771 h 546"/>
                              <a:gd name="T12" fmla="+- 0 2004 319"/>
                              <a:gd name="T13" fmla="*/ T12 w 1685"/>
                              <a:gd name="T14" fmla="+- 0 4225 4225"/>
                              <a:gd name="T15" fmla="*/ 4225 h 546"/>
                              <a:gd name="T16" fmla="+- 0 319 319"/>
                              <a:gd name="T17" fmla="*/ T16 w 1685"/>
                              <a:gd name="T18" fmla="+- 0 4225 4225"/>
                              <a:gd name="T19" fmla="*/ 422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" name="Freeform 1177"/>
                        <wps:cNvSpPr>
                          <a:spLocks/>
                        </wps:cNvSpPr>
                        <wps:spPr bwMode="auto">
                          <a:xfrm>
                            <a:off x="2004" y="4225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4225 4225"/>
                              <a:gd name="T3" fmla="*/ 4225 h 546"/>
                              <a:gd name="T4" fmla="+- 0 2004 2004"/>
                              <a:gd name="T5" fmla="*/ T4 w 1956"/>
                              <a:gd name="T6" fmla="+- 0 4771 4225"/>
                              <a:gd name="T7" fmla="*/ 4771 h 546"/>
                              <a:gd name="T8" fmla="+- 0 3960 2004"/>
                              <a:gd name="T9" fmla="*/ T8 w 1956"/>
                              <a:gd name="T10" fmla="+- 0 4771 4225"/>
                              <a:gd name="T11" fmla="*/ 4771 h 546"/>
                              <a:gd name="T12" fmla="+- 0 3960 2004"/>
                              <a:gd name="T13" fmla="*/ T12 w 1956"/>
                              <a:gd name="T14" fmla="+- 0 4225 4225"/>
                              <a:gd name="T15" fmla="*/ 4225 h 546"/>
                              <a:gd name="T16" fmla="+- 0 2004 2004"/>
                              <a:gd name="T17" fmla="*/ T16 w 1956"/>
                              <a:gd name="T18" fmla="+- 0 4225 4225"/>
                              <a:gd name="T19" fmla="*/ 422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" name="Freeform 1176"/>
                        <wps:cNvSpPr>
                          <a:spLocks/>
                        </wps:cNvSpPr>
                        <wps:spPr bwMode="auto">
                          <a:xfrm>
                            <a:off x="3960" y="4225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4225 4225"/>
                              <a:gd name="T3" fmla="*/ 4225 h 546"/>
                              <a:gd name="T4" fmla="+- 0 3960 3960"/>
                              <a:gd name="T5" fmla="*/ T4 w 1685"/>
                              <a:gd name="T6" fmla="+- 0 4771 4225"/>
                              <a:gd name="T7" fmla="*/ 4771 h 546"/>
                              <a:gd name="T8" fmla="+- 0 5645 3960"/>
                              <a:gd name="T9" fmla="*/ T8 w 1685"/>
                              <a:gd name="T10" fmla="+- 0 4771 4225"/>
                              <a:gd name="T11" fmla="*/ 4771 h 546"/>
                              <a:gd name="T12" fmla="+- 0 5645 3960"/>
                              <a:gd name="T13" fmla="*/ T12 w 1685"/>
                              <a:gd name="T14" fmla="+- 0 4225 4225"/>
                              <a:gd name="T15" fmla="*/ 4225 h 546"/>
                              <a:gd name="T16" fmla="+- 0 3960 3960"/>
                              <a:gd name="T17" fmla="*/ T16 w 1685"/>
                              <a:gd name="T18" fmla="+- 0 4225 4225"/>
                              <a:gd name="T19" fmla="*/ 422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" name="Freeform 1175"/>
                        <wps:cNvSpPr>
                          <a:spLocks/>
                        </wps:cNvSpPr>
                        <wps:spPr bwMode="auto">
                          <a:xfrm>
                            <a:off x="5645" y="4225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4225 4225"/>
                              <a:gd name="T3" fmla="*/ 4225 h 546"/>
                              <a:gd name="T4" fmla="+- 0 5645 5645"/>
                              <a:gd name="T5" fmla="*/ T4 w 1685"/>
                              <a:gd name="T6" fmla="+- 0 4771 4225"/>
                              <a:gd name="T7" fmla="*/ 4771 h 546"/>
                              <a:gd name="T8" fmla="+- 0 7330 5645"/>
                              <a:gd name="T9" fmla="*/ T8 w 1685"/>
                              <a:gd name="T10" fmla="+- 0 4771 4225"/>
                              <a:gd name="T11" fmla="*/ 4771 h 546"/>
                              <a:gd name="T12" fmla="+- 0 7330 5645"/>
                              <a:gd name="T13" fmla="*/ T12 w 1685"/>
                              <a:gd name="T14" fmla="+- 0 4225 4225"/>
                              <a:gd name="T15" fmla="*/ 4225 h 546"/>
                              <a:gd name="T16" fmla="+- 0 5645 5645"/>
                              <a:gd name="T17" fmla="*/ T16 w 1685"/>
                              <a:gd name="T18" fmla="+- 0 4225 4225"/>
                              <a:gd name="T19" fmla="*/ 422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" name="Freeform 1174"/>
                        <wps:cNvSpPr>
                          <a:spLocks/>
                        </wps:cNvSpPr>
                        <wps:spPr bwMode="auto">
                          <a:xfrm>
                            <a:off x="7330" y="4225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4225 4225"/>
                              <a:gd name="T3" fmla="*/ 4225 h 546"/>
                              <a:gd name="T4" fmla="+- 0 7330 7330"/>
                              <a:gd name="T5" fmla="*/ T4 w 1685"/>
                              <a:gd name="T6" fmla="+- 0 4771 4225"/>
                              <a:gd name="T7" fmla="*/ 4771 h 546"/>
                              <a:gd name="T8" fmla="+- 0 9015 7330"/>
                              <a:gd name="T9" fmla="*/ T8 w 1685"/>
                              <a:gd name="T10" fmla="+- 0 4771 4225"/>
                              <a:gd name="T11" fmla="*/ 4771 h 546"/>
                              <a:gd name="T12" fmla="+- 0 9015 7330"/>
                              <a:gd name="T13" fmla="*/ T12 w 1685"/>
                              <a:gd name="T14" fmla="+- 0 4225 4225"/>
                              <a:gd name="T15" fmla="*/ 4225 h 546"/>
                              <a:gd name="T16" fmla="+- 0 7330 7330"/>
                              <a:gd name="T17" fmla="*/ T16 w 1685"/>
                              <a:gd name="T18" fmla="+- 0 4225 4225"/>
                              <a:gd name="T19" fmla="*/ 422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" name="Freeform 1173"/>
                        <wps:cNvSpPr>
                          <a:spLocks/>
                        </wps:cNvSpPr>
                        <wps:spPr bwMode="auto">
                          <a:xfrm>
                            <a:off x="9015" y="4225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4225 4225"/>
                              <a:gd name="T3" fmla="*/ 4225 h 546"/>
                              <a:gd name="T4" fmla="+- 0 9015 9015"/>
                              <a:gd name="T5" fmla="*/ T4 w 1785"/>
                              <a:gd name="T6" fmla="+- 0 4771 4225"/>
                              <a:gd name="T7" fmla="*/ 4771 h 546"/>
                              <a:gd name="T8" fmla="+- 0 10800 9015"/>
                              <a:gd name="T9" fmla="*/ T8 w 1785"/>
                              <a:gd name="T10" fmla="+- 0 4771 4225"/>
                              <a:gd name="T11" fmla="*/ 4771 h 546"/>
                              <a:gd name="T12" fmla="+- 0 10800 9015"/>
                              <a:gd name="T13" fmla="*/ T12 w 1785"/>
                              <a:gd name="T14" fmla="+- 0 4225 4225"/>
                              <a:gd name="T15" fmla="*/ 4225 h 546"/>
                              <a:gd name="T16" fmla="+- 0 9015 9015"/>
                              <a:gd name="T17" fmla="*/ T16 w 1785"/>
                              <a:gd name="T18" fmla="+- 0 4225 4225"/>
                              <a:gd name="T19" fmla="*/ 422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" name="Freeform 1172"/>
                        <wps:cNvSpPr>
                          <a:spLocks/>
                        </wps:cNvSpPr>
                        <wps:spPr bwMode="auto">
                          <a:xfrm>
                            <a:off x="10800" y="4225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4225 4225"/>
                              <a:gd name="T3" fmla="*/ 4225 h 546"/>
                              <a:gd name="T4" fmla="+- 0 10800 10800"/>
                              <a:gd name="T5" fmla="*/ T4 w 1685"/>
                              <a:gd name="T6" fmla="+- 0 4771 4225"/>
                              <a:gd name="T7" fmla="*/ 4771 h 546"/>
                              <a:gd name="T8" fmla="+- 0 12485 10800"/>
                              <a:gd name="T9" fmla="*/ T8 w 1685"/>
                              <a:gd name="T10" fmla="+- 0 4771 4225"/>
                              <a:gd name="T11" fmla="*/ 4771 h 546"/>
                              <a:gd name="T12" fmla="+- 0 12485 10800"/>
                              <a:gd name="T13" fmla="*/ T12 w 1685"/>
                              <a:gd name="T14" fmla="+- 0 4225 4225"/>
                              <a:gd name="T15" fmla="*/ 4225 h 546"/>
                              <a:gd name="T16" fmla="+- 0 10800 10800"/>
                              <a:gd name="T17" fmla="*/ T16 w 1685"/>
                              <a:gd name="T18" fmla="+- 0 4225 4225"/>
                              <a:gd name="T19" fmla="*/ 422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" name="Freeform 1171"/>
                        <wps:cNvSpPr>
                          <a:spLocks/>
                        </wps:cNvSpPr>
                        <wps:spPr bwMode="auto">
                          <a:xfrm>
                            <a:off x="12485" y="4225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4225 4225"/>
                              <a:gd name="T3" fmla="*/ 4225 h 546"/>
                              <a:gd name="T4" fmla="+- 0 12485 12485"/>
                              <a:gd name="T5" fmla="*/ T4 w 2940"/>
                              <a:gd name="T6" fmla="+- 0 4771 4225"/>
                              <a:gd name="T7" fmla="*/ 4771 h 546"/>
                              <a:gd name="T8" fmla="+- 0 15425 12485"/>
                              <a:gd name="T9" fmla="*/ T8 w 2940"/>
                              <a:gd name="T10" fmla="+- 0 4771 4225"/>
                              <a:gd name="T11" fmla="*/ 4771 h 546"/>
                              <a:gd name="T12" fmla="+- 0 15425 12485"/>
                              <a:gd name="T13" fmla="*/ T12 w 2940"/>
                              <a:gd name="T14" fmla="+- 0 4225 4225"/>
                              <a:gd name="T15" fmla="*/ 4225 h 546"/>
                              <a:gd name="T16" fmla="+- 0 12485 12485"/>
                              <a:gd name="T17" fmla="*/ T16 w 2940"/>
                              <a:gd name="T18" fmla="+- 0 4225 4225"/>
                              <a:gd name="T19" fmla="*/ 422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" name="Freeform 1170"/>
                        <wps:cNvSpPr>
                          <a:spLocks/>
                        </wps:cNvSpPr>
                        <wps:spPr bwMode="auto">
                          <a:xfrm>
                            <a:off x="319" y="4771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4771 4771"/>
                              <a:gd name="T3" fmla="*/ 4771 h 546"/>
                              <a:gd name="T4" fmla="+- 0 319 319"/>
                              <a:gd name="T5" fmla="*/ T4 w 1685"/>
                              <a:gd name="T6" fmla="+- 0 5317 4771"/>
                              <a:gd name="T7" fmla="*/ 5317 h 546"/>
                              <a:gd name="T8" fmla="+- 0 2004 319"/>
                              <a:gd name="T9" fmla="*/ T8 w 1685"/>
                              <a:gd name="T10" fmla="+- 0 5317 4771"/>
                              <a:gd name="T11" fmla="*/ 5317 h 546"/>
                              <a:gd name="T12" fmla="+- 0 2004 319"/>
                              <a:gd name="T13" fmla="*/ T12 w 1685"/>
                              <a:gd name="T14" fmla="+- 0 4771 4771"/>
                              <a:gd name="T15" fmla="*/ 4771 h 546"/>
                              <a:gd name="T16" fmla="+- 0 319 319"/>
                              <a:gd name="T17" fmla="*/ T16 w 1685"/>
                              <a:gd name="T18" fmla="+- 0 4771 4771"/>
                              <a:gd name="T19" fmla="*/ 477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" name="Freeform 1169"/>
                        <wps:cNvSpPr>
                          <a:spLocks/>
                        </wps:cNvSpPr>
                        <wps:spPr bwMode="auto">
                          <a:xfrm>
                            <a:off x="2004" y="4771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4771 4771"/>
                              <a:gd name="T3" fmla="*/ 4771 h 546"/>
                              <a:gd name="T4" fmla="+- 0 2004 2004"/>
                              <a:gd name="T5" fmla="*/ T4 w 1956"/>
                              <a:gd name="T6" fmla="+- 0 5317 4771"/>
                              <a:gd name="T7" fmla="*/ 5317 h 546"/>
                              <a:gd name="T8" fmla="+- 0 3960 2004"/>
                              <a:gd name="T9" fmla="*/ T8 w 1956"/>
                              <a:gd name="T10" fmla="+- 0 5317 4771"/>
                              <a:gd name="T11" fmla="*/ 5317 h 546"/>
                              <a:gd name="T12" fmla="+- 0 3960 2004"/>
                              <a:gd name="T13" fmla="*/ T12 w 1956"/>
                              <a:gd name="T14" fmla="+- 0 4771 4771"/>
                              <a:gd name="T15" fmla="*/ 4771 h 546"/>
                              <a:gd name="T16" fmla="+- 0 2004 2004"/>
                              <a:gd name="T17" fmla="*/ T16 w 1956"/>
                              <a:gd name="T18" fmla="+- 0 4771 4771"/>
                              <a:gd name="T19" fmla="*/ 477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" name="Freeform 1168"/>
                        <wps:cNvSpPr>
                          <a:spLocks/>
                        </wps:cNvSpPr>
                        <wps:spPr bwMode="auto">
                          <a:xfrm>
                            <a:off x="3960" y="4771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4771 4771"/>
                              <a:gd name="T3" fmla="*/ 4771 h 546"/>
                              <a:gd name="T4" fmla="+- 0 3960 3960"/>
                              <a:gd name="T5" fmla="*/ T4 w 1685"/>
                              <a:gd name="T6" fmla="+- 0 5317 4771"/>
                              <a:gd name="T7" fmla="*/ 5317 h 546"/>
                              <a:gd name="T8" fmla="+- 0 5645 3960"/>
                              <a:gd name="T9" fmla="*/ T8 w 1685"/>
                              <a:gd name="T10" fmla="+- 0 5317 4771"/>
                              <a:gd name="T11" fmla="*/ 5317 h 546"/>
                              <a:gd name="T12" fmla="+- 0 5645 3960"/>
                              <a:gd name="T13" fmla="*/ T12 w 1685"/>
                              <a:gd name="T14" fmla="+- 0 4771 4771"/>
                              <a:gd name="T15" fmla="*/ 4771 h 546"/>
                              <a:gd name="T16" fmla="+- 0 3960 3960"/>
                              <a:gd name="T17" fmla="*/ T16 w 1685"/>
                              <a:gd name="T18" fmla="+- 0 4771 4771"/>
                              <a:gd name="T19" fmla="*/ 477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" name="Freeform 1167"/>
                        <wps:cNvSpPr>
                          <a:spLocks/>
                        </wps:cNvSpPr>
                        <wps:spPr bwMode="auto">
                          <a:xfrm>
                            <a:off x="5645" y="4771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4771 4771"/>
                              <a:gd name="T3" fmla="*/ 4771 h 546"/>
                              <a:gd name="T4" fmla="+- 0 5645 5645"/>
                              <a:gd name="T5" fmla="*/ T4 w 1685"/>
                              <a:gd name="T6" fmla="+- 0 5317 4771"/>
                              <a:gd name="T7" fmla="*/ 5317 h 546"/>
                              <a:gd name="T8" fmla="+- 0 7330 5645"/>
                              <a:gd name="T9" fmla="*/ T8 w 1685"/>
                              <a:gd name="T10" fmla="+- 0 5317 4771"/>
                              <a:gd name="T11" fmla="*/ 5317 h 546"/>
                              <a:gd name="T12" fmla="+- 0 7330 5645"/>
                              <a:gd name="T13" fmla="*/ T12 w 1685"/>
                              <a:gd name="T14" fmla="+- 0 4771 4771"/>
                              <a:gd name="T15" fmla="*/ 4771 h 546"/>
                              <a:gd name="T16" fmla="+- 0 5645 5645"/>
                              <a:gd name="T17" fmla="*/ T16 w 1685"/>
                              <a:gd name="T18" fmla="+- 0 4771 4771"/>
                              <a:gd name="T19" fmla="*/ 477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" name="Freeform 1166"/>
                        <wps:cNvSpPr>
                          <a:spLocks/>
                        </wps:cNvSpPr>
                        <wps:spPr bwMode="auto">
                          <a:xfrm>
                            <a:off x="7330" y="4771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4771 4771"/>
                              <a:gd name="T3" fmla="*/ 4771 h 546"/>
                              <a:gd name="T4" fmla="+- 0 7330 7330"/>
                              <a:gd name="T5" fmla="*/ T4 w 1685"/>
                              <a:gd name="T6" fmla="+- 0 5317 4771"/>
                              <a:gd name="T7" fmla="*/ 5317 h 546"/>
                              <a:gd name="T8" fmla="+- 0 9015 7330"/>
                              <a:gd name="T9" fmla="*/ T8 w 1685"/>
                              <a:gd name="T10" fmla="+- 0 5317 4771"/>
                              <a:gd name="T11" fmla="*/ 5317 h 546"/>
                              <a:gd name="T12" fmla="+- 0 9015 7330"/>
                              <a:gd name="T13" fmla="*/ T12 w 1685"/>
                              <a:gd name="T14" fmla="+- 0 4771 4771"/>
                              <a:gd name="T15" fmla="*/ 4771 h 546"/>
                              <a:gd name="T16" fmla="+- 0 7330 7330"/>
                              <a:gd name="T17" fmla="*/ T16 w 1685"/>
                              <a:gd name="T18" fmla="+- 0 4771 4771"/>
                              <a:gd name="T19" fmla="*/ 477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" name="Freeform 1165"/>
                        <wps:cNvSpPr>
                          <a:spLocks/>
                        </wps:cNvSpPr>
                        <wps:spPr bwMode="auto">
                          <a:xfrm>
                            <a:off x="9015" y="4771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4771 4771"/>
                              <a:gd name="T3" fmla="*/ 4771 h 546"/>
                              <a:gd name="T4" fmla="+- 0 9015 9015"/>
                              <a:gd name="T5" fmla="*/ T4 w 1785"/>
                              <a:gd name="T6" fmla="+- 0 5317 4771"/>
                              <a:gd name="T7" fmla="*/ 5317 h 546"/>
                              <a:gd name="T8" fmla="+- 0 10800 9015"/>
                              <a:gd name="T9" fmla="*/ T8 w 1785"/>
                              <a:gd name="T10" fmla="+- 0 5317 4771"/>
                              <a:gd name="T11" fmla="*/ 5317 h 546"/>
                              <a:gd name="T12" fmla="+- 0 10800 9015"/>
                              <a:gd name="T13" fmla="*/ T12 w 1785"/>
                              <a:gd name="T14" fmla="+- 0 4771 4771"/>
                              <a:gd name="T15" fmla="*/ 4771 h 546"/>
                              <a:gd name="T16" fmla="+- 0 9015 9015"/>
                              <a:gd name="T17" fmla="*/ T16 w 1785"/>
                              <a:gd name="T18" fmla="+- 0 4771 4771"/>
                              <a:gd name="T19" fmla="*/ 477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" name="Freeform 1164"/>
                        <wps:cNvSpPr>
                          <a:spLocks/>
                        </wps:cNvSpPr>
                        <wps:spPr bwMode="auto">
                          <a:xfrm>
                            <a:off x="10800" y="4771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4771 4771"/>
                              <a:gd name="T3" fmla="*/ 4771 h 546"/>
                              <a:gd name="T4" fmla="+- 0 10800 10800"/>
                              <a:gd name="T5" fmla="*/ T4 w 1685"/>
                              <a:gd name="T6" fmla="+- 0 5317 4771"/>
                              <a:gd name="T7" fmla="*/ 5317 h 546"/>
                              <a:gd name="T8" fmla="+- 0 12485 10800"/>
                              <a:gd name="T9" fmla="*/ T8 w 1685"/>
                              <a:gd name="T10" fmla="+- 0 5317 4771"/>
                              <a:gd name="T11" fmla="*/ 5317 h 546"/>
                              <a:gd name="T12" fmla="+- 0 12485 10800"/>
                              <a:gd name="T13" fmla="*/ T12 w 1685"/>
                              <a:gd name="T14" fmla="+- 0 4771 4771"/>
                              <a:gd name="T15" fmla="*/ 4771 h 546"/>
                              <a:gd name="T16" fmla="+- 0 10800 10800"/>
                              <a:gd name="T17" fmla="*/ T16 w 1685"/>
                              <a:gd name="T18" fmla="+- 0 4771 4771"/>
                              <a:gd name="T19" fmla="*/ 477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" name="Freeform 1163"/>
                        <wps:cNvSpPr>
                          <a:spLocks/>
                        </wps:cNvSpPr>
                        <wps:spPr bwMode="auto">
                          <a:xfrm>
                            <a:off x="12485" y="4771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4771 4771"/>
                              <a:gd name="T3" fmla="*/ 4771 h 546"/>
                              <a:gd name="T4" fmla="+- 0 12485 12485"/>
                              <a:gd name="T5" fmla="*/ T4 w 2940"/>
                              <a:gd name="T6" fmla="+- 0 5317 4771"/>
                              <a:gd name="T7" fmla="*/ 5317 h 546"/>
                              <a:gd name="T8" fmla="+- 0 15425 12485"/>
                              <a:gd name="T9" fmla="*/ T8 w 2940"/>
                              <a:gd name="T10" fmla="+- 0 5317 4771"/>
                              <a:gd name="T11" fmla="*/ 5317 h 546"/>
                              <a:gd name="T12" fmla="+- 0 15425 12485"/>
                              <a:gd name="T13" fmla="*/ T12 w 2940"/>
                              <a:gd name="T14" fmla="+- 0 4771 4771"/>
                              <a:gd name="T15" fmla="*/ 4771 h 546"/>
                              <a:gd name="T16" fmla="+- 0 12485 12485"/>
                              <a:gd name="T17" fmla="*/ T16 w 2940"/>
                              <a:gd name="T18" fmla="+- 0 4771 4771"/>
                              <a:gd name="T19" fmla="*/ 477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" name="Freeform 1162"/>
                        <wps:cNvSpPr>
                          <a:spLocks/>
                        </wps:cNvSpPr>
                        <wps:spPr bwMode="auto">
                          <a:xfrm>
                            <a:off x="319" y="5317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5317 5317"/>
                              <a:gd name="T3" fmla="*/ 5317 h 546"/>
                              <a:gd name="T4" fmla="+- 0 319 319"/>
                              <a:gd name="T5" fmla="*/ T4 w 1685"/>
                              <a:gd name="T6" fmla="+- 0 5863 5317"/>
                              <a:gd name="T7" fmla="*/ 5863 h 546"/>
                              <a:gd name="T8" fmla="+- 0 2004 319"/>
                              <a:gd name="T9" fmla="*/ T8 w 1685"/>
                              <a:gd name="T10" fmla="+- 0 5863 5317"/>
                              <a:gd name="T11" fmla="*/ 5863 h 546"/>
                              <a:gd name="T12" fmla="+- 0 2004 319"/>
                              <a:gd name="T13" fmla="*/ T12 w 1685"/>
                              <a:gd name="T14" fmla="+- 0 5317 5317"/>
                              <a:gd name="T15" fmla="*/ 5317 h 546"/>
                              <a:gd name="T16" fmla="+- 0 319 319"/>
                              <a:gd name="T17" fmla="*/ T16 w 1685"/>
                              <a:gd name="T18" fmla="+- 0 5317 5317"/>
                              <a:gd name="T19" fmla="*/ 531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" name="Freeform 1161"/>
                        <wps:cNvSpPr>
                          <a:spLocks/>
                        </wps:cNvSpPr>
                        <wps:spPr bwMode="auto">
                          <a:xfrm>
                            <a:off x="2004" y="5317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5317 5317"/>
                              <a:gd name="T3" fmla="*/ 5317 h 546"/>
                              <a:gd name="T4" fmla="+- 0 2004 2004"/>
                              <a:gd name="T5" fmla="*/ T4 w 1956"/>
                              <a:gd name="T6" fmla="+- 0 5863 5317"/>
                              <a:gd name="T7" fmla="*/ 5863 h 546"/>
                              <a:gd name="T8" fmla="+- 0 3960 2004"/>
                              <a:gd name="T9" fmla="*/ T8 w 1956"/>
                              <a:gd name="T10" fmla="+- 0 5863 5317"/>
                              <a:gd name="T11" fmla="*/ 5863 h 546"/>
                              <a:gd name="T12" fmla="+- 0 3960 2004"/>
                              <a:gd name="T13" fmla="*/ T12 w 1956"/>
                              <a:gd name="T14" fmla="+- 0 5317 5317"/>
                              <a:gd name="T15" fmla="*/ 5317 h 546"/>
                              <a:gd name="T16" fmla="+- 0 2004 2004"/>
                              <a:gd name="T17" fmla="*/ T16 w 1956"/>
                              <a:gd name="T18" fmla="+- 0 5317 5317"/>
                              <a:gd name="T19" fmla="*/ 531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" name="Freeform 1160"/>
                        <wps:cNvSpPr>
                          <a:spLocks/>
                        </wps:cNvSpPr>
                        <wps:spPr bwMode="auto">
                          <a:xfrm>
                            <a:off x="3960" y="5317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5317 5317"/>
                              <a:gd name="T3" fmla="*/ 5317 h 546"/>
                              <a:gd name="T4" fmla="+- 0 3960 3960"/>
                              <a:gd name="T5" fmla="*/ T4 w 1685"/>
                              <a:gd name="T6" fmla="+- 0 5863 5317"/>
                              <a:gd name="T7" fmla="*/ 5863 h 546"/>
                              <a:gd name="T8" fmla="+- 0 5645 3960"/>
                              <a:gd name="T9" fmla="*/ T8 w 1685"/>
                              <a:gd name="T10" fmla="+- 0 5863 5317"/>
                              <a:gd name="T11" fmla="*/ 5863 h 546"/>
                              <a:gd name="T12" fmla="+- 0 5645 3960"/>
                              <a:gd name="T13" fmla="*/ T12 w 1685"/>
                              <a:gd name="T14" fmla="+- 0 5317 5317"/>
                              <a:gd name="T15" fmla="*/ 5317 h 546"/>
                              <a:gd name="T16" fmla="+- 0 3960 3960"/>
                              <a:gd name="T17" fmla="*/ T16 w 1685"/>
                              <a:gd name="T18" fmla="+- 0 5317 5317"/>
                              <a:gd name="T19" fmla="*/ 531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" name="Freeform 1159"/>
                        <wps:cNvSpPr>
                          <a:spLocks/>
                        </wps:cNvSpPr>
                        <wps:spPr bwMode="auto">
                          <a:xfrm>
                            <a:off x="5645" y="5317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5317 5317"/>
                              <a:gd name="T3" fmla="*/ 5317 h 546"/>
                              <a:gd name="T4" fmla="+- 0 5645 5645"/>
                              <a:gd name="T5" fmla="*/ T4 w 1685"/>
                              <a:gd name="T6" fmla="+- 0 5863 5317"/>
                              <a:gd name="T7" fmla="*/ 5863 h 546"/>
                              <a:gd name="T8" fmla="+- 0 7330 5645"/>
                              <a:gd name="T9" fmla="*/ T8 w 1685"/>
                              <a:gd name="T10" fmla="+- 0 5863 5317"/>
                              <a:gd name="T11" fmla="*/ 5863 h 546"/>
                              <a:gd name="T12" fmla="+- 0 7330 5645"/>
                              <a:gd name="T13" fmla="*/ T12 w 1685"/>
                              <a:gd name="T14" fmla="+- 0 5317 5317"/>
                              <a:gd name="T15" fmla="*/ 5317 h 546"/>
                              <a:gd name="T16" fmla="+- 0 5645 5645"/>
                              <a:gd name="T17" fmla="*/ T16 w 1685"/>
                              <a:gd name="T18" fmla="+- 0 5317 5317"/>
                              <a:gd name="T19" fmla="*/ 531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" name="Freeform 1158"/>
                        <wps:cNvSpPr>
                          <a:spLocks/>
                        </wps:cNvSpPr>
                        <wps:spPr bwMode="auto">
                          <a:xfrm>
                            <a:off x="7330" y="5317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5317 5317"/>
                              <a:gd name="T3" fmla="*/ 5317 h 546"/>
                              <a:gd name="T4" fmla="+- 0 7330 7330"/>
                              <a:gd name="T5" fmla="*/ T4 w 1685"/>
                              <a:gd name="T6" fmla="+- 0 5863 5317"/>
                              <a:gd name="T7" fmla="*/ 5863 h 546"/>
                              <a:gd name="T8" fmla="+- 0 9015 7330"/>
                              <a:gd name="T9" fmla="*/ T8 w 1685"/>
                              <a:gd name="T10" fmla="+- 0 5863 5317"/>
                              <a:gd name="T11" fmla="*/ 5863 h 546"/>
                              <a:gd name="T12" fmla="+- 0 9015 7330"/>
                              <a:gd name="T13" fmla="*/ T12 w 1685"/>
                              <a:gd name="T14" fmla="+- 0 5317 5317"/>
                              <a:gd name="T15" fmla="*/ 5317 h 546"/>
                              <a:gd name="T16" fmla="+- 0 7330 7330"/>
                              <a:gd name="T17" fmla="*/ T16 w 1685"/>
                              <a:gd name="T18" fmla="+- 0 5317 5317"/>
                              <a:gd name="T19" fmla="*/ 531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" name="Freeform 1157"/>
                        <wps:cNvSpPr>
                          <a:spLocks/>
                        </wps:cNvSpPr>
                        <wps:spPr bwMode="auto">
                          <a:xfrm>
                            <a:off x="9015" y="5317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5317 5317"/>
                              <a:gd name="T3" fmla="*/ 5317 h 546"/>
                              <a:gd name="T4" fmla="+- 0 9015 9015"/>
                              <a:gd name="T5" fmla="*/ T4 w 1785"/>
                              <a:gd name="T6" fmla="+- 0 5863 5317"/>
                              <a:gd name="T7" fmla="*/ 5863 h 546"/>
                              <a:gd name="T8" fmla="+- 0 10800 9015"/>
                              <a:gd name="T9" fmla="*/ T8 w 1785"/>
                              <a:gd name="T10" fmla="+- 0 5863 5317"/>
                              <a:gd name="T11" fmla="*/ 5863 h 546"/>
                              <a:gd name="T12" fmla="+- 0 10800 9015"/>
                              <a:gd name="T13" fmla="*/ T12 w 1785"/>
                              <a:gd name="T14" fmla="+- 0 5317 5317"/>
                              <a:gd name="T15" fmla="*/ 5317 h 546"/>
                              <a:gd name="T16" fmla="+- 0 9015 9015"/>
                              <a:gd name="T17" fmla="*/ T16 w 1785"/>
                              <a:gd name="T18" fmla="+- 0 5317 5317"/>
                              <a:gd name="T19" fmla="*/ 531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0" name="Freeform 1156"/>
                        <wps:cNvSpPr>
                          <a:spLocks/>
                        </wps:cNvSpPr>
                        <wps:spPr bwMode="auto">
                          <a:xfrm>
                            <a:off x="10800" y="5317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5317 5317"/>
                              <a:gd name="T3" fmla="*/ 5317 h 546"/>
                              <a:gd name="T4" fmla="+- 0 10800 10800"/>
                              <a:gd name="T5" fmla="*/ T4 w 1685"/>
                              <a:gd name="T6" fmla="+- 0 5863 5317"/>
                              <a:gd name="T7" fmla="*/ 5863 h 546"/>
                              <a:gd name="T8" fmla="+- 0 12485 10800"/>
                              <a:gd name="T9" fmla="*/ T8 w 1685"/>
                              <a:gd name="T10" fmla="+- 0 5863 5317"/>
                              <a:gd name="T11" fmla="*/ 5863 h 546"/>
                              <a:gd name="T12" fmla="+- 0 12485 10800"/>
                              <a:gd name="T13" fmla="*/ T12 w 1685"/>
                              <a:gd name="T14" fmla="+- 0 5317 5317"/>
                              <a:gd name="T15" fmla="*/ 5317 h 546"/>
                              <a:gd name="T16" fmla="+- 0 10800 10800"/>
                              <a:gd name="T17" fmla="*/ T16 w 1685"/>
                              <a:gd name="T18" fmla="+- 0 5317 5317"/>
                              <a:gd name="T19" fmla="*/ 531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" name="Freeform 1155"/>
                        <wps:cNvSpPr>
                          <a:spLocks/>
                        </wps:cNvSpPr>
                        <wps:spPr bwMode="auto">
                          <a:xfrm>
                            <a:off x="12485" y="5317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5317 5317"/>
                              <a:gd name="T3" fmla="*/ 5317 h 546"/>
                              <a:gd name="T4" fmla="+- 0 12485 12485"/>
                              <a:gd name="T5" fmla="*/ T4 w 2940"/>
                              <a:gd name="T6" fmla="+- 0 5863 5317"/>
                              <a:gd name="T7" fmla="*/ 5863 h 546"/>
                              <a:gd name="T8" fmla="+- 0 15425 12485"/>
                              <a:gd name="T9" fmla="*/ T8 w 2940"/>
                              <a:gd name="T10" fmla="+- 0 5863 5317"/>
                              <a:gd name="T11" fmla="*/ 5863 h 546"/>
                              <a:gd name="T12" fmla="+- 0 15425 12485"/>
                              <a:gd name="T13" fmla="*/ T12 w 2940"/>
                              <a:gd name="T14" fmla="+- 0 5317 5317"/>
                              <a:gd name="T15" fmla="*/ 5317 h 546"/>
                              <a:gd name="T16" fmla="+- 0 12485 12485"/>
                              <a:gd name="T17" fmla="*/ T16 w 2940"/>
                              <a:gd name="T18" fmla="+- 0 5317 5317"/>
                              <a:gd name="T19" fmla="*/ 531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2" name="Freeform 1154"/>
                        <wps:cNvSpPr>
                          <a:spLocks/>
                        </wps:cNvSpPr>
                        <wps:spPr bwMode="auto">
                          <a:xfrm>
                            <a:off x="319" y="5863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5863 5863"/>
                              <a:gd name="T3" fmla="*/ 5863 h 546"/>
                              <a:gd name="T4" fmla="+- 0 319 319"/>
                              <a:gd name="T5" fmla="*/ T4 w 1685"/>
                              <a:gd name="T6" fmla="+- 0 6409 5863"/>
                              <a:gd name="T7" fmla="*/ 6409 h 546"/>
                              <a:gd name="T8" fmla="+- 0 2004 319"/>
                              <a:gd name="T9" fmla="*/ T8 w 1685"/>
                              <a:gd name="T10" fmla="+- 0 6409 5863"/>
                              <a:gd name="T11" fmla="*/ 6409 h 546"/>
                              <a:gd name="T12" fmla="+- 0 2004 319"/>
                              <a:gd name="T13" fmla="*/ T12 w 1685"/>
                              <a:gd name="T14" fmla="+- 0 5863 5863"/>
                              <a:gd name="T15" fmla="*/ 5863 h 546"/>
                              <a:gd name="T16" fmla="+- 0 319 319"/>
                              <a:gd name="T17" fmla="*/ T16 w 1685"/>
                              <a:gd name="T18" fmla="+- 0 5863 5863"/>
                              <a:gd name="T19" fmla="*/ 586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" name="Freeform 1153"/>
                        <wps:cNvSpPr>
                          <a:spLocks/>
                        </wps:cNvSpPr>
                        <wps:spPr bwMode="auto">
                          <a:xfrm>
                            <a:off x="2004" y="5863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5863 5863"/>
                              <a:gd name="T3" fmla="*/ 5863 h 546"/>
                              <a:gd name="T4" fmla="+- 0 2004 2004"/>
                              <a:gd name="T5" fmla="*/ T4 w 1956"/>
                              <a:gd name="T6" fmla="+- 0 6409 5863"/>
                              <a:gd name="T7" fmla="*/ 6409 h 546"/>
                              <a:gd name="T8" fmla="+- 0 3960 2004"/>
                              <a:gd name="T9" fmla="*/ T8 w 1956"/>
                              <a:gd name="T10" fmla="+- 0 6409 5863"/>
                              <a:gd name="T11" fmla="*/ 6409 h 546"/>
                              <a:gd name="T12" fmla="+- 0 3960 2004"/>
                              <a:gd name="T13" fmla="*/ T12 w 1956"/>
                              <a:gd name="T14" fmla="+- 0 5863 5863"/>
                              <a:gd name="T15" fmla="*/ 5863 h 546"/>
                              <a:gd name="T16" fmla="+- 0 2004 2004"/>
                              <a:gd name="T17" fmla="*/ T16 w 1956"/>
                              <a:gd name="T18" fmla="+- 0 5863 5863"/>
                              <a:gd name="T19" fmla="*/ 586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Freeform 1152"/>
                        <wps:cNvSpPr>
                          <a:spLocks/>
                        </wps:cNvSpPr>
                        <wps:spPr bwMode="auto">
                          <a:xfrm>
                            <a:off x="3960" y="5863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5863 5863"/>
                              <a:gd name="T3" fmla="*/ 5863 h 546"/>
                              <a:gd name="T4" fmla="+- 0 3960 3960"/>
                              <a:gd name="T5" fmla="*/ T4 w 1685"/>
                              <a:gd name="T6" fmla="+- 0 6409 5863"/>
                              <a:gd name="T7" fmla="*/ 6409 h 546"/>
                              <a:gd name="T8" fmla="+- 0 5645 3960"/>
                              <a:gd name="T9" fmla="*/ T8 w 1685"/>
                              <a:gd name="T10" fmla="+- 0 6409 5863"/>
                              <a:gd name="T11" fmla="*/ 6409 h 546"/>
                              <a:gd name="T12" fmla="+- 0 5645 3960"/>
                              <a:gd name="T13" fmla="*/ T12 w 1685"/>
                              <a:gd name="T14" fmla="+- 0 5863 5863"/>
                              <a:gd name="T15" fmla="*/ 5863 h 546"/>
                              <a:gd name="T16" fmla="+- 0 3960 3960"/>
                              <a:gd name="T17" fmla="*/ T16 w 1685"/>
                              <a:gd name="T18" fmla="+- 0 5863 5863"/>
                              <a:gd name="T19" fmla="*/ 586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" name="Freeform 1151"/>
                        <wps:cNvSpPr>
                          <a:spLocks/>
                        </wps:cNvSpPr>
                        <wps:spPr bwMode="auto">
                          <a:xfrm>
                            <a:off x="5645" y="5863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5863 5863"/>
                              <a:gd name="T3" fmla="*/ 5863 h 546"/>
                              <a:gd name="T4" fmla="+- 0 5645 5645"/>
                              <a:gd name="T5" fmla="*/ T4 w 1685"/>
                              <a:gd name="T6" fmla="+- 0 6409 5863"/>
                              <a:gd name="T7" fmla="*/ 6409 h 546"/>
                              <a:gd name="T8" fmla="+- 0 7330 5645"/>
                              <a:gd name="T9" fmla="*/ T8 w 1685"/>
                              <a:gd name="T10" fmla="+- 0 6409 5863"/>
                              <a:gd name="T11" fmla="*/ 6409 h 546"/>
                              <a:gd name="T12" fmla="+- 0 7330 5645"/>
                              <a:gd name="T13" fmla="*/ T12 w 1685"/>
                              <a:gd name="T14" fmla="+- 0 5863 5863"/>
                              <a:gd name="T15" fmla="*/ 5863 h 546"/>
                              <a:gd name="T16" fmla="+- 0 5645 5645"/>
                              <a:gd name="T17" fmla="*/ T16 w 1685"/>
                              <a:gd name="T18" fmla="+- 0 5863 5863"/>
                              <a:gd name="T19" fmla="*/ 586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Freeform 1150"/>
                        <wps:cNvSpPr>
                          <a:spLocks/>
                        </wps:cNvSpPr>
                        <wps:spPr bwMode="auto">
                          <a:xfrm>
                            <a:off x="7330" y="5863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5863 5863"/>
                              <a:gd name="T3" fmla="*/ 5863 h 546"/>
                              <a:gd name="T4" fmla="+- 0 7330 7330"/>
                              <a:gd name="T5" fmla="*/ T4 w 1685"/>
                              <a:gd name="T6" fmla="+- 0 6409 5863"/>
                              <a:gd name="T7" fmla="*/ 6409 h 546"/>
                              <a:gd name="T8" fmla="+- 0 9015 7330"/>
                              <a:gd name="T9" fmla="*/ T8 w 1685"/>
                              <a:gd name="T10" fmla="+- 0 6409 5863"/>
                              <a:gd name="T11" fmla="*/ 6409 h 546"/>
                              <a:gd name="T12" fmla="+- 0 9015 7330"/>
                              <a:gd name="T13" fmla="*/ T12 w 1685"/>
                              <a:gd name="T14" fmla="+- 0 5863 5863"/>
                              <a:gd name="T15" fmla="*/ 5863 h 546"/>
                              <a:gd name="T16" fmla="+- 0 7330 7330"/>
                              <a:gd name="T17" fmla="*/ T16 w 1685"/>
                              <a:gd name="T18" fmla="+- 0 5863 5863"/>
                              <a:gd name="T19" fmla="*/ 586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Freeform 1149"/>
                        <wps:cNvSpPr>
                          <a:spLocks/>
                        </wps:cNvSpPr>
                        <wps:spPr bwMode="auto">
                          <a:xfrm>
                            <a:off x="9015" y="5863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5863 5863"/>
                              <a:gd name="T3" fmla="*/ 5863 h 546"/>
                              <a:gd name="T4" fmla="+- 0 9015 9015"/>
                              <a:gd name="T5" fmla="*/ T4 w 1785"/>
                              <a:gd name="T6" fmla="+- 0 6409 5863"/>
                              <a:gd name="T7" fmla="*/ 6409 h 546"/>
                              <a:gd name="T8" fmla="+- 0 10800 9015"/>
                              <a:gd name="T9" fmla="*/ T8 w 1785"/>
                              <a:gd name="T10" fmla="+- 0 6409 5863"/>
                              <a:gd name="T11" fmla="*/ 6409 h 546"/>
                              <a:gd name="T12" fmla="+- 0 10800 9015"/>
                              <a:gd name="T13" fmla="*/ T12 w 1785"/>
                              <a:gd name="T14" fmla="+- 0 5863 5863"/>
                              <a:gd name="T15" fmla="*/ 5863 h 546"/>
                              <a:gd name="T16" fmla="+- 0 9015 9015"/>
                              <a:gd name="T17" fmla="*/ T16 w 1785"/>
                              <a:gd name="T18" fmla="+- 0 5863 5863"/>
                              <a:gd name="T19" fmla="*/ 586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" name="Freeform 1148"/>
                        <wps:cNvSpPr>
                          <a:spLocks/>
                        </wps:cNvSpPr>
                        <wps:spPr bwMode="auto">
                          <a:xfrm>
                            <a:off x="10800" y="5863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5863 5863"/>
                              <a:gd name="T3" fmla="*/ 5863 h 546"/>
                              <a:gd name="T4" fmla="+- 0 10800 10800"/>
                              <a:gd name="T5" fmla="*/ T4 w 1685"/>
                              <a:gd name="T6" fmla="+- 0 6409 5863"/>
                              <a:gd name="T7" fmla="*/ 6409 h 546"/>
                              <a:gd name="T8" fmla="+- 0 12485 10800"/>
                              <a:gd name="T9" fmla="*/ T8 w 1685"/>
                              <a:gd name="T10" fmla="+- 0 6409 5863"/>
                              <a:gd name="T11" fmla="*/ 6409 h 546"/>
                              <a:gd name="T12" fmla="+- 0 12485 10800"/>
                              <a:gd name="T13" fmla="*/ T12 w 1685"/>
                              <a:gd name="T14" fmla="+- 0 5863 5863"/>
                              <a:gd name="T15" fmla="*/ 5863 h 546"/>
                              <a:gd name="T16" fmla="+- 0 10800 10800"/>
                              <a:gd name="T17" fmla="*/ T16 w 1685"/>
                              <a:gd name="T18" fmla="+- 0 5863 5863"/>
                              <a:gd name="T19" fmla="*/ 586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" name="Freeform 1147"/>
                        <wps:cNvSpPr>
                          <a:spLocks/>
                        </wps:cNvSpPr>
                        <wps:spPr bwMode="auto">
                          <a:xfrm>
                            <a:off x="12485" y="5863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5863 5863"/>
                              <a:gd name="T3" fmla="*/ 5863 h 546"/>
                              <a:gd name="T4" fmla="+- 0 12485 12485"/>
                              <a:gd name="T5" fmla="*/ T4 w 2940"/>
                              <a:gd name="T6" fmla="+- 0 6409 5863"/>
                              <a:gd name="T7" fmla="*/ 6409 h 546"/>
                              <a:gd name="T8" fmla="+- 0 15425 12485"/>
                              <a:gd name="T9" fmla="*/ T8 w 2940"/>
                              <a:gd name="T10" fmla="+- 0 6409 5863"/>
                              <a:gd name="T11" fmla="*/ 6409 h 546"/>
                              <a:gd name="T12" fmla="+- 0 15425 12485"/>
                              <a:gd name="T13" fmla="*/ T12 w 2940"/>
                              <a:gd name="T14" fmla="+- 0 5863 5863"/>
                              <a:gd name="T15" fmla="*/ 5863 h 546"/>
                              <a:gd name="T16" fmla="+- 0 12485 12485"/>
                              <a:gd name="T17" fmla="*/ T16 w 2940"/>
                              <a:gd name="T18" fmla="+- 0 5863 5863"/>
                              <a:gd name="T19" fmla="*/ 586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" name="Freeform 1146"/>
                        <wps:cNvSpPr>
                          <a:spLocks/>
                        </wps:cNvSpPr>
                        <wps:spPr bwMode="auto">
                          <a:xfrm>
                            <a:off x="319" y="6409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6409 6409"/>
                              <a:gd name="T3" fmla="*/ 6409 h 546"/>
                              <a:gd name="T4" fmla="+- 0 319 319"/>
                              <a:gd name="T5" fmla="*/ T4 w 1685"/>
                              <a:gd name="T6" fmla="+- 0 6955 6409"/>
                              <a:gd name="T7" fmla="*/ 6955 h 546"/>
                              <a:gd name="T8" fmla="+- 0 2004 319"/>
                              <a:gd name="T9" fmla="*/ T8 w 1685"/>
                              <a:gd name="T10" fmla="+- 0 6955 6409"/>
                              <a:gd name="T11" fmla="*/ 6955 h 546"/>
                              <a:gd name="T12" fmla="+- 0 2004 319"/>
                              <a:gd name="T13" fmla="*/ T12 w 1685"/>
                              <a:gd name="T14" fmla="+- 0 6409 6409"/>
                              <a:gd name="T15" fmla="*/ 6409 h 546"/>
                              <a:gd name="T16" fmla="+- 0 319 319"/>
                              <a:gd name="T17" fmla="*/ T16 w 1685"/>
                              <a:gd name="T18" fmla="+- 0 6409 6409"/>
                              <a:gd name="T19" fmla="*/ 640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" name="Freeform 1145"/>
                        <wps:cNvSpPr>
                          <a:spLocks/>
                        </wps:cNvSpPr>
                        <wps:spPr bwMode="auto">
                          <a:xfrm>
                            <a:off x="2004" y="6409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6409 6409"/>
                              <a:gd name="T3" fmla="*/ 6409 h 546"/>
                              <a:gd name="T4" fmla="+- 0 2004 2004"/>
                              <a:gd name="T5" fmla="*/ T4 w 1956"/>
                              <a:gd name="T6" fmla="+- 0 6955 6409"/>
                              <a:gd name="T7" fmla="*/ 6955 h 546"/>
                              <a:gd name="T8" fmla="+- 0 3960 2004"/>
                              <a:gd name="T9" fmla="*/ T8 w 1956"/>
                              <a:gd name="T10" fmla="+- 0 6955 6409"/>
                              <a:gd name="T11" fmla="*/ 6955 h 546"/>
                              <a:gd name="T12" fmla="+- 0 3960 2004"/>
                              <a:gd name="T13" fmla="*/ T12 w 1956"/>
                              <a:gd name="T14" fmla="+- 0 6409 6409"/>
                              <a:gd name="T15" fmla="*/ 6409 h 546"/>
                              <a:gd name="T16" fmla="+- 0 2004 2004"/>
                              <a:gd name="T17" fmla="*/ T16 w 1956"/>
                              <a:gd name="T18" fmla="+- 0 6409 6409"/>
                              <a:gd name="T19" fmla="*/ 640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" name="Freeform 1144"/>
                        <wps:cNvSpPr>
                          <a:spLocks/>
                        </wps:cNvSpPr>
                        <wps:spPr bwMode="auto">
                          <a:xfrm>
                            <a:off x="3960" y="6409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6409 6409"/>
                              <a:gd name="T3" fmla="*/ 6409 h 546"/>
                              <a:gd name="T4" fmla="+- 0 3960 3960"/>
                              <a:gd name="T5" fmla="*/ T4 w 1685"/>
                              <a:gd name="T6" fmla="+- 0 6955 6409"/>
                              <a:gd name="T7" fmla="*/ 6955 h 546"/>
                              <a:gd name="T8" fmla="+- 0 5645 3960"/>
                              <a:gd name="T9" fmla="*/ T8 w 1685"/>
                              <a:gd name="T10" fmla="+- 0 6955 6409"/>
                              <a:gd name="T11" fmla="*/ 6955 h 546"/>
                              <a:gd name="T12" fmla="+- 0 5645 3960"/>
                              <a:gd name="T13" fmla="*/ T12 w 1685"/>
                              <a:gd name="T14" fmla="+- 0 6409 6409"/>
                              <a:gd name="T15" fmla="*/ 6409 h 546"/>
                              <a:gd name="T16" fmla="+- 0 3960 3960"/>
                              <a:gd name="T17" fmla="*/ T16 w 1685"/>
                              <a:gd name="T18" fmla="+- 0 6409 6409"/>
                              <a:gd name="T19" fmla="*/ 640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" name="Freeform 1143"/>
                        <wps:cNvSpPr>
                          <a:spLocks/>
                        </wps:cNvSpPr>
                        <wps:spPr bwMode="auto">
                          <a:xfrm>
                            <a:off x="5645" y="6409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6409 6409"/>
                              <a:gd name="T3" fmla="*/ 6409 h 546"/>
                              <a:gd name="T4" fmla="+- 0 5645 5645"/>
                              <a:gd name="T5" fmla="*/ T4 w 1685"/>
                              <a:gd name="T6" fmla="+- 0 6955 6409"/>
                              <a:gd name="T7" fmla="*/ 6955 h 546"/>
                              <a:gd name="T8" fmla="+- 0 7330 5645"/>
                              <a:gd name="T9" fmla="*/ T8 w 1685"/>
                              <a:gd name="T10" fmla="+- 0 6955 6409"/>
                              <a:gd name="T11" fmla="*/ 6955 h 546"/>
                              <a:gd name="T12" fmla="+- 0 7330 5645"/>
                              <a:gd name="T13" fmla="*/ T12 w 1685"/>
                              <a:gd name="T14" fmla="+- 0 6409 6409"/>
                              <a:gd name="T15" fmla="*/ 6409 h 546"/>
                              <a:gd name="T16" fmla="+- 0 5645 5645"/>
                              <a:gd name="T17" fmla="*/ T16 w 1685"/>
                              <a:gd name="T18" fmla="+- 0 6409 6409"/>
                              <a:gd name="T19" fmla="*/ 640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" name="Freeform 1142"/>
                        <wps:cNvSpPr>
                          <a:spLocks/>
                        </wps:cNvSpPr>
                        <wps:spPr bwMode="auto">
                          <a:xfrm>
                            <a:off x="7330" y="6409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6409 6409"/>
                              <a:gd name="T3" fmla="*/ 6409 h 546"/>
                              <a:gd name="T4" fmla="+- 0 7330 7330"/>
                              <a:gd name="T5" fmla="*/ T4 w 1685"/>
                              <a:gd name="T6" fmla="+- 0 6955 6409"/>
                              <a:gd name="T7" fmla="*/ 6955 h 546"/>
                              <a:gd name="T8" fmla="+- 0 9015 7330"/>
                              <a:gd name="T9" fmla="*/ T8 w 1685"/>
                              <a:gd name="T10" fmla="+- 0 6955 6409"/>
                              <a:gd name="T11" fmla="*/ 6955 h 546"/>
                              <a:gd name="T12" fmla="+- 0 9015 7330"/>
                              <a:gd name="T13" fmla="*/ T12 w 1685"/>
                              <a:gd name="T14" fmla="+- 0 6409 6409"/>
                              <a:gd name="T15" fmla="*/ 6409 h 546"/>
                              <a:gd name="T16" fmla="+- 0 7330 7330"/>
                              <a:gd name="T17" fmla="*/ T16 w 1685"/>
                              <a:gd name="T18" fmla="+- 0 6409 6409"/>
                              <a:gd name="T19" fmla="*/ 640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" name="Freeform 1141"/>
                        <wps:cNvSpPr>
                          <a:spLocks/>
                        </wps:cNvSpPr>
                        <wps:spPr bwMode="auto">
                          <a:xfrm>
                            <a:off x="9015" y="6409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6409 6409"/>
                              <a:gd name="T3" fmla="*/ 6409 h 546"/>
                              <a:gd name="T4" fmla="+- 0 9015 9015"/>
                              <a:gd name="T5" fmla="*/ T4 w 1785"/>
                              <a:gd name="T6" fmla="+- 0 6955 6409"/>
                              <a:gd name="T7" fmla="*/ 6955 h 546"/>
                              <a:gd name="T8" fmla="+- 0 10800 9015"/>
                              <a:gd name="T9" fmla="*/ T8 w 1785"/>
                              <a:gd name="T10" fmla="+- 0 6955 6409"/>
                              <a:gd name="T11" fmla="*/ 6955 h 546"/>
                              <a:gd name="T12" fmla="+- 0 10800 9015"/>
                              <a:gd name="T13" fmla="*/ T12 w 1785"/>
                              <a:gd name="T14" fmla="+- 0 6409 6409"/>
                              <a:gd name="T15" fmla="*/ 6409 h 546"/>
                              <a:gd name="T16" fmla="+- 0 9015 9015"/>
                              <a:gd name="T17" fmla="*/ T16 w 1785"/>
                              <a:gd name="T18" fmla="+- 0 6409 6409"/>
                              <a:gd name="T19" fmla="*/ 640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" name="Freeform 1140"/>
                        <wps:cNvSpPr>
                          <a:spLocks/>
                        </wps:cNvSpPr>
                        <wps:spPr bwMode="auto">
                          <a:xfrm>
                            <a:off x="10800" y="6409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6409 6409"/>
                              <a:gd name="T3" fmla="*/ 6409 h 546"/>
                              <a:gd name="T4" fmla="+- 0 10800 10800"/>
                              <a:gd name="T5" fmla="*/ T4 w 1685"/>
                              <a:gd name="T6" fmla="+- 0 6955 6409"/>
                              <a:gd name="T7" fmla="*/ 6955 h 546"/>
                              <a:gd name="T8" fmla="+- 0 12485 10800"/>
                              <a:gd name="T9" fmla="*/ T8 w 1685"/>
                              <a:gd name="T10" fmla="+- 0 6955 6409"/>
                              <a:gd name="T11" fmla="*/ 6955 h 546"/>
                              <a:gd name="T12" fmla="+- 0 12485 10800"/>
                              <a:gd name="T13" fmla="*/ T12 w 1685"/>
                              <a:gd name="T14" fmla="+- 0 6409 6409"/>
                              <a:gd name="T15" fmla="*/ 6409 h 546"/>
                              <a:gd name="T16" fmla="+- 0 10800 10800"/>
                              <a:gd name="T17" fmla="*/ T16 w 1685"/>
                              <a:gd name="T18" fmla="+- 0 6409 6409"/>
                              <a:gd name="T19" fmla="*/ 640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" name="Freeform 1139"/>
                        <wps:cNvSpPr>
                          <a:spLocks/>
                        </wps:cNvSpPr>
                        <wps:spPr bwMode="auto">
                          <a:xfrm>
                            <a:off x="12485" y="6409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6409 6409"/>
                              <a:gd name="T3" fmla="*/ 6409 h 546"/>
                              <a:gd name="T4" fmla="+- 0 12485 12485"/>
                              <a:gd name="T5" fmla="*/ T4 w 2940"/>
                              <a:gd name="T6" fmla="+- 0 6955 6409"/>
                              <a:gd name="T7" fmla="*/ 6955 h 546"/>
                              <a:gd name="T8" fmla="+- 0 15425 12485"/>
                              <a:gd name="T9" fmla="*/ T8 w 2940"/>
                              <a:gd name="T10" fmla="+- 0 6955 6409"/>
                              <a:gd name="T11" fmla="*/ 6955 h 546"/>
                              <a:gd name="T12" fmla="+- 0 15425 12485"/>
                              <a:gd name="T13" fmla="*/ T12 w 2940"/>
                              <a:gd name="T14" fmla="+- 0 6409 6409"/>
                              <a:gd name="T15" fmla="*/ 6409 h 546"/>
                              <a:gd name="T16" fmla="+- 0 12485 12485"/>
                              <a:gd name="T17" fmla="*/ T16 w 2940"/>
                              <a:gd name="T18" fmla="+- 0 6409 6409"/>
                              <a:gd name="T19" fmla="*/ 640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" name="Freeform 1138"/>
                        <wps:cNvSpPr>
                          <a:spLocks/>
                        </wps:cNvSpPr>
                        <wps:spPr bwMode="auto">
                          <a:xfrm>
                            <a:off x="319" y="6955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6955 6955"/>
                              <a:gd name="T3" fmla="*/ 6955 h 546"/>
                              <a:gd name="T4" fmla="+- 0 319 319"/>
                              <a:gd name="T5" fmla="*/ T4 w 1685"/>
                              <a:gd name="T6" fmla="+- 0 7501 6955"/>
                              <a:gd name="T7" fmla="*/ 7501 h 546"/>
                              <a:gd name="T8" fmla="+- 0 2004 319"/>
                              <a:gd name="T9" fmla="*/ T8 w 1685"/>
                              <a:gd name="T10" fmla="+- 0 7501 6955"/>
                              <a:gd name="T11" fmla="*/ 7501 h 546"/>
                              <a:gd name="T12" fmla="+- 0 2004 319"/>
                              <a:gd name="T13" fmla="*/ T12 w 1685"/>
                              <a:gd name="T14" fmla="+- 0 6955 6955"/>
                              <a:gd name="T15" fmla="*/ 6955 h 546"/>
                              <a:gd name="T16" fmla="+- 0 319 319"/>
                              <a:gd name="T17" fmla="*/ T16 w 1685"/>
                              <a:gd name="T18" fmla="+- 0 6955 6955"/>
                              <a:gd name="T19" fmla="*/ 695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Freeform 1137"/>
                        <wps:cNvSpPr>
                          <a:spLocks/>
                        </wps:cNvSpPr>
                        <wps:spPr bwMode="auto">
                          <a:xfrm>
                            <a:off x="2004" y="6955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6955 6955"/>
                              <a:gd name="T3" fmla="*/ 6955 h 546"/>
                              <a:gd name="T4" fmla="+- 0 2004 2004"/>
                              <a:gd name="T5" fmla="*/ T4 w 1956"/>
                              <a:gd name="T6" fmla="+- 0 7501 6955"/>
                              <a:gd name="T7" fmla="*/ 7501 h 546"/>
                              <a:gd name="T8" fmla="+- 0 3960 2004"/>
                              <a:gd name="T9" fmla="*/ T8 w 1956"/>
                              <a:gd name="T10" fmla="+- 0 7501 6955"/>
                              <a:gd name="T11" fmla="*/ 7501 h 546"/>
                              <a:gd name="T12" fmla="+- 0 3960 2004"/>
                              <a:gd name="T13" fmla="*/ T12 w 1956"/>
                              <a:gd name="T14" fmla="+- 0 6955 6955"/>
                              <a:gd name="T15" fmla="*/ 6955 h 546"/>
                              <a:gd name="T16" fmla="+- 0 2004 2004"/>
                              <a:gd name="T17" fmla="*/ T16 w 1956"/>
                              <a:gd name="T18" fmla="+- 0 6955 6955"/>
                              <a:gd name="T19" fmla="*/ 695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" name="Freeform 1136"/>
                        <wps:cNvSpPr>
                          <a:spLocks/>
                        </wps:cNvSpPr>
                        <wps:spPr bwMode="auto">
                          <a:xfrm>
                            <a:off x="3960" y="6955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6955 6955"/>
                              <a:gd name="T3" fmla="*/ 6955 h 546"/>
                              <a:gd name="T4" fmla="+- 0 3960 3960"/>
                              <a:gd name="T5" fmla="*/ T4 w 1685"/>
                              <a:gd name="T6" fmla="+- 0 7501 6955"/>
                              <a:gd name="T7" fmla="*/ 7501 h 546"/>
                              <a:gd name="T8" fmla="+- 0 5645 3960"/>
                              <a:gd name="T9" fmla="*/ T8 w 1685"/>
                              <a:gd name="T10" fmla="+- 0 7501 6955"/>
                              <a:gd name="T11" fmla="*/ 7501 h 546"/>
                              <a:gd name="T12" fmla="+- 0 5645 3960"/>
                              <a:gd name="T13" fmla="*/ T12 w 1685"/>
                              <a:gd name="T14" fmla="+- 0 6955 6955"/>
                              <a:gd name="T15" fmla="*/ 6955 h 546"/>
                              <a:gd name="T16" fmla="+- 0 3960 3960"/>
                              <a:gd name="T17" fmla="*/ T16 w 1685"/>
                              <a:gd name="T18" fmla="+- 0 6955 6955"/>
                              <a:gd name="T19" fmla="*/ 695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Freeform 1135"/>
                        <wps:cNvSpPr>
                          <a:spLocks/>
                        </wps:cNvSpPr>
                        <wps:spPr bwMode="auto">
                          <a:xfrm>
                            <a:off x="5645" y="6955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6955 6955"/>
                              <a:gd name="T3" fmla="*/ 6955 h 546"/>
                              <a:gd name="T4" fmla="+- 0 5645 5645"/>
                              <a:gd name="T5" fmla="*/ T4 w 1685"/>
                              <a:gd name="T6" fmla="+- 0 7501 6955"/>
                              <a:gd name="T7" fmla="*/ 7501 h 546"/>
                              <a:gd name="T8" fmla="+- 0 7330 5645"/>
                              <a:gd name="T9" fmla="*/ T8 w 1685"/>
                              <a:gd name="T10" fmla="+- 0 7501 6955"/>
                              <a:gd name="T11" fmla="*/ 7501 h 546"/>
                              <a:gd name="T12" fmla="+- 0 7330 5645"/>
                              <a:gd name="T13" fmla="*/ T12 w 1685"/>
                              <a:gd name="T14" fmla="+- 0 6955 6955"/>
                              <a:gd name="T15" fmla="*/ 6955 h 546"/>
                              <a:gd name="T16" fmla="+- 0 5645 5645"/>
                              <a:gd name="T17" fmla="*/ T16 w 1685"/>
                              <a:gd name="T18" fmla="+- 0 6955 6955"/>
                              <a:gd name="T19" fmla="*/ 695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" name="Freeform 1134"/>
                        <wps:cNvSpPr>
                          <a:spLocks/>
                        </wps:cNvSpPr>
                        <wps:spPr bwMode="auto">
                          <a:xfrm>
                            <a:off x="7330" y="6955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6955 6955"/>
                              <a:gd name="T3" fmla="*/ 6955 h 546"/>
                              <a:gd name="T4" fmla="+- 0 7330 7330"/>
                              <a:gd name="T5" fmla="*/ T4 w 1685"/>
                              <a:gd name="T6" fmla="+- 0 7501 6955"/>
                              <a:gd name="T7" fmla="*/ 7501 h 546"/>
                              <a:gd name="T8" fmla="+- 0 9015 7330"/>
                              <a:gd name="T9" fmla="*/ T8 w 1685"/>
                              <a:gd name="T10" fmla="+- 0 7501 6955"/>
                              <a:gd name="T11" fmla="*/ 7501 h 546"/>
                              <a:gd name="T12" fmla="+- 0 9015 7330"/>
                              <a:gd name="T13" fmla="*/ T12 w 1685"/>
                              <a:gd name="T14" fmla="+- 0 6955 6955"/>
                              <a:gd name="T15" fmla="*/ 6955 h 546"/>
                              <a:gd name="T16" fmla="+- 0 7330 7330"/>
                              <a:gd name="T17" fmla="*/ T16 w 1685"/>
                              <a:gd name="T18" fmla="+- 0 6955 6955"/>
                              <a:gd name="T19" fmla="*/ 695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" name="Freeform 1133"/>
                        <wps:cNvSpPr>
                          <a:spLocks/>
                        </wps:cNvSpPr>
                        <wps:spPr bwMode="auto">
                          <a:xfrm>
                            <a:off x="9015" y="6955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6955 6955"/>
                              <a:gd name="T3" fmla="*/ 6955 h 546"/>
                              <a:gd name="T4" fmla="+- 0 9015 9015"/>
                              <a:gd name="T5" fmla="*/ T4 w 1785"/>
                              <a:gd name="T6" fmla="+- 0 7501 6955"/>
                              <a:gd name="T7" fmla="*/ 7501 h 546"/>
                              <a:gd name="T8" fmla="+- 0 10800 9015"/>
                              <a:gd name="T9" fmla="*/ T8 w 1785"/>
                              <a:gd name="T10" fmla="+- 0 7501 6955"/>
                              <a:gd name="T11" fmla="*/ 7501 h 546"/>
                              <a:gd name="T12" fmla="+- 0 10800 9015"/>
                              <a:gd name="T13" fmla="*/ T12 w 1785"/>
                              <a:gd name="T14" fmla="+- 0 6955 6955"/>
                              <a:gd name="T15" fmla="*/ 6955 h 546"/>
                              <a:gd name="T16" fmla="+- 0 9015 9015"/>
                              <a:gd name="T17" fmla="*/ T16 w 1785"/>
                              <a:gd name="T18" fmla="+- 0 6955 6955"/>
                              <a:gd name="T19" fmla="*/ 695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" name="Freeform 1132"/>
                        <wps:cNvSpPr>
                          <a:spLocks/>
                        </wps:cNvSpPr>
                        <wps:spPr bwMode="auto">
                          <a:xfrm>
                            <a:off x="10800" y="6955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6955 6955"/>
                              <a:gd name="T3" fmla="*/ 6955 h 546"/>
                              <a:gd name="T4" fmla="+- 0 10800 10800"/>
                              <a:gd name="T5" fmla="*/ T4 w 1685"/>
                              <a:gd name="T6" fmla="+- 0 7501 6955"/>
                              <a:gd name="T7" fmla="*/ 7501 h 546"/>
                              <a:gd name="T8" fmla="+- 0 12485 10800"/>
                              <a:gd name="T9" fmla="*/ T8 w 1685"/>
                              <a:gd name="T10" fmla="+- 0 7501 6955"/>
                              <a:gd name="T11" fmla="*/ 7501 h 546"/>
                              <a:gd name="T12" fmla="+- 0 12485 10800"/>
                              <a:gd name="T13" fmla="*/ T12 w 1685"/>
                              <a:gd name="T14" fmla="+- 0 6955 6955"/>
                              <a:gd name="T15" fmla="*/ 6955 h 546"/>
                              <a:gd name="T16" fmla="+- 0 10800 10800"/>
                              <a:gd name="T17" fmla="*/ T16 w 1685"/>
                              <a:gd name="T18" fmla="+- 0 6955 6955"/>
                              <a:gd name="T19" fmla="*/ 695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Freeform 1131"/>
                        <wps:cNvSpPr>
                          <a:spLocks/>
                        </wps:cNvSpPr>
                        <wps:spPr bwMode="auto">
                          <a:xfrm>
                            <a:off x="12485" y="6955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6955 6955"/>
                              <a:gd name="T3" fmla="*/ 6955 h 546"/>
                              <a:gd name="T4" fmla="+- 0 12485 12485"/>
                              <a:gd name="T5" fmla="*/ T4 w 2940"/>
                              <a:gd name="T6" fmla="+- 0 7501 6955"/>
                              <a:gd name="T7" fmla="*/ 7501 h 546"/>
                              <a:gd name="T8" fmla="+- 0 15425 12485"/>
                              <a:gd name="T9" fmla="*/ T8 w 2940"/>
                              <a:gd name="T10" fmla="+- 0 7501 6955"/>
                              <a:gd name="T11" fmla="*/ 7501 h 546"/>
                              <a:gd name="T12" fmla="+- 0 15425 12485"/>
                              <a:gd name="T13" fmla="*/ T12 w 2940"/>
                              <a:gd name="T14" fmla="+- 0 6955 6955"/>
                              <a:gd name="T15" fmla="*/ 6955 h 546"/>
                              <a:gd name="T16" fmla="+- 0 12485 12485"/>
                              <a:gd name="T17" fmla="*/ T16 w 2940"/>
                              <a:gd name="T18" fmla="+- 0 6955 6955"/>
                              <a:gd name="T19" fmla="*/ 695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Freeform 1130"/>
                        <wps:cNvSpPr>
                          <a:spLocks/>
                        </wps:cNvSpPr>
                        <wps:spPr bwMode="auto">
                          <a:xfrm>
                            <a:off x="319" y="7501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7501 7501"/>
                              <a:gd name="T3" fmla="*/ 7501 h 546"/>
                              <a:gd name="T4" fmla="+- 0 319 319"/>
                              <a:gd name="T5" fmla="*/ T4 w 1685"/>
                              <a:gd name="T6" fmla="+- 0 8047 7501"/>
                              <a:gd name="T7" fmla="*/ 8047 h 546"/>
                              <a:gd name="T8" fmla="+- 0 2004 319"/>
                              <a:gd name="T9" fmla="*/ T8 w 1685"/>
                              <a:gd name="T10" fmla="+- 0 8047 7501"/>
                              <a:gd name="T11" fmla="*/ 8047 h 546"/>
                              <a:gd name="T12" fmla="+- 0 2004 319"/>
                              <a:gd name="T13" fmla="*/ T12 w 1685"/>
                              <a:gd name="T14" fmla="+- 0 7501 7501"/>
                              <a:gd name="T15" fmla="*/ 7501 h 546"/>
                              <a:gd name="T16" fmla="+- 0 319 319"/>
                              <a:gd name="T17" fmla="*/ T16 w 1685"/>
                              <a:gd name="T18" fmla="+- 0 7501 7501"/>
                              <a:gd name="T19" fmla="*/ 75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" name="Freeform 1129"/>
                        <wps:cNvSpPr>
                          <a:spLocks/>
                        </wps:cNvSpPr>
                        <wps:spPr bwMode="auto">
                          <a:xfrm>
                            <a:off x="2004" y="7501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7501 7501"/>
                              <a:gd name="T3" fmla="*/ 7501 h 546"/>
                              <a:gd name="T4" fmla="+- 0 2004 2004"/>
                              <a:gd name="T5" fmla="*/ T4 w 1956"/>
                              <a:gd name="T6" fmla="+- 0 8047 7501"/>
                              <a:gd name="T7" fmla="*/ 8047 h 546"/>
                              <a:gd name="T8" fmla="+- 0 3960 2004"/>
                              <a:gd name="T9" fmla="*/ T8 w 1956"/>
                              <a:gd name="T10" fmla="+- 0 8047 7501"/>
                              <a:gd name="T11" fmla="*/ 8047 h 546"/>
                              <a:gd name="T12" fmla="+- 0 3960 2004"/>
                              <a:gd name="T13" fmla="*/ T12 w 1956"/>
                              <a:gd name="T14" fmla="+- 0 7501 7501"/>
                              <a:gd name="T15" fmla="*/ 7501 h 546"/>
                              <a:gd name="T16" fmla="+- 0 2004 2004"/>
                              <a:gd name="T17" fmla="*/ T16 w 1956"/>
                              <a:gd name="T18" fmla="+- 0 7501 7501"/>
                              <a:gd name="T19" fmla="*/ 75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" name="Freeform 1128"/>
                        <wps:cNvSpPr>
                          <a:spLocks/>
                        </wps:cNvSpPr>
                        <wps:spPr bwMode="auto">
                          <a:xfrm>
                            <a:off x="3960" y="7501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7501 7501"/>
                              <a:gd name="T3" fmla="*/ 7501 h 546"/>
                              <a:gd name="T4" fmla="+- 0 3960 3960"/>
                              <a:gd name="T5" fmla="*/ T4 w 1685"/>
                              <a:gd name="T6" fmla="+- 0 8047 7501"/>
                              <a:gd name="T7" fmla="*/ 8047 h 546"/>
                              <a:gd name="T8" fmla="+- 0 5645 3960"/>
                              <a:gd name="T9" fmla="*/ T8 w 1685"/>
                              <a:gd name="T10" fmla="+- 0 8047 7501"/>
                              <a:gd name="T11" fmla="*/ 8047 h 546"/>
                              <a:gd name="T12" fmla="+- 0 5645 3960"/>
                              <a:gd name="T13" fmla="*/ T12 w 1685"/>
                              <a:gd name="T14" fmla="+- 0 7501 7501"/>
                              <a:gd name="T15" fmla="*/ 7501 h 546"/>
                              <a:gd name="T16" fmla="+- 0 3960 3960"/>
                              <a:gd name="T17" fmla="*/ T16 w 1685"/>
                              <a:gd name="T18" fmla="+- 0 7501 7501"/>
                              <a:gd name="T19" fmla="*/ 75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" name="Freeform 1127"/>
                        <wps:cNvSpPr>
                          <a:spLocks/>
                        </wps:cNvSpPr>
                        <wps:spPr bwMode="auto">
                          <a:xfrm>
                            <a:off x="5645" y="7501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7501 7501"/>
                              <a:gd name="T3" fmla="*/ 7501 h 546"/>
                              <a:gd name="T4" fmla="+- 0 5645 5645"/>
                              <a:gd name="T5" fmla="*/ T4 w 1685"/>
                              <a:gd name="T6" fmla="+- 0 8047 7501"/>
                              <a:gd name="T7" fmla="*/ 8047 h 546"/>
                              <a:gd name="T8" fmla="+- 0 7330 5645"/>
                              <a:gd name="T9" fmla="*/ T8 w 1685"/>
                              <a:gd name="T10" fmla="+- 0 8047 7501"/>
                              <a:gd name="T11" fmla="*/ 8047 h 546"/>
                              <a:gd name="T12" fmla="+- 0 7330 5645"/>
                              <a:gd name="T13" fmla="*/ T12 w 1685"/>
                              <a:gd name="T14" fmla="+- 0 7501 7501"/>
                              <a:gd name="T15" fmla="*/ 7501 h 546"/>
                              <a:gd name="T16" fmla="+- 0 5645 5645"/>
                              <a:gd name="T17" fmla="*/ T16 w 1685"/>
                              <a:gd name="T18" fmla="+- 0 7501 7501"/>
                              <a:gd name="T19" fmla="*/ 75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" name="Freeform 1126"/>
                        <wps:cNvSpPr>
                          <a:spLocks/>
                        </wps:cNvSpPr>
                        <wps:spPr bwMode="auto">
                          <a:xfrm>
                            <a:off x="7330" y="7501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7501 7501"/>
                              <a:gd name="T3" fmla="*/ 7501 h 546"/>
                              <a:gd name="T4" fmla="+- 0 7330 7330"/>
                              <a:gd name="T5" fmla="*/ T4 w 1685"/>
                              <a:gd name="T6" fmla="+- 0 8047 7501"/>
                              <a:gd name="T7" fmla="*/ 8047 h 546"/>
                              <a:gd name="T8" fmla="+- 0 9015 7330"/>
                              <a:gd name="T9" fmla="*/ T8 w 1685"/>
                              <a:gd name="T10" fmla="+- 0 8047 7501"/>
                              <a:gd name="T11" fmla="*/ 8047 h 546"/>
                              <a:gd name="T12" fmla="+- 0 9015 7330"/>
                              <a:gd name="T13" fmla="*/ T12 w 1685"/>
                              <a:gd name="T14" fmla="+- 0 7501 7501"/>
                              <a:gd name="T15" fmla="*/ 7501 h 546"/>
                              <a:gd name="T16" fmla="+- 0 7330 7330"/>
                              <a:gd name="T17" fmla="*/ T16 w 1685"/>
                              <a:gd name="T18" fmla="+- 0 7501 7501"/>
                              <a:gd name="T19" fmla="*/ 75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" name="Freeform 1125"/>
                        <wps:cNvSpPr>
                          <a:spLocks/>
                        </wps:cNvSpPr>
                        <wps:spPr bwMode="auto">
                          <a:xfrm>
                            <a:off x="9015" y="7501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7501 7501"/>
                              <a:gd name="T3" fmla="*/ 7501 h 546"/>
                              <a:gd name="T4" fmla="+- 0 9015 9015"/>
                              <a:gd name="T5" fmla="*/ T4 w 1785"/>
                              <a:gd name="T6" fmla="+- 0 8047 7501"/>
                              <a:gd name="T7" fmla="*/ 8047 h 546"/>
                              <a:gd name="T8" fmla="+- 0 10800 9015"/>
                              <a:gd name="T9" fmla="*/ T8 w 1785"/>
                              <a:gd name="T10" fmla="+- 0 8047 7501"/>
                              <a:gd name="T11" fmla="*/ 8047 h 546"/>
                              <a:gd name="T12" fmla="+- 0 10800 9015"/>
                              <a:gd name="T13" fmla="*/ T12 w 1785"/>
                              <a:gd name="T14" fmla="+- 0 7501 7501"/>
                              <a:gd name="T15" fmla="*/ 7501 h 546"/>
                              <a:gd name="T16" fmla="+- 0 9015 9015"/>
                              <a:gd name="T17" fmla="*/ T16 w 1785"/>
                              <a:gd name="T18" fmla="+- 0 7501 7501"/>
                              <a:gd name="T19" fmla="*/ 75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" name="Freeform 1124"/>
                        <wps:cNvSpPr>
                          <a:spLocks/>
                        </wps:cNvSpPr>
                        <wps:spPr bwMode="auto">
                          <a:xfrm>
                            <a:off x="10800" y="7501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7501 7501"/>
                              <a:gd name="T3" fmla="*/ 7501 h 546"/>
                              <a:gd name="T4" fmla="+- 0 10800 10800"/>
                              <a:gd name="T5" fmla="*/ T4 w 1685"/>
                              <a:gd name="T6" fmla="+- 0 8047 7501"/>
                              <a:gd name="T7" fmla="*/ 8047 h 546"/>
                              <a:gd name="T8" fmla="+- 0 12485 10800"/>
                              <a:gd name="T9" fmla="*/ T8 w 1685"/>
                              <a:gd name="T10" fmla="+- 0 8047 7501"/>
                              <a:gd name="T11" fmla="*/ 8047 h 546"/>
                              <a:gd name="T12" fmla="+- 0 12485 10800"/>
                              <a:gd name="T13" fmla="*/ T12 w 1685"/>
                              <a:gd name="T14" fmla="+- 0 7501 7501"/>
                              <a:gd name="T15" fmla="*/ 7501 h 546"/>
                              <a:gd name="T16" fmla="+- 0 10800 10800"/>
                              <a:gd name="T17" fmla="*/ T16 w 1685"/>
                              <a:gd name="T18" fmla="+- 0 7501 7501"/>
                              <a:gd name="T19" fmla="*/ 75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" name="Freeform 1123"/>
                        <wps:cNvSpPr>
                          <a:spLocks/>
                        </wps:cNvSpPr>
                        <wps:spPr bwMode="auto">
                          <a:xfrm>
                            <a:off x="12485" y="7501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7501 7501"/>
                              <a:gd name="T3" fmla="*/ 7501 h 546"/>
                              <a:gd name="T4" fmla="+- 0 12485 12485"/>
                              <a:gd name="T5" fmla="*/ T4 w 2940"/>
                              <a:gd name="T6" fmla="+- 0 8047 7501"/>
                              <a:gd name="T7" fmla="*/ 8047 h 546"/>
                              <a:gd name="T8" fmla="+- 0 15425 12485"/>
                              <a:gd name="T9" fmla="*/ T8 w 2940"/>
                              <a:gd name="T10" fmla="+- 0 8047 7501"/>
                              <a:gd name="T11" fmla="*/ 8047 h 546"/>
                              <a:gd name="T12" fmla="+- 0 15425 12485"/>
                              <a:gd name="T13" fmla="*/ T12 w 2940"/>
                              <a:gd name="T14" fmla="+- 0 7501 7501"/>
                              <a:gd name="T15" fmla="*/ 7501 h 546"/>
                              <a:gd name="T16" fmla="+- 0 12485 12485"/>
                              <a:gd name="T17" fmla="*/ T16 w 2940"/>
                              <a:gd name="T18" fmla="+- 0 7501 7501"/>
                              <a:gd name="T19" fmla="*/ 75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Freeform 1122"/>
                        <wps:cNvSpPr>
                          <a:spLocks/>
                        </wps:cNvSpPr>
                        <wps:spPr bwMode="auto">
                          <a:xfrm>
                            <a:off x="319" y="8047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8047 8047"/>
                              <a:gd name="T3" fmla="*/ 8047 h 546"/>
                              <a:gd name="T4" fmla="+- 0 319 319"/>
                              <a:gd name="T5" fmla="*/ T4 w 1685"/>
                              <a:gd name="T6" fmla="+- 0 8593 8047"/>
                              <a:gd name="T7" fmla="*/ 8593 h 546"/>
                              <a:gd name="T8" fmla="+- 0 2004 319"/>
                              <a:gd name="T9" fmla="*/ T8 w 1685"/>
                              <a:gd name="T10" fmla="+- 0 8593 8047"/>
                              <a:gd name="T11" fmla="*/ 8593 h 546"/>
                              <a:gd name="T12" fmla="+- 0 2004 319"/>
                              <a:gd name="T13" fmla="*/ T12 w 1685"/>
                              <a:gd name="T14" fmla="+- 0 8047 8047"/>
                              <a:gd name="T15" fmla="*/ 8047 h 546"/>
                              <a:gd name="T16" fmla="+- 0 319 319"/>
                              <a:gd name="T17" fmla="*/ T16 w 1685"/>
                              <a:gd name="T18" fmla="+- 0 8047 8047"/>
                              <a:gd name="T19" fmla="*/ 804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" name="Freeform 1121"/>
                        <wps:cNvSpPr>
                          <a:spLocks/>
                        </wps:cNvSpPr>
                        <wps:spPr bwMode="auto">
                          <a:xfrm>
                            <a:off x="2004" y="8047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8047 8047"/>
                              <a:gd name="T3" fmla="*/ 8047 h 546"/>
                              <a:gd name="T4" fmla="+- 0 2004 2004"/>
                              <a:gd name="T5" fmla="*/ T4 w 1956"/>
                              <a:gd name="T6" fmla="+- 0 8593 8047"/>
                              <a:gd name="T7" fmla="*/ 8593 h 546"/>
                              <a:gd name="T8" fmla="+- 0 3960 2004"/>
                              <a:gd name="T9" fmla="*/ T8 w 1956"/>
                              <a:gd name="T10" fmla="+- 0 8593 8047"/>
                              <a:gd name="T11" fmla="*/ 8593 h 546"/>
                              <a:gd name="T12" fmla="+- 0 3960 2004"/>
                              <a:gd name="T13" fmla="*/ T12 w 1956"/>
                              <a:gd name="T14" fmla="+- 0 8047 8047"/>
                              <a:gd name="T15" fmla="*/ 8047 h 546"/>
                              <a:gd name="T16" fmla="+- 0 2004 2004"/>
                              <a:gd name="T17" fmla="*/ T16 w 1956"/>
                              <a:gd name="T18" fmla="+- 0 8047 8047"/>
                              <a:gd name="T19" fmla="*/ 804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" name="Freeform 1120"/>
                        <wps:cNvSpPr>
                          <a:spLocks/>
                        </wps:cNvSpPr>
                        <wps:spPr bwMode="auto">
                          <a:xfrm>
                            <a:off x="3960" y="8047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8047 8047"/>
                              <a:gd name="T3" fmla="*/ 8047 h 546"/>
                              <a:gd name="T4" fmla="+- 0 3960 3960"/>
                              <a:gd name="T5" fmla="*/ T4 w 1685"/>
                              <a:gd name="T6" fmla="+- 0 8593 8047"/>
                              <a:gd name="T7" fmla="*/ 8593 h 546"/>
                              <a:gd name="T8" fmla="+- 0 5645 3960"/>
                              <a:gd name="T9" fmla="*/ T8 w 1685"/>
                              <a:gd name="T10" fmla="+- 0 8593 8047"/>
                              <a:gd name="T11" fmla="*/ 8593 h 546"/>
                              <a:gd name="T12" fmla="+- 0 5645 3960"/>
                              <a:gd name="T13" fmla="*/ T12 w 1685"/>
                              <a:gd name="T14" fmla="+- 0 8047 8047"/>
                              <a:gd name="T15" fmla="*/ 8047 h 546"/>
                              <a:gd name="T16" fmla="+- 0 3960 3960"/>
                              <a:gd name="T17" fmla="*/ T16 w 1685"/>
                              <a:gd name="T18" fmla="+- 0 8047 8047"/>
                              <a:gd name="T19" fmla="*/ 804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" name="Freeform 1119"/>
                        <wps:cNvSpPr>
                          <a:spLocks/>
                        </wps:cNvSpPr>
                        <wps:spPr bwMode="auto">
                          <a:xfrm>
                            <a:off x="5645" y="8047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8047 8047"/>
                              <a:gd name="T3" fmla="*/ 8047 h 546"/>
                              <a:gd name="T4" fmla="+- 0 5645 5645"/>
                              <a:gd name="T5" fmla="*/ T4 w 1685"/>
                              <a:gd name="T6" fmla="+- 0 8593 8047"/>
                              <a:gd name="T7" fmla="*/ 8593 h 546"/>
                              <a:gd name="T8" fmla="+- 0 7330 5645"/>
                              <a:gd name="T9" fmla="*/ T8 w 1685"/>
                              <a:gd name="T10" fmla="+- 0 8593 8047"/>
                              <a:gd name="T11" fmla="*/ 8593 h 546"/>
                              <a:gd name="T12" fmla="+- 0 7330 5645"/>
                              <a:gd name="T13" fmla="*/ T12 w 1685"/>
                              <a:gd name="T14" fmla="+- 0 8047 8047"/>
                              <a:gd name="T15" fmla="*/ 8047 h 546"/>
                              <a:gd name="T16" fmla="+- 0 5645 5645"/>
                              <a:gd name="T17" fmla="*/ T16 w 1685"/>
                              <a:gd name="T18" fmla="+- 0 8047 8047"/>
                              <a:gd name="T19" fmla="*/ 804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" name="Freeform 1118"/>
                        <wps:cNvSpPr>
                          <a:spLocks/>
                        </wps:cNvSpPr>
                        <wps:spPr bwMode="auto">
                          <a:xfrm>
                            <a:off x="7330" y="8047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8047 8047"/>
                              <a:gd name="T3" fmla="*/ 8047 h 546"/>
                              <a:gd name="T4" fmla="+- 0 7330 7330"/>
                              <a:gd name="T5" fmla="*/ T4 w 1685"/>
                              <a:gd name="T6" fmla="+- 0 8593 8047"/>
                              <a:gd name="T7" fmla="*/ 8593 h 546"/>
                              <a:gd name="T8" fmla="+- 0 9015 7330"/>
                              <a:gd name="T9" fmla="*/ T8 w 1685"/>
                              <a:gd name="T10" fmla="+- 0 8593 8047"/>
                              <a:gd name="T11" fmla="*/ 8593 h 546"/>
                              <a:gd name="T12" fmla="+- 0 9015 7330"/>
                              <a:gd name="T13" fmla="*/ T12 w 1685"/>
                              <a:gd name="T14" fmla="+- 0 8047 8047"/>
                              <a:gd name="T15" fmla="*/ 8047 h 546"/>
                              <a:gd name="T16" fmla="+- 0 7330 7330"/>
                              <a:gd name="T17" fmla="*/ T16 w 1685"/>
                              <a:gd name="T18" fmla="+- 0 8047 8047"/>
                              <a:gd name="T19" fmla="*/ 804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" name="Freeform 1117"/>
                        <wps:cNvSpPr>
                          <a:spLocks/>
                        </wps:cNvSpPr>
                        <wps:spPr bwMode="auto">
                          <a:xfrm>
                            <a:off x="9015" y="8047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8047 8047"/>
                              <a:gd name="T3" fmla="*/ 8047 h 546"/>
                              <a:gd name="T4" fmla="+- 0 9015 9015"/>
                              <a:gd name="T5" fmla="*/ T4 w 1785"/>
                              <a:gd name="T6" fmla="+- 0 8593 8047"/>
                              <a:gd name="T7" fmla="*/ 8593 h 546"/>
                              <a:gd name="T8" fmla="+- 0 10800 9015"/>
                              <a:gd name="T9" fmla="*/ T8 w 1785"/>
                              <a:gd name="T10" fmla="+- 0 8593 8047"/>
                              <a:gd name="T11" fmla="*/ 8593 h 546"/>
                              <a:gd name="T12" fmla="+- 0 10800 9015"/>
                              <a:gd name="T13" fmla="*/ T12 w 1785"/>
                              <a:gd name="T14" fmla="+- 0 8047 8047"/>
                              <a:gd name="T15" fmla="*/ 8047 h 546"/>
                              <a:gd name="T16" fmla="+- 0 9015 9015"/>
                              <a:gd name="T17" fmla="*/ T16 w 1785"/>
                              <a:gd name="T18" fmla="+- 0 8047 8047"/>
                              <a:gd name="T19" fmla="*/ 804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" name="Freeform 1116"/>
                        <wps:cNvSpPr>
                          <a:spLocks/>
                        </wps:cNvSpPr>
                        <wps:spPr bwMode="auto">
                          <a:xfrm>
                            <a:off x="10800" y="8047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8047 8047"/>
                              <a:gd name="T3" fmla="*/ 8047 h 546"/>
                              <a:gd name="T4" fmla="+- 0 10800 10800"/>
                              <a:gd name="T5" fmla="*/ T4 w 1685"/>
                              <a:gd name="T6" fmla="+- 0 8593 8047"/>
                              <a:gd name="T7" fmla="*/ 8593 h 546"/>
                              <a:gd name="T8" fmla="+- 0 12485 10800"/>
                              <a:gd name="T9" fmla="*/ T8 w 1685"/>
                              <a:gd name="T10" fmla="+- 0 8593 8047"/>
                              <a:gd name="T11" fmla="*/ 8593 h 546"/>
                              <a:gd name="T12" fmla="+- 0 12485 10800"/>
                              <a:gd name="T13" fmla="*/ T12 w 1685"/>
                              <a:gd name="T14" fmla="+- 0 8047 8047"/>
                              <a:gd name="T15" fmla="*/ 8047 h 546"/>
                              <a:gd name="T16" fmla="+- 0 10800 10800"/>
                              <a:gd name="T17" fmla="*/ T16 w 1685"/>
                              <a:gd name="T18" fmla="+- 0 8047 8047"/>
                              <a:gd name="T19" fmla="*/ 804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" name="Freeform 1115"/>
                        <wps:cNvSpPr>
                          <a:spLocks/>
                        </wps:cNvSpPr>
                        <wps:spPr bwMode="auto">
                          <a:xfrm>
                            <a:off x="12485" y="8047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8047 8047"/>
                              <a:gd name="T3" fmla="*/ 8047 h 546"/>
                              <a:gd name="T4" fmla="+- 0 12485 12485"/>
                              <a:gd name="T5" fmla="*/ T4 w 2940"/>
                              <a:gd name="T6" fmla="+- 0 8593 8047"/>
                              <a:gd name="T7" fmla="*/ 8593 h 546"/>
                              <a:gd name="T8" fmla="+- 0 15425 12485"/>
                              <a:gd name="T9" fmla="*/ T8 w 2940"/>
                              <a:gd name="T10" fmla="+- 0 8593 8047"/>
                              <a:gd name="T11" fmla="*/ 8593 h 546"/>
                              <a:gd name="T12" fmla="+- 0 15425 12485"/>
                              <a:gd name="T13" fmla="*/ T12 w 2940"/>
                              <a:gd name="T14" fmla="+- 0 8047 8047"/>
                              <a:gd name="T15" fmla="*/ 8047 h 546"/>
                              <a:gd name="T16" fmla="+- 0 12485 12485"/>
                              <a:gd name="T17" fmla="*/ T16 w 2940"/>
                              <a:gd name="T18" fmla="+- 0 8047 8047"/>
                              <a:gd name="T19" fmla="*/ 804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" name="Freeform 1114"/>
                        <wps:cNvSpPr>
                          <a:spLocks/>
                        </wps:cNvSpPr>
                        <wps:spPr bwMode="auto">
                          <a:xfrm>
                            <a:off x="319" y="8593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8593 8593"/>
                              <a:gd name="T3" fmla="*/ 8593 h 546"/>
                              <a:gd name="T4" fmla="+- 0 319 319"/>
                              <a:gd name="T5" fmla="*/ T4 w 1685"/>
                              <a:gd name="T6" fmla="+- 0 9139 8593"/>
                              <a:gd name="T7" fmla="*/ 9139 h 546"/>
                              <a:gd name="T8" fmla="+- 0 2004 319"/>
                              <a:gd name="T9" fmla="*/ T8 w 1685"/>
                              <a:gd name="T10" fmla="+- 0 9139 8593"/>
                              <a:gd name="T11" fmla="*/ 9139 h 546"/>
                              <a:gd name="T12" fmla="+- 0 2004 319"/>
                              <a:gd name="T13" fmla="*/ T12 w 1685"/>
                              <a:gd name="T14" fmla="+- 0 8593 8593"/>
                              <a:gd name="T15" fmla="*/ 8593 h 546"/>
                              <a:gd name="T16" fmla="+- 0 319 319"/>
                              <a:gd name="T17" fmla="*/ T16 w 1685"/>
                              <a:gd name="T18" fmla="+- 0 8593 8593"/>
                              <a:gd name="T19" fmla="*/ 859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" name="Freeform 1113"/>
                        <wps:cNvSpPr>
                          <a:spLocks/>
                        </wps:cNvSpPr>
                        <wps:spPr bwMode="auto">
                          <a:xfrm>
                            <a:off x="2004" y="8593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8593 8593"/>
                              <a:gd name="T3" fmla="*/ 8593 h 546"/>
                              <a:gd name="T4" fmla="+- 0 2004 2004"/>
                              <a:gd name="T5" fmla="*/ T4 w 1956"/>
                              <a:gd name="T6" fmla="+- 0 9139 8593"/>
                              <a:gd name="T7" fmla="*/ 9139 h 546"/>
                              <a:gd name="T8" fmla="+- 0 3960 2004"/>
                              <a:gd name="T9" fmla="*/ T8 w 1956"/>
                              <a:gd name="T10" fmla="+- 0 9139 8593"/>
                              <a:gd name="T11" fmla="*/ 9139 h 546"/>
                              <a:gd name="T12" fmla="+- 0 3960 2004"/>
                              <a:gd name="T13" fmla="*/ T12 w 1956"/>
                              <a:gd name="T14" fmla="+- 0 8593 8593"/>
                              <a:gd name="T15" fmla="*/ 8593 h 546"/>
                              <a:gd name="T16" fmla="+- 0 2004 2004"/>
                              <a:gd name="T17" fmla="*/ T16 w 1956"/>
                              <a:gd name="T18" fmla="+- 0 8593 8593"/>
                              <a:gd name="T19" fmla="*/ 859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" name="Freeform 1112"/>
                        <wps:cNvSpPr>
                          <a:spLocks/>
                        </wps:cNvSpPr>
                        <wps:spPr bwMode="auto">
                          <a:xfrm>
                            <a:off x="3960" y="8593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8593 8593"/>
                              <a:gd name="T3" fmla="*/ 8593 h 546"/>
                              <a:gd name="T4" fmla="+- 0 3960 3960"/>
                              <a:gd name="T5" fmla="*/ T4 w 1685"/>
                              <a:gd name="T6" fmla="+- 0 9139 8593"/>
                              <a:gd name="T7" fmla="*/ 9139 h 546"/>
                              <a:gd name="T8" fmla="+- 0 5645 3960"/>
                              <a:gd name="T9" fmla="*/ T8 w 1685"/>
                              <a:gd name="T10" fmla="+- 0 9139 8593"/>
                              <a:gd name="T11" fmla="*/ 9139 h 546"/>
                              <a:gd name="T12" fmla="+- 0 5645 3960"/>
                              <a:gd name="T13" fmla="*/ T12 w 1685"/>
                              <a:gd name="T14" fmla="+- 0 8593 8593"/>
                              <a:gd name="T15" fmla="*/ 8593 h 546"/>
                              <a:gd name="T16" fmla="+- 0 3960 3960"/>
                              <a:gd name="T17" fmla="*/ T16 w 1685"/>
                              <a:gd name="T18" fmla="+- 0 8593 8593"/>
                              <a:gd name="T19" fmla="*/ 859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" name="Freeform 1111"/>
                        <wps:cNvSpPr>
                          <a:spLocks/>
                        </wps:cNvSpPr>
                        <wps:spPr bwMode="auto">
                          <a:xfrm>
                            <a:off x="5645" y="8593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8593 8593"/>
                              <a:gd name="T3" fmla="*/ 8593 h 546"/>
                              <a:gd name="T4" fmla="+- 0 5645 5645"/>
                              <a:gd name="T5" fmla="*/ T4 w 1685"/>
                              <a:gd name="T6" fmla="+- 0 9139 8593"/>
                              <a:gd name="T7" fmla="*/ 9139 h 546"/>
                              <a:gd name="T8" fmla="+- 0 7330 5645"/>
                              <a:gd name="T9" fmla="*/ T8 w 1685"/>
                              <a:gd name="T10" fmla="+- 0 9139 8593"/>
                              <a:gd name="T11" fmla="*/ 9139 h 546"/>
                              <a:gd name="T12" fmla="+- 0 7330 5645"/>
                              <a:gd name="T13" fmla="*/ T12 w 1685"/>
                              <a:gd name="T14" fmla="+- 0 8593 8593"/>
                              <a:gd name="T15" fmla="*/ 8593 h 546"/>
                              <a:gd name="T16" fmla="+- 0 5645 5645"/>
                              <a:gd name="T17" fmla="*/ T16 w 1685"/>
                              <a:gd name="T18" fmla="+- 0 8593 8593"/>
                              <a:gd name="T19" fmla="*/ 859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" name="Freeform 1110"/>
                        <wps:cNvSpPr>
                          <a:spLocks/>
                        </wps:cNvSpPr>
                        <wps:spPr bwMode="auto">
                          <a:xfrm>
                            <a:off x="7330" y="8593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8593 8593"/>
                              <a:gd name="T3" fmla="*/ 8593 h 546"/>
                              <a:gd name="T4" fmla="+- 0 7330 7330"/>
                              <a:gd name="T5" fmla="*/ T4 w 1685"/>
                              <a:gd name="T6" fmla="+- 0 9139 8593"/>
                              <a:gd name="T7" fmla="*/ 9139 h 546"/>
                              <a:gd name="T8" fmla="+- 0 9015 7330"/>
                              <a:gd name="T9" fmla="*/ T8 w 1685"/>
                              <a:gd name="T10" fmla="+- 0 9139 8593"/>
                              <a:gd name="T11" fmla="*/ 9139 h 546"/>
                              <a:gd name="T12" fmla="+- 0 9015 7330"/>
                              <a:gd name="T13" fmla="*/ T12 w 1685"/>
                              <a:gd name="T14" fmla="+- 0 8593 8593"/>
                              <a:gd name="T15" fmla="*/ 8593 h 546"/>
                              <a:gd name="T16" fmla="+- 0 7330 7330"/>
                              <a:gd name="T17" fmla="*/ T16 w 1685"/>
                              <a:gd name="T18" fmla="+- 0 8593 8593"/>
                              <a:gd name="T19" fmla="*/ 859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" name="Freeform 1109"/>
                        <wps:cNvSpPr>
                          <a:spLocks/>
                        </wps:cNvSpPr>
                        <wps:spPr bwMode="auto">
                          <a:xfrm>
                            <a:off x="9015" y="8593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8593 8593"/>
                              <a:gd name="T3" fmla="*/ 8593 h 546"/>
                              <a:gd name="T4" fmla="+- 0 9015 9015"/>
                              <a:gd name="T5" fmla="*/ T4 w 1785"/>
                              <a:gd name="T6" fmla="+- 0 9139 8593"/>
                              <a:gd name="T7" fmla="*/ 9139 h 546"/>
                              <a:gd name="T8" fmla="+- 0 10800 9015"/>
                              <a:gd name="T9" fmla="*/ T8 w 1785"/>
                              <a:gd name="T10" fmla="+- 0 9139 8593"/>
                              <a:gd name="T11" fmla="*/ 9139 h 546"/>
                              <a:gd name="T12" fmla="+- 0 10800 9015"/>
                              <a:gd name="T13" fmla="*/ T12 w 1785"/>
                              <a:gd name="T14" fmla="+- 0 8593 8593"/>
                              <a:gd name="T15" fmla="*/ 8593 h 546"/>
                              <a:gd name="T16" fmla="+- 0 9015 9015"/>
                              <a:gd name="T17" fmla="*/ T16 w 1785"/>
                              <a:gd name="T18" fmla="+- 0 8593 8593"/>
                              <a:gd name="T19" fmla="*/ 859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" name="Freeform 1108"/>
                        <wps:cNvSpPr>
                          <a:spLocks/>
                        </wps:cNvSpPr>
                        <wps:spPr bwMode="auto">
                          <a:xfrm>
                            <a:off x="10800" y="8593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8593 8593"/>
                              <a:gd name="T3" fmla="*/ 8593 h 546"/>
                              <a:gd name="T4" fmla="+- 0 10800 10800"/>
                              <a:gd name="T5" fmla="*/ T4 w 1685"/>
                              <a:gd name="T6" fmla="+- 0 9139 8593"/>
                              <a:gd name="T7" fmla="*/ 9139 h 546"/>
                              <a:gd name="T8" fmla="+- 0 12485 10800"/>
                              <a:gd name="T9" fmla="*/ T8 w 1685"/>
                              <a:gd name="T10" fmla="+- 0 9139 8593"/>
                              <a:gd name="T11" fmla="*/ 9139 h 546"/>
                              <a:gd name="T12" fmla="+- 0 12485 10800"/>
                              <a:gd name="T13" fmla="*/ T12 w 1685"/>
                              <a:gd name="T14" fmla="+- 0 8593 8593"/>
                              <a:gd name="T15" fmla="*/ 8593 h 546"/>
                              <a:gd name="T16" fmla="+- 0 10800 10800"/>
                              <a:gd name="T17" fmla="*/ T16 w 1685"/>
                              <a:gd name="T18" fmla="+- 0 8593 8593"/>
                              <a:gd name="T19" fmla="*/ 859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" name="Freeform 1107"/>
                        <wps:cNvSpPr>
                          <a:spLocks/>
                        </wps:cNvSpPr>
                        <wps:spPr bwMode="auto">
                          <a:xfrm>
                            <a:off x="12485" y="8593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8593 8593"/>
                              <a:gd name="T3" fmla="*/ 8593 h 546"/>
                              <a:gd name="T4" fmla="+- 0 12485 12485"/>
                              <a:gd name="T5" fmla="*/ T4 w 2940"/>
                              <a:gd name="T6" fmla="+- 0 9139 8593"/>
                              <a:gd name="T7" fmla="*/ 9139 h 546"/>
                              <a:gd name="T8" fmla="+- 0 15425 12485"/>
                              <a:gd name="T9" fmla="*/ T8 w 2940"/>
                              <a:gd name="T10" fmla="+- 0 9139 8593"/>
                              <a:gd name="T11" fmla="*/ 9139 h 546"/>
                              <a:gd name="T12" fmla="+- 0 15425 12485"/>
                              <a:gd name="T13" fmla="*/ T12 w 2940"/>
                              <a:gd name="T14" fmla="+- 0 8593 8593"/>
                              <a:gd name="T15" fmla="*/ 8593 h 546"/>
                              <a:gd name="T16" fmla="+- 0 12485 12485"/>
                              <a:gd name="T17" fmla="*/ T16 w 2940"/>
                              <a:gd name="T18" fmla="+- 0 8593 8593"/>
                              <a:gd name="T19" fmla="*/ 859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" name="Freeform 1106"/>
                        <wps:cNvSpPr>
                          <a:spLocks/>
                        </wps:cNvSpPr>
                        <wps:spPr bwMode="auto">
                          <a:xfrm>
                            <a:off x="319" y="9139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9139 9139"/>
                              <a:gd name="T3" fmla="*/ 9139 h 546"/>
                              <a:gd name="T4" fmla="+- 0 319 319"/>
                              <a:gd name="T5" fmla="*/ T4 w 1685"/>
                              <a:gd name="T6" fmla="+- 0 9685 9139"/>
                              <a:gd name="T7" fmla="*/ 9685 h 546"/>
                              <a:gd name="T8" fmla="+- 0 2004 319"/>
                              <a:gd name="T9" fmla="*/ T8 w 1685"/>
                              <a:gd name="T10" fmla="+- 0 9685 9139"/>
                              <a:gd name="T11" fmla="*/ 9685 h 546"/>
                              <a:gd name="T12" fmla="+- 0 2004 319"/>
                              <a:gd name="T13" fmla="*/ T12 w 1685"/>
                              <a:gd name="T14" fmla="+- 0 9139 9139"/>
                              <a:gd name="T15" fmla="*/ 9139 h 546"/>
                              <a:gd name="T16" fmla="+- 0 319 319"/>
                              <a:gd name="T17" fmla="*/ T16 w 1685"/>
                              <a:gd name="T18" fmla="+- 0 9139 9139"/>
                              <a:gd name="T19" fmla="*/ 913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" name="Freeform 1105"/>
                        <wps:cNvSpPr>
                          <a:spLocks/>
                        </wps:cNvSpPr>
                        <wps:spPr bwMode="auto">
                          <a:xfrm>
                            <a:off x="2004" y="9139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9139 9139"/>
                              <a:gd name="T3" fmla="*/ 9139 h 546"/>
                              <a:gd name="T4" fmla="+- 0 2004 2004"/>
                              <a:gd name="T5" fmla="*/ T4 w 1956"/>
                              <a:gd name="T6" fmla="+- 0 9685 9139"/>
                              <a:gd name="T7" fmla="*/ 9685 h 546"/>
                              <a:gd name="T8" fmla="+- 0 3960 2004"/>
                              <a:gd name="T9" fmla="*/ T8 w 1956"/>
                              <a:gd name="T10" fmla="+- 0 9685 9139"/>
                              <a:gd name="T11" fmla="*/ 9685 h 546"/>
                              <a:gd name="T12" fmla="+- 0 3960 2004"/>
                              <a:gd name="T13" fmla="*/ T12 w 1956"/>
                              <a:gd name="T14" fmla="+- 0 9139 9139"/>
                              <a:gd name="T15" fmla="*/ 9139 h 546"/>
                              <a:gd name="T16" fmla="+- 0 2004 2004"/>
                              <a:gd name="T17" fmla="*/ T16 w 1956"/>
                              <a:gd name="T18" fmla="+- 0 9139 9139"/>
                              <a:gd name="T19" fmla="*/ 913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" name="Freeform 1104"/>
                        <wps:cNvSpPr>
                          <a:spLocks/>
                        </wps:cNvSpPr>
                        <wps:spPr bwMode="auto">
                          <a:xfrm>
                            <a:off x="3960" y="9139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9139 9139"/>
                              <a:gd name="T3" fmla="*/ 9139 h 546"/>
                              <a:gd name="T4" fmla="+- 0 3960 3960"/>
                              <a:gd name="T5" fmla="*/ T4 w 1685"/>
                              <a:gd name="T6" fmla="+- 0 9685 9139"/>
                              <a:gd name="T7" fmla="*/ 9685 h 546"/>
                              <a:gd name="T8" fmla="+- 0 5645 3960"/>
                              <a:gd name="T9" fmla="*/ T8 w 1685"/>
                              <a:gd name="T10" fmla="+- 0 9685 9139"/>
                              <a:gd name="T11" fmla="*/ 9685 h 546"/>
                              <a:gd name="T12" fmla="+- 0 5645 3960"/>
                              <a:gd name="T13" fmla="*/ T12 w 1685"/>
                              <a:gd name="T14" fmla="+- 0 9139 9139"/>
                              <a:gd name="T15" fmla="*/ 9139 h 546"/>
                              <a:gd name="T16" fmla="+- 0 3960 3960"/>
                              <a:gd name="T17" fmla="*/ T16 w 1685"/>
                              <a:gd name="T18" fmla="+- 0 9139 9139"/>
                              <a:gd name="T19" fmla="*/ 913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" name="Freeform 1103"/>
                        <wps:cNvSpPr>
                          <a:spLocks/>
                        </wps:cNvSpPr>
                        <wps:spPr bwMode="auto">
                          <a:xfrm>
                            <a:off x="5645" y="9139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9139 9139"/>
                              <a:gd name="T3" fmla="*/ 9139 h 546"/>
                              <a:gd name="T4" fmla="+- 0 5645 5645"/>
                              <a:gd name="T5" fmla="*/ T4 w 1685"/>
                              <a:gd name="T6" fmla="+- 0 9685 9139"/>
                              <a:gd name="T7" fmla="*/ 9685 h 546"/>
                              <a:gd name="T8" fmla="+- 0 7330 5645"/>
                              <a:gd name="T9" fmla="*/ T8 w 1685"/>
                              <a:gd name="T10" fmla="+- 0 9685 9139"/>
                              <a:gd name="T11" fmla="*/ 9685 h 546"/>
                              <a:gd name="T12" fmla="+- 0 7330 5645"/>
                              <a:gd name="T13" fmla="*/ T12 w 1685"/>
                              <a:gd name="T14" fmla="+- 0 9139 9139"/>
                              <a:gd name="T15" fmla="*/ 9139 h 546"/>
                              <a:gd name="T16" fmla="+- 0 5645 5645"/>
                              <a:gd name="T17" fmla="*/ T16 w 1685"/>
                              <a:gd name="T18" fmla="+- 0 9139 9139"/>
                              <a:gd name="T19" fmla="*/ 913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" name="Freeform 1102"/>
                        <wps:cNvSpPr>
                          <a:spLocks/>
                        </wps:cNvSpPr>
                        <wps:spPr bwMode="auto">
                          <a:xfrm>
                            <a:off x="7330" y="9139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9139 9139"/>
                              <a:gd name="T3" fmla="*/ 9139 h 546"/>
                              <a:gd name="T4" fmla="+- 0 7330 7330"/>
                              <a:gd name="T5" fmla="*/ T4 w 1685"/>
                              <a:gd name="T6" fmla="+- 0 9685 9139"/>
                              <a:gd name="T7" fmla="*/ 9685 h 546"/>
                              <a:gd name="T8" fmla="+- 0 9015 7330"/>
                              <a:gd name="T9" fmla="*/ T8 w 1685"/>
                              <a:gd name="T10" fmla="+- 0 9685 9139"/>
                              <a:gd name="T11" fmla="*/ 9685 h 546"/>
                              <a:gd name="T12" fmla="+- 0 9015 7330"/>
                              <a:gd name="T13" fmla="*/ T12 w 1685"/>
                              <a:gd name="T14" fmla="+- 0 9139 9139"/>
                              <a:gd name="T15" fmla="*/ 9139 h 546"/>
                              <a:gd name="T16" fmla="+- 0 7330 7330"/>
                              <a:gd name="T17" fmla="*/ T16 w 1685"/>
                              <a:gd name="T18" fmla="+- 0 9139 9139"/>
                              <a:gd name="T19" fmla="*/ 913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" name="Freeform 1101"/>
                        <wps:cNvSpPr>
                          <a:spLocks/>
                        </wps:cNvSpPr>
                        <wps:spPr bwMode="auto">
                          <a:xfrm>
                            <a:off x="9015" y="9139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9139 9139"/>
                              <a:gd name="T3" fmla="*/ 9139 h 546"/>
                              <a:gd name="T4" fmla="+- 0 9015 9015"/>
                              <a:gd name="T5" fmla="*/ T4 w 1785"/>
                              <a:gd name="T6" fmla="+- 0 9685 9139"/>
                              <a:gd name="T7" fmla="*/ 9685 h 546"/>
                              <a:gd name="T8" fmla="+- 0 10800 9015"/>
                              <a:gd name="T9" fmla="*/ T8 w 1785"/>
                              <a:gd name="T10" fmla="+- 0 9685 9139"/>
                              <a:gd name="T11" fmla="*/ 9685 h 546"/>
                              <a:gd name="T12" fmla="+- 0 10800 9015"/>
                              <a:gd name="T13" fmla="*/ T12 w 1785"/>
                              <a:gd name="T14" fmla="+- 0 9139 9139"/>
                              <a:gd name="T15" fmla="*/ 9139 h 546"/>
                              <a:gd name="T16" fmla="+- 0 9015 9015"/>
                              <a:gd name="T17" fmla="*/ T16 w 1785"/>
                              <a:gd name="T18" fmla="+- 0 9139 9139"/>
                              <a:gd name="T19" fmla="*/ 913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Freeform 1100"/>
                        <wps:cNvSpPr>
                          <a:spLocks/>
                        </wps:cNvSpPr>
                        <wps:spPr bwMode="auto">
                          <a:xfrm>
                            <a:off x="10800" y="9139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9139 9139"/>
                              <a:gd name="T3" fmla="*/ 9139 h 546"/>
                              <a:gd name="T4" fmla="+- 0 10800 10800"/>
                              <a:gd name="T5" fmla="*/ T4 w 1685"/>
                              <a:gd name="T6" fmla="+- 0 9685 9139"/>
                              <a:gd name="T7" fmla="*/ 9685 h 546"/>
                              <a:gd name="T8" fmla="+- 0 12485 10800"/>
                              <a:gd name="T9" fmla="*/ T8 w 1685"/>
                              <a:gd name="T10" fmla="+- 0 9685 9139"/>
                              <a:gd name="T11" fmla="*/ 9685 h 546"/>
                              <a:gd name="T12" fmla="+- 0 12485 10800"/>
                              <a:gd name="T13" fmla="*/ T12 w 1685"/>
                              <a:gd name="T14" fmla="+- 0 9139 9139"/>
                              <a:gd name="T15" fmla="*/ 9139 h 546"/>
                              <a:gd name="T16" fmla="+- 0 10800 10800"/>
                              <a:gd name="T17" fmla="*/ T16 w 1685"/>
                              <a:gd name="T18" fmla="+- 0 9139 9139"/>
                              <a:gd name="T19" fmla="*/ 913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Freeform 1099"/>
                        <wps:cNvSpPr>
                          <a:spLocks/>
                        </wps:cNvSpPr>
                        <wps:spPr bwMode="auto">
                          <a:xfrm>
                            <a:off x="12485" y="9139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9139 9139"/>
                              <a:gd name="T3" fmla="*/ 9139 h 546"/>
                              <a:gd name="T4" fmla="+- 0 12485 12485"/>
                              <a:gd name="T5" fmla="*/ T4 w 2940"/>
                              <a:gd name="T6" fmla="+- 0 9685 9139"/>
                              <a:gd name="T7" fmla="*/ 9685 h 546"/>
                              <a:gd name="T8" fmla="+- 0 15425 12485"/>
                              <a:gd name="T9" fmla="*/ T8 w 2940"/>
                              <a:gd name="T10" fmla="+- 0 9685 9139"/>
                              <a:gd name="T11" fmla="*/ 9685 h 546"/>
                              <a:gd name="T12" fmla="+- 0 15425 12485"/>
                              <a:gd name="T13" fmla="*/ T12 w 2940"/>
                              <a:gd name="T14" fmla="+- 0 9139 9139"/>
                              <a:gd name="T15" fmla="*/ 9139 h 546"/>
                              <a:gd name="T16" fmla="+- 0 12485 12485"/>
                              <a:gd name="T17" fmla="*/ T16 w 2940"/>
                              <a:gd name="T18" fmla="+- 0 9139 9139"/>
                              <a:gd name="T19" fmla="*/ 913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" name="Freeform 1098"/>
                        <wps:cNvSpPr>
                          <a:spLocks/>
                        </wps:cNvSpPr>
                        <wps:spPr bwMode="auto">
                          <a:xfrm>
                            <a:off x="319" y="9685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9685 9685"/>
                              <a:gd name="T3" fmla="*/ 9685 h 546"/>
                              <a:gd name="T4" fmla="+- 0 319 319"/>
                              <a:gd name="T5" fmla="*/ T4 w 1685"/>
                              <a:gd name="T6" fmla="+- 0 10231 9685"/>
                              <a:gd name="T7" fmla="*/ 10231 h 546"/>
                              <a:gd name="T8" fmla="+- 0 2004 319"/>
                              <a:gd name="T9" fmla="*/ T8 w 1685"/>
                              <a:gd name="T10" fmla="+- 0 10231 9685"/>
                              <a:gd name="T11" fmla="*/ 10231 h 546"/>
                              <a:gd name="T12" fmla="+- 0 2004 319"/>
                              <a:gd name="T13" fmla="*/ T12 w 1685"/>
                              <a:gd name="T14" fmla="+- 0 9685 9685"/>
                              <a:gd name="T15" fmla="*/ 9685 h 546"/>
                              <a:gd name="T16" fmla="+- 0 319 319"/>
                              <a:gd name="T17" fmla="*/ T16 w 1685"/>
                              <a:gd name="T18" fmla="+- 0 9685 9685"/>
                              <a:gd name="T19" fmla="*/ 968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9" name="Freeform 1097"/>
                        <wps:cNvSpPr>
                          <a:spLocks/>
                        </wps:cNvSpPr>
                        <wps:spPr bwMode="auto">
                          <a:xfrm>
                            <a:off x="2004" y="9685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9685 9685"/>
                              <a:gd name="T3" fmla="*/ 9685 h 546"/>
                              <a:gd name="T4" fmla="+- 0 2004 2004"/>
                              <a:gd name="T5" fmla="*/ T4 w 1956"/>
                              <a:gd name="T6" fmla="+- 0 10231 9685"/>
                              <a:gd name="T7" fmla="*/ 10231 h 546"/>
                              <a:gd name="T8" fmla="+- 0 3960 2004"/>
                              <a:gd name="T9" fmla="*/ T8 w 1956"/>
                              <a:gd name="T10" fmla="+- 0 10231 9685"/>
                              <a:gd name="T11" fmla="*/ 10231 h 546"/>
                              <a:gd name="T12" fmla="+- 0 3960 2004"/>
                              <a:gd name="T13" fmla="*/ T12 w 1956"/>
                              <a:gd name="T14" fmla="+- 0 9685 9685"/>
                              <a:gd name="T15" fmla="*/ 9685 h 546"/>
                              <a:gd name="T16" fmla="+- 0 2004 2004"/>
                              <a:gd name="T17" fmla="*/ T16 w 1956"/>
                              <a:gd name="T18" fmla="+- 0 9685 9685"/>
                              <a:gd name="T19" fmla="*/ 968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" name="Freeform 1096"/>
                        <wps:cNvSpPr>
                          <a:spLocks/>
                        </wps:cNvSpPr>
                        <wps:spPr bwMode="auto">
                          <a:xfrm>
                            <a:off x="3960" y="9685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9685 9685"/>
                              <a:gd name="T3" fmla="*/ 9685 h 546"/>
                              <a:gd name="T4" fmla="+- 0 3960 3960"/>
                              <a:gd name="T5" fmla="*/ T4 w 1685"/>
                              <a:gd name="T6" fmla="+- 0 10231 9685"/>
                              <a:gd name="T7" fmla="*/ 10231 h 546"/>
                              <a:gd name="T8" fmla="+- 0 5645 3960"/>
                              <a:gd name="T9" fmla="*/ T8 w 1685"/>
                              <a:gd name="T10" fmla="+- 0 10231 9685"/>
                              <a:gd name="T11" fmla="*/ 10231 h 546"/>
                              <a:gd name="T12" fmla="+- 0 5645 3960"/>
                              <a:gd name="T13" fmla="*/ T12 w 1685"/>
                              <a:gd name="T14" fmla="+- 0 9685 9685"/>
                              <a:gd name="T15" fmla="*/ 9685 h 546"/>
                              <a:gd name="T16" fmla="+- 0 3960 3960"/>
                              <a:gd name="T17" fmla="*/ T16 w 1685"/>
                              <a:gd name="T18" fmla="+- 0 9685 9685"/>
                              <a:gd name="T19" fmla="*/ 968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" name="Freeform 1095"/>
                        <wps:cNvSpPr>
                          <a:spLocks/>
                        </wps:cNvSpPr>
                        <wps:spPr bwMode="auto">
                          <a:xfrm>
                            <a:off x="5645" y="9685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9685 9685"/>
                              <a:gd name="T3" fmla="*/ 9685 h 546"/>
                              <a:gd name="T4" fmla="+- 0 5645 5645"/>
                              <a:gd name="T5" fmla="*/ T4 w 1685"/>
                              <a:gd name="T6" fmla="+- 0 10231 9685"/>
                              <a:gd name="T7" fmla="*/ 10231 h 546"/>
                              <a:gd name="T8" fmla="+- 0 7330 5645"/>
                              <a:gd name="T9" fmla="*/ T8 w 1685"/>
                              <a:gd name="T10" fmla="+- 0 10231 9685"/>
                              <a:gd name="T11" fmla="*/ 10231 h 546"/>
                              <a:gd name="T12" fmla="+- 0 7330 5645"/>
                              <a:gd name="T13" fmla="*/ T12 w 1685"/>
                              <a:gd name="T14" fmla="+- 0 9685 9685"/>
                              <a:gd name="T15" fmla="*/ 9685 h 546"/>
                              <a:gd name="T16" fmla="+- 0 5645 5645"/>
                              <a:gd name="T17" fmla="*/ T16 w 1685"/>
                              <a:gd name="T18" fmla="+- 0 9685 9685"/>
                              <a:gd name="T19" fmla="*/ 968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" name="Freeform 1094"/>
                        <wps:cNvSpPr>
                          <a:spLocks/>
                        </wps:cNvSpPr>
                        <wps:spPr bwMode="auto">
                          <a:xfrm>
                            <a:off x="7330" y="9685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9685 9685"/>
                              <a:gd name="T3" fmla="*/ 9685 h 546"/>
                              <a:gd name="T4" fmla="+- 0 7330 7330"/>
                              <a:gd name="T5" fmla="*/ T4 w 1685"/>
                              <a:gd name="T6" fmla="+- 0 10231 9685"/>
                              <a:gd name="T7" fmla="*/ 10231 h 546"/>
                              <a:gd name="T8" fmla="+- 0 9015 7330"/>
                              <a:gd name="T9" fmla="*/ T8 w 1685"/>
                              <a:gd name="T10" fmla="+- 0 10231 9685"/>
                              <a:gd name="T11" fmla="*/ 10231 h 546"/>
                              <a:gd name="T12" fmla="+- 0 9015 7330"/>
                              <a:gd name="T13" fmla="*/ T12 w 1685"/>
                              <a:gd name="T14" fmla="+- 0 9685 9685"/>
                              <a:gd name="T15" fmla="*/ 9685 h 546"/>
                              <a:gd name="T16" fmla="+- 0 7330 7330"/>
                              <a:gd name="T17" fmla="*/ T16 w 1685"/>
                              <a:gd name="T18" fmla="+- 0 9685 9685"/>
                              <a:gd name="T19" fmla="*/ 968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" name="Freeform 1093"/>
                        <wps:cNvSpPr>
                          <a:spLocks/>
                        </wps:cNvSpPr>
                        <wps:spPr bwMode="auto">
                          <a:xfrm>
                            <a:off x="9015" y="9685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9685 9685"/>
                              <a:gd name="T3" fmla="*/ 9685 h 546"/>
                              <a:gd name="T4" fmla="+- 0 9015 9015"/>
                              <a:gd name="T5" fmla="*/ T4 w 1785"/>
                              <a:gd name="T6" fmla="+- 0 10231 9685"/>
                              <a:gd name="T7" fmla="*/ 10231 h 546"/>
                              <a:gd name="T8" fmla="+- 0 10800 9015"/>
                              <a:gd name="T9" fmla="*/ T8 w 1785"/>
                              <a:gd name="T10" fmla="+- 0 10231 9685"/>
                              <a:gd name="T11" fmla="*/ 10231 h 546"/>
                              <a:gd name="T12" fmla="+- 0 10800 9015"/>
                              <a:gd name="T13" fmla="*/ T12 w 1785"/>
                              <a:gd name="T14" fmla="+- 0 9685 9685"/>
                              <a:gd name="T15" fmla="*/ 9685 h 546"/>
                              <a:gd name="T16" fmla="+- 0 9015 9015"/>
                              <a:gd name="T17" fmla="*/ T16 w 1785"/>
                              <a:gd name="T18" fmla="+- 0 9685 9685"/>
                              <a:gd name="T19" fmla="*/ 968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" name="Freeform 1092"/>
                        <wps:cNvSpPr>
                          <a:spLocks/>
                        </wps:cNvSpPr>
                        <wps:spPr bwMode="auto">
                          <a:xfrm>
                            <a:off x="10800" y="9685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9685 9685"/>
                              <a:gd name="T3" fmla="*/ 9685 h 546"/>
                              <a:gd name="T4" fmla="+- 0 10800 10800"/>
                              <a:gd name="T5" fmla="*/ T4 w 1685"/>
                              <a:gd name="T6" fmla="+- 0 10231 9685"/>
                              <a:gd name="T7" fmla="*/ 10231 h 546"/>
                              <a:gd name="T8" fmla="+- 0 12485 10800"/>
                              <a:gd name="T9" fmla="*/ T8 w 1685"/>
                              <a:gd name="T10" fmla="+- 0 10231 9685"/>
                              <a:gd name="T11" fmla="*/ 10231 h 546"/>
                              <a:gd name="T12" fmla="+- 0 12485 10800"/>
                              <a:gd name="T13" fmla="*/ T12 w 1685"/>
                              <a:gd name="T14" fmla="+- 0 9685 9685"/>
                              <a:gd name="T15" fmla="*/ 9685 h 546"/>
                              <a:gd name="T16" fmla="+- 0 10800 10800"/>
                              <a:gd name="T17" fmla="*/ T16 w 1685"/>
                              <a:gd name="T18" fmla="+- 0 9685 9685"/>
                              <a:gd name="T19" fmla="*/ 968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" name="Freeform 1091"/>
                        <wps:cNvSpPr>
                          <a:spLocks/>
                        </wps:cNvSpPr>
                        <wps:spPr bwMode="auto">
                          <a:xfrm>
                            <a:off x="12485" y="9685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9685 9685"/>
                              <a:gd name="T3" fmla="*/ 9685 h 546"/>
                              <a:gd name="T4" fmla="+- 0 12485 12485"/>
                              <a:gd name="T5" fmla="*/ T4 w 2940"/>
                              <a:gd name="T6" fmla="+- 0 10231 9685"/>
                              <a:gd name="T7" fmla="*/ 10231 h 546"/>
                              <a:gd name="T8" fmla="+- 0 15425 12485"/>
                              <a:gd name="T9" fmla="*/ T8 w 2940"/>
                              <a:gd name="T10" fmla="+- 0 10231 9685"/>
                              <a:gd name="T11" fmla="*/ 10231 h 546"/>
                              <a:gd name="T12" fmla="+- 0 15425 12485"/>
                              <a:gd name="T13" fmla="*/ T12 w 2940"/>
                              <a:gd name="T14" fmla="+- 0 9685 9685"/>
                              <a:gd name="T15" fmla="*/ 9685 h 546"/>
                              <a:gd name="T16" fmla="+- 0 12485 12485"/>
                              <a:gd name="T17" fmla="*/ T16 w 2940"/>
                              <a:gd name="T18" fmla="+- 0 9685 9685"/>
                              <a:gd name="T19" fmla="*/ 968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" name="Freeform 1090"/>
                        <wps:cNvSpPr>
                          <a:spLocks/>
                        </wps:cNvSpPr>
                        <wps:spPr bwMode="auto">
                          <a:xfrm>
                            <a:off x="319" y="10231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10231 10231"/>
                              <a:gd name="T3" fmla="*/ 10231 h 546"/>
                              <a:gd name="T4" fmla="+- 0 319 319"/>
                              <a:gd name="T5" fmla="*/ T4 w 1685"/>
                              <a:gd name="T6" fmla="+- 0 10777 10231"/>
                              <a:gd name="T7" fmla="*/ 10777 h 546"/>
                              <a:gd name="T8" fmla="+- 0 2004 319"/>
                              <a:gd name="T9" fmla="*/ T8 w 1685"/>
                              <a:gd name="T10" fmla="+- 0 10777 10231"/>
                              <a:gd name="T11" fmla="*/ 10777 h 546"/>
                              <a:gd name="T12" fmla="+- 0 2004 319"/>
                              <a:gd name="T13" fmla="*/ T12 w 1685"/>
                              <a:gd name="T14" fmla="+- 0 10231 10231"/>
                              <a:gd name="T15" fmla="*/ 10231 h 546"/>
                              <a:gd name="T16" fmla="+- 0 319 319"/>
                              <a:gd name="T17" fmla="*/ T16 w 1685"/>
                              <a:gd name="T18" fmla="+- 0 10231 10231"/>
                              <a:gd name="T19" fmla="*/ 1023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" name="Freeform 1089"/>
                        <wps:cNvSpPr>
                          <a:spLocks/>
                        </wps:cNvSpPr>
                        <wps:spPr bwMode="auto">
                          <a:xfrm>
                            <a:off x="2004" y="10231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10231 10231"/>
                              <a:gd name="T3" fmla="*/ 10231 h 546"/>
                              <a:gd name="T4" fmla="+- 0 2004 2004"/>
                              <a:gd name="T5" fmla="*/ T4 w 1956"/>
                              <a:gd name="T6" fmla="+- 0 10777 10231"/>
                              <a:gd name="T7" fmla="*/ 10777 h 546"/>
                              <a:gd name="T8" fmla="+- 0 3960 2004"/>
                              <a:gd name="T9" fmla="*/ T8 w 1956"/>
                              <a:gd name="T10" fmla="+- 0 10777 10231"/>
                              <a:gd name="T11" fmla="*/ 10777 h 546"/>
                              <a:gd name="T12" fmla="+- 0 3960 2004"/>
                              <a:gd name="T13" fmla="*/ T12 w 1956"/>
                              <a:gd name="T14" fmla="+- 0 10231 10231"/>
                              <a:gd name="T15" fmla="*/ 10231 h 546"/>
                              <a:gd name="T16" fmla="+- 0 2004 2004"/>
                              <a:gd name="T17" fmla="*/ T16 w 1956"/>
                              <a:gd name="T18" fmla="+- 0 10231 10231"/>
                              <a:gd name="T19" fmla="*/ 1023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" name="Freeform 1088"/>
                        <wps:cNvSpPr>
                          <a:spLocks/>
                        </wps:cNvSpPr>
                        <wps:spPr bwMode="auto">
                          <a:xfrm>
                            <a:off x="3960" y="10231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10231 10231"/>
                              <a:gd name="T3" fmla="*/ 10231 h 546"/>
                              <a:gd name="T4" fmla="+- 0 3960 3960"/>
                              <a:gd name="T5" fmla="*/ T4 w 1685"/>
                              <a:gd name="T6" fmla="+- 0 10777 10231"/>
                              <a:gd name="T7" fmla="*/ 10777 h 546"/>
                              <a:gd name="T8" fmla="+- 0 5645 3960"/>
                              <a:gd name="T9" fmla="*/ T8 w 1685"/>
                              <a:gd name="T10" fmla="+- 0 10777 10231"/>
                              <a:gd name="T11" fmla="*/ 10777 h 546"/>
                              <a:gd name="T12" fmla="+- 0 5645 3960"/>
                              <a:gd name="T13" fmla="*/ T12 w 1685"/>
                              <a:gd name="T14" fmla="+- 0 10231 10231"/>
                              <a:gd name="T15" fmla="*/ 10231 h 546"/>
                              <a:gd name="T16" fmla="+- 0 3960 3960"/>
                              <a:gd name="T17" fmla="*/ T16 w 1685"/>
                              <a:gd name="T18" fmla="+- 0 10231 10231"/>
                              <a:gd name="T19" fmla="*/ 1023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9" name="Freeform 1087"/>
                        <wps:cNvSpPr>
                          <a:spLocks/>
                        </wps:cNvSpPr>
                        <wps:spPr bwMode="auto">
                          <a:xfrm>
                            <a:off x="5645" y="10231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10231 10231"/>
                              <a:gd name="T3" fmla="*/ 10231 h 546"/>
                              <a:gd name="T4" fmla="+- 0 5645 5645"/>
                              <a:gd name="T5" fmla="*/ T4 w 1685"/>
                              <a:gd name="T6" fmla="+- 0 10777 10231"/>
                              <a:gd name="T7" fmla="*/ 10777 h 546"/>
                              <a:gd name="T8" fmla="+- 0 7330 5645"/>
                              <a:gd name="T9" fmla="*/ T8 w 1685"/>
                              <a:gd name="T10" fmla="+- 0 10777 10231"/>
                              <a:gd name="T11" fmla="*/ 10777 h 546"/>
                              <a:gd name="T12" fmla="+- 0 7330 5645"/>
                              <a:gd name="T13" fmla="*/ T12 w 1685"/>
                              <a:gd name="T14" fmla="+- 0 10231 10231"/>
                              <a:gd name="T15" fmla="*/ 10231 h 546"/>
                              <a:gd name="T16" fmla="+- 0 5645 5645"/>
                              <a:gd name="T17" fmla="*/ T16 w 1685"/>
                              <a:gd name="T18" fmla="+- 0 10231 10231"/>
                              <a:gd name="T19" fmla="*/ 1023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" name="Freeform 1086"/>
                        <wps:cNvSpPr>
                          <a:spLocks/>
                        </wps:cNvSpPr>
                        <wps:spPr bwMode="auto">
                          <a:xfrm>
                            <a:off x="7330" y="10231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10231 10231"/>
                              <a:gd name="T3" fmla="*/ 10231 h 546"/>
                              <a:gd name="T4" fmla="+- 0 7330 7330"/>
                              <a:gd name="T5" fmla="*/ T4 w 1685"/>
                              <a:gd name="T6" fmla="+- 0 10777 10231"/>
                              <a:gd name="T7" fmla="*/ 10777 h 546"/>
                              <a:gd name="T8" fmla="+- 0 9015 7330"/>
                              <a:gd name="T9" fmla="*/ T8 w 1685"/>
                              <a:gd name="T10" fmla="+- 0 10777 10231"/>
                              <a:gd name="T11" fmla="*/ 10777 h 546"/>
                              <a:gd name="T12" fmla="+- 0 9015 7330"/>
                              <a:gd name="T13" fmla="*/ T12 w 1685"/>
                              <a:gd name="T14" fmla="+- 0 10231 10231"/>
                              <a:gd name="T15" fmla="*/ 10231 h 546"/>
                              <a:gd name="T16" fmla="+- 0 7330 7330"/>
                              <a:gd name="T17" fmla="*/ T16 w 1685"/>
                              <a:gd name="T18" fmla="+- 0 10231 10231"/>
                              <a:gd name="T19" fmla="*/ 1023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" name="Freeform 1085"/>
                        <wps:cNvSpPr>
                          <a:spLocks/>
                        </wps:cNvSpPr>
                        <wps:spPr bwMode="auto">
                          <a:xfrm>
                            <a:off x="9015" y="10231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10231 10231"/>
                              <a:gd name="T3" fmla="*/ 10231 h 546"/>
                              <a:gd name="T4" fmla="+- 0 9015 9015"/>
                              <a:gd name="T5" fmla="*/ T4 w 1785"/>
                              <a:gd name="T6" fmla="+- 0 10777 10231"/>
                              <a:gd name="T7" fmla="*/ 10777 h 546"/>
                              <a:gd name="T8" fmla="+- 0 10800 9015"/>
                              <a:gd name="T9" fmla="*/ T8 w 1785"/>
                              <a:gd name="T10" fmla="+- 0 10777 10231"/>
                              <a:gd name="T11" fmla="*/ 10777 h 546"/>
                              <a:gd name="T12" fmla="+- 0 10800 9015"/>
                              <a:gd name="T13" fmla="*/ T12 w 1785"/>
                              <a:gd name="T14" fmla="+- 0 10231 10231"/>
                              <a:gd name="T15" fmla="*/ 10231 h 546"/>
                              <a:gd name="T16" fmla="+- 0 9015 9015"/>
                              <a:gd name="T17" fmla="*/ T16 w 1785"/>
                              <a:gd name="T18" fmla="+- 0 10231 10231"/>
                              <a:gd name="T19" fmla="*/ 1023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" name="Freeform 1084"/>
                        <wps:cNvSpPr>
                          <a:spLocks/>
                        </wps:cNvSpPr>
                        <wps:spPr bwMode="auto">
                          <a:xfrm>
                            <a:off x="10800" y="10231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10231 10231"/>
                              <a:gd name="T3" fmla="*/ 10231 h 546"/>
                              <a:gd name="T4" fmla="+- 0 10800 10800"/>
                              <a:gd name="T5" fmla="*/ T4 w 1685"/>
                              <a:gd name="T6" fmla="+- 0 10777 10231"/>
                              <a:gd name="T7" fmla="*/ 10777 h 546"/>
                              <a:gd name="T8" fmla="+- 0 12485 10800"/>
                              <a:gd name="T9" fmla="*/ T8 w 1685"/>
                              <a:gd name="T10" fmla="+- 0 10777 10231"/>
                              <a:gd name="T11" fmla="*/ 10777 h 546"/>
                              <a:gd name="T12" fmla="+- 0 12485 10800"/>
                              <a:gd name="T13" fmla="*/ T12 w 1685"/>
                              <a:gd name="T14" fmla="+- 0 10231 10231"/>
                              <a:gd name="T15" fmla="*/ 10231 h 546"/>
                              <a:gd name="T16" fmla="+- 0 10800 10800"/>
                              <a:gd name="T17" fmla="*/ T16 w 1685"/>
                              <a:gd name="T18" fmla="+- 0 10231 10231"/>
                              <a:gd name="T19" fmla="*/ 1023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3" name="Freeform 1083"/>
                        <wps:cNvSpPr>
                          <a:spLocks/>
                        </wps:cNvSpPr>
                        <wps:spPr bwMode="auto">
                          <a:xfrm>
                            <a:off x="12485" y="10231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10231 10231"/>
                              <a:gd name="T3" fmla="*/ 10231 h 546"/>
                              <a:gd name="T4" fmla="+- 0 12485 12485"/>
                              <a:gd name="T5" fmla="*/ T4 w 2940"/>
                              <a:gd name="T6" fmla="+- 0 10777 10231"/>
                              <a:gd name="T7" fmla="*/ 10777 h 546"/>
                              <a:gd name="T8" fmla="+- 0 15425 12485"/>
                              <a:gd name="T9" fmla="*/ T8 w 2940"/>
                              <a:gd name="T10" fmla="+- 0 10777 10231"/>
                              <a:gd name="T11" fmla="*/ 10777 h 546"/>
                              <a:gd name="T12" fmla="+- 0 15425 12485"/>
                              <a:gd name="T13" fmla="*/ T12 w 2940"/>
                              <a:gd name="T14" fmla="+- 0 10231 10231"/>
                              <a:gd name="T15" fmla="*/ 10231 h 546"/>
                              <a:gd name="T16" fmla="+- 0 12485 12485"/>
                              <a:gd name="T17" fmla="*/ T16 w 2940"/>
                              <a:gd name="T18" fmla="+- 0 10231 10231"/>
                              <a:gd name="T19" fmla="*/ 1023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" name="Freeform 1082"/>
                        <wps:cNvSpPr>
                          <a:spLocks/>
                        </wps:cNvSpPr>
                        <wps:spPr bwMode="auto">
                          <a:xfrm>
                            <a:off x="319" y="10777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10777 10777"/>
                              <a:gd name="T3" fmla="*/ 10777 h 546"/>
                              <a:gd name="T4" fmla="+- 0 319 319"/>
                              <a:gd name="T5" fmla="*/ T4 w 1685"/>
                              <a:gd name="T6" fmla="+- 0 11323 10777"/>
                              <a:gd name="T7" fmla="*/ 11323 h 546"/>
                              <a:gd name="T8" fmla="+- 0 2004 319"/>
                              <a:gd name="T9" fmla="*/ T8 w 1685"/>
                              <a:gd name="T10" fmla="+- 0 11323 10777"/>
                              <a:gd name="T11" fmla="*/ 11323 h 546"/>
                              <a:gd name="T12" fmla="+- 0 2004 319"/>
                              <a:gd name="T13" fmla="*/ T12 w 1685"/>
                              <a:gd name="T14" fmla="+- 0 10777 10777"/>
                              <a:gd name="T15" fmla="*/ 10777 h 546"/>
                              <a:gd name="T16" fmla="+- 0 319 319"/>
                              <a:gd name="T17" fmla="*/ T16 w 1685"/>
                              <a:gd name="T18" fmla="+- 0 10777 10777"/>
                              <a:gd name="T19" fmla="*/ 1077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" name="Freeform 1081"/>
                        <wps:cNvSpPr>
                          <a:spLocks/>
                        </wps:cNvSpPr>
                        <wps:spPr bwMode="auto">
                          <a:xfrm>
                            <a:off x="2004" y="10777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10777 10777"/>
                              <a:gd name="T3" fmla="*/ 10777 h 546"/>
                              <a:gd name="T4" fmla="+- 0 2004 2004"/>
                              <a:gd name="T5" fmla="*/ T4 w 1956"/>
                              <a:gd name="T6" fmla="+- 0 11323 10777"/>
                              <a:gd name="T7" fmla="*/ 11323 h 546"/>
                              <a:gd name="T8" fmla="+- 0 3960 2004"/>
                              <a:gd name="T9" fmla="*/ T8 w 1956"/>
                              <a:gd name="T10" fmla="+- 0 11323 10777"/>
                              <a:gd name="T11" fmla="*/ 11323 h 546"/>
                              <a:gd name="T12" fmla="+- 0 3960 2004"/>
                              <a:gd name="T13" fmla="*/ T12 w 1956"/>
                              <a:gd name="T14" fmla="+- 0 10777 10777"/>
                              <a:gd name="T15" fmla="*/ 10777 h 546"/>
                              <a:gd name="T16" fmla="+- 0 2004 2004"/>
                              <a:gd name="T17" fmla="*/ T16 w 1956"/>
                              <a:gd name="T18" fmla="+- 0 10777 10777"/>
                              <a:gd name="T19" fmla="*/ 1077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" name="Freeform 1080"/>
                        <wps:cNvSpPr>
                          <a:spLocks/>
                        </wps:cNvSpPr>
                        <wps:spPr bwMode="auto">
                          <a:xfrm>
                            <a:off x="3960" y="10777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10777 10777"/>
                              <a:gd name="T3" fmla="*/ 10777 h 546"/>
                              <a:gd name="T4" fmla="+- 0 3960 3960"/>
                              <a:gd name="T5" fmla="*/ T4 w 1685"/>
                              <a:gd name="T6" fmla="+- 0 11323 10777"/>
                              <a:gd name="T7" fmla="*/ 11323 h 546"/>
                              <a:gd name="T8" fmla="+- 0 5645 3960"/>
                              <a:gd name="T9" fmla="*/ T8 w 1685"/>
                              <a:gd name="T10" fmla="+- 0 11323 10777"/>
                              <a:gd name="T11" fmla="*/ 11323 h 546"/>
                              <a:gd name="T12" fmla="+- 0 5645 3960"/>
                              <a:gd name="T13" fmla="*/ T12 w 1685"/>
                              <a:gd name="T14" fmla="+- 0 10777 10777"/>
                              <a:gd name="T15" fmla="*/ 10777 h 546"/>
                              <a:gd name="T16" fmla="+- 0 3960 3960"/>
                              <a:gd name="T17" fmla="*/ T16 w 1685"/>
                              <a:gd name="T18" fmla="+- 0 10777 10777"/>
                              <a:gd name="T19" fmla="*/ 1077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" name="Freeform 1079"/>
                        <wps:cNvSpPr>
                          <a:spLocks/>
                        </wps:cNvSpPr>
                        <wps:spPr bwMode="auto">
                          <a:xfrm>
                            <a:off x="5645" y="10777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10777 10777"/>
                              <a:gd name="T3" fmla="*/ 10777 h 546"/>
                              <a:gd name="T4" fmla="+- 0 5645 5645"/>
                              <a:gd name="T5" fmla="*/ T4 w 1685"/>
                              <a:gd name="T6" fmla="+- 0 11323 10777"/>
                              <a:gd name="T7" fmla="*/ 11323 h 546"/>
                              <a:gd name="T8" fmla="+- 0 7330 5645"/>
                              <a:gd name="T9" fmla="*/ T8 w 1685"/>
                              <a:gd name="T10" fmla="+- 0 11323 10777"/>
                              <a:gd name="T11" fmla="*/ 11323 h 546"/>
                              <a:gd name="T12" fmla="+- 0 7330 5645"/>
                              <a:gd name="T13" fmla="*/ T12 w 1685"/>
                              <a:gd name="T14" fmla="+- 0 10777 10777"/>
                              <a:gd name="T15" fmla="*/ 10777 h 546"/>
                              <a:gd name="T16" fmla="+- 0 5645 5645"/>
                              <a:gd name="T17" fmla="*/ T16 w 1685"/>
                              <a:gd name="T18" fmla="+- 0 10777 10777"/>
                              <a:gd name="T19" fmla="*/ 1077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" name="Freeform 1078"/>
                        <wps:cNvSpPr>
                          <a:spLocks/>
                        </wps:cNvSpPr>
                        <wps:spPr bwMode="auto">
                          <a:xfrm>
                            <a:off x="7330" y="10777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10777 10777"/>
                              <a:gd name="T3" fmla="*/ 10777 h 546"/>
                              <a:gd name="T4" fmla="+- 0 7330 7330"/>
                              <a:gd name="T5" fmla="*/ T4 w 1685"/>
                              <a:gd name="T6" fmla="+- 0 11323 10777"/>
                              <a:gd name="T7" fmla="*/ 11323 h 546"/>
                              <a:gd name="T8" fmla="+- 0 9015 7330"/>
                              <a:gd name="T9" fmla="*/ T8 w 1685"/>
                              <a:gd name="T10" fmla="+- 0 11323 10777"/>
                              <a:gd name="T11" fmla="*/ 11323 h 546"/>
                              <a:gd name="T12" fmla="+- 0 9015 7330"/>
                              <a:gd name="T13" fmla="*/ T12 w 1685"/>
                              <a:gd name="T14" fmla="+- 0 10777 10777"/>
                              <a:gd name="T15" fmla="*/ 10777 h 546"/>
                              <a:gd name="T16" fmla="+- 0 7330 7330"/>
                              <a:gd name="T17" fmla="*/ T16 w 1685"/>
                              <a:gd name="T18" fmla="+- 0 10777 10777"/>
                              <a:gd name="T19" fmla="*/ 1077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" name="Freeform 1077"/>
                        <wps:cNvSpPr>
                          <a:spLocks/>
                        </wps:cNvSpPr>
                        <wps:spPr bwMode="auto">
                          <a:xfrm>
                            <a:off x="9015" y="10777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10777 10777"/>
                              <a:gd name="T3" fmla="*/ 10777 h 546"/>
                              <a:gd name="T4" fmla="+- 0 9015 9015"/>
                              <a:gd name="T5" fmla="*/ T4 w 1785"/>
                              <a:gd name="T6" fmla="+- 0 11323 10777"/>
                              <a:gd name="T7" fmla="*/ 11323 h 546"/>
                              <a:gd name="T8" fmla="+- 0 10800 9015"/>
                              <a:gd name="T9" fmla="*/ T8 w 1785"/>
                              <a:gd name="T10" fmla="+- 0 11323 10777"/>
                              <a:gd name="T11" fmla="*/ 11323 h 546"/>
                              <a:gd name="T12" fmla="+- 0 10800 9015"/>
                              <a:gd name="T13" fmla="*/ T12 w 1785"/>
                              <a:gd name="T14" fmla="+- 0 10777 10777"/>
                              <a:gd name="T15" fmla="*/ 10777 h 546"/>
                              <a:gd name="T16" fmla="+- 0 9015 9015"/>
                              <a:gd name="T17" fmla="*/ T16 w 1785"/>
                              <a:gd name="T18" fmla="+- 0 10777 10777"/>
                              <a:gd name="T19" fmla="*/ 1077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" name="Freeform 1076"/>
                        <wps:cNvSpPr>
                          <a:spLocks/>
                        </wps:cNvSpPr>
                        <wps:spPr bwMode="auto">
                          <a:xfrm>
                            <a:off x="10800" y="10777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10777 10777"/>
                              <a:gd name="T3" fmla="*/ 10777 h 546"/>
                              <a:gd name="T4" fmla="+- 0 10800 10800"/>
                              <a:gd name="T5" fmla="*/ T4 w 1685"/>
                              <a:gd name="T6" fmla="+- 0 11323 10777"/>
                              <a:gd name="T7" fmla="*/ 11323 h 546"/>
                              <a:gd name="T8" fmla="+- 0 12485 10800"/>
                              <a:gd name="T9" fmla="*/ T8 w 1685"/>
                              <a:gd name="T10" fmla="+- 0 11323 10777"/>
                              <a:gd name="T11" fmla="*/ 11323 h 546"/>
                              <a:gd name="T12" fmla="+- 0 12485 10800"/>
                              <a:gd name="T13" fmla="*/ T12 w 1685"/>
                              <a:gd name="T14" fmla="+- 0 10777 10777"/>
                              <a:gd name="T15" fmla="*/ 10777 h 546"/>
                              <a:gd name="T16" fmla="+- 0 10800 10800"/>
                              <a:gd name="T17" fmla="*/ T16 w 1685"/>
                              <a:gd name="T18" fmla="+- 0 10777 10777"/>
                              <a:gd name="T19" fmla="*/ 1077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" name="Freeform 1075"/>
                        <wps:cNvSpPr>
                          <a:spLocks/>
                        </wps:cNvSpPr>
                        <wps:spPr bwMode="auto">
                          <a:xfrm>
                            <a:off x="12485" y="10777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10777 10777"/>
                              <a:gd name="T3" fmla="*/ 10777 h 546"/>
                              <a:gd name="T4" fmla="+- 0 12485 12485"/>
                              <a:gd name="T5" fmla="*/ T4 w 2940"/>
                              <a:gd name="T6" fmla="+- 0 11323 10777"/>
                              <a:gd name="T7" fmla="*/ 11323 h 546"/>
                              <a:gd name="T8" fmla="+- 0 15425 12485"/>
                              <a:gd name="T9" fmla="*/ T8 w 2940"/>
                              <a:gd name="T10" fmla="+- 0 11323 10777"/>
                              <a:gd name="T11" fmla="*/ 11323 h 546"/>
                              <a:gd name="T12" fmla="+- 0 15425 12485"/>
                              <a:gd name="T13" fmla="*/ T12 w 2940"/>
                              <a:gd name="T14" fmla="+- 0 10777 10777"/>
                              <a:gd name="T15" fmla="*/ 10777 h 546"/>
                              <a:gd name="T16" fmla="+- 0 12485 12485"/>
                              <a:gd name="T17" fmla="*/ T16 w 2940"/>
                              <a:gd name="T18" fmla="+- 0 10777 10777"/>
                              <a:gd name="T19" fmla="*/ 1077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" name="Freeform 1074"/>
                        <wps:cNvSpPr>
                          <a:spLocks/>
                        </wps:cNvSpPr>
                        <wps:spPr bwMode="auto">
                          <a:xfrm>
                            <a:off x="319" y="11323"/>
                            <a:ext cx="168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685"/>
                              <a:gd name="T2" fmla="+- 0 11323 11323"/>
                              <a:gd name="T3" fmla="*/ 11323 h 546"/>
                              <a:gd name="T4" fmla="+- 0 319 319"/>
                              <a:gd name="T5" fmla="*/ T4 w 1685"/>
                              <a:gd name="T6" fmla="+- 0 11869 11323"/>
                              <a:gd name="T7" fmla="*/ 11869 h 546"/>
                              <a:gd name="T8" fmla="+- 0 2004 319"/>
                              <a:gd name="T9" fmla="*/ T8 w 1685"/>
                              <a:gd name="T10" fmla="+- 0 11869 11323"/>
                              <a:gd name="T11" fmla="*/ 11869 h 546"/>
                              <a:gd name="T12" fmla="+- 0 2004 319"/>
                              <a:gd name="T13" fmla="*/ T12 w 1685"/>
                              <a:gd name="T14" fmla="+- 0 11323 11323"/>
                              <a:gd name="T15" fmla="*/ 11323 h 546"/>
                              <a:gd name="T16" fmla="+- 0 319 319"/>
                              <a:gd name="T17" fmla="*/ T16 w 1685"/>
                              <a:gd name="T18" fmla="+- 0 11323 11323"/>
                              <a:gd name="T19" fmla="*/ 1132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" name="Freeform 1073"/>
                        <wps:cNvSpPr>
                          <a:spLocks/>
                        </wps:cNvSpPr>
                        <wps:spPr bwMode="auto">
                          <a:xfrm>
                            <a:off x="2004" y="11323"/>
                            <a:ext cx="1956" cy="546"/>
                          </a:xfrm>
                          <a:custGeom>
                            <a:avLst/>
                            <a:gdLst>
                              <a:gd name="T0" fmla="+- 0 2004 2004"/>
                              <a:gd name="T1" fmla="*/ T0 w 1956"/>
                              <a:gd name="T2" fmla="+- 0 11323 11323"/>
                              <a:gd name="T3" fmla="*/ 11323 h 546"/>
                              <a:gd name="T4" fmla="+- 0 2004 2004"/>
                              <a:gd name="T5" fmla="*/ T4 w 1956"/>
                              <a:gd name="T6" fmla="+- 0 11869 11323"/>
                              <a:gd name="T7" fmla="*/ 11869 h 546"/>
                              <a:gd name="T8" fmla="+- 0 3960 2004"/>
                              <a:gd name="T9" fmla="*/ T8 w 1956"/>
                              <a:gd name="T10" fmla="+- 0 11869 11323"/>
                              <a:gd name="T11" fmla="*/ 11869 h 546"/>
                              <a:gd name="T12" fmla="+- 0 3960 2004"/>
                              <a:gd name="T13" fmla="*/ T12 w 1956"/>
                              <a:gd name="T14" fmla="+- 0 11323 11323"/>
                              <a:gd name="T15" fmla="*/ 11323 h 546"/>
                              <a:gd name="T16" fmla="+- 0 2004 2004"/>
                              <a:gd name="T17" fmla="*/ T16 w 1956"/>
                              <a:gd name="T18" fmla="+- 0 11323 11323"/>
                              <a:gd name="T19" fmla="*/ 1132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5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956" y="546"/>
                                </a:lnTo>
                                <a:lnTo>
                                  <a:pt x="1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" name="Freeform 1072"/>
                        <wps:cNvSpPr>
                          <a:spLocks/>
                        </wps:cNvSpPr>
                        <wps:spPr bwMode="auto">
                          <a:xfrm>
                            <a:off x="3960" y="11323"/>
                            <a:ext cx="1685" cy="546"/>
                          </a:xfrm>
                          <a:custGeom>
                            <a:avLst/>
                            <a:gdLst>
                              <a:gd name="T0" fmla="+- 0 3960 3960"/>
                              <a:gd name="T1" fmla="*/ T0 w 1685"/>
                              <a:gd name="T2" fmla="+- 0 11323 11323"/>
                              <a:gd name="T3" fmla="*/ 11323 h 546"/>
                              <a:gd name="T4" fmla="+- 0 3960 3960"/>
                              <a:gd name="T5" fmla="*/ T4 w 1685"/>
                              <a:gd name="T6" fmla="+- 0 11869 11323"/>
                              <a:gd name="T7" fmla="*/ 11869 h 546"/>
                              <a:gd name="T8" fmla="+- 0 5645 3960"/>
                              <a:gd name="T9" fmla="*/ T8 w 1685"/>
                              <a:gd name="T10" fmla="+- 0 11869 11323"/>
                              <a:gd name="T11" fmla="*/ 11869 h 546"/>
                              <a:gd name="T12" fmla="+- 0 5645 3960"/>
                              <a:gd name="T13" fmla="*/ T12 w 1685"/>
                              <a:gd name="T14" fmla="+- 0 11323 11323"/>
                              <a:gd name="T15" fmla="*/ 11323 h 546"/>
                              <a:gd name="T16" fmla="+- 0 3960 3960"/>
                              <a:gd name="T17" fmla="*/ T16 w 1685"/>
                              <a:gd name="T18" fmla="+- 0 11323 11323"/>
                              <a:gd name="T19" fmla="*/ 1132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" name="Freeform 1071"/>
                        <wps:cNvSpPr>
                          <a:spLocks/>
                        </wps:cNvSpPr>
                        <wps:spPr bwMode="auto">
                          <a:xfrm>
                            <a:off x="5645" y="11323"/>
                            <a:ext cx="1685" cy="546"/>
                          </a:xfrm>
                          <a:custGeom>
                            <a:avLst/>
                            <a:gdLst>
                              <a:gd name="T0" fmla="+- 0 5645 5645"/>
                              <a:gd name="T1" fmla="*/ T0 w 1685"/>
                              <a:gd name="T2" fmla="+- 0 11323 11323"/>
                              <a:gd name="T3" fmla="*/ 11323 h 546"/>
                              <a:gd name="T4" fmla="+- 0 5645 5645"/>
                              <a:gd name="T5" fmla="*/ T4 w 1685"/>
                              <a:gd name="T6" fmla="+- 0 11869 11323"/>
                              <a:gd name="T7" fmla="*/ 11869 h 546"/>
                              <a:gd name="T8" fmla="+- 0 7330 5645"/>
                              <a:gd name="T9" fmla="*/ T8 w 1685"/>
                              <a:gd name="T10" fmla="+- 0 11869 11323"/>
                              <a:gd name="T11" fmla="*/ 11869 h 546"/>
                              <a:gd name="T12" fmla="+- 0 7330 5645"/>
                              <a:gd name="T13" fmla="*/ T12 w 1685"/>
                              <a:gd name="T14" fmla="+- 0 11323 11323"/>
                              <a:gd name="T15" fmla="*/ 11323 h 546"/>
                              <a:gd name="T16" fmla="+- 0 5645 5645"/>
                              <a:gd name="T17" fmla="*/ T16 w 1685"/>
                              <a:gd name="T18" fmla="+- 0 11323 11323"/>
                              <a:gd name="T19" fmla="*/ 1132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" name="Freeform 1070"/>
                        <wps:cNvSpPr>
                          <a:spLocks/>
                        </wps:cNvSpPr>
                        <wps:spPr bwMode="auto">
                          <a:xfrm>
                            <a:off x="7330" y="11323"/>
                            <a:ext cx="1685" cy="546"/>
                          </a:xfrm>
                          <a:custGeom>
                            <a:avLst/>
                            <a:gdLst>
                              <a:gd name="T0" fmla="+- 0 7330 7330"/>
                              <a:gd name="T1" fmla="*/ T0 w 1685"/>
                              <a:gd name="T2" fmla="+- 0 11323 11323"/>
                              <a:gd name="T3" fmla="*/ 11323 h 546"/>
                              <a:gd name="T4" fmla="+- 0 7330 7330"/>
                              <a:gd name="T5" fmla="*/ T4 w 1685"/>
                              <a:gd name="T6" fmla="+- 0 11869 11323"/>
                              <a:gd name="T7" fmla="*/ 11869 h 546"/>
                              <a:gd name="T8" fmla="+- 0 9015 7330"/>
                              <a:gd name="T9" fmla="*/ T8 w 1685"/>
                              <a:gd name="T10" fmla="+- 0 11869 11323"/>
                              <a:gd name="T11" fmla="*/ 11869 h 546"/>
                              <a:gd name="T12" fmla="+- 0 9015 7330"/>
                              <a:gd name="T13" fmla="*/ T12 w 1685"/>
                              <a:gd name="T14" fmla="+- 0 11323 11323"/>
                              <a:gd name="T15" fmla="*/ 11323 h 546"/>
                              <a:gd name="T16" fmla="+- 0 7330 7330"/>
                              <a:gd name="T17" fmla="*/ T16 w 1685"/>
                              <a:gd name="T18" fmla="+- 0 11323 11323"/>
                              <a:gd name="T19" fmla="*/ 1132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" name="Freeform 1069"/>
                        <wps:cNvSpPr>
                          <a:spLocks/>
                        </wps:cNvSpPr>
                        <wps:spPr bwMode="auto">
                          <a:xfrm>
                            <a:off x="9015" y="11323"/>
                            <a:ext cx="1785" cy="546"/>
                          </a:xfrm>
                          <a:custGeom>
                            <a:avLst/>
                            <a:gdLst>
                              <a:gd name="T0" fmla="+- 0 9015 9015"/>
                              <a:gd name="T1" fmla="*/ T0 w 1785"/>
                              <a:gd name="T2" fmla="+- 0 11323 11323"/>
                              <a:gd name="T3" fmla="*/ 11323 h 546"/>
                              <a:gd name="T4" fmla="+- 0 9015 9015"/>
                              <a:gd name="T5" fmla="*/ T4 w 1785"/>
                              <a:gd name="T6" fmla="+- 0 11869 11323"/>
                              <a:gd name="T7" fmla="*/ 11869 h 546"/>
                              <a:gd name="T8" fmla="+- 0 10800 9015"/>
                              <a:gd name="T9" fmla="*/ T8 w 1785"/>
                              <a:gd name="T10" fmla="+- 0 11869 11323"/>
                              <a:gd name="T11" fmla="*/ 11869 h 546"/>
                              <a:gd name="T12" fmla="+- 0 10800 9015"/>
                              <a:gd name="T13" fmla="*/ T12 w 1785"/>
                              <a:gd name="T14" fmla="+- 0 11323 11323"/>
                              <a:gd name="T15" fmla="*/ 11323 h 546"/>
                              <a:gd name="T16" fmla="+- 0 9015 9015"/>
                              <a:gd name="T17" fmla="*/ T16 w 1785"/>
                              <a:gd name="T18" fmla="+- 0 11323 11323"/>
                              <a:gd name="T19" fmla="*/ 1132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785" y="546"/>
                                </a:lnTo>
                                <a:lnTo>
                                  <a:pt x="1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" name="Freeform 1068"/>
                        <wps:cNvSpPr>
                          <a:spLocks/>
                        </wps:cNvSpPr>
                        <wps:spPr bwMode="auto">
                          <a:xfrm>
                            <a:off x="10800" y="11323"/>
                            <a:ext cx="1685" cy="546"/>
                          </a:xfrm>
                          <a:custGeom>
                            <a:avLst/>
                            <a:gdLst>
                              <a:gd name="T0" fmla="+- 0 10800 10800"/>
                              <a:gd name="T1" fmla="*/ T0 w 1685"/>
                              <a:gd name="T2" fmla="+- 0 11323 11323"/>
                              <a:gd name="T3" fmla="*/ 11323 h 546"/>
                              <a:gd name="T4" fmla="+- 0 10800 10800"/>
                              <a:gd name="T5" fmla="*/ T4 w 1685"/>
                              <a:gd name="T6" fmla="+- 0 11869 11323"/>
                              <a:gd name="T7" fmla="*/ 11869 h 546"/>
                              <a:gd name="T8" fmla="+- 0 12485 10800"/>
                              <a:gd name="T9" fmla="*/ T8 w 1685"/>
                              <a:gd name="T10" fmla="+- 0 11869 11323"/>
                              <a:gd name="T11" fmla="*/ 11869 h 546"/>
                              <a:gd name="T12" fmla="+- 0 12485 10800"/>
                              <a:gd name="T13" fmla="*/ T12 w 1685"/>
                              <a:gd name="T14" fmla="+- 0 11323 11323"/>
                              <a:gd name="T15" fmla="*/ 11323 h 546"/>
                              <a:gd name="T16" fmla="+- 0 10800 10800"/>
                              <a:gd name="T17" fmla="*/ T16 w 1685"/>
                              <a:gd name="T18" fmla="+- 0 11323 11323"/>
                              <a:gd name="T19" fmla="*/ 1132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685" y="546"/>
                                </a:lnTo>
                                <a:lnTo>
                                  <a:pt x="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" name="Freeform 1067"/>
                        <wps:cNvSpPr>
                          <a:spLocks/>
                        </wps:cNvSpPr>
                        <wps:spPr bwMode="auto">
                          <a:xfrm>
                            <a:off x="12485" y="11323"/>
                            <a:ext cx="2940" cy="546"/>
                          </a:xfrm>
                          <a:custGeom>
                            <a:avLst/>
                            <a:gdLst>
                              <a:gd name="T0" fmla="+- 0 12485 12485"/>
                              <a:gd name="T1" fmla="*/ T0 w 2940"/>
                              <a:gd name="T2" fmla="+- 0 11323 11323"/>
                              <a:gd name="T3" fmla="*/ 11323 h 546"/>
                              <a:gd name="T4" fmla="+- 0 12485 12485"/>
                              <a:gd name="T5" fmla="*/ T4 w 2940"/>
                              <a:gd name="T6" fmla="+- 0 11869 11323"/>
                              <a:gd name="T7" fmla="*/ 11869 h 546"/>
                              <a:gd name="T8" fmla="+- 0 15425 12485"/>
                              <a:gd name="T9" fmla="*/ T8 w 2940"/>
                              <a:gd name="T10" fmla="+- 0 11869 11323"/>
                              <a:gd name="T11" fmla="*/ 11869 h 546"/>
                              <a:gd name="T12" fmla="+- 0 15425 12485"/>
                              <a:gd name="T13" fmla="*/ T12 w 2940"/>
                              <a:gd name="T14" fmla="+- 0 11323 11323"/>
                              <a:gd name="T15" fmla="*/ 11323 h 546"/>
                              <a:gd name="T16" fmla="+- 0 12485 12485"/>
                              <a:gd name="T17" fmla="*/ T16 w 2940"/>
                              <a:gd name="T18" fmla="+- 0 11323 11323"/>
                              <a:gd name="T19" fmla="*/ 1132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40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940" y="546"/>
                                </a:lnTo>
                                <a:lnTo>
                                  <a:pt x="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22E952E" id="Group 1066" o:spid="_x0000_s1026" style="position:absolute;margin-left:15.45pt;margin-top:19.2pt;width:756.3pt;height:574.8pt;z-index:-251685376;mso-position-horizontal-relative:page;mso-position-vertical-relative:page" coordorigin="309,384" coordsize="15126,1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">
                <v:shape id="Freeform 1241" o:spid="_x0000_s1027" style="position:absolute;left:319;top:394;width:15106;height:1101;visibility:visible;mso-wrap-style:square;v-text-anchor:top" coordsize="15106,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" path="m8696,r,1101l15106,1101,15106,,8696,xe" fillcolor="#82bc00" stroked="f">
                  <v:path arrowok="t" o:connecttype="custom" o:connectlocs="8696,394;8696,1495;15106,1495;15106,394;8696,394" o:connectangles="0,0,0,0,0"/>
                </v:shape>
                <v:shape id="Freeform 1240" o:spid="_x0000_s1028" style="position:absolute;left:319;top:394;width:15106;height:1101;visibility:visible;mso-wrap-style:square;v-text-anchor:top" coordsize="15106,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" path="m5326,550r1685,551l8696,1101r,-551l5326,550xe" fillcolor="#82bc00" stroked="f">
                  <v:path arrowok="t" o:connecttype="custom" o:connectlocs="5326,944;7011,1495;8696,1495;8696,944;5326,944" o:connectangles="0,0,0,0,0"/>
                </v:shape>
                <v:shape id="Freeform 1239" o:spid="_x0000_s1029" style="position:absolute;left:319;top:394;width:15106;height:1101;visibility:visible;mso-wrap-style:square;v-text-anchor:top" coordsize="15106,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" path="m,l,1101r7011,l5326,550r3370,l8696,,,xe" fillcolor="#82bc00" stroked="f">
                  <v:path arrowok="t" o:connecttype="custom" o:connectlocs="0,394;0,1495;7011,1495;5326,944;8696,944;8696,394;0,394" o:connectangles="0,0,0,0,0,0,0"/>
                </v:shape>
                <v:shape id="Freeform 1238" o:spid="_x0000_s1030" style="position:absolute;left:319;top:394;width:1685;height:1101;visibility:visible;mso-wrap-style:square;v-text-anchor:top" coordsize="1685,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" path="m,l,1101r1685,l1685,,,xe" fillcolor="#82bc00" stroked="f">
                  <v:path arrowok="t" o:connecttype="custom" o:connectlocs="0,394;0,1495;1685,1495;1685,394;0,394" o:connectangles="0,0,0,0,0"/>
                </v:shape>
                <v:shape id="Freeform 1237" o:spid="_x0000_s1031" style="position:absolute;left:2004;top:394;width:1956;height:1101;visibility:visible;mso-wrap-style:square;v-text-anchor:top" coordsize="1956,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" path="m,l,1101r1956,l1956,,,xe" fillcolor="#82bc00" stroked="f">
                  <v:path arrowok="t" o:connecttype="custom" o:connectlocs="0,394;0,1495;1956,1495;1956,394;0,394" o:connectangles="0,0,0,0,0"/>
                </v:shape>
                <v:shape id="Freeform 1236" o:spid="_x0000_s1032" style="position:absolute;left:3960;top:394;width:1685;height:1101;visibility:visible;mso-wrap-style:square;v-text-anchor:top" coordsize="1685,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" path="m,l,1101r1685,l1685,,,xe" fillcolor="#82bc00" stroked="f">
                  <v:path arrowok="t" o:connecttype="custom" o:connectlocs="0,394;0,1495;1685,1495;1685,394;0,394" o:connectangles="0,0,0,0,0"/>
                </v:shape>
                <v:shape id="Freeform 1235" o:spid="_x0000_s1033" style="position:absolute;left:5645;top:394;width:3370;height:551;visibility:visible;mso-wrap-style:square;v-text-anchor:top" coordsize="3370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" path="m,l,550r3370,l3370,,,xe" fillcolor="#82bc00" stroked="f">
                  <v:path arrowok="t" o:connecttype="custom" o:connectlocs="0,394;0,944;3370,944;3370,394;0,394" o:connectangles="0,0,0,0,0"/>
                </v:shape>
                <v:shape id="Freeform 1234" o:spid="_x0000_s1034" style="position:absolute;left:9015;top:394;width:1785;height:1101;visibility:visible;mso-wrap-style:square;v-text-anchor:top" coordsize="1785,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" path="m,l,1101r1785,l1785,,,xe" fillcolor="#82bc00" stroked="f">
                  <v:path arrowok="t" o:connecttype="custom" o:connectlocs="0,394;0,1495;1785,1495;1785,394;0,394" o:connectangles="0,0,0,0,0"/>
                </v:shape>
                <v:shape id="Freeform 1233" o:spid="_x0000_s1035" style="position:absolute;left:10800;top:394;width:1685;height:1101;visibility:visible;mso-wrap-style:square;v-text-anchor:top" coordsize="1685,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" path="m,l,1101r1685,l1685,,,xe" fillcolor="#82bc00" stroked="f">
                  <v:path arrowok="t" o:connecttype="custom" o:connectlocs="0,394;0,1495;1685,1495;1685,394;0,394" o:connectangles="0,0,0,0,0"/>
                </v:shape>
                <v:shape id="Freeform 1232" o:spid="_x0000_s1036" style="position:absolute;left:12485;top:394;width:2940;height:1101;visibility:visible;mso-wrap-style:square;v-text-anchor:top" coordsize="2940,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" path="m,l,1101r2940,l2940,,,xe" fillcolor="#82bc00" stroked="f">
                  <v:path arrowok="t" o:connecttype="custom" o:connectlocs="0,394;0,1495;2940,1495;2940,394;0,394" o:connectangles="0,0,0,0,0"/>
                </v:shape>
                <v:shape id="Freeform 1231" o:spid="_x0000_s1037" style="position:absolute;left:5645;top:944;width:1685;height:551;visibility:visible;mso-wrap-style:square;v-text-anchor:top" coordsize="1685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" path="m,l,551r1685,l1685,,,xe" fillcolor="#82bc00" stroked="f">
                  <v:path arrowok="t" o:connecttype="custom" o:connectlocs="0,944;0,1495;1685,1495;1685,944;0,944" o:connectangles="0,0,0,0,0"/>
                </v:shape>
                <v:shape id="Freeform 1230" o:spid="_x0000_s1038" style="position:absolute;left:7330;top:944;width:1685;height:551;visibility:visible;mso-wrap-style:square;v-text-anchor:top" coordsize="1685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" path="m,l,551r1685,l1685,,,xe" fillcolor="#82bc00" stroked="f">
                  <v:path arrowok="t" o:connecttype="custom" o:connectlocs="0,944;0,1495;1685,1495;1685,944;0,944" o:connectangles="0,0,0,0,0"/>
                </v:shape>
                <v:shape id="Freeform 1229" o:spid="_x0000_s1039" style="position:absolute;left:319;top:1495;width:15106;height:546;visibility:visible;mso-wrap-style:square;v-text-anchor:top" coordsize="1510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" path="m8696,l,,,546r15106,l15106,,8696,xe" fillcolor="#97979b" stroked="f">
                  <v:path arrowok="t" o:connecttype="custom" o:connectlocs="8696,1495;0,1495;0,2041;15106,2041;15106,1495;8696,1495" o:connectangles="0,0,0,0,0,0"/>
                </v:shape>
                <v:shape id="Freeform 1228" o:spid="_x0000_s1040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" path="m,9282r12166,l12166,9828r-1685,l8696,9282,,9282xe" fillcolor="#e3e4e5" stroked="f">
                  <v:path arrowok="t" o:connecttype="custom" o:connectlocs="0,11323;12166,11323;12166,11869;10481,11869;8696,11323;0,11323" o:connectangles="0,0,0,0,0,0"/>
                </v:shape>
                <v:shape id="Freeform 1227" o:spid="_x0000_s1041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" path="m,9282r,546l10481,9828,8696,9282,,9282xe" fillcolor="#e3e4e5" stroked="f">
                  <v:path arrowok="t" o:connecttype="custom" o:connectlocs="0,11323;0,11869;10481,11869;8696,11323;0,11323" o:connectangles="0,0,0,0,0"/>
                </v:shape>
                <v:shape id="Freeform 1226" o:spid="_x0000_s1042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" path="m10481,8736r,546l10481,8736r-8796,l,8190,,9282r12166,l12166,9828r2940,l15106,7644r-2940,l12166,7098r-1685,l8696,6552,,6552r1685,546l8696,7098r1785,546l12166,8190r,546l10481,8736xe" fillcolor="#e3e4e5" stroked="f">
                  <v:path arrowok="t" o:connecttype="custom" o:connectlocs="10481,10777;10481,11323;10481,10777;1685,10777;0,10231;0,11323;12166,11323;12166,11869;15106,11869;15106,9685;12166,9685;12166,9139;10481,9139;8696,8593;0,8593;1685,9139;8696,9139;10481,9685;12166,10231;12166,10777;10481,10777" o:connectangles="0,0,0,0,0,0,0,0,0,0,0,0,0,0,0,0,0,0,0,0,0"/>
                </v:shape>
                <v:shape id="Freeform 1225" o:spid="_x0000_s1043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" path="m12166,1092r2940,546l15106,1092r-2940,xe" fillcolor="#e3e4e5" stroked="f">
                  <v:path arrowok="t" o:connecttype="custom" o:connectlocs="12166,3133;15106,3679;15106,3133;12166,3133" o:connectangles="0,0,0,0"/>
                </v:shape>
                <v:shape id="Freeform 1224" o:spid="_x0000_s1044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" path="m8696,l,,,546r15106,l15106,,8696,xe" fillcolor="#e3e4e5" stroked="f">
                  <v:path arrowok="t" o:connecttype="custom" o:connectlocs="8696,2041;0,2041;0,2587;15106,2587;15106,2041;8696,2041" o:connectangles="0,0,0,0,0,0"/>
                </v:shape>
                <v:shape id="Freeform 1223" o:spid="_x0000_s1045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" path="m,1638r,546l10481,2184,8696,1638r-7011,l,1092r,546xe" fillcolor="#e3e4e5" stroked="f">
                  <v:path arrowok="t" o:connecttype="custom" o:connectlocs="0,3679;0,4225;10481,4225;8696,3679;1685,3679;0,3133;0,3679" o:connectangles="0,0,0,0,0,0,0"/>
                </v:shape>
                <v:shape id="Freeform 1222" o:spid="_x0000_s1046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" path="m8696,546l,546r,546l10481,1092r1685,546l12166,2184r2940,l15106,1638,12166,1092r2940,l15106,546r-6410,xe" fillcolor="#e3e4e5" stroked="f">
                  <v:path arrowok="t" o:connecttype="custom" o:connectlocs="8696,2587;0,2587;0,3133;10481,3133;12166,3679;12166,4225;15106,4225;15106,3679;12166,3133;15106,3133;15106,2587;8696,2587" o:connectangles="0,0,0,0,0,0,0,0,0,0,0,0"/>
                </v:shape>
                <v:shape id="Freeform 1221" o:spid="_x0000_s1047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" path="m1685,2730r,546l8696,3276r1785,546l15106,3822r,-1638l12166,2184r,-546l10481,1092,,1092r1685,546l10481,1638r-1785,l10481,2184r1685,546l12166,3276r-1685,l8696,2730r-7011,xe" fillcolor="#e3e4e5" stroked="f">
                  <v:path arrowok="t" o:connecttype="custom" o:connectlocs="1685,4771;1685,5317;8696,5317;10481,5863;15106,5863;15106,4225;12166,4225;12166,3679;10481,3133;0,3133;1685,3679;10481,3679;8696,3679;10481,4225;12166,4771;12166,5317;10481,5317;8696,4771;1685,4771" o:connectangles="0,0,0,0,0,0,0,0,0,0,0,0,0,0,0,0,0,0,0"/>
                </v:shape>
                <v:shape id="Freeform 1220" o:spid="_x0000_s1048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" path="m,3276r,546l10481,3822,8696,3276r-7011,l,2184r10481,l12166,2730r,546l10481,2730r1685,546l10481,3276,8696,2730r-7011,l1685,3276,,2730r,546xe" fillcolor="#e3e4e5" stroked="f">
                  <v:path arrowok="t" o:connecttype="custom" o:connectlocs="0,5317;0,5863;10481,5863;8696,5317;1685,5317;0,4225;10481,4225;12166,4771;12166,5317;10481,4771;12166,5317;10481,5317;8696,4771;1685,4771;1685,5317;0,4771;0,5317" o:connectangles="0,0,0,0,0,0,0,0,0,0,0,0,0,0,0,0,0"/>
                </v:shape>
                <v:shape id="Freeform 1219" o:spid="_x0000_s1049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" path="m10481,4368r-8796,l,3822,,4914r10481,l12166,5460r,546l15106,6006r,-546l12166,4914r,-546l10481,3822r-1785,l8696,4368r1785,xe" fillcolor="#e3e4e5" stroked="f">
                  <v:path arrowok="t" o:connecttype="custom" o:connectlocs="10481,6409;1685,6409;0,5863;0,6955;10481,6955;12166,7501;12166,8047;15106,8047;15106,7501;12166,6955;12166,6409;10481,5863;8696,5863;8696,6409;10481,6409" o:connectangles="0,0,0,0,0,0,0,0,0,0,0,0,0,0,0"/>
                </v:shape>
                <v:shape id="Freeform 1218" o:spid="_x0000_s1050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" path="m,3822r1685,546l8696,4368r,-546l,3822xe" fillcolor="#e3e4e5" stroked="f">
                  <v:path arrowok="t" o:connecttype="custom" o:connectlocs="0,5863;1685,6409;8696,6409;8696,5863;0,5863" o:connectangles="0,0,0,0,0"/>
                </v:shape>
                <v:shape id="Freeform 1217" o:spid="_x0000_s1051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" path="m12166,4368r,546l15106,5460r,-1638l10481,3822r1685,546xe" fillcolor="#e3e4e5" stroked="f">
                  <v:path arrowok="t" o:connecttype="custom" o:connectlocs="12166,6409;12166,6955;15106,7501;15106,5863;10481,5863;12166,6409" o:connectangles="0,0,0,0,0,0"/>
                </v:shape>
                <v:shape id="Freeform 1216" o:spid="_x0000_s1052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" path="m1685,5460r,546l10481,6006,8696,5460r-7011,xe" fillcolor="#e3e4e5" stroked="f">
                  <v:path arrowok="t" o:connecttype="custom" o:connectlocs="1685,7501;1685,8047;10481,8047;8696,7501;1685,7501" o:connectangles="0,0,0,0,0"/>
                </v:shape>
                <v:shape id="Freeform 1215" o:spid="_x0000_s1053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" path="m,7098r,546l10481,7644,8696,7098r-7011,l,6552r,546xe" fillcolor="#e3e4e5" stroked="f">
                  <v:path arrowok="t" o:connecttype="custom" o:connectlocs="0,9139;0,9685;10481,9685;8696,9139;1685,9139;0,8593;0,9139" o:connectangles="0,0,0,0,0,0,0"/>
                </v:shape>
                <v:shape id="Freeform 1214" o:spid="_x0000_s1054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" path="m,6006r,546l8696,6552r1785,546l12166,7098r,-546l10481,6006r,546l10481,6006r-8796,l,5460r,546xe" fillcolor="#e3e4e5" stroked="f">
                  <v:path arrowok="t" o:connecttype="custom" o:connectlocs="0,8047;0,8593;8696,8593;10481,9139;12166,9139;12166,8593;10481,8047;10481,8593;10481,8047;1685,8047;0,7501;0,8047" o:connectangles="0,0,0,0,0,0,0,0,0,0,0,0"/>
                </v:shape>
                <v:shape id="Freeform 1213" o:spid="_x0000_s1055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" path="m12166,6552r,1092l15106,7644r,-1638l12166,6006,10481,5460r1685,546l12166,5460,10481,4914,,4914r,546l1685,6006r,-546l8696,5460r1785,546l12166,6552xe" fillcolor="#e3e4e5" stroked="f">
                  <v:path arrowok="t" o:connecttype="custom" o:connectlocs="12166,8593;12166,9685;15106,9685;15106,8047;12166,8047;10481,7501;12166,8047;12166,7501;10481,6955;0,6955;0,7501;1685,8047;1685,7501;8696,7501;10481,8047;12166,8593" o:connectangles="0,0,0,0,0,0,0,0,0,0,0,0,0,0,0,0"/>
                </v:shape>
                <v:shape id="Freeform 1212" o:spid="_x0000_s1056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" path="m,7644r,546l1685,8736r,-546l8696,8190r1785,546l12166,8736r,-546l10481,7644r,546l10481,7644,,7644xe" fillcolor="#e3e4e5" stroked="f">
                  <v:path arrowok="t" o:connecttype="custom" o:connectlocs="0,9685;0,10231;1685,10777;1685,10231;8696,10231;10481,10777;12166,10777;12166,10231;10481,9685;10481,10231;10481,9685;0,9685" o:connectangles="0,0,0,0,0,0,0,0,0,0,0,0"/>
                </v:shape>
                <v:shape id="Freeform 1211" o:spid="_x0000_s1057" style="position:absolute;left:319;top:2041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" path="m1685,8190r,546l10481,8736,8696,8190r-7011,xe" fillcolor="#e3e4e5" stroked="f">
                  <v:path arrowok="t" o:connecttype="custom" o:connectlocs="1685,10231;1685,10777;10481,10777;8696,10231;1685,10231" o:connectangles="0,0,0,0,0"/>
                </v:shape>
                <v:shape id="Freeform 1210" o:spid="_x0000_s1058" style="position:absolute;left:319;top:204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" path="m,l,546r1685,l1685,,,xe" fillcolor="#e3e4e5" stroked="f">
                  <v:path arrowok="t" o:connecttype="custom" o:connectlocs="0,2041;0,2587;1685,2587;1685,2041;0,2041" o:connectangles="0,0,0,0,0"/>
                </v:shape>
                <v:shape id="Freeform 1209" o:spid="_x0000_s1059" style="position:absolute;left:2004;top:2041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" path="m,l,546r1956,l1956,,,xe" fillcolor="#e3e4e5" stroked="f">
                  <v:path arrowok="t" o:connecttype="custom" o:connectlocs="0,2041;0,2587;1956,2587;1956,2041;0,2041" o:connectangles="0,0,0,0,0"/>
                </v:shape>
                <v:shape id="Freeform 1208" o:spid="_x0000_s1060" style="position:absolute;left:3960;top:204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" path="m,l,546r1685,l1685,,,xe" fillcolor="#e3e4e5" stroked="f">
                  <v:path arrowok="t" o:connecttype="custom" o:connectlocs="0,2041;0,2587;1685,2587;1685,2041;0,2041" o:connectangles="0,0,0,0,0"/>
                </v:shape>
                <v:shape id="Freeform 1207" o:spid="_x0000_s1061" style="position:absolute;left:5645;top:204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" path="m,l,546r1685,l1685,,,xe" fillcolor="#e3e4e5" stroked="f">
                  <v:path arrowok="t" o:connecttype="custom" o:connectlocs="0,2041;0,2587;1685,2587;1685,2041;0,2041" o:connectangles="0,0,0,0,0"/>
                </v:shape>
                <v:shape id="Freeform 1206" o:spid="_x0000_s1062" style="position:absolute;left:7330;top:204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" path="m,l,546r1685,l1685,,,xe" fillcolor="#e3e4e5" stroked="f">
                  <v:path arrowok="t" o:connecttype="custom" o:connectlocs="0,2041;0,2587;1685,2587;1685,2041;0,2041" o:connectangles="0,0,0,0,0"/>
                </v:shape>
                <v:shape id="Freeform 1205" o:spid="_x0000_s1063" style="position:absolute;left:9015;top:2041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" path="m,l,546r1785,l1785,,,xe" fillcolor="#e3e4e5" stroked="f">
                  <v:path arrowok="t" o:connecttype="custom" o:connectlocs="0,2041;0,2587;1785,2587;1785,2041;0,2041" o:connectangles="0,0,0,0,0"/>
                </v:shape>
                <v:shape id="Freeform 1204" o:spid="_x0000_s1064" style="position:absolute;left:10800;top:204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" path="m,l,546r1685,l1685,,,xe" fillcolor="#e3e4e5" stroked="f">
                  <v:path arrowok="t" o:connecttype="custom" o:connectlocs="0,2041;0,2587;1685,2587;1685,2041;0,2041" o:connectangles="0,0,0,0,0"/>
                </v:shape>
                <v:shape id="Freeform 1203" o:spid="_x0000_s1065" style="position:absolute;left:12485;top:2041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" path="m,l,546r2940,l2940,,,xe" fillcolor="#e3e4e5" stroked="f">
                  <v:path arrowok="t" o:connecttype="custom" o:connectlocs="0,2041;0,2587;2940,2587;2940,2041;0,2041" o:connectangles="0,0,0,0,0"/>
                </v:shape>
                <v:shape id="Freeform 1202" o:spid="_x0000_s1066" style="position:absolute;left:319;top:258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" path="m,l,546r1685,l1685,,,xe" fillcolor="#e3e4e5" stroked="f">
                  <v:path arrowok="t" o:connecttype="custom" o:connectlocs="0,2587;0,3133;1685,3133;1685,2587;0,2587" o:connectangles="0,0,0,0,0"/>
                </v:shape>
                <v:shape id="Freeform 1201" o:spid="_x0000_s1067" style="position:absolute;left:2004;top:2587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" path="m,l,546r1956,l1956,,,xe" fillcolor="#e3e4e5" stroked="f">
                  <v:path arrowok="t" o:connecttype="custom" o:connectlocs="0,2587;0,3133;1956,3133;1956,2587;0,2587" o:connectangles="0,0,0,0,0"/>
                </v:shape>
                <v:shape id="Freeform 1200" o:spid="_x0000_s1068" style="position:absolute;left:3960;top:258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" path="m,l,546r1685,l1685,,,xe" fillcolor="#e3e4e5" stroked="f">
                  <v:path arrowok="t" o:connecttype="custom" o:connectlocs="0,2587;0,3133;1685,3133;1685,2587;0,2587" o:connectangles="0,0,0,0,0"/>
                </v:shape>
                <v:shape id="Freeform 1199" o:spid="_x0000_s1069" style="position:absolute;left:5645;top:258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" path="m,l,546r1685,l1685,,,xe" fillcolor="#e3e4e5" stroked="f">
                  <v:path arrowok="t" o:connecttype="custom" o:connectlocs="0,2587;0,3133;1685,3133;1685,2587;0,2587" o:connectangles="0,0,0,0,0"/>
                </v:shape>
                <v:shape id="Freeform 1198" o:spid="_x0000_s1070" style="position:absolute;left:7330;top:258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" path="m,l,546r1685,l1685,,,xe" fillcolor="#e3e4e5" stroked="f">
                  <v:path arrowok="t" o:connecttype="custom" o:connectlocs="0,2587;0,3133;1685,3133;1685,2587;0,2587" o:connectangles="0,0,0,0,0"/>
                </v:shape>
                <v:shape id="Freeform 1197" o:spid="_x0000_s1071" style="position:absolute;left:9015;top:2587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" path="m,l,546r1785,l1785,,,xe" fillcolor="#e3e4e5" stroked="f">
                  <v:path arrowok="t" o:connecttype="custom" o:connectlocs="0,2587;0,3133;1785,3133;1785,2587;0,2587" o:connectangles="0,0,0,0,0"/>
                </v:shape>
                <v:shape id="Freeform 1196" o:spid="_x0000_s1072" style="position:absolute;left:10800;top:258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" path="m,l,546r1685,l1685,,,xe" fillcolor="#e3e4e5" stroked="f">
                  <v:path arrowok="t" o:connecttype="custom" o:connectlocs="0,2587;0,3133;1685,3133;1685,2587;0,2587" o:connectangles="0,0,0,0,0"/>
                </v:shape>
                <v:shape id="Freeform 1195" o:spid="_x0000_s1073" style="position:absolute;left:12485;top:2587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" path="m,l,546r2940,l2940,,,xe" fillcolor="#e3e4e5" stroked="f">
                  <v:path arrowok="t" o:connecttype="custom" o:connectlocs="0,2587;0,3133;2940,3133;2940,2587;0,2587" o:connectangles="0,0,0,0,0"/>
                </v:shape>
                <v:shape id="Freeform 1194" o:spid="_x0000_s1074" style="position:absolute;left:319;top:313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" path="m,l,546r1685,l1685,,,xe" fillcolor="#e3e4e5" stroked="f">
                  <v:path arrowok="t" o:connecttype="custom" o:connectlocs="0,3133;0,3679;1685,3679;1685,3133;0,3133" o:connectangles="0,0,0,0,0"/>
                </v:shape>
                <v:shape id="Freeform 1193" o:spid="_x0000_s1075" style="position:absolute;left:2004;top:3133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" path="m,l,546r1956,l1956,,,xe" fillcolor="#e3e4e5" stroked="f">
                  <v:path arrowok="t" o:connecttype="custom" o:connectlocs="0,3133;0,3679;1956,3679;1956,3133;0,3133" o:connectangles="0,0,0,0,0"/>
                </v:shape>
                <v:shape id="Freeform 1192" o:spid="_x0000_s1076" style="position:absolute;left:3960;top:313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" path="m,l,546r1685,l1685,,,xe" fillcolor="#e3e4e5" stroked="f">
                  <v:path arrowok="t" o:connecttype="custom" o:connectlocs="0,3133;0,3679;1685,3679;1685,3133;0,3133" o:connectangles="0,0,0,0,0"/>
                </v:shape>
                <v:shape id="Freeform 1191" o:spid="_x0000_s1077" style="position:absolute;left:5645;top:313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" path="m,l,546r1685,l1685,,,xe" fillcolor="#e3e4e5" stroked="f">
                  <v:path arrowok="t" o:connecttype="custom" o:connectlocs="0,3133;0,3679;1685,3679;1685,3133;0,3133" o:connectangles="0,0,0,0,0"/>
                </v:shape>
                <v:shape id="Freeform 1190" o:spid="_x0000_s1078" style="position:absolute;left:7330;top:313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" path="m,l,546r1685,l1685,,,xe" fillcolor="#e3e4e5" stroked="f">
                  <v:path arrowok="t" o:connecttype="custom" o:connectlocs="0,3133;0,3679;1685,3679;1685,3133;0,3133" o:connectangles="0,0,0,0,0"/>
                </v:shape>
                <v:shape id="Freeform 1189" o:spid="_x0000_s1079" style="position:absolute;left:9015;top:3133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" path="m,l,546r1785,l1785,,,xe" fillcolor="#e3e4e5" stroked="f">
                  <v:path arrowok="t" o:connecttype="custom" o:connectlocs="0,3133;0,3679;1785,3679;1785,3133;0,3133" o:connectangles="0,0,0,0,0"/>
                </v:shape>
                <v:shape id="Freeform 1188" o:spid="_x0000_s1080" style="position:absolute;left:10800;top:313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" path="m,l,546r1685,l1685,,,xe" fillcolor="#e3e4e5" stroked="f">
                  <v:path arrowok="t" o:connecttype="custom" o:connectlocs="0,3133;0,3679;1685,3679;1685,3133;0,3133" o:connectangles="0,0,0,0,0"/>
                </v:shape>
                <v:shape id="Freeform 1187" o:spid="_x0000_s1081" style="position:absolute;left:12485;top:3133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" path="m,l,546r2940,l2940,,,xe" fillcolor="#e3e4e5" stroked="f">
                  <v:path arrowok="t" o:connecttype="custom" o:connectlocs="0,3133;0,3679;2940,3679;2940,3133;0,3133" o:connectangles="0,0,0,0,0"/>
                </v:shape>
                <v:shape id="Freeform 1186" o:spid="_x0000_s1082" style="position:absolute;left:319;top:367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" path="m,l,546r1685,l1685,,,xe" fillcolor="#e3e4e5" stroked="f">
                  <v:path arrowok="t" o:connecttype="custom" o:connectlocs="0,3679;0,4225;1685,4225;1685,3679;0,3679" o:connectangles="0,0,0,0,0"/>
                </v:shape>
                <v:shape id="Freeform 1185" o:spid="_x0000_s1083" style="position:absolute;left:2004;top:3679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" path="m,l,546r1956,l1956,,,xe" fillcolor="#e3e4e5" stroked="f">
                  <v:path arrowok="t" o:connecttype="custom" o:connectlocs="0,3679;0,4225;1956,4225;1956,3679;0,3679" o:connectangles="0,0,0,0,0"/>
                </v:shape>
                <v:shape id="Freeform 1184" o:spid="_x0000_s1084" style="position:absolute;left:3960;top:367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" path="m,l,546r1685,l1685,,,xe" fillcolor="#e3e4e5" stroked="f">
                  <v:path arrowok="t" o:connecttype="custom" o:connectlocs="0,3679;0,4225;1685,4225;1685,3679;0,3679" o:connectangles="0,0,0,0,0"/>
                </v:shape>
                <v:shape id="Freeform 1183" o:spid="_x0000_s1085" style="position:absolute;left:5645;top:367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" path="m,l,546r1685,l1685,,,xe" fillcolor="#e3e4e5" stroked="f">
                  <v:path arrowok="t" o:connecttype="custom" o:connectlocs="0,3679;0,4225;1685,4225;1685,3679;0,3679" o:connectangles="0,0,0,0,0"/>
                </v:shape>
                <v:shape id="Freeform 1182" o:spid="_x0000_s1086" style="position:absolute;left:7330;top:367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" path="m,l,546r1685,l1685,,,xe" fillcolor="#e3e4e5" stroked="f">
                  <v:path arrowok="t" o:connecttype="custom" o:connectlocs="0,3679;0,4225;1685,4225;1685,3679;0,3679" o:connectangles="0,0,0,0,0"/>
                </v:shape>
                <v:shape id="Freeform 1181" o:spid="_x0000_s1087" style="position:absolute;left:9015;top:3679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" path="m,l,546r1785,l1785,,,xe" fillcolor="#e3e4e5" stroked="f">
                  <v:path arrowok="t" o:connecttype="custom" o:connectlocs="0,3679;0,4225;1785,4225;1785,3679;0,3679" o:connectangles="0,0,0,0,0"/>
                </v:shape>
                <v:shape id="Freeform 1180" o:spid="_x0000_s1088" style="position:absolute;left:10800;top:367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" path="m,l,546r1685,l1685,,,xe" fillcolor="#e3e4e5" stroked="f">
                  <v:path arrowok="t" o:connecttype="custom" o:connectlocs="0,3679;0,4225;1685,4225;1685,3679;0,3679" o:connectangles="0,0,0,0,0"/>
                </v:shape>
                <v:shape id="Freeform 1179" o:spid="_x0000_s1089" style="position:absolute;left:12485;top:3679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" path="m,l,546r2940,l2940,,,xe" fillcolor="#e3e4e5" stroked="f">
                  <v:path arrowok="t" o:connecttype="custom" o:connectlocs="0,3679;0,4225;2940,4225;2940,3679;0,3679" o:connectangles="0,0,0,0,0"/>
                </v:shape>
                <v:shape id="Freeform 1178" o:spid="_x0000_s1090" style="position:absolute;left:319;top:422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" path="m,l,546r1685,l1685,,,xe" fillcolor="#e3e4e5" stroked="f">
                  <v:path arrowok="t" o:connecttype="custom" o:connectlocs="0,4225;0,4771;1685,4771;1685,4225;0,4225" o:connectangles="0,0,0,0,0"/>
                </v:shape>
                <v:shape id="Freeform 1177" o:spid="_x0000_s1091" style="position:absolute;left:2004;top:4225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" path="m,l,546r1956,l1956,,,xe" fillcolor="#e3e4e5" stroked="f">
                  <v:path arrowok="t" o:connecttype="custom" o:connectlocs="0,4225;0,4771;1956,4771;1956,4225;0,4225" o:connectangles="0,0,0,0,0"/>
                </v:shape>
                <v:shape id="Freeform 1176" o:spid="_x0000_s1092" style="position:absolute;left:3960;top:422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" path="m,l,546r1685,l1685,,,xe" fillcolor="#e3e4e5" stroked="f">
                  <v:path arrowok="t" o:connecttype="custom" o:connectlocs="0,4225;0,4771;1685,4771;1685,4225;0,4225" o:connectangles="0,0,0,0,0"/>
                </v:shape>
                <v:shape id="Freeform 1175" o:spid="_x0000_s1093" style="position:absolute;left:5645;top:422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" path="m,l,546r1685,l1685,,,xe" fillcolor="#e3e4e5" stroked="f">
                  <v:path arrowok="t" o:connecttype="custom" o:connectlocs="0,4225;0,4771;1685,4771;1685,4225;0,4225" o:connectangles="0,0,0,0,0"/>
                </v:shape>
                <v:shape id="Freeform 1174" o:spid="_x0000_s1094" style="position:absolute;left:7330;top:422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" path="m,l,546r1685,l1685,,,xe" fillcolor="#e3e4e5" stroked="f">
                  <v:path arrowok="t" o:connecttype="custom" o:connectlocs="0,4225;0,4771;1685,4771;1685,4225;0,4225" o:connectangles="0,0,0,0,0"/>
                </v:shape>
                <v:shape id="Freeform 1173" o:spid="_x0000_s1095" style="position:absolute;left:9015;top:4225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" path="m,l,546r1785,l1785,,,xe" fillcolor="#e3e4e5" stroked="f">
                  <v:path arrowok="t" o:connecttype="custom" o:connectlocs="0,4225;0,4771;1785,4771;1785,4225;0,4225" o:connectangles="0,0,0,0,0"/>
                </v:shape>
                <v:shape id="Freeform 1172" o:spid="_x0000_s1096" style="position:absolute;left:10800;top:422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" path="m,l,546r1685,l1685,,,xe" fillcolor="#e3e4e5" stroked="f">
                  <v:path arrowok="t" o:connecttype="custom" o:connectlocs="0,4225;0,4771;1685,4771;1685,4225;0,4225" o:connectangles="0,0,0,0,0"/>
                </v:shape>
                <v:shape id="Freeform 1171" o:spid="_x0000_s1097" style="position:absolute;left:12485;top:4225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" path="m,l,546r2940,l2940,,,xe" fillcolor="#e3e4e5" stroked="f">
                  <v:path arrowok="t" o:connecttype="custom" o:connectlocs="0,4225;0,4771;2940,4771;2940,4225;0,4225" o:connectangles="0,0,0,0,0"/>
                </v:shape>
                <v:shape id="Freeform 1170" o:spid="_x0000_s1098" style="position:absolute;left:319;top:477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" path="m,l,546r1685,l1685,,,xe" fillcolor="#e3e4e5" stroked="f">
                  <v:path arrowok="t" o:connecttype="custom" o:connectlocs="0,4771;0,5317;1685,5317;1685,4771;0,4771" o:connectangles="0,0,0,0,0"/>
                </v:shape>
                <v:shape id="Freeform 1169" o:spid="_x0000_s1099" style="position:absolute;left:2004;top:4771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" path="m,l,546r1956,l1956,,,xe" fillcolor="#e3e4e5" stroked="f">
                  <v:path arrowok="t" o:connecttype="custom" o:connectlocs="0,4771;0,5317;1956,5317;1956,4771;0,4771" o:connectangles="0,0,0,0,0"/>
                </v:shape>
                <v:shape id="Freeform 1168" o:spid="_x0000_s1100" style="position:absolute;left:3960;top:477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" path="m,l,546r1685,l1685,,,xe" fillcolor="#e3e4e5" stroked="f">
                  <v:path arrowok="t" o:connecttype="custom" o:connectlocs="0,4771;0,5317;1685,5317;1685,4771;0,4771" o:connectangles="0,0,0,0,0"/>
                </v:shape>
                <v:shape id="Freeform 1167" o:spid="_x0000_s1101" style="position:absolute;left:5645;top:477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" path="m,l,546r1685,l1685,,,xe" fillcolor="#e3e4e5" stroked="f">
                  <v:path arrowok="t" o:connecttype="custom" o:connectlocs="0,4771;0,5317;1685,5317;1685,4771;0,4771" o:connectangles="0,0,0,0,0"/>
                </v:shape>
                <v:shape id="Freeform 1166" o:spid="_x0000_s1102" style="position:absolute;left:7330;top:477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" path="m,l,546r1685,l1685,,,xe" fillcolor="#e3e4e5" stroked="f">
                  <v:path arrowok="t" o:connecttype="custom" o:connectlocs="0,4771;0,5317;1685,5317;1685,4771;0,4771" o:connectangles="0,0,0,0,0"/>
                </v:shape>
                <v:shape id="Freeform 1165" o:spid="_x0000_s1103" style="position:absolute;left:9015;top:4771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" path="m,l,546r1785,l1785,,,xe" fillcolor="#e3e4e5" stroked="f">
                  <v:path arrowok="t" o:connecttype="custom" o:connectlocs="0,4771;0,5317;1785,5317;1785,4771;0,4771" o:connectangles="0,0,0,0,0"/>
                </v:shape>
                <v:shape id="Freeform 1164" o:spid="_x0000_s1104" style="position:absolute;left:10800;top:477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" path="m,l,546r1685,l1685,,,xe" fillcolor="#e3e4e5" stroked="f">
                  <v:path arrowok="t" o:connecttype="custom" o:connectlocs="0,4771;0,5317;1685,5317;1685,4771;0,4771" o:connectangles="0,0,0,0,0"/>
                </v:shape>
                <v:shape id="Freeform 1163" o:spid="_x0000_s1105" style="position:absolute;left:12485;top:4771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" path="m,l,546r2940,l2940,,,xe" fillcolor="#e3e4e5" stroked="f">
                  <v:path arrowok="t" o:connecttype="custom" o:connectlocs="0,4771;0,5317;2940,5317;2940,4771;0,4771" o:connectangles="0,0,0,0,0"/>
                </v:shape>
                <v:shape id="Freeform 1162" o:spid="_x0000_s1106" style="position:absolute;left:319;top:531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" path="m,l,546r1685,l1685,,,xe" fillcolor="#e3e4e5" stroked="f">
                  <v:path arrowok="t" o:connecttype="custom" o:connectlocs="0,5317;0,5863;1685,5863;1685,5317;0,5317" o:connectangles="0,0,0,0,0"/>
                </v:shape>
                <v:shape id="Freeform 1161" o:spid="_x0000_s1107" style="position:absolute;left:2004;top:5317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" path="m,l,546r1956,l1956,,,xe" fillcolor="#e3e4e5" stroked="f">
                  <v:path arrowok="t" o:connecttype="custom" o:connectlocs="0,5317;0,5863;1956,5863;1956,5317;0,5317" o:connectangles="0,0,0,0,0"/>
                </v:shape>
                <v:shape id="Freeform 1160" o:spid="_x0000_s1108" style="position:absolute;left:3960;top:531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" path="m,l,546r1685,l1685,,,xe" fillcolor="#e3e4e5" stroked="f">
                  <v:path arrowok="t" o:connecttype="custom" o:connectlocs="0,5317;0,5863;1685,5863;1685,5317;0,5317" o:connectangles="0,0,0,0,0"/>
                </v:shape>
                <v:shape id="Freeform 1159" o:spid="_x0000_s1109" style="position:absolute;left:5645;top:531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" path="m,l,546r1685,l1685,,,xe" fillcolor="#e3e4e5" stroked="f">
                  <v:path arrowok="t" o:connecttype="custom" o:connectlocs="0,5317;0,5863;1685,5863;1685,5317;0,5317" o:connectangles="0,0,0,0,0"/>
                </v:shape>
                <v:shape id="Freeform 1158" o:spid="_x0000_s1110" style="position:absolute;left:7330;top:531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" path="m,l,546r1685,l1685,,,xe" fillcolor="#e3e4e5" stroked="f">
                  <v:path arrowok="t" o:connecttype="custom" o:connectlocs="0,5317;0,5863;1685,5863;1685,5317;0,5317" o:connectangles="0,0,0,0,0"/>
                </v:shape>
                <v:shape id="Freeform 1157" o:spid="_x0000_s1111" style="position:absolute;left:9015;top:5317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" path="m,l,546r1785,l1785,,,xe" fillcolor="#e3e4e5" stroked="f">
                  <v:path arrowok="t" o:connecttype="custom" o:connectlocs="0,5317;0,5863;1785,5863;1785,5317;0,5317" o:connectangles="0,0,0,0,0"/>
                </v:shape>
                <v:shape id="Freeform 1156" o:spid="_x0000_s1112" style="position:absolute;left:10800;top:531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" path="m,l,546r1685,l1685,,,xe" fillcolor="#e3e4e5" stroked="f">
                  <v:path arrowok="t" o:connecttype="custom" o:connectlocs="0,5317;0,5863;1685,5863;1685,5317;0,5317" o:connectangles="0,0,0,0,0"/>
                </v:shape>
                <v:shape id="Freeform 1155" o:spid="_x0000_s1113" style="position:absolute;left:12485;top:5317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" path="m,l,546r2940,l2940,,,xe" fillcolor="#e3e4e5" stroked="f">
                  <v:path arrowok="t" o:connecttype="custom" o:connectlocs="0,5317;0,5863;2940,5863;2940,5317;0,5317" o:connectangles="0,0,0,0,0"/>
                </v:shape>
                <v:shape id="Freeform 1154" o:spid="_x0000_s1114" style="position:absolute;left:319;top:586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" path="m,l,546r1685,l1685,,,xe" fillcolor="#e3e4e5" stroked="f">
                  <v:path arrowok="t" o:connecttype="custom" o:connectlocs="0,5863;0,6409;1685,6409;1685,5863;0,5863" o:connectangles="0,0,0,0,0"/>
                </v:shape>
                <v:shape id="Freeform 1153" o:spid="_x0000_s1115" style="position:absolute;left:2004;top:5863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" path="m,l,546r1956,l1956,,,xe" fillcolor="#e3e4e5" stroked="f">
                  <v:path arrowok="t" o:connecttype="custom" o:connectlocs="0,5863;0,6409;1956,6409;1956,5863;0,5863" o:connectangles="0,0,0,0,0"/>
                </v:shape>
                <v:shape id="Freeform 1152" o:spid="_x0000_s1116" style="position:absolute;left:3960;top:586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" path="m,l,546r1685,l1685,,,xe" fillcolor="#e3e4e5" stroked="f">
                  <v:path arrowok="t" o:connecttype="custom" o:connectlocs="0,5863;0,6409;1685,6409;1685,5863;0,5863" o:connectangles="0,0,0,0,0"/>
                </v:shape>
                <v:shape id="Freeform 1151" o:spid="_x0000_s1117" style="position:absolute;left:5645;top:586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" path="m,l,546r1685,l1685,,,xe" fillcolor="#e3e4e5" stroked="f">
                  <v:path arrowok="t" o:connecttype="custom" o:connectlocs="0,5863;0,6409;1685,6409;1685,5863;0,5863" o:connectangles="0,0,0,0,0"/>
                </v:shape>
                <v:shape id="Freeform 1150" o:spid="_x0000_s1118" style="position:absolute;left:7330;top:586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" path="m,l,546r1685,l1685,,,xe" fillcolor="#e3e4e5" stroked="f">
                  <v:path arrowok="t" o:connecttype="custom" o:connectlocs="0,5863;0,6409;1685,6409;1685,5863;0,5863" o:connectangles="0,0,0,0,0"/>
                </v:shape>
                <v:shape id="Freeform 1149" o:spid="_x0000_s1119" style="position:absolute;left:9015;top:5863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" path="m,l,546r1785,l1785,,,xe" fillcolor="#e3e4e5" stroked="f">
                  <v:path arrowok="t" o:connecttype="custom" o:connectlocs="0,5863;0,6409;1785,6409;1785,5863;0,5863" o:connectangles="0,0,0,0,0"/>
                </v:shape>
                <v:shape id="Freeform 1148" o:spid="_x0000_s1120" style="position:absolute;left:10800;top:586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" path="m,l,546r1685,l1685,,,xe" fillcolor="#e3e4e5" stroked="f">
                  <v:path arrowok="t" o:connecttype="custom" o:connectlocs="0,5863;0,6409;1685,6409;1685,5863;0,5863" o:connectangles="0,0,0,0,0"/>
                </v:shape>
                <v:shape id="Freeform 1147" o:spid="_x0000_s1121" style="position:absolute;left:12485;top:5863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" path="m,l,546r2940,l2940,,,xe" fillcolor="#e3e4e5" stroked="f">
                  <v:path arrowok="t" o:connecttype="custom" o:connectlocs="0,5863;0,6409;2940,6409;2940,5863;0,5863" o:connectangles="0,0,0,0,0"/>
                </v:shape>
                <v:shape id="Freeform 1146" o:spid="_x0000_s1122" style="position:absolute;left:319;top:640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" path="m,l,546r1685,l1685,,,xe" fillcolor="#e3e4e5" stroked="f">
                  <v:path arrowok="t" o:connecttype="custom" o:connectlocs="0,6409;0,6955;1685,6955;1685,6409;0,6409" o:connectangles="0,0,0,0,0"/>
                </v:shape>
                <v:shape id="Freeform 1145" o:spid="_x0000_s1123" style="position:absolute;left:2004;top:6409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" path="m,l,546r1956,l1956,,,xe" fillcolor="#e3e4e5" stroked="f">
                  <v:path arrowok="t" o:connecttype="custom" o:connectlocs="0,6409;0,6955;1956,6955;1956,6409;0,6409" o:connectangles="0,0,0,0,0"/>
                </v:shape>
                <v:shape id="Freeform 1144" o:spid="_x0000_s1124" style="position:absolute;left:3960;top:640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" path="m,l,546r1685,l1685,,,xe" fillcolor="#e3e4e5" stroked="f">
                  <v:path arrowok="t" o:connecttype="custom" o:connectlocs="0,6409;0,6955;1685,6955;1685,6409;0,6409" o:connectangles="0,0,0,0,0"/>
                </v:shape>
                <v:shape id="Freeform 1143" o:spid="_x0000_s1125" style="position:absolute;left:5645;top:640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" path="m,l,546r1685,l1685,,,xe" fillcolor="#e3e4e5" stroked="f">
                  <v:path arrowok="t" o:connecttype="custom" o:connectlocs="0,6409;0,6955;1685,6955;1685,6409;0,6409" o:connectangles="0,0,0,0,0"/>
                </v:shape>
                <v:shape id="Freeform 1142" o:spid="_x0000_s1126" style="position:absolute;left:7330;top:640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" path="m,l,546r1685,l1685,,,xe" fillcolor="#e3e4e5" stroked="f">
                  <v:path arrowok="t" o:connecttype="custom" o:connectlocs="0,6409;0,6955;1685,6955;1685,6409;0,6409" o:connectangles="0,0,0,0,0"/>
                </v:shape>
                <v:shape id="Freeform 1141" o:spid="_x0000_s1127" style="position:absolute;left:9015;top:6409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" path="m,l,546r1785,l1785,,,xe" fillcolor="#e3e4e5" stroked="f">
                  <v:path arrowok="t" o:connecttype="custom" o:connectlocs="0,6409;0,6955;1785,6955;1785,6409;0,6409" o:connectangles="0,0,0,0,0"/>
                </v:shape>
                <v:shape id="Freeform 1140" o:spid="_x0000_s1128" style="position:absolute;left:10800;top:640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" path="m,l,546r1685,l1685,,,xe" fillcolor="#e3e4e5" stroked="f">
                  <v:path arrowok="t" o:connecttype="custom" o:connectlocs="0,6409;0,6955;1685,6955;1685,6409;0,6409" o:connectangles="0,0,0,0,0"/>
                </v:shape>
                <v:shape id="Freeform 1139" o:spid="_x0000_s1129" style="position:absolute;left:12485;top:6409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" path="m,l,546r2940,l2940,,,xe" fillcolor="#e3e4e5" stroked="f">
                  <v:path arrowok="t" o:connecttype="custom" o:connectlocs="0,6409;0,6955;2940,6955;2940,6409;0,6409" o:connectangles="0,0,0,0,0"/>
                </v:shape>
                <v:shape id="Freeform 1138" o:spid="_x0000_s1130" style="position:absolute;left:319;top:695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" path="m,l,546r1685,l1685,,,xe" fillcolor="#e3e4e5" stroked="f">
                  <v:path arrowok="t" o:connecttype="custom" o:connectlocs="0,6955;0,7501;1685,7501;1685,6955;0,6955" o:connectangles="0,0,0,0,0"/>
                </v:shape>
                <v:shape id="Freeform 1137" o:spid="_x0000_s1131" style="position:absolute;left:2004;top:6955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" path="m,l,546r1956,l1956,,,xe" fillcolor="#e3e4e5" stroked="f">
                  <v:path arrowok="t" o:connecttype="custom" o:connectlocs="0,6955;0,7501;1956,7501;1956,6955;0,6955" o:connectangles="0,0,0,0,0"/>
                </v:shape>
                <v:shape id="Freeform 1136" o:spid="_x0000_s1132" style="position:absolute;left:3960;top:695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" path="m,l,546r1685,l1685,,,xe" fillcolor="#e3e4e5" stroked="f">
                  <v:path arrowok="t" o:connecttype="custom" o:connectlocs="0,6955;0,7501;1685,7501;1685,6955;0,6955" o:connectangles="0,0,0,0,0"/>
                </v:shape>
                <v:shape id="Freeform 1135" o:spid="_x0000_s1133" style="position:absolute;left:5645;top:695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" path="m,l,546r1685,l1685,,,xe" fillcolor="#e3e4e5" stroked="f">
                  <v:path arrowok="t" o:connecttype="custom" o:connectlocs="0,6955;0,7501;1685,7501;1685,6955;0,6955" o:connectangles="0,0,0,0,0"/>
                </v:shape>
                <v:shape id="Freeform 1134" o:spid="_x0000_s1134" style="position:absolute;left:7330;top:695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" path="m,l,546r1685,l1685,,,xe" fillcolor="#e3e4e5" stroked="f">
                  <v:path arrowok="t" o:connecttype="custom" o:connectlocs="0,6955;0,7501;1685,7501;1685,6955;0,6955" o:connectangles="0,0,0,0,0"/>
                </v:shape>
                <v:shape id="Freeform 1133" o:spid="_x0000_s1135" style="position:absolute;left:9015;top:6955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" path="m,l,546r1785,l1785,,,xe" fillcolor="#e3e4e5" stroked="f">
                  <v:path arrowok="t" o:connecttype="custom" o:connectlocs="0,6955;0,7501;1785,7501;1785,6955;0,6955" o:connectangles="0,0,0,0,0"/>
                </v:shape>
                <v:shape id="Freeform 1132" o:spid="_x0000_s1136" style="position:absolute;left:10800;top:695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" path="m,l,546r1685,l1685,,,xe" fillcolor="#e3e4e5" stroked="f">
                  <v:path arrowok="t" o:connecttype="custom" o:connectlocs="0,6955;0,7501;1685,7501;1685,6955;0,6955" o:connectangles="0,0,0,0,0"/>
                </v:shape>
                <v:shape id="Freeform 1131" o:spid="_x0000_s1137" style="position:absolute;left:12485;top:6955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" path="m,l,546r2940,l2940,,,xe" fillcolor="#e3e4e5" stroked="f">
                  <v:path arrowok="t" o:connecttype="custom" o:connectlocs="0,6955;0,7501;2940,7501;2940,6955;0,6955" o:connectangles="0,0,0,0,0"/>
                </v:shape>
                <v:shape id="Freeform 1130" o:spid="_x0000_s1138" style="position:absolute;left:319;top:750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" path="m,l,546r1685,l1685,,,xe" fillcolor="#e3e4e5" stroked="f">
                  <v:path arrowok="t" o:connecttype="custom" o:connectlocs="0,7501;0,8047;1685,8047;1685,7501;0,7501" o:connectangles="0,0,0,0,0"/>
                </v:shape>
                <v:shape id="Freeform 1129" o:spid="_x0000_s1139" style="position:absolute;left:2004;top:7501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" path="m,l,546r1956,l1956,,,xe" fillcolor="#e3e4e5" stroked="f">
                  <v:path arrowok="t" o:connecttype="custom" o:connectlocs="0,7501;0,8047;1956,8047;1956,7501;0,7501" o:connectangles="0,0,0,0,0"/>
                </v:shape>
                <v:shape id="Freeform 1128" o:spid="_x0000_s1140" style="position:absolute;left:3960;top:750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" path="m,l,546r1685,l1685,,,xe" fillcolor="#e3e4e5" stroked="f">
                  <v:path arrowok="t" o:connecttype="custom" o:connectlocs="0,7501;0,8047;1685,8047;1685,7501;0,7501" o:connectangles="0,0,0,0,0"/>
                </v:shape>
                <v:shape id="Freeform 1127" o:spid="_x0000_s1141" style="position:absolute;left:5645;top:750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" path="m,l,546r1685,l1685,,,xe" fillcolor="#e3e4e5" stroked="f">
                  <v:path arrowok="t" o:connecttype="custom" o:connectlocs="0,7501;0,8047;1685,8047;1685,7501;0,7501" o:connectangles="0,0,0,0,0"/>
                </v:shape>
                <v:shape id="Freeform 1126" o:spid="_x0000_s1142" style="position:absolute;left:7330;top:750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" path="m,l,546r1685,l1685,,,xe" fillcolor="#e3e4e5" stroked="f">
                  <v:path arrowok="t" o:connecttype="custom" o:connectlocs="0,7501;0,8047;1685,8047;1685,7501;0,7501" o:connectangles="0,0,0,0,0"/>
                </v:shape>
                <v:shape id="Freeform 1125" o:spid="_x0000_s1143" style="position:absolute;left:9015;top:7501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" path="m,l,546r1785,l1785,,,xe" fillcolor="#e3e4e5" stroked="f">
                  <v:path arrowok="t" o:connecttype="custom" o:connectlocs="0,7501;0,8047;1785,8047;1785,7501;0,7501" o:connectangles="0,0,0,0,0"/>
                </v:shape>
                <v:shape id="Freeform 1124" o:spid="_x0000_s1144" style="position:absolute;left:10800;top:750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" path="m,l,546r1685,l1685,,,xe" fillcolor="#e3e4e5" stroked="f">
                  <v:path arrowok="t" o:connecttype="custom" o:connectlocs="0,7501;0,8047;1685,8047;1685,7501;0,7501" o:connectangles="0,0,0,0,0"/>
                </v:shape>
                <v:shape id="Freeform 1123" o:spid="_x0000_s1145" style="position:absolute;left:12485;top:7501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" path="m,l,546r2940,l2940,,,xe" fillcolor="#e3e4e5" stroked="f">
                  <v:path arrowok="t" o:connecttype="custom" o:connectlocs="0,7501;0,8047;2940,8047;2940,7501;0,7501" o:connectangles="0,0,0,0,0"/>
                </v:shape>
                <v:shape id="Freeform 1122" o:spid="_x0000_s1146" style="position:absolute;left:319;top:804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" path="m,l,546r1685,l1685,,,xe" fillcolor="#e3e4e5" stroked="f">
                  <v:path arrowok="t" o:connecttype="custom" o:connectlocs="0,8047;0,8593;1685,8593;1685,8047;0,8047" o:connectangles="0,0,0,0,0"/>
                </v:shape>
                <v:shape id="Freeform 1121" o:spid="_x0000_s1147" style="position:absolute;left:2004;top:8047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" path="m,l,546r1956,l1956,,,xe" fillcolor="#e3e4e5" stroked="f">
                  <v:path arrowok="t" o:connecttype="custom" o:connectlocs="0,8047;0,8593;1956,8593;1956,8047;0,8047" o:connectangles="0,0,0,0,0"/>
                </v:shape>
                <v:shape id="Freeform 1120" o:spid="_x0000_s1148" style="position:absolute;left:3960;top:804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" path="m,l,546r1685,l1685,,,xe" fillcolor="#e3e4e5" stroked="f">
                  <v:path arrowok="t" o:connecttype="custom" o:connectlocs="0,8047;0,8593;1685,8593;1685,8047;0,8047" o:connectangles="0,0,0,0,0"/>
                </v:shape>
                <v:shape id="Freeform 1119" o:spid="_x0000_s1149" style="position:absolute;left:5645;top:804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" path="m,l,546r1685,l1685,,,xe" fillcolor="#e3e4e5" stroked="f">
                  <v:path arrowok="t" o:connecttype="custom" o:connectlocs="0,8047;0,8593;1685,8593;1685,8047;0,8047" o:connectangles="0,0,0,0,0"/>
                </v:shape>
                <v:shape id="Freeform 1118" o:spid="_x0000_s1150" style="position:absolute;left:7330;top:804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" path="m,l,546r1685,l1685,,,xe" fillcolor="#e3e4e5" stroked="f">
                  <v:path arrowok="t" o:connecttype="custom" o:connectlocs="0,8047;0,8593;1685,8593;1685,8047;0,8047" o:connectangles="0,0,0,0,0"/>
                </v:shape>
                <v:shape id="Freeform 1117" o:spid="_x0000_s1151" style="position:absolute;left:9015;top:8047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" path="m,l,546r1785,l1785,,,xe" fillcolor="#e3e4e5" stroked="f">
                  <v:path arrowok="t" o:connecttype="custom" o:connectlocs="0,8047;0,8593;1785,8593;1785,8047;0,8047" o:connectangles="0,0,0,0,0"/>
                </v:shape>
                <v:shape id="Freeform 1116" o:spid="_x0000_s1152" style="position:absolute;left:10800;top:804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" path="m,l,546r1685,l1685,,,xe" fillcolor="#e3e4e5" stroked="f">
                  <v:path arrowok="t" o:connecttype="custom" o:connectlocs="0,8047;0,8593;1685,8593;1685,8047;0,8047" o:connectangles="0,0,0,0,0"/>
                </v:shape>
                <v:shape id="Freeform 1115" o:spid="_x0000_s1153" style="position:absolute;left:12485;top:8047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" path="m,l,546r2940,l2940,,,xe" fillcolor="#e3e4e5" stroked="f">
                  <v:path arrowok="t" o:connecttype="custom" o:connectlocs="0,8047;0,8593;2940,8593;2940,8047;0,8047" o:connectangles="0,0,0,0,0"/>
                </v:shape>
                <v:shape id="Freeform 1114" o:spid="_x0000_s1154" style="position:absolute;left:319;top:859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" path="m,l,546r1685,l1685,,,xe" fillcolor="#e3e4e5" stroked="f">
                  <v:path arrowok="t" o:connecttype="custom" o:connectlocs="0,8593;0,9139;1685,9139;1685,8593;0,8593" o:connectangles="0,0,0,0,0"/>
                </v:shape>
                <v:shape id="Freeform 1113" o:spid="_x0000_s1155" style="position:absolute;left:2004;top:8593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" path="m,l,546r1956,l1956,,,xe" fillcolor="#e3e4e5" stroked="f">
                  <v:path arrowok="t" o:connecttype="custom" o:connectlocs="0,8593;0,9139;1956,9139;1956,8593;0,8593" o:connectangles="0,0,0,0,0"/>
                </v:shape>
                <v:shape id="Freeform 1112" o:spid="_x0000_s1156" style="position:absolute;left:3960;top:859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" path="m,l,546r1685,l1685,,,xe" fillcolor="#e3e4e5" stroked="f">
                  <v:path arrowok="t" o:connecttype="custom" o:connectlocs="0,8593;0,9139;1685,9139;1685,8593;0,8593" o:connectangles="0,0,0,0,0"/>
                </v:shape>
                <v:shape id="Freeform 1111" o:spid="_x0000_s1157" style="position:absolute;left:5645;top:859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" path="m,l,546r1685,l1685,,,xe" fillcolor="#e3e4e5" stroked="f">
                  <v:path arrowok="t" o:connecttype="custom" o:connectlocs="0,8593;0,9139;1685,9139;1685,8593;0,8593" o:connectangles="0,0,0,0,0"/>
                </v:shape>
                <v:shape id="Freeform 1110" o:spid="_x0000_s1158" style="position:absolute;left:7330;top:859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" path="m,l,546r1685,l1685,,,xe" fillcolor="#e3e4e5" stroked="f">
                  <v:path arrowok="t" o:connecttype="custom" o:connectlocs="0,8593;0,9139;1685,9139;1685,8593;0,8593" o:connectangles="0,0,0,0,0"/>
                </v:shape>
                <v:shape id="Freeform 1109" o:spid="_x0000_s1159" style="position:absolute;left:9015;top:8593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" path="m,l,546r1785,l1785,,,xe" fillcolor="#e3e4e5" stroked="f">
                  <v:path arrowok="t" o:connecttype="custom" o:connectlocs="0,8593;0,9139;1785,9139;1785,8593;0,8593" o:connectangles="0,0,0,0,0"/>
                </v:shape>
                <v:shape id="Freeform 1108" o:spid="_x0000_s1160" style="position:absolute;left:10800;top:859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" path="m,l,546r1685,l1685,,,xe" fillcolor="#e3e4e5" stroked="f">
                  <v:path arrowok="t" o:connecttype="custom" o:connectlocs="0,8593;0,9139;1685,9139;1685,8593;0,8593" o:connectangles="0,0,0,0,0"/>
                </v:shape>
                <v:shape id="Freeform 1107" o:spid="_x0000_s1161" style="position:absolute;left:12485;top:8593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" path="m,l,546r2940,l2940,,,xe" fillcolor="#e3e4e5" stroked="f">
                  <v:path arrowok="t" o:connecttype="custom" o:connectlocs="0,8593;0,9139;2940,9139;2940,8593;0,8593" o:connectangles="0,0,0,0,0"/>
                </v:shape>
                <v:shape id="Freeform 1106" o:spid="_x0000_s1162" style="position:absolute;left:319;top:913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" path="m,l,546r1685,l1685,,,xe" fillcolor="#e3e4e5" stroked="f">
                  <v:path arrowok="t" o:connecttype="custom" o:connectlocs="0,9139;0,9685;1685,9685;1685,9139;0,9139" o:connectangles="0,0,0,0,0"/>
                </v:shape>
                <v:shape id="Freeform 1105" o:spid="_x0000_s1163" style="position:absolute;left:2004;top:9139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" path="m,l,546r1956,l1956,,,xe" fillcolor="#e3e4e5" stroked="f">
                  <v:path arrowok="t" o:connecttype="custom" o:connectlocs="0,9139;0,9685;1956,9685;1956,9139;0,9139" o:connectangles="0,0,0,0,0"/>
                </v:shape>
                <v:shape id="Freeform 1104" o:spid="_x0000_s1164" style="position:absolute;left:3960;top:913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" path="m,l,546r1685,l1685,,,xe" fillcolor="#e3e4e5" stroked="f">
                  <v:path arrowok="t" o:connecttype="custom" o:connectlocs="0,9139;0,9685;1685,9685;1685,9139;0,9139" o:connectangles="0,0,0,0,0"/>
                </v:shape>
                <v:shape id="Freeform 1103" o:spid="_x0000_s1165" style="position:absolute;left:5645;top:913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" path="m,l,546r1685,l1685,,,xe" fillcolor="#e3e4e5" stroked="f">
                  <v:path arrowok="t" o:connecttype="custom" o:connectlocs="0,9139;0,9685;1685,9685;1685,9139;0,9139" o:connectangles="0,0,0,0,0"/>
                </v:shape>
                <v:shape id="Freeform 1102" o:spid="_x0000_s1166" style="position:absolute;left:7330;top:913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" path="m,l,546r1685,l1685,,,xe" fillcolor="#e3e4e5" stroked="f">
                  <v:path arrowok="t" o:connecttype="custom" o:connectlocs="0,9139;0,9685;1685,9685;1685,9139;0,9139" o:connectangles="0,0,0,0,0"/>
                </v:shape>
                <v:shape id="Freeform 1101" o:spid="_x0000_s1167" style="position:absolute;left:9015;top:9139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" path="m,l,546r1785,l1785,,,xe" fillcolor="#e3e4e5" stroked="f">
                  <v:path arrowok="t" o:connecttype="custom" o:connectlocs="0,9139;0,9685;1785,9685;1785,9139;0,9139" o:connectangles="0,0,0,0,0"/>
                </v:shape>
                <v:shape id="Freeform 1100" o:spid="_x0000_s1168" style="position:absolute;left:10800;top:9139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" path="m,l,546r1685,l1685,,,xe" fillcolor="#e3e4e5" stroked="f">
                  <v:path arrowok="t" o:connecttype="custom" o:connectlocs="0,9139;0,9685;1685,9685;1685,9139;0,9139" o:connectangles="0,0,0,0,0"/>
                </v:shape>
                <v:shape id="Freeform 1099" o:spid="_x0000_s1169" style="position:absolute;left:12485;top:9139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" path="m,l,546r2940,l2940,,,xe" fillcolor="#e3e4e5" stroked="f">
                  <v:path arrowok="t" o:connecttype="custom" o:connectlocs="0,9139;0,9685;2940,9685;2940,9139;0,9139" o:connectangles="0,0,0,0,0"/>
                </v:shape>
                <v:shape id="Freeform 1098" o:spid="_x0000_s1170" style="position:absolute;left:319;top:968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" path="m,l,546r1685,l1685,,,xe" fillcolor="#e3e4e5" stroked="f">
                  <v:path arrowok="t" o:connecttype="custom" o:connectlocs="0,9685;0,10231;1685,10231;1685,9685;0,9685" o:connectangles="0,0,0,0,0"/>
                </v:shape>
                <v:shape id="Freeform 1097" o:spid="_x0000_s1171" style="position:absolute;left:2004;top:9685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" path="m,l,546r1956,l1956,,,xe" fillcolor="#e3e4e5" stroked="f">
                  <v:path arrowok="t" o:connecttype="custom" o:connectlocs="0,9685;0,10231;1956,10231;1956,9685;0,9685" o:connectangles="0,0,0,0,0"/>
                </v:shape>
                <v:shape id="Freeform 1096" o:spid="_x0000_s1172" style="position:absolute;left:3960;top:968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" path="m,l,546r1685,l1685,,,xe" fillcolor="#e3e4e5" stroked="f">
                  <v:path arrowok="t" o:connecttype="custom" o:connectlocs="0,9685;0,10231;1685,10231;1685,9685;0,9685" o:connectangles="0,0,0,0,0"/>
                </v:shape>
                <v:shape id="Freeform 1095" o:spid="_x0000_s1173" style="position:absolute;left:5645;top:968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" path="m,l,546r1685,l1685,,,xe" fillcolor="#e3e4e5" stroked="f">
                  <v:path arrowok="t" o:connecttype="custom" o:connectlocs="0,9685;0,10231;1685,10231;1685,9685;0,9685" o:connectangles="0,0,0,0,0"/>
                </v:shape>
                <v:shape id="Freeform 1094" o:spid="_x0000_s1174" style="position:absolute;left:7330;top:968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" path="m,l,546r1685,l1685,,,xe" fillcolor="#e3e4e5" stroked="f">
                  <v:path arrowok="t" o:connecttype="custom" o:connectlocs="0,9685;0,10231;1685,10231;1685,9685;0,9685" o:connectangles="0,0,0,0,0"/>
                </v:shape>
                <v:shape id="Freeform 1093" o:spid="_x0000_s1175" style="position:absolute;left:9015;top:9685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" path="m,l,546r1785,l1785,,,xe" fillcolor="#e3e4e5" stroked="f">
                  <v:path arrowok="t" o:connecttype="custom" o:connectlocs="0,9685;0,10231;1785,10231;1785,9685;0,9685" o:connectangles="0,0,0,0,0"/>
                </v:shape>
                <v:shape id="Freeform 1092" o:spid="_x0000_s1176" style="position:absolute;left:10800;top:9685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" path="m,l,546r1685,l1685,,,xe" fillcolor="#e3e4e5" stroked="f">
                  <v:path arrowok="t" o:connecttype="custom" o:connectlocs="0,9685;0,10231;1685,10231;1685,9685;0,9685" o:connectangles="0,0,0,0,0"/>
                </v:shape>
                <v:shape id="Freeform 1091" o:spid="_x0000_s1177" style="position:absolute;left:12485;top:9685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" path="m,l,546r2940,l2940,,,xe" fillcolor="#e3e4e5" stroked="f">
                  <v:path arrowok="t" o:connecttype="custom" o:connectlocs="0,9685;0,10231;2940,10231;2940,9685;0,9685" o:connectangles="0,0,0,0,0"/>
                </v:shape>
                <v:shape id="Freeform 1090" o:spid="_x0000_s1178" style="position:absolute;left:319;top:1023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" path="m,l,546r1685,l1685,,,xe" fillcolor="#e3e4e5" stroked="f">
                  <v:path arrowok="t" o:connecttype="custom" o:connectlocs="0,10231;0,10777;1685,10777;1685,10231;0,10231" o:connectangles="0,0,0,0,0"/>
                </v:shape>
                <v:shape id="Freeform 1089" o:spid="_x0000_s1179" style="position:absolute;left:2004;top:10231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" path="m,l,546r1956,l1956,,,xe" fillcolor="#e3e4e5" stroked="f">
                  <v:path arrowok="t" o:connecttype="custom" o:connectlocs="0,10231;0,10777;1956,10777;1956,10231;0,10231" o:connectangles="0,0,0,0,0"/>
                </v:shape>
                <v:shape id="Freeform 1088" o:spid="_x0000_s1180" style="position:absolute;left:3960;top:1023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" path="m,l,546r1685,l1685,,,xe" fillcolor="#e3e4e5" stroked="f">
                  <v:path arrowok="t" o:connecttype="custom" o:connectlocs="0,10231;0,10777;1685,10777;1685,10231;0,10231" o:connectangles="0,0,0,0,0"/>
                </v:shape>
                <v:shape id="Freeform 1087" o:spid="_x0000_s1181" style="position:absolute;left:5645;top:1023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" path="m,l,546r1685,l1685,,,xe" fillcolor="#e3e4e5" stroked="f">
                  <v:path arrowok="t" o:connecttype="custom" o:connectlocs="0,10231;0,10777;1685,10777;1685,10231;0,10231" o:connectangles="0,0,0,0,0"/>
                </v:shape>
                <v:shape id="Freeform 1086" o:spid="_x0000_s1182" style="position:absolute;left:7330;top:1023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" path="m,l,546r1685,l1685,,,xe" fillcolor="#e3e4e5" stroked="f">
                  <v:path arrowok="t" o:connecttype="custom" o:connectlocs="0,10231;0,10777;1685,10777;1685,10231;0,10231" o:connectangles="0,0,0,0,0"/>
                </v:shape>
                <v:shape id="Freeform 1085" o:spid="_x0000_s1183" style="position:absolute;left:9015;top:10231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" path="m,l,546r1785,l1785,,,xe" fillcolor="#e3e4e5" stroked="f">
                  <v:path arrowok="t" o:connecttype="custom" o:connectlocs="0,10231;0,10777;1785,10777;1785,10231;0,10231" o:connectangles="0,0,0,0,0"/>
                </v:shape>
                <v:shape id="Freeform 1084" o:spid="_x0000_s1184" style="position:absolute;left:10800;top:10231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" path="m,l,546r1685,l1685,,,xe" fillcolor="#e3e4e5" stroked="f">
                  <v:path arrowok="t" o:connecttype="custom" o:connectlocs="0,10231;0,10777;1685,10777;1685,10231;0,10231" o:connectangles="0,0,0,0,0"/>
                </v:shape>
                <v:shape id="Freeform 1083" o:spid="_x0000_s1185" style="position:absolute;left:12485;top:10231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" path="m,l,546r2940,l2940,,,xe" fillcolor="#e3e4e5" stroked="f">
                  <v:path arrowok="t" o:connecttype="custom" o:connectlocs="0,10231;0,10777;2940,10777;2940,10231;0,10231" o:connectangles="0,0,0,0,0"/>
                </v:shape>
                <v:shape id="Freeform 1082" o:spid="_x0000_s1186" style="position:absolute;left:319;top:1077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" path="m,l,546r1685,l1685,,,xe" fillcolor="#e3e4e5" stroked="f">
                  <v:path arrowok="t" o:connecttype="custom" o:connectlocs="0,10777;0,11323;1685,11323;1685,10777;0,10777" o:connectangles="0,0,0,0,0"/>
                </v:shape>
                <v:shape id="Freeform 1081" o:spid="_x0000_s1187" style="position:absolute;left:2004;top:10777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" path="m,l,546r1956,l1956,,,xe" fillcolor="#e3e4e5" stroked="f">
                  <v:path arrowok="t" o:connecttype="custom" o:connectlocs="0,10777;0,11323;1956,11323;1956,10777;0,10777" o:connectangles="0,0,0,0,0"/>
                </v:shape>
                <v:shape id="Freeform 1080" o:spid="_x0000_s1188" style="position:absolute;left:3960;top:1077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" path="m,l,546r1685,l1685,,,xe" fillcolor="#e3e4e5" stroked="f">
                  <v:path arrowok="t" o:connecttype="custom" o:connectlocs="0,10777;0,11323;1685,11323;1685,10777;0,10777" o:connectangles="0,0,0,0,0"/>
                </v:shape>
                <v:shape id="Freeform 1079" o:spid="_x0000_s1189" style="position:absolute;left:5645;top:1077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" path="m,l,546r1685,l1685,,,xe" fillcolor="#e3e4e5" stroked="f">
                  <v:path arrowok="t" o:connecttype="custom" o:connectlocs="0,10777;0,11323;1685,11323;1685,10777;0,10777" o:connectangles="0,0,0,0,0"/>
                </v:shape>
                <v:shape id="Freeform 1078" o:spid="_x0000_s1190" style="position:absolute;left:7330;top:1077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" path="m,l,546r1685,l1685,,,xe" fillcolor="#e3e4e5" stroked="f">
                  <v:path arrowok="t" o:connecttype="custom" o:connectlocs="0,10777;0,11323;1685,11323;1685,10777;0,10777" o:connectangles="0,0,0,0,0"/>
                </v:shape>
                <v:shape id="Freeform 1077" o:spid="_x0000_s1191" style="position:absolute;left:9015;top:10777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" path="m,l,546r1785,l1785,,,xe" fillcolor="#e3e4e5" stroked="f">
                  <v:path arrowok="t" o:connecttype="custom" o:connectlocs="0,10777;0,11323;1785,11323;1785,10777;0,10777" o:connectangles="0,0,0,0,0"/>
                </v:shape>
                <v:shape id="Freeform 1076" o:spid="_x0000_s1192" style="position:absolute;left:10800;top:10777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" path="m,l,546r1685,l1685,,,xe" fillcolor="#e3e4e5" stroked="f">
                  <v:path arrowok="t" o:connecttype="custom" o:connectlocs="0,10777;0,11323;1685,11323;1685,10777;0,10777" o:connectangles="0,0,0,0,0"/>
                </v:shape>
                <v:shape id="Freeform 1075" o:spid="_x0000_s1193" style="position:absolute;left:12485;top:10777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" path="m,l,546r2940,l2940,,,xe" fillcolor="#e3e4e5" stroked="f">
                  <v:path arrowok="t" o:connecttype="custom" o:connectlocs="0,10777;0,11323;2940,11323;2940,10777;0,10777" o:connectangles="0,0,0,0,0"/>
                </v:shape>
                <v:shape id="Freeform 1074" o:spid="_x0000_s1194" style="position:absolute;left:319;top:1132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" path="m,l,546r1685,l1685,,,xe" fillcolor="#e3e4e5" stroked="f">
                  <v:path arrowok="t" o:connecttype="custom" o:connectlocs="0,11323;0,11869;1685,11869;1685,11323;0,11323" o:connectangles="0,0,0,0,0"/>
                </v:shape>
                <v:shape id="Freeform 1073" o:spid="_x0000_s1195" style="position:absolute;left:2004;top:11323;width:1956;height:546;visibility:visible;mso-wrap-style:square;v-text-anchor:top" coordsize="195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" path="m,l,546r1956,l1956,,,xe" fillcolor="#e3e4e5" stroked="f">
                  <v:path arrowok="t" o:connecttype="custom" o:connectlocs="0,11323;0,11869;1956,11869;1956,11323;0,11323" o:connectangles="0,0,0,0,0"/>
                </v:shape>
                <v:shape id="Freeform 1072" o:spid="_x0000_s1196" style="position:absolute;left:3960;top:1132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" path="m,l,546r1685,l1685,,,xe" fillcolor="#e3e4e5" stroked="f">
                  <v:path arrowok="t" o:connecttype="custom" o:connectlocs="0,11323;0,11869;1685,11869;1685,11323;0,11323" o:connectangles="0,0,0,0,0"/>
                </v:shape>
                <v:shape id="Freeform 1071" o:spid="_x0000_s1197" style="position:absolute;left:5645;top:1132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" path="m,l,546r1685,l1685,,,xe" fillcolor="#e3e4e5" stroked="f">
                  <v:path arrowok="t" o:connecttype="custom" o:connectlocs="0,11323;0,11869;1685,11869;1685,11323;0,11323" o:connectangles="0,0,0,0,0"/>
                </v:shape>
                <v:shape id="Freeform 1070" o:spid="_x0000_s1198" style="position:absolute;left:7330;top:1132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" path="m,l,546r1685,l1685,,,xe" fillcolor="#e3e4e5" stroked="f">
                  <v:path arrowok="t" o:connecttype="custom" o:connectlocs="0,11323;0,11869;1685,11869;1685,11323;0,11323" o:connectangles="0,0,0,0,0"/>
                </v:shape>
                <v:shape id="Freeform 1069" o:spid="_x0000_s1199" style="position:absolute;left:9015;top:11323;width:1785;height:546;visibility:visible;mso-wrap-style:square;v-text-anchor:top" coordsize="17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" path="m,l,546r1785,l1785,,,xe" fillcolor="#e3e4e5" stroked="f">
                  <v:path arrowok="t" o:connecttype="custom" o:connectlocs="0,11323;0,11869;1785,11869;1785,11323;0,11323" o:connectangles="0,0,0,0,0"/>
                </v:shape>
                <v:shape id="Freeform 1068" o:spid="_x0000_s1200" style="position:absolute;left:10800;top:11323;width:1685;height:546;visibility:visible;mso-wrap-style:square;v-text-anchor:top" coordsize="168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" path="m,l,546r1685,l1685,,,xe" fillcolor="#e3e4e5" stroked="f">
                  <v:path arrowok="t" o:connecttype="custom" o:connectlocs="0,11323;0,11869;1685,11869;1685,11323;0,11323" o:connectangles="0,0,0,0,0"/>
                </v:shape>
                <v:shape id="Freeform 1067" o:spid="_x0000_s1201" style="position:absolute;left:12485;top:11323;width:2940;height:546;visibility:visible;mso-wrap-style:square;v-text-anchor:top" coordsize="2940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" path="m,l,546r2940,l2940,,,xe" fillcolor="#e3e4e5" stroked="f">
                  <v:path arrowok="t" o:connecttype="custom" o:connectlocs="0,11323;0,11869;2940,11869;2940,11323;0,11323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>
                <wp:simplePos x="0" y="0"/>
                <wp:positionH relativeFrom="page">
                  <wp:posOffset>7927975</wp:posOffset>
                </wp:positionH>
                <wp:positionV relativeFrom="page">
                  <wp:posOffset>6843395</wp:posOffset>
                </wp:positionV>
                <wp:extent cx="1866900" cy="346710"/>
                <wp:effectExtent l="3175" t="4445" r="0" b="1270"/>
                <wp:wrapNone/>
                <wp:docPr id="963" name="Text Box 1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before="14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70448" w:rsidRDefault="00470448">
                            <w:pPr>
                              <w:ind w:left="1679" w:right="952"/>
                              <w:jc w:val="center"/>
                              <w:rPr>
                                <w:rFonts w:ascii="Eras Light ITC" w:eastAsia="Eras Light ITC" w:hAnsi="Eras Light ITC" w:cs="Eras Light IT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Eras Light ITC" w:eastAsia="Eras Light ITC" w:hAnsi="Eras Light ITC" w:cs="Eras Light ITC"/>
                                <w:color w:val="706F73"/>
                                <w:sz w:val="22"/>
                                <w:szCs w:val="22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1065" o:spid="_x0000_s1059" type="#_x0000_t202" style="position:absolute;margin-left:624.25pt;margin-top:538.85pt;width:147pt;height:27.3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" filled="f" stroked="f">
                <v:textbox inset="0,0,0,0">
                  <w:txbxContent>
                    <w:p w:rsidR="00470448" w:rsidRDefault="00470448">
                      <w:pPr>
                        <w:spacing w:before="14" w:line="260" w:lineRule="exact"/>
                        <w:rPr>
                          <w:sz w:val="26"/>
                          <w:szCs w:val="26"/>
                        </w:rPr>
                      </w:pPr>
                    </w:p>
                    <w:p w:rsidR="00470448" w:rsidRDefault="00470448">
                      <w:pPr>
                        <w:ind w:left="1679" w:right="952"/>
                        <w:jc w:val="center"/>
                        <w:rPr>
                          <w:rFonts w:ascii="Eras Light ITC" w:eastAsia="Eras Light ITC" w:hAnsi="Eras Light ITC" w:cs="Eras Light ITC"/>
                          <w:sz w:val="22"/>
                          <w:szCs w:val="22"/>
                        </w:rPr>
                      </w:pPr>
                      <w:r>
                        <w:rPr>
                          <w:rFonts w:ascii="Eras Light ITC" w:eastAsia="Eras Light ITC" w:hAnsi="Eras Light ITC" w:cs="Eras Light ITC"/>
                          <w:color w:val="706F73"/>
                          <w:sz w:val="22"/>
                          <w:szCs w:val="22"/>
                        </w:rPr>
                        <w:t>15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276E2" w:rsidRDefault="002276E2">
      <w:pPr>
        <w:spacing w:line="200" w:lineRule="exact"/>
      </w:pPr>
    </w:p>
    <w:p w:rsidR="002276E2" w:rsidRDefault="00835D4C">
      <w:pPr>
        <w:spacing w:before="42"/>
        <w:ind w:left="419"/>
        <w:rPr>
          <w:rFonts w:ascii="Arial" w:eastAsia="Arial" w:hAnsi="Arial" w:cs="Arial"/>
          <w:sz w:val="19"/>
          <w:szCs w:val="19"/>
        </w:rPr>
        <w:sectPr w:rsidR="002276E2">
          <w:type w:val="continuous"/>
          <w:pgSz w:w="15840" w:h="12240" w:orient="landscape"/>
          <w:pgMar w:top="1120" w:right="500" w:bottom="280" w:left="540" w:header="720" w:footer="720" w:gutter="0"/>
          <w:cols w:space="720"/>
        </w:sectPr>
      </w:pPr>
      <w:r>
        <w:rPr>
          <w:rFonts w:ascii="Arial" w:eastAsia="Arial" w:hAnsi="Arial" w:cs="Arial"/>
          <w:color w:val="FFFFFF"/>
          <w:sz w:val="19"/>
          <w:szCs w:val="19"/>
        </w:rPr>
        <w:t xml:space="preserve">REG                  </w:t>
      </w:r>
      <w:r>
        <w:rPr>
          <w:rFonts w:ascii="Arial" w:eastAsia="Arial" w:hAnsi="Arial" w:cs="Arial"/>
          <w:color w:val="FFFFFF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Regular</w:t>
      </w:r>
      <w:r>
        <w:rPr>
          <w:rFonts w:ascii="Arial" w:eastAsia="Arial" w:hAnsi="Arial" w:cs="Arial"/>
          <w:color w:val="FFFFFF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Hours                     </w:t>
      </w:r>
      <w:r>
        <w:rPr>
          <w:rFonts w:ascii="Arial" w:eastAsia="Arial" w:hAnsi="Arial" w:cs="Arial"/>
          <w:color w:val="FFFFFF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Y                            </w:t>
      </w:r>
      <w:r>
        <w:rPr>
          <w:rFonts w:ascii="Arial" w:eastAsia="Arial" w:hAnsi="Arial" w:cs="Arial"/>
          <w:color w:val="FFFFFF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N                            </w:t>
      </w:r>
      <w:r>
        <w:rPr>
          <w:rFonts w:ascii="Arial" w:eastAsia="Arial" w:hAnsi="Arial" w:cs="Arial"/>
          <w:color w:val="FFFFFF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Y                          </w:t>
      </w:r>
      <w:r>
        <w:rPr>
          <w:rFonts w:ascii="Arial" w:eastAsia="Arial" w:hAnsi="Arial" w:cs="Arial"/>
          <w:color w:val="FFFFFF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Hours                          </w:t>
      </w:r>
      <w:r>
        <w:rPr>
          <w:rFonts w:ascii="Arial" w:eastAsia="Arial" w:hAnsi="Arial" w:cs="Arial"/>
          <w:color w:val="FFFFFF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N                                       </w:t>
      </w:r>
      <w:r>
        <w:rPr>
          <w:rFonts w:ascii="Arial" w:eastAsia="Arial" w:hAnsi="Arial" w:cs="Arial"/>
          <w:color w:val="FFFFFF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01</w:t>
      </w:r>
    </w:p>
    <w:p w:rsidR="002276E2" w:rsidRDefault="00835D4C">
      <w:pPr>
        <w:spacing w:before="34" w:line="460" w:lineRule="exact"/>
        <w:ind w:left="261"/>
        <w:rPr>
          <w:rFonts w:ascii="Century Gothic" w:eastAsia="Century Gothic" w:hAnsi="Century Gothic" w:cs="Century Gothic"/>
          <w:sz w:val="28"/>
          <w:szCs w:val="28"/>
        </w:rPr>
      </w:pPr>
      <w:r w:rsidRPr="008D3A75"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 w:rsidRPr="008D3A75">
        <w:rPr>
          <w:rFonts w:ascii="Century Gothic" w:eastAsia="Century Gothic" w:hAnsi="Century Gothic" w:cs="Century Gothic"/>
          <w:b/>
          <w:color w:val="008FBE"/>
          <w:spacing w:val="55"/>
          <w:position w:val="-2"/>
          <w:sz w:val="40"/>
          <w:szCs w:val="40"/>
        </w:rPr>
        <w:t xml:space="preserve"> </w:t>
      </w:r>
      <w:r w:rsidRPr="008D3A75"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2b. Holiday Schedules</w:t>
      </w:r>
    </w:p>
    <w:p w:rsidR="002276E2" w:rsidRDefault="002276E2">
      <w:pPr>
        <w:spacing w:before="3" w:line="280" w:lineRule="exact"/>
        <w:rPr>
          <w:sz w:val="28"/>
          <w:szCs w:val="28"/>
        </w:rPr>
      </w:pPr>
    </w:p>
    <w:p w:rsidR="002276E2" w:rsidRDefault="006D6037">
      <w:pPr>
        <w:spacing w:before="26" w:line="252" w:lineRule="auto"/>
        <w:ind w:left="160" w:right="35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1" locked="0" layoutInCell="1" allowOverlap="1">
                <wp:simplePos x="0" y="0"/>
                <wp:positionH relativeFrom="page">
                  <wp:posOffset>196215</wp:posOffset>
                </wp:positionH>
                <wp:positionV relativeFrom="paragraph">
                  <wp:posOffset>1369060</wp:posOffset>
                </wp:positionV>
                <wp:extent cx="9605010" cy="3554095"/>
                <wp:effectExtent l="0" t="0" r="0" b="0"/>
                <wp:wrapNone/>
                <wp:docPr id="957" name="Group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05010" cy="3554095"/>
                          <a:chOff x="309" y="2156"/>
                          <a:chExt cx="15126" cy="5597"/>
                        </a:xfrm>
                      </wpg:grpSpPr>
                      <wps:wsp>
                        <wps:cNvPr id="958" name="Freeform 1064"/>
                        <wps:cNvSpPr>
                          <a:spLocks/>
                        </wps:cNvSpPr>
                        <wps:spPr bwMode="auto">
                          <a:xfrm>
                            <a:off x="3340" y="2166"/>
                            <a:ext cx="3021" cy="5577"/>
                          </a:xfrm>
                          <a:custGeom>
                            <a:avLst/>
                            <a:gdLst>
                              <a:gd name="T0" fmla="+- 0 3340 3340"/>
                              <a:gd name="T1" fmla="*/ T0 w 3021"/>
                              <a:gd name="T2" fmla="+- 0 4194 2166"/>
                              <a:gd name="T3" fmla="*/ 4194 h 5577"/>
                              <a:gd name="T4" fmla="+- 0 3340 3340"/>
                              <a:gd name="T5" fmla="*/ T4 w 3021"/>
                              <a:gd name="T6" fmla="+- 0 7742 2166"/>
                              <a:gd name="T7" fmla="*/ 7742 h 5577"/>
                              <a:gd name="T8" fmla="+- 0 6361 3340"/>
                              <a:gd name="T9" fmla="*/ T8 w 3021"/>
                              <a:gd name="T10" fmla="+- 0 7742 2166"/>
                              <a:gd name="T11" fmla="*/ 7742 h 5577"/>
                              <a:gd name="T12" fmla="+- 0 6361 3340"/>
                              <a:gd name="T13" fmla="*/ T12 w 3021"/>
                              <a:gd name="T14" fmla="+- 0 2166 2166"/>
                              <a:gd name="T15" fmla="*/ 2166 h 5577"/>
                              <a:gd name="T16" fmla="+- 0 3340 3340"/>
                              <a:gd name="T17" fmla="*/ T16 w 3021"/>
                              <a:gd name="T18" fmla="+- 0 2166 2166"/>
                              <a:gd name="T19" fmla="*/ 2166 h 5577"/>
                              <a:gd name="T20" fmla="+- 0 3340 3340"/>
                              <a:gd name="T21" fmla="*/ T20 w 3021"/>
                              <a:gd name="T22" fmla="+- 0 4194 2166"/>
                              <a:gd name="T23" fmla="*/ 4194 h 55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021" h="5577">
                                <a:moveTo>
                                  <a:pt x="0" y="2028"/>
                                </a:moveTo>
                                <a:lnTo>
                                  <a:pt x="0" y="5576"/>
                                </a:lnTo>
                                <a:lnTo>
                                  <a:pt x="3021" y="557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1063"/>
                        <wps:cNvSpPr>
                          <a:spLocks/>
                        </wps:cNvSpPr>
                        <wps:spPr bwMode="auto">
                          <a:xfrm>
                            <a:off x="6361" y="2166"/>
                            <a:ext cx="3021" cy="5577"/>
                          </a:xfrm>
                          <a:custGeom>
                            <a:avLst/>
                            <a:gdLst>
                              <a:gd name="T0" fmla="+- 0 6361 6361"/>
                              <a:gd name="T1" fmla="*/ T0 w 3021"/>
                              <a:gd name="T2" fmla="+- 0 4194 2166"/>
                              <a:gd name="T3" fmla="*/ 4194 h 5577"/>
                              <a:gd name="T4" fmla="+- 0 6361 6361"/>
                              <a:gd name="T5" fmla="*/ T4 w 3021"/>
                              <a:gd name="T6" fmla="+- 0 7742 2166"/>
                              <a:gd name="T7" fmla="*/ 7742 h 5577"/>
                              <a:gd name="T8" fmla="+- 0 9383 6361"/>
                              <a:gd name="T9" fmla="*/ T8 w 3021"/>
                              <a:gd name="T10" fmla="+- 0 7742 2166"/>
                              <a:gd name="T11" fmla="*/ 7742 h 5577"/>
                              <a:gd name="T12" fmla="+- 0 9383 6361"/>
                              <a:gd name="T13" fmla="*/ T12 w 3021"/>
                              <a:gd name="T14" fmla="+- 0 2166 2166"/>
                              <a:gd name="T15" fmla="*/ 2166 h 5577"/>
                              <a:gd name="T16" fmla="+- 0 6361 6361"/>
                              <a:gd name="T17" fmla="*/ T16 w 3021"/>
                              <a:gd name="T18" fmla="+- 0 2166 2166"/>
                              <a:gd name="T19" fmla="*/ 2166 h 5577"/>
                              <a:gd name="T20" fmla="+- 0 6361 6361"/>
                              <a:gd name="T21" fmla="*/ T20 w 3021"/>
                              <a:gd name="T22" fmla="+- 0 4194 2166"/>
                              <a:gd name="T23" fmla="*/ 4194 h 55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021" h="5577">
                                <a:moveTo>
                                  <a:pt x="0" y="2028"/>
                                </a:moveTo>
                                <a:lnTo>
                                  <a:pt x="0" y="5576"/>
                                </a:lnTo>
                                <a:lnTo>
                                  <a:pt x="3022" y="557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" name="Freeform 1062"/>
                        <wps:cNvSpPr>
                          <a:spLocks/>
                        </wps:cNvSpPr>
                        <wps:spPr bwMode="auto">
                          <a:xfrm>
                            <a:off x="9383" y="2166"/>
                            <a:ext cx="3021" cy="5577"/>
                          </a:xfrm>
                          <a:custGeom>
                            <a:avLst/>
                            <a:gdLst>
                              <a:gd name="T0" fmla="+- 0 9383 9383"/>
                              <a:gd name="T1" fmla="*/ T0 w 3021"/>
                              <a:gd name="T2" fmla="+- 0 4194 2166"/>
                              <a:gd name="T3" fmla="*/ 4194 h 5577"/>
                              <a:gd name="T4" fmla="+- 0 9383 9383"/>
                              <a:gd name="T5" fmla="*/ T4 w 3021"/>
                              <a:gd name="T6" fmla="+- 0 7742 2166"/>
                              <a:gd name="T7" fmla="*/ 7742 h 5577"/>
                              <a:gd name="T8" fmla="+- 0 12404 9383"/>
                              <a:gd name="T9" fmla="*/ T8 w 3021"/>
                              <a:gd name="T10" fmla="+- 0 7742 2166"/>
                              <a:gd name="T11" fmla="*/ 7742 h 5577"/>
                              <a:gd name="T12" fmla="+- 0 12404 9383"/>
                              <a:gd name="T13" fmla="*/ T12 w 3021"/>
                              <a:gd name="T14" fmla="+- 0 2166 2166"/>
                              <a:gd name="T15" fmla="*/ 2166 h 5577"/>
                              <a:gd name="T16" fmla="+- 0 9383 9383"/>
                              <a:gd name="T17" fmla="*/ T16 w 3021"/>
                              <a:gd name="T18" fmla="+- 0 2166 2166"/>
                              <a:gd name="T19" fmla="*/ 2166 h 5577"/>
                              <a:gd name="T20" fmla="+- 0 9383 9383"/>
                              <a:gd name="T21" fmla="*/ T20 w 3021"/>
                              <a:gd name="T22" fmla="+- 0 4194 2166"/>
                              <a:gd name="T23" fmla="*/ 4194 h 55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021" h="5577">
                                <a:moveTo>
                                  <a:pt x="0" y="2028"/>
                                </a:moveTo>
                                <a:lnTo>
                                  <a:pt x="0" y="5576"/>
                                </a:lnTo>
                                <a:lnTo>
                                  <a:pt x="3021" y="557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" name="Freeform 1061"/>
                        <wps:cNvSpPr>
                          <a:spLocks/>
                        </wps:cNvSpPr>
                        <wps:spPr bwMode="auto">
                          <a:xfrm>
                            <a:off x="319" y="2166"/>
                            <a:ext cx="3021" cy="5577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3021"/>
                              <a:gd name="T2" fmla="+- 0 7742 2166"/>
                              <a:gd name="T3" fmla="*/ 7742 h 5577"/>
                              <a:gd name="T4" fmla="+- 0 3340 319"/>
                              <a:gd name="T5" fmla="*/ T4 w 3021"/>
                              <a:gd name="T6" fmla="+- 0 7742 2166"/>
                              <a:gd name="T7" fmla="*/ 7742 h 5577"/>
                              <a:gd name="T8" fmla="+- 0 3340 319"/>
                              <a:gd name="T9" fmla="*/ T8 w 3021"/>
                              <a:gd name="T10" fmla="+- 0 2166 2166"/>
                              <a:gd name="T11" fmla="*/ 2166 h 5577"/>
                              <a:gd name="T12" fmla="+- 0 319 319"/>
                              <a:gd name="T13" fmla="*/ T12 w 3021"/>
                              <a:gd name="T14" fmla="+- 0 2166 2166"/>
                              <a:gd name="T15" fmla="*/ 2166 h 5577"/>
                              <a:gd name="T16" fmla="+- 0 319 319"/>
                              <a:gd name="T17" fmla="*/ T16 w 3021"/>
                              <a:gd name="T18" fmla="+- 0 7742 2166"/>
                              <a:gd name="T19" fmla="*/ 7742 h 55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577">
                                <a:moveTo>
                                  <a:pt x="0" y="5576"/>
                                </a:moveTo>
                                <a:lnTo>
                                  <a:pt x="3021" y="557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" name="Freeform 1060"/>
                        <wps:cNvSpPr>
                          <a:spLocks/>
                        </wps:cNvSpPr>
                        <wps:spPr bwMode="auto">
                          <a:xfrm>
                            <a:off x="12404" y="2166"/>
                            <a:ext cx="3021" cy="5577"/>
                          </a:xfrm>
                          <a:custGeom>
                            <a:avLst/>
                            <a:gdLst>
                              <a:gd name="T0" fmla="+- 0 12404 12404"/>
                              <a:gd name="T1" fmla="*/ T0 w 3021"/>
                              <a:gd name="T2" fmla="+- 0 7742 2166"/>
                              <a:gd name="T3" fmla="*/ 7742 h 5577"/>
                              <a:gd name="T4" fmla="+- 0 15425 12404"/>
                              <a:gd name="T5" fmla="*/ T4 w 3021"/>
                              <a:gd name="T6" fmla="+- 0 7742 2166"/>
                              <a:gd name="T7" fmla="*/ 7742 h 5577"/>
                              <a:gd name="T8" fmla="+- 0 15425 12404"/>
                              <a:gd name="T9" fmla="*/ T8 w 3021"/>
                              <a:gd name="T10" fmla="+- 0 2166 2166"/>
                              <a:gd name="T11" fmla="*/ 2166 h 5577"/>
                              <a:gd name="T12" fmla="+- 0 12404 12404"/>
                              <a:gd name="T13" fmla="*/ T12 w 3021"/>
                              <a:gd name="T14" fmla="+- 0 2166 2166"/>
                              <a:gd name="T15" fmla="*/ 2166 h 5577"/>
                              <a:gd name="T16" fmla="+- 0 12404 12404"/>
                              <a:gd name="T17" fmla="*/ T16 w 3021"/>
                              <a:gd name="T18" fmla="+- 0 7742 2166"/>
                              <a:gd name="T19" fmla="*/ 7742 h 55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577">
                                <a:moveTo>
                                  <a:pt x="0" y="5576"/>
                                </a:moveTo>
                                <a:lnTo>
                                  <a:pt x="3021" y="557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9D752C9" id="Group 1059" o:spid="_x0000_s1026" style="position:absolute;margin-left:15.45pt;margin-top:107.8pt;width:756.3pt;height:279.85pt;z-index:-251684352;mso-position-horizontal-relative:page" coordorigin="309,2156" coordsize="15126,5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">
                <v:shape id="Freeform 1064" o:spid="_x0000_s1027" style="position:absolute;left:3340;top:2166;width:3021;height:5577;visibility:visible;mso-wrap-style:square;v-text-anchor:top" coordsize="3021,5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" path="m,2028l,5576r3021,l3021,,,,,2028xe" fillcolor="#e3e4e5" stroked="f">
                  <v:path arrowok="t" o:connecttype="custom" o:connectlocs="0,4194;0,7742;3021,7742;3021,2166;0,2166;0,4194" o:connectangles="0,0,0,0,0,0"/>
                </v:shape>
                <v:shape id="Freeform 1063" o:spid="_x0000_s1028" style="position:absolute;left:6361;top:2166;width:3021;height:5577;visibility:visible;mso-wrap-style:square;v-text-anchor:top" coordsize="3021,5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" path="m,2028l,5576r3022,l3022,,,,,2028xe" fillcolor="#e3e4e5" stroked="f">
                  <v:path arrowok="t" o:connecttype="custom" o:connectlocs="0,4194;0,7742;3022,7742;3022,2166;0,2166;0,4194" o:connectangles="0,0,0,0,0,0"/>
                </v:shape>
                <v:shape id="Freeform 1062" o:spid="_x0000_s1029" style="position:absolute;left:9383;top:2166;width:3021;height:5577;visibility:visible;mso-wrap-style:square;v-text-anchor:top" coordsize="3021,5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" path="m,2028l,5576r3021,l3021,,,,,2028xe" fillcolor="#e3e4e5" stroked="f">
                  <v:path arrowok="t" o:connecttype="custom" o:connectlocs="0,4194;0,7742;3021,7742;3021,2166;0,2166;0,4194" o:connectangles="0,0,0,0,0,0"/>
                </v:shape>
                <v:shape id="Freeform 1061" o:spid="_x0000_s1030" style="position:absolute;left:319;top:2166;width:3021;height:5577;visibility:visible;mso-wrap-style:square;v-text-anchor:top" coordsize="3021,5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" path="m,5576r3021,l3021,,,,,5576xe" fillcolor="#e3e4e5" stroked="f">
                  <v:path arrowok="t" o:connecttype="custom" o:connectlocs="0,7742;3021,7742;3021,2166;0,2166;0,7742" o:connectangles="0,0,0,0,0"/>
                </v:shape>
                <v:shape id="Freeform 1060" o:spid="_x0000_s1031" style="position:absolute;left:12404;top:2166;width:3021;height:5577;visibility:visible;mso-wrap-style:square;v-text-anchor:top" coordsize="3021,5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" path="m,5576r3021,l3021,,,,,5576xe" fillcolor="#e3e4e5" stroked="f">
                  <v:path arrowok="t" o:connecttype="custom" o:connectlocs="0,7742;3021,7742;3021,2166;0,2166;0,774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Please complete the following table with your holiday schedule. State if employee must work the scheduled days before and after a holiday in order to receive holiday pay.</w:t>
      </w:r>
    </w:p>
    <w:p w:rsidR="002276E2" w:rsidRDefault="002276E2">
      <w:pPr>
        <w:spacing w:before="20" w:line="240" w:lineRule="exact"/>
        <w:rPr>
          <w:sz w:val="24"/>
          <w:szCs w:val="24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0"/>
        <w:gridCol w:w="2219"/>
        <w:gridCol w:w="4074"/>
        <w:gridCol w:w="2002"/>
        <w:gridCol w:w="3541"/>
      </w:tblGrid>
      <w:tr w:rsidR="002276E2">
        <w:trPr>
          <w:trHeight w:hRule="exact" w:val="663"/>
        </w:trPr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5" w:line="200" w:lineRule="exact"/>
            </w:pPr>
          </w:p>
          <w:p w:rsidR="002276E2" w:rsidRDefault="00835D4C">
            <w:pPr>
              <w:ind w:left="8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Holiday Name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5" w:line="200" w:lineRule="exact"/>
            </w:pPr>
          </w:p>
          <w:p w:rsidR="002276E2" w:rsidRDefault="00835D4C">
            <w:pPr>
              <w:ind w:left="10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5" w:line="200" w:lineRule="exact"/>
            </w:pPr>
          </w:p>
          <w:p w:rsidR="002276E2" w:rsidRDefault="00835D4C">
            <w:pPr>
              <w:ind w:left="68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pacing w:val="-9"/>
                <w:sz w:val="22"/>
                <w:szCs w:val="22"/>
              </w:rPr>
              <w:t>Schedule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color w:val="FFFFFF"/>
                <w:spacing w:val="-1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pacing w:val="-9"/>
                <w:sz w:val="22"/>
                <w:szCs w:val="22"/>
              </w:rPr>
              <w:t>day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color w:val="FFFFFF"/>
                <w:spacing w:val="-1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pacing w:val="-9"/>
                <w:sz w:val="22"/>
                <w:szCs w:val="22"/>
              </w:rPr>
              <w:t>befor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color w:val="FFFFFF"/>
                <w:spacing w:val="-1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pacing w:val="-9"/>
                <w:sz w:val="22"/>
                <w:szCs w:val="22"/>
              </w:rPr>
              <w:t>holiday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5" w:line="200" w:lineRule="exact"/>
            </w:pPr>
          </w:p>
          <w:p w:rsidR="002276E2" w:rsidRDefault="00835D4C">
            <w:pPr>
              <w:ind w:left="6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and / or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5" w:line="200" w:lineRule="exact"/>
            </w:pPr>
          </w:p>
          <w:p w:rsidR="002276E2" w:rsidRDefault="00835D4C">
            <w:pPr>
              <w:ind w:left="61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Scheduled days after holiday</w:t>
            </w:r>
          </w:p>
        </w:tc>
      </w:tr>
      <w:tr w:rsidR="002276E2">
        <w:trPr>
          <w:trHeight w:hRule="exact" w:val="546"/>
        </w:trPr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7" w:line="140" w:lineRule="exact"/>
              <w:rPr>
                <w:sz w:val="14"/>
                <w:szCs w:val="14"/>
              </w:rPr>
            </w:pPr>
          </w:p>
          <w:p w:rsidR="002276E2" w:rsidRDefault="00835D4C">
            <w:pPr>
              <w:ind w:left="7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New</w:t>
            </w:r>
            <w:r>
              <w:rPr>
                <w:rFonts w:ascii="Arial" w:eastAsia="Arial" w:hAnsi="Arial" w:cs="Arial"/>
                <w:color w:val="FFFFFF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pacing w:val="-20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ear's Day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7" w:line="140" w:lineRule="exact"/>
              <w:rPr>
                <w:sz w:val="14"/>
                <w:szCs w:val="14"/>
              </w:rPr>
            </w:pPr>
          </w:p>
          <w:p w:rsidR="002276E2" w:rsidRDefault="00835D4C">
            <w:pPr>
              <w:ind w:left="98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1-Jan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7" w:line="140" w:lineRule="exact"/>
              <w:rPr>
                <w:sz w:val="14"/>
                <w:szCs w:val="14"/>
              </w:rPr>
            </w:pPr>
          </w:p>
          <w:p w:rsidR="002276E2" w:rsidRDefault="00835D4C">
            <w:pPr>
              <w:ind w:left="1966" w:right="191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1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7" w:line="140" w:lineRule="exact"/>
              <w:rPr>
                <w:sz w:val="14"/>
                <w:szCs w:val="14"/>
              </w:rPr>
            </w:pPr>
          </w:p>
          <w:p w:rsidR="002276E2" w:rsidRDefault="00835D4C">
            <w:pPr>
              <w:ind w:left="791" w:right="77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and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7" w:line="140" w:lineRule="exact"/>
              <w:rPr>
                <w:sz w:val="14"/>
                <w:szCs w:val="14"/>
              </w:rPr>
            </w:pPr>
          </w:p>
          <w:p w:rsidR="002276E2" w:rsidRDefault="00835D4C">
            <w:pPr>
              <w:ind w:left="1933" w:right="141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1</w:t>
            </w:r>
          </w:p>
        </w:tc>
      </w:tr>
    </w:tbl>
    <w:p w:rsidR="002276E2" w:rsidRDefault="002276E2">
      <w:pPr>
        <w:spacing w:before="1" w:line="160" w:lineRule="exact"/>
        <w:rPr>
          <w:sz w:val="16"/>
          <w:szCs w:val="16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  <w:sectPr w:rsidR="002276E2">
          <w:headerReference w:type="default" r:id="rId35"/>
          <w:footerReference w:type="default" r:id="rId36"/>
          <w:pgSz w:w="15840" w:h="12240" w:orient="landscape"/>
          <w:pgMar w:top="540" w:right="300" w:bottom="280" w:left="200" w:header="0" w:footer="0" w:gutter="0"/>
          <w:cols w:space="720"/>
        </w:sectPr>
      </w:pPr>
    </w:p>
    <w:p w:rsidR="002276E2" w:rsidRDefault="006D6037">
      <w:pPr>
        <w:spacing w:before="26" w:line="252" w:lineRule="auto"/>
        <w:ind w:left="450" w:right="-48" w:hanging="276"/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4176" behindDoc="1" locked="0" layoutInCell="1" allowOverlap="1">
                <wp:simplePos x="0" y="0"/>
                <wp:positionH relativeFrom="page">
                  <wp:posOffset>423545</wp:posOffset>
                </wp:positionH>
                <wp:positionV relativeFrom="paragraph">
                  <wp:posOffset>533400</wp:posOffset>
                </wp:positionV>
                <wp:extent cx="4291330" cy="908050"/>
                <wp:effectExtent l="13970" t="12065" r="9525" b="13335"/>
                <wp:wrapNone/>
                <wp:docPr id="955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1330" cy="908050"/>
                          <a:chOff x="667" y="840"/>
                          <a:chExt cx="6758" cy="1430"/>
                        </a:xfrm>
                      </wpg:grpSpPr>
                      <wps:wsp>
                        <wps:cNvPr id="956" name="Freeform 1058"/>
                        <wps:cNvSpPr>
                          <a:spLocks/>
                        </wps:cNvSpPr>
                        <wps:spPr bwMode="auto">
                          <a:xfrm>
                            <a:off x="667" y="840"/>
                            <a:ext cx="6758" cy="1430"/>
                          </a:xfrm>
                          <a:custGeom>
                            <a:avLst/>
                            <a:gdLst>
                              <a:gd name="T0" fmla="+- 0 667 667"/>
                              <a:gd name="T1" fmla="*/ T0 w 6758"/>
                              <a:gd name="T2" fmla="+- 0 2270 840"/>
                              <a:gd name="T3" fmla="*/ 2270 h 1430"/>
                              <a:gd name="T4" fmla="+- 0 7425 667"/>
                              <a:gd name="T5" fmla="*/ T4 w 6758"/>
                              <a:gd name="T6" fmla="+- 0 2270 840"/>
                              <a:gd name="T7" fmla="*/ 2270 h 1430"/>
                              <a:gd name="T8" fmla="+- 0 7425 667"/>
                              <a:gd name="T9" fmla="*/ T8 w 6758"/>
                              <a:gd name="T10" fmla="+- 0 840 840"/>
                              <a:gd name="T11" fmla="*/ 840 h 1430"/>
                              <a:gd name="T12" fmla="+- 0 667 667"/>
                              <a:gd name="T13" fmla="*/ T12 w 6758"/>
                              <a:gd name="T14" fmla="+- 0 840 840"/>
                              <a:gd name="T15" fmla="*/ 840 h 1430"/>
                              <a:gd name="T16" fmla="+- 0 667 667"/>
                              <a:gd name="T17" fmla="*/ T16 w 6758"/>
                              <a:gd name="T18" fmla="+- 0 2270 840"/>
                              <a:gd name="T19" fmla="*/ 2270 h 1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58" h="1430">
                                <a:moveTo>
                                  <a:pt x="0" y="1430"/>
                                </a:moveTo>
                                <a:lnTo>
                                  <a:pt x="6758" y="1430"/>
                                </a:lnTo>
                                <a:lnTo>
                                  <a:pt x="6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A4A3915" id="Group 1057" o:spid="_x0000_s1026" style="position:absolute;margin-left:33.35pt;margin-top:42pt;width:337.9pt;height:71.5pt;z-index:-251682304;mso-position-horizontal-relative:page" coordorigin="667,840" coordsize="6758,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">
                <v:shape id="Freeform 1058" o:spid="_x0000_s1027" style="position:absolute;left:667;top:840;width:6758;height:1430;visibility:visible;mso-wrap-style:square;v-text-anchor:top" coordsize="6758,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" path="m,1430r6758,l6758,,,,,1430xe" filled="f" strokecolor="#706f73" strokeweight=".5pt">
                  <v:path arrowok="t" o:connecttype="custom" o:connectlocs="0,2270;6758,2270;6758,840;0,840;0,2270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1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f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employee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ar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require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o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wor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k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da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y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befor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an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 xml:space="preserve">after 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a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holiday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,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whic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h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pa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y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type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ar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considere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wor</w:t>
      </w:r>
      <w:r w:rsidR="00835D4C">
        <w:rPr>
          <w:rFonts w:ascii="Eras Medium ITC" w:eastAsia="Eras Medium ITC" w:hAnsi="Eras Medium ITC" w:cs="Eras Medium ITC"/>
          <w:color w:val="008FBE"/>
          <w:spacing w:val="-5"/>
          <w:sz w:val="28"/>
          <w:szCs w:val="28"/>
        </w:rPr>
        <w:t>k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ed?</w:t>
      </w:r>
    </w:p>
    <w:p w:rsidR="002276E2" w:rsidRDefault="00835D4C">
      <w:pPr>
        <w:spacing w:before="26" w:line="252" w:lineRule="auto"/>
        <w:ind w:left="276" w:right="353" w:hanging="276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proofErr w:type="gramStart"/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2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I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s</w:t>
      </w:r>
      <w:proofErr w:type="gramEnd"/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ther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e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a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minimu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m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numbe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r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o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f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day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s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employee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s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mus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t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work t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o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qualif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y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fo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r</w:t>
      </w:r>
      <w:r w:rsidRPr="008D3A75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  <w:highlight w:val="yellow"/>
        </w:rPr>
        <w:t xml:space="preserve"> </w:t>
      </w:r>
      <w:r w:rsidRPr="008D3A75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  <w:highlight w:val="yellow"/>
        </w:rPr>
        <w:t>holidays?</w:t>
      </w:r>
    </w:p>
    <w:p w:rsidR="002276E2" w:rsidRDefault="002276E2">
      <w:pPr>
        <w:spacing w:before="16" w:line="220" w:lineRule="exact"/>
        <w:rPr>
          <w:sz w:val="22"/>
          <w:szCs w:val="22"/>
        </w:rPr>
      </w:pPr>
    </w:p>
    <w:p w:rsidR="002276E2" w:rsidRDefault="006D6037">
      <w:pPr>
        <w:ind w:left="667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300" w:bottom="280" w:left="200" w:header="720" w:footer="720" w:gutter="0"/>
          <w:cols w:num="2" w:space="720" w:equalWidth="0">
            <w:col w:w="7361" w:space="436"/>
            <w:col w:w="7543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1" locked="0" layoutInCell="1" allowOverlap="1">
                <wp:simplePos x="0" y="0"/>
                <wp:positionH relativeFrom="page">
                  <wp:posOffset>5288280</wp:posOffset>
                </wp:positionH>
                <wp:positionV relativeFrom="paragraph">
                  <wp:posOffset>299720</wp:posOffset>
                </wp:positionV>
                <wp:extent cx="3994150" cy="548640"/>
                <wp:effectExtent l="11430" t="8890" r="13970" b="13970"/>
                <wp:wrapNone/>
                <wp:docPr id="953" name="Group 1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4150" cy="548640"/>
                          <a:chOff x="8328" y="472"/>
                          <a:chExt cx="6290" cy="864"/>
                        </a:xfrm>
                      </wpg:grpSpPr>
                      <wps:wsp>
                        <wps:cNvPr id="954" name="Freeform 1056"/>
                        <wps:cNvSpPr>
                          <a:spLocks/>
                        </wps:cNvSpPr>
                        <wps:spPr bwMode="auto">
                          <a:xfrm>
                            <a:off x="8328" y="472"/>
                            <a:ext cx="6290" cy="864"/>
                          </a:xfrm>
                          <a:custGeom>
                            <a:avLst/>
                            <a:gdLst>
                              <a:gd name="T0" fmla="+- 0 8328 8328"/>
                              <a:gd name="T1" fmla="*/ T0 w 6290"/>
                              <a:gd name="T2" fmla="+- 0 1336 472"/>
                              <a:gd name="T3" fmla="*/ 1336 h 864"/>
                              <a:gd name="T4" fmla="+- 0 14618 8328"/>
                              <a:gd name="T5" fmla="*/ T4 w 6290"/>
                              <a:gd name="T6" fmla="+- 0 1336 472"/>
                              <a:gd name="T7" fmla="*/ 1336 h 864"/>
                              <a:gd name="T8" fmla="+- 0 14618 8328"/>
                              <a:gd name="T9" fmla="*/ T8 w 6290"/>
                              <a:gd name="T10" fmla="+- 0 472 472"/>
                              <a:gd name="T11" fmla="*/ 472 h 864"/>
                              <a:gd name="T12" fmla="+- 0 8328 8328"/>
                              <a:gd name="T13" fmla="*/ T12 w 6290"/>
                              <a:gd name="T14" fmla="+- 0 472 472"/>
                              <a:gd name="T15" fmla="*/ 472 h 864"/>
                              <a:gd name="T16" fmla="+- 0 8328 8328"/>
                              <a:gd name="T17" fmla="*/ T16 w 6290"/>
                              <a:gd name="T18" fmla="+- 0 1336 472"/>
                              <a:gd name="T19" fmla="*/ 1336 h 8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290" h="864">
                                <a:moveTo>
                                  <a:pt x="0" y="864"/>
                                </a:moveTo>
                                <a:lnTo>
                                  <a:pt x="6290" y="864"/>
                                </a:lnTo>
                                <a:lnTo>
                                  <a:pt x="6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2BD0434" id="Group 1055" o:spid="_x0000_s1026" style="position:absolute;margin-left:416.4pt;margin-top:23.6pt;width:314.5pt;height:43.2pt;z-index:-251683328;mso-position-horizontal-relative:page" coordorigin="8328,472" coordsize="6290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">
                <v:shape id="Freeform 1056" o:spid="_x0000_s1027" style="position:absolute;left:8328;top:472;width:6290;height:864;visibility:visible;mso-wrap-style:square;v-text-anchor:top" coordsize="6290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" path="m,864r6290,l6290,,,,,864xe" filled="f" strokecolor="#706f73" strokeweight=".5pt">
                  <v:path arrowok="t" o:connecttype="custom" o:connectlocs="0,1336;6290,1336;6290,472;0,472;0,133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0" layoutInCell="1" allowOverlap="1">
                <wp:simplePos x="0" y="0"/>
                <wp:positionH relativeFrom="page">
                  <wp:posOffset>5697220</wp:posOffset>
                </wp:positionH>
                <wp:positionV relativeFrom="paragraph">
                  <wp:posOffset>154305</wp:posOffset>
                </wp:positionV>
                <wp:extent cx="324485" cy="0"/>
                <wp:effectExtent l="10795" t="6350" r="7620" b="12700"/>
                <wp:wrapNone/>
                <wp:docPr id="951" name="Group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485" cy="0"/>
                          <a:chOff x="8972" y="243"/>
                          <a:chExt cx="511" cy="0"/>
                        </a:xfrm>
                      </wpg:grpSpPr>
                      <wps:wsp>
                        <wps:cNvPr id="952" name="Freeform 1054"/>
                        <wps:cNvSpPr>
                          <a:spLocks/>
                        </wps:cNvSpPr>
                        <wps:spPr bwMode="auto">
                          <a:xfrm>
                            <a:off x="8972" y="243"/>
                            <a:ext cx="511" cy="0"/>
                          </a:xfrm>
                          <a:custGeom>
                            <a:avLst/>
                            <a:gdLst>
                              <a:gd name="T0" fmla="+- 0 8972 8972"/>
                              <a:gd name="T1" fmla="*/ T0 w 511"/>
                              <a:gd name="T2" fmla="+- 0 9484 8972"/>
                              <a:gd name="T3" fmla="*/ T2 w 51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11">
                                <a:moveTo>
                                  <a:pt x="0" y="0"/>
                                </a:moveTo>
                                <a:lnTo>
                                  <a:pt x="51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82A2D7E" id="Group 1053" o:spid="_x0000_s1026" style="position:absolute;margin-left:448.6pt;margin-top:12.15pt;width:25.55pt;height:0;z-index:-251681280;mso-position-horizontal-relative:page" coordorigin="8972,243" coordsize="51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">
                <v:shape id="Freeform 1054" o:spid="_x0000_s1027" style="position:absolute;left:8972;top:243;width:511;height:0;visibility:visible;mso-wrap-style:square;v-text-anchor:top" coordsize="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" path="m,l512,e" filled="f" strokecolor="#706f73" strokeweight=".5pt">
                  <v:path arrowok="t" o:connecttype="custom" o:connectlocs="0,0;512,0" o:connectangles="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es            </w:t>
      </w:r>
      <w:r w:rsidR="00835D4C"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days.         </w:t>
      </w:r>
      <w:r w:rsidR="00835D4C">
        <w:rPr>
          <w:rFonts w:ascii="Arial" w:eastAsia="Arial" w:hAnsi="Arial" w:cs="Arial"/>
          <w:color w:val="706F73"/>
          <w:spacing w:val="42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No           </w:t>
      </w:r>
      <w:r w:rsidR="00835D4C"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706F73"/>
          <w:sz w:val="16"/>
          <w:szCs w:val="16"/>
        </w:rPr>
        <w:t>Othe</w:t>
      </w:r>
      <w:r w:rsidR="00835D4C"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 xml:space="preserve">2. </w:t>
      </w:r>
      <w:r w:rsidRPr="007B2480"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Pay Policies</w:t>
      </w:r>
      <w:r w:rsidRPr="007B2480"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 w:rsidRPr="007B2480"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2.c. Pay Schedules</w:t>
      </w:r>
    </w:p>
    <w:p w:rsidR="002276E2" w:rsidRDefault="002276E2">
      <w:pPr>
        <w:spacing w:line="200" w:lineRule="exact"/>
      </w:pPr>
    </w:p>
    <w:p w:rsidR="002276E2" w:rsidRDefault="002276E2">
      <w:pPr>
        <w:spacing w:before="18" w:line="200" w:lineRule="exact"/>
        <w:sectPr w:rsidR="002276E2" w:rsidSect="001116A7">
          <w:headerReference w:type="default" r:id="rId37"/>
          <w:footerReference w:type="default" r:id="rId38"/>
          <w:pgSz w:w="15840" w:h="12240" w:orient="landscape"/>
          <w:pgMar w:top="1840" w:right="1300" w:bottom="280" w:left="1320" w:header="1436" w:footer="0" w:gutter="0"/>
          <w:pgNumType w:start="17"/>
          <w:cols w:space="720"/>
          <w:docGrid w:linePitch="272"/>
        </w:sectPr>
      </w:pPr>
    </w:p>
    <w:p w:rsidR="002276E2" w:rsidRDefault="00835D4C">
      <w:pPr>
        <w:spacing w:before="26"/>
        <w:ind w:left="12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</w:t>
      </w:r>
      <w:r>
        <w:rPr>
          <w:rFonts w:ascii="Eras Medium ITC" w:eastAsia="Eras Medium ITC" w:hAnsi="Eras Medium ITC" w:cs="Eras Medium ITC"/>
          <w:color w:val="008FBE"/>
          <w:spacing w:val="70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Please describe your pay period.</w:t>
      </w:r>
    </w:p>
    <w:p w:rsidR="002276E2" w:rsidRDefault="002276E2">
      <w:pPr>
        <w:spacing w:before="9" w:line="140" w:lineRule="exact"/>
        <w:rPr>
          <w:sz w:val="15"/>
          <w:szCs w:val="15"/>
        </w:rPr>
      </w:pPr>
    </w:p>
    <w:p w:rsidR="002276E2" w:rsidRDefault="006D6037">
      <w:pPr>
        <w:tabs>
          <w:tab w:val="left" w:pos="5400"/>
        </w:tabs>
        <w:spacing w:line="521" w:lineRule="auto"/>
        <w:ind w:left="804" w:right="-28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1" locked="0" layoutInCell="1" allowOverlap="1">
                <wp:simplePos x="0" y="0"/>
                <wp:positionH relativeFrom="page">
                  <wp:posOffset>2825750</wp:posOffset>
                </wp:positionH>
                <wp:positionV relativeFrom="paragraph">
                  <wp:posOffset>384175</wp:posOffset>
                </wp:positionV>
                <wp:extent cx="1444625" cy="0"/>
                <wp:effectExtent l="6350" t="6985" r="6350" b="12065"/>
                <wp:wrapNone/>
                <wp:docPr id="949" name="Group 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4625" cy="0"/>
                          <a:chOff x="4450" y="605"/>
                          <a:chExt cx="2275" cy="0"/>
                        </a:xfrm>
                      </wpg:grpSpPr>
                      <wps:wsp>
                        <wps:cNvPr id="950" name="Freeform 1052"/>
                        <wps:cNvSpPr>
                          <a:spLocks/>
                        </wps:cNvSpPr>
                        <wps:spPr bwMode="auto">
                          <a:xfrm>
                            <a:off x="4450" y="605"/>
                            <a:ext cx="2275" cy="0"/>
                          </a:xfrm>
                          <a:custGeom>
                            <a:avLst/>
                            <a:gdLst>
                              <a:gd name="T0" fmla="+- 0 4450 4450"/>
                              <a:gd name="T1" fmla="*/ T0 w 2275"/>
                              <a:gd name="T2" fmla="+- 0 6725 4450"/>
                              <a:gd name="T3" fmla="*/ T2 w 227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275">
                                <a:moveTo>
                                  <a:pt x="0" y="0"/>
                                </a:moveTo>
                                <a:lnTo>
                                  <a:pt x="227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08F0392" id="Group 1051" o:spid="_x0000_s1026" style="position:absolute;margin-left:222.5pt;margin-top:30.25pt;width:113.75pt;height:0;z-index:-251678208;mso-position-horizontal-relative:page" coordorigin="4450,605" coordsize="227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">
                <v:shape id="Freeform 1052" o:spid="_x0000_s1027" style="position:absolute;left:4450;top:605;width:2275;height:0;visibility:visible;mso-wrap-style:square;v-text-anchor:top" coordsize="2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" path="m,l2275,e" filled="f" strokecolor="#706f73" strokeweight=".5pt">
                  <v:path arrowok="t" o:connecttype="custom" o:connectlocs="0,0;2275,0" o:connectangles="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pacing w:val="-3"/>
          <w:sz w:val="16"/>
          <w:szCs w:val="16"/>
        </w:rPr>
        <w:t>W</w: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eekly starting on what day?  </w:t>
      </w:r>
      <w:r w:rsidR="00835D4C">
        <w:rPr>
          <w:rFonts w:ascii="Arial" w:eastAsia="Arial" w:hAnsi="Arial" w:cs="Arial"/>
          <w:color w:val="706F73"/>
          <w:spacing w:val="-10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</w:t>
      </w:r>
      <w:r w:rsidR="00835D4C">
        <w:rPr>
          <w:rFonts w:ascii="Arial" w:eastAsia="Arial" w:hAnsi="Arial" w:cs="Arial"/>
          <w:color w:val="706F73"/>
          <w:sz w:val="16"/>
          <w:szCs w:val="16"/>
          <w:u w:val="single" w:color="706F73"/>
        </w:rPr>
        <w:tab/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 Bi-weekly starting on what day?</w:t>
      </w:r>
    </w:p>
    <w:p w:rsidR="002276E2" w:rsidRDefault="006D6037">
      <w:pPr>
        <w:spacing w:before="6"/>
        <w:ind w:left="849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>
                <wp:simplePos x="0" y="0"/>
                <wp:positionH relativeFrom="page">
                  <wp:posOffset>2553335</wp:posOffset>
                </wp:positionH>
                <wp:positionV relativeFrom="paragraph">
                  <wp:posOffset>135255</wp:posOffset>
                </wp:positionV>
                <wp:extent cx="722630" cy="0"/>
                <wp:effectExtent l="10160" t="7620" r="10160" b="11430"/>
                <wp:wrapNone/>
                <wp:docPr id="947" name="Group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2630" cy="0"/>
                          <a:chOff x="4021" y="213"/>
                          <a:chExt cx="1138" cy="0"/>
                        </a:xfrm>
                      </wpg:grpSpPr>
                      <wps:wsp>
                        <wps:cNvPr id="948" name="Freeform 1050"/>
                        <wps:cNvSpPr>
                          <a:spLocks/>
                        </wps:cNvSpPr>
                        <wps:spPr bwMode="auto">
                          <a:xfrm>
                            <a:off x="4021" y="213"/>
                            <a:ext cx="1138" cy="0"/>
                          </a:xfrm>
                          <a:custGeom>
                            <a:avLst/>
                            <a:gdLst>
                              <a:gd name="T0" fmla="+- 0 4021 4021"/>
                              <a:gd name="T1" fmla="*/ T0 w 1138"/>
                              <a:gd name="T2" fmla="+- 0 5159 4021"/>
                              <a:gd name="T3" fmla="*/ T2 w 113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38">
                                <a:moveTo>
                                  <a:pt x="0" y="0"/>
                                </a:moveTo>
                                <a:lnTo>
                                  <a:pt x="1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416F8D1" id="Group 1049" o:spid="_x0000_s1026" style="position:absolute;margin-left:201.05pt;margin-top:10.65pt;width:56.9pt;height:0;z-index:-251677184;mso-position-horizontal-relative:page" coordorigin="4021,213" coordsize="113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">
                <v:shape id="Freeform 1050" o:spid="_x0000_s1027" style="position:absolute;left:4021;top:213;width:1138;height:0;visibility:visible;mso-wrap-style:square;v-text-anchor:top" coordsize="1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" path="m,l1138,e" filled="f" strokecolor="#706f73" strokeweight=".5pt">
                  <v:path arrowok="t" o:connecttype="custom" o:connectlocs="0,0;1138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320" behindDoc="1" locked="0" layoutInCell="1" allowOverlap="1">
                <wp:simplePos x="0" y="0"/>
                <wp:positionH relativeFrom="page">
                  <wp:posOffset>3547745</wp:posOffset>
                </wp:positionH>
                <wp:positionV relativeFrom="paragraph">
                  <wp:posOffset>135255</wp:posOffset>
                </wp:positionV>
                <wp:extent cx="722630" cy="0"/>
                <wp:effectExtent l="13970" t="7620" r="6350" b="11430"/>
                <wp:wrapNone/>
                <wp:docPr id="945" name="Group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2630" cy="0"/>
                          <a:chOff x="5587" y="213"/>
                          <a:chExt cx="1138" cy="0"/>
                        </a:xfrm>
                      </wpg:grpSpPr>
                      <wps:wsp>
                        <wps:cNvPr id="946" name="Freeform 1048"/>
                        <wps:cNvSpPr>
                          <a:spLocks/>
                        </wps:cNvSpPr>
                        <wps:spPr bwMode="auto">
                          <a:xfrm>
                            <a:off x="5587" y="213"/>
                            <a:ext cx="1138" cy="0"/>
                          </a:xfrm>
                          <a:custGeom>
                            <a:avLst/>
                            <a:gdLst>
                              <a:gd name="T0" fmla="+- 0 5587 5587"/>
                              <a:gd name="T1" fmla="*/ T0 w 1138"/>
                              <a:gd name="T2" fmla="+- 0 6725 5587"/>
                              <a:gd name="T3" fmla="*/ T2 w 113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38">
                                <a:moveTo>
                                  <a:pt x="0" y="0"/>
                                </a:moveTo>
                                <a:lnTo>
                                  <a:pt x="11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EF639F1" id="Group 1047" o:spid="_x0000_s1026" style="position:absolute;margin-left:279.35pt;margin-top:10.65pt;width:56.9pt;height:0;z-index:-251676160;mso-position-horizontal-relative:page" coordorigin="5587,213" coordsize="113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">
                <v:shape id="Freeform 1048" o:spid="_x0000_s1027" style="position:absolute;left:5587;top:213;width:1138;height:0;visibility:visible;mso-wrap-style:square;v-text-anchor:top" coordsize="1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" path="m,l1138,e" filled="f" strokecolor="#706f73" strokeweight=".5pt">
                  <v:path arrowok="t" o:connecttype="custom" o:connectlocs="0,0;1138,0" o:connectangles="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Semi-monthly starting on                           </w:t>
      </w:r>
      <w:r w:rsidR="00835D4C">
        <w:rPr>
          <w:rFonts w:ascii="Arial" w:eastAsia="Arial" w:hAnsi="Arial" w:cs="Arial"/>
          <w:color w:val="706F73"/>
          <w:spacing w:val="39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706F73"/>
          <w:sz w:val="16"/>
          <w:szCs w:val="16"/>
        </w:rPr>
        <w:t>and</w:t>
      </w:r>
    </w:p>
    <w:p w:rsidR="002276E2" w:rsidRDefault="002276E2">
      <w:pPr>
        <w:spacing w:before="16" w:line="200" w:lineRule="exact"/>
      </w:pPr>
    </w:p>
    <w:p w:rsidR="002276E2" w:rsidRPr="007B2480" w:rsidRDefault="00835D4C">
      <w:pPr>
        <w:ind w:left="804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7B2480">
        <w:rPr>
          <w:rFonts w:ascii="Arial" w:eastAsia="Arial" w:hAnsi="Arial" w:cs="Arial"/>
          <w:b/>
          <w:bCs/>
          <w:color w:val="0000FF"/>
          <w:sz w:val="16"/>
          <w:szCs w:val="16"/>
        </w:rPr>
        <w:t>Monthly</w:t>
      </w:r>
    </w:p>
    <w:p w:rsidR="002276E2" w:rsidRDefault="002276E2">
      <w:pPr>
        <w:spacing w:before="16" w:line="200" w:lineRule="exact"/>
      </w:pPr>
    </w:p>
    <w:p w:rsidR="002276E2" w:rsidRDefault="006D6037">
      <w:pPr>
        <w:ind w:left="804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6224" behindDoc="1" locked="0" layoutInCell="1" allowOverlap="1">
                <wp:simplePos x="0" y="0"/>
                <wp:positionH relativeFrom="page">
                  <wp:posOffset>1118870</wp:posOffset>
                </wp:positionH>
                <wp:positionV relativeFrom="paragraph">
                  <wp:posOffset>302895</wp:posOffset>
                </wp:positionV>
                <wp:extent cx="3788410" cy="679450"/>
                <wp:effectExtent l="13970" t="10795" r="7620" b="5080"/>
                <wp:wrapNone/>
                <wp:docPr id="943" name="Group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62" y="477"/>
                          <a:chExt cx="5966" cy="1070"/>
                        </a:xfrm>
                      </wpg:grpSpPr>
                      <wps:wsp>
                        <wps:cNvPr id="944" name="Freeform 1046"/>
                        <wps:cNvSpPr>
                          <a:spLocks/>
                        </wps:cNvSpPr>
                        <wps:spPr bwMode="auto">
                          <a:xfrm>
                            <a:off x="1762" y="477"/>
                            <a:ext cx="5966" cy="1070"/>
                          </a:xfrm>
                          <a:custGeom>
                            <a:avLst/>
                            <a:gdLst>
                              <a:gd name="T0" fmla="+- 0 1762 1762"/>
                              <a:gd name="T1" fmla="*/ T0 w 5966"/>
                              <a:gd name="T2" fmla="+- 0 1547 477"/>
                              <a:gd name="T3" fmla="*/ 1547 h 1070"/>
                              <a:gd name="T4" fmla="+- 0 7728 1762"/>
                              <a:gd name="T5" fmla="*/ T4 w 5966"/>
                              <a:gd name="T6" fmla="+- 0 1547 477"/>
                              <a:gd name="T7" fmla="*/ 1547 h 1070"/>
                              <a:gd name="T8" fmla="+- 0 7728 1762"/>
                              <a:gd name="T9" fmla="*/ T8 w 5966"/>
                              <a:gd name="T10" fmla="+- 0 477 477"/>
                              <a:gd name="T11" fmla="*/ 477 h 1070"/>
                              <a:gd name="T12" fmla="+- 0 1762 1762"/>
                              <a:gd name="T13" fmla="*/ T12 w 5966"/>
                              <a:gd name="T14" fmla="+- 0 477 477"/>
                              <a:gd name="T15" fmla="*/ 477 h 1070"/>
                              <a:gd name="T16" fmla="+- 0 1762 1762"/>
                              <a:gd name="T17" fmla="*/ T16 w 5966"/>
                              <a:gd name="T18" fmla="+- 0 1547 477"/>
                              <a:gd name="T19" fmla="*/ 1547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63EBDA7" id="Group 1045" o:spid="_x0000_s1026" style="position:absolute;margin-left:88.1pt;margin-top:23.85pt;width:298.3pt;height:53.5pt;z-index:-251680256;mso-position-horizontal-relative:page" coordorigin="1762,477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">
                <v:shape id="Freeform 1046" o:spid="_x0000_s1027" style="position:absolute;left:1762;top:477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" path="m,1070r5966,l5966,,,,,1070xe" filled="f" strokecolor="#706f73" strokeweight=".5pt">
                  <v:path arrowok="t" o:connecttype="custom" o:connectlocs="0,1547;5966,1547;5966,477;0,477;0,1547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>Othe</w:t>
      </w:r>
      <w:r w:rsidR="00835D4C"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2276E2" w:rsidRDefault="00835D4C">
      <w:pPr>
        <w:spacing w:before="31" w:line="252" w:lineRule="auto"/>
        <w:ind w:left="293" w:right="432" w:hanging="293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4. What is the start and end date of your current pay period?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Pr="007B2480" w:rsidRDefault="007B2480">
      <w:pPr>
        <w:spacing w:line="200" w:lineRule="exact"/>
        <w:rPr>
          <w:b/>
          <w:bCs/>
          <w:color w:val="0000FF"/>
        </w:rPr>
      </w:pPr>
      <w:r w:rsidRPr="007B2480">
        <w:rPr>
          <w:b/>
          <w:bCs/>
          <w:color w:val="0000FF"/>
        </w:rPr>
        <w:t>1 to 30</w:t>
      </w:r>
      <w:r w:rsidRPr="007B2480">
        <w:rPr>
          <w:b/>
          <w:bCs/>
          <w:color w:val="0000FF"/>
          <w:vertAlign w:val="superscript"/>
        </w:rPr>
        <w:t>th</w:t>
      </w:r>
      <w:r w:rsidRPr="007B2480">
        <w:rPr>
          <w:b/>
          <w:bCs/>
          <w:color w:val="0000FF"/>
        </w:rPr>
        <w:t xml:space="preserve"> every month including February (30*12=360)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9" w:line="280" w:lineRule="exact"/>
        <w:rPr>
          <w:sz w:val="28"/>
          <w:szCs w:val="28"/>
        </w:rPr>
      </w:pPr>
    </w:p>
    <w:p w:rsidR="002276E2" w:rsidRDefault="00835D4C">
      <w:pPr>
        <w:spacing w:line="252" w:lineRule="auto"/>
        <w:ind w:left="293" w:right="570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5. What was the start and end date of your first pay cycle this year?</w:t>
      </w:r>
    </w:p>
    <w:p w:rsidR="007B2480" w:rsidRDefault="007B2480">
      <w:pPr>
        <w:spacing w:line="252" w:lineRule="auto"/>
        <w:ind w:left="293" w:right="570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7B2480" w:rsidRPr="007B2480" w:rsidRDefault="007B2480" w:rsidP="007B2480">
      <w:pPr>
        <w:spacing w:line="200" w:lineRule="exact"/>
        <w:rPr>
          <w:b/>
          <w:bCs/>
          <w:color w:val="0000FF"/>
        </w:rPr>
      </w:pPr>
      <w:r w:rsidRPr="007B2480">
        <w:rPr>
          <w:b/>
          <w:bCs/>
          <w:color w:val="0000FF"/>
        </w:rPr>
        <w:t>1 Jan to 30 Jan 2019</w:t>
      </w:r>
    </w:p>
    <w:p w:rsidR="007B2480" w:rsidRDefault="007B2480">
      <w:pPr>
        <w:spacing w:line="252" w:lineRule="auto"/>
        <w:ind w:left="293" w:right="570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7B2480" w:rsidRDefault="007B2480">
      <w:pPr>
        <w:spacing w:line="252" w:lineRule="auto"/>
        <w:ind w:left="293" w:right="570" w:hanging="293"/>
        <w:rPr>
          <w:rFonts w:ascii="Eras Medium ITC" w:eastAsia="Eras Medium ITC" w:hAnsi="Eras Medium ITC" w:cs="Eras Medium ITC"/>
          <w:sz w:val="28"/>
          <w:szCs w:val="28"/>
        </w:rPr>
        <w:sectPr w:rsidR="007B2480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405" w:space="1375"/>
            <w:col w:w="6440"/>
          </w:cols>
        </w:sect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5" w:line="280" w:lineRule="exact"/>
        <w:rPr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835D4C">
      <w:pPr>
        <w:spacing w:before="26" w:line="252" w:lineRule="auto"/>
        <w:ind w:left="413" w:right="-48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If your pay period is semi-monthly, what day does your work week start on?</w:t>
      </w:r>
    </w:p>
    <w:p w:rsidR="006D6037" w:rsidRDefault="006D6037">
      <w:pPr>
        <w:spacing w:before="26" w:line="252" w:lineRule="auto"/>
        <w:ind w:left="413" w:right="-48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6D6037" w:rsidRPr="006D6037" w:rsidRDefault="006D6037" w:rsidP="006D6037">
      <w:pPr>
        <w:spacing w:line="200" w:lineRule="exact"/>
        <w:rPr>
          <w:b/>
          <w:bCs/>
          <w:color w:val="0000FF"/>
        </w:rPr>
      </w:pPr>
      <w:r w:rsidRPr="006D6037">
        <w:rPr>
          <w:b/>
          <w:bCs/>
          <w:color w:val="0000FF"/>
        </w:rPr>
        <w:t>N/A</w:t>
      </w:r>
    </w:p>
    <w:p w:rsidR="002276E2" w:rsidRDefault="00835D4C">
      <w:pPr>
        <w:spacing w:before="6" w:line="120" w:lineRule="exact"/>
        <w:rPr>
          <w:sz w:val="12"/>
          <w:szCs w:val="12"/>
        </w:rPr>
      </w:pPr>
      <w:r>
        <w:br w:type="column"/>
      </w:r>
    </w:p>
    <w:p w:rsidR="006D6037" w:rsidRDefault="00835D4C" w:rsidP="006D6037">
      <w:pPr>
        <w:spacing w:line="252" w:lineRule="auto"/>
        <w:ind w:left="293" w:right="126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6. If you have a custom pay calendar, please attach or enter the entire calendar.</w:t>
      </w:r>
    </w:p>
    <w:p w:rsidR="006D6037" w:rsidRDefault="006D6037" w:rsidP="006D6037">
      <w:pPr>
        <w:spacing w:line="252" w:lineRule="auto"/>
        <w:ind w:left="293" w:right="126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6D6037" w:rsidRPr="006D6037" w:rsidRDefault="006D6037" w:rsidP="006D6037">
      <w:pPr>
        <w:spacing w:line="200" w:lineRule="exact"/>
        <w:rPr>
          <w:b/>
          <w:bCs/>
          <w:color w:val="0000FF"/>
        </w:rPr>
        <w:sectPr w:rsidR="006D6037" w:rsidRPr="006D6037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878" w:space="882"/>
            <w:col w:w="6460"/>
          </w:cols>
        </w:sectPr>
      </w:pPr>
      <w:r w:rsidRPr="006D6037">
        <w:rPr>
          <w:b/>
          <w:bCs/>
          <w:color w:val="0000FF"/>
        </w:rPr>
        <w:t>N/A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5" w:line="240" w:lineRule="exact"/>
        <w:rPr>
          <w:sz w:val="24"/>
          <w:szCs w:val="24"/>
        </w:rPr>
      </w:pPr>
    </w:p>
    <w:p w:rsidR="002276E2" w:rsidRDefault="00835D4C">
      <w:pPr>
        <w:spacing w:before="26" w:line="252" w:lineRule="auto"/>
        <w:ind w:left="413" w:right="7261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Do all employees adhere to the same pay period?  If not, please list all other alternative pay periods.</w:t>
      </w:r>
    </w:p>
    <w:p w:rsidR="006D6037" w:rsidRDefault="006D6037">
      <w:pPr>
        <w:spacing w:before="26" w:line="252" w:lineRule="auto"/>
        <w:ind w:left="413" w:right="7261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6D6037" w:rsidRPr="006D6037" w:rsidRDefault="006D6037" w:rsidP="006D6037">
      <w:pPr>
        <w:spacing w:line="200" w:lineRule="exact"/>
        <w:rPr>
          <w:b/>
          <w:bCs/>
          <w:color w:val="0000FF"/>
        </w:rPr>
        <w:sectPr w:rsidR="006D6037" w:rsidRPr="006D6037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  <w:r w:rsidRPr="006D6037">
        <w:rPr>
          <w:b/>
          <w:bCs/>
          <w:color w:val="0000FF"/>
        </w:rPr>
        <w:t>Yes, all employees are under one pay period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2.d. Time Card </w:t>
      </w:r>
      <w:r w:rsidR="008D3A75"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Policies 2.d.i.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 xml:space="preserve"> Rounding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pgSz w:w="15840" w:h="12240" w:orient="landscape"/>
          <w:pgMar w:top="1840" w:right="1300" w:bottom="280" w:left="1320" w:header="1436" w:footer="964" w:gutter="0"/>
          <w:cols w:space="720"/>
        </w:sectPr>
      </w:pPr>
    </w:p>
    <w:p w:rsidR="002276E2" w:rsidRDefault="00835D4C">
      <w:pPr>
        <w:spacing w:before="27" w:line="252" w:lineRule="auto"/>
        <w:ind w:left="413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How are employees paid for time (excluding breaks)?  Check all that apply.</w:t>
      </w:r>
    </w:p>
    <w:p w:rsidR="002276E2" w:rsidRDefault="00835D4C">
      <w:pPr>
        <w:spacing w:before="24" w:line="252" w:lineRule="auto"/>
        <w:ind w:left="293" w:right="161" w:hanging="293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893" w:space="887"/>
            <w:col w:w="6440"/>
          </w:cols>
        </w:sect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3. How are totals hours </w:t>
      </w:r>
      <w:r>
        <w:rPr>
          <w:rFonts w:ascii="Eras Demi ITC" w:eastAsia="Eras Demi ITC" w:hAnsi="Eras Demi ITC" w:cs="Eras Demi ITC"/>
          <w:color w:val="008FBE"/>
          <w:sz w:val="28"/>
          <w:szCs w:val="28"/>
        </w:rPr>
        <w:t xml:space="preserve">rounded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at the end of the day? Check all that apply.</w:t>
      </w:r>
    </w:p>
    <w:p w:rsidR="002276E2" w:rsidRDefault="002276E2">
      <w:pPr>
        <w:spacing w:before="1" w:line="160" w:lineRule="exact"/>
        <w:rPr>
          <w:sz w:val="17"/>
          <w:szCs w:val="17"/>
        </w:rPr>
      </w:pPr>
    </w:p>
    <w:p w:rsidR="002276E2" w:rsidRPr="008D3A75" w:rsidRDefault="00835D4C">
      <w:pPr>
        <w:ind w:left="744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8D3A75">
        <w:rPr>
          <w:rFonts w:ascii="Arial" w:eastAsia="Arial" w:hAnsi="Arial" w:cs="Arial"/>
          <w:b/>
          <w:bCs/>
          <w:color w:val="0000FF"/>
          <w:sz w:val="16"/>
          <w:szCs w:val="16"/>
        </w:rPr>
        <w:t>Paid Exact, no rounding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Daily totals rounded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Punches are rounded to nearest quarter hour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Punches are rounded to nearest tenth hour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44" w:right="-4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Punches are rounded to employees scheduled start/end time</w:t>
      </w:r>
    </w:p>
    <w:p w:rsidR="002276E2" w:rsidRDefault="002276E2">
      <w:pPr>
        <w:spacing w:before="16" w:line="200" w:lineRule="exact"/>
      </w:pPr>
    </w:p>
    <w:p w:rsidR="002276E2" w:rsidRDefault="006D6037">
      <w:pPr>
        <w:spacing w:line="180" w:lineRule="exact"/>
        <w:ind w:left="744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>
                <wp:simplePos x="0" y="0"/>
                <wp:positionH relativeFrom="page">
                  <wp:posOffset>1120140</wp:posOffset>
                </wp:positionH>
                <wp:positionV relativeFrom="paragraph">
                  <wp:posOffset>266065</wp:posOffset>
                </wp:positionV>
                <wp:extent cx="3788410" cy="679450"/>
                <wp:effectExtent l="5715" t="9525" r="6350" b="6350"/>
                <wp:wrapNone/>
                <wp:docPr id="941" name="Group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65" y="419"/>
                          <a:chExt cx="5966" cy="1070"/>
                        </a:xfrm>
                      </wpg:grpSpPr>
                      <wps:wsp>
                        <wps:cNvPr id="942" name="Freeform 1034"/>
                        <wps:cNvSpPr>
                          <a:spLocks/>
                        </wps:cNvSpPr>
                        <wps:spPr bwMode="auto">
                          <a:xfrm>
                            <a:off x="1765" y="419"/>
                            <a:ext cx="5966" cy="1070"/>
                          </a:xfrm>
                          <a:custGeom>
                            <a:avLst/>
                            <a:gdLst>
                              <a:gd name="T0" fmla="+- 0 1765 1765"/>
                              <a:gd name="T1" fmla="*/ T0 w 5966"/>
                              <a:gd name="T2" fmla="+- 0 1489 419"/>
                              <a:gd name="T3" fmla="*/ 1489 h 1070"/>
                              <a:gd name="T4" fmla="+- 0 7731 1765"/>
                              <a:gd name="T5" fmla="*/ T4 w 5966"/>
                              <a:gd name="T6" fmla="+- 0 1489 419"/>
                              <a:gd name="T7" fmla="*/ 1489 h 1070"/>
                              <a:gd name="T8" fmla="+- 0 7731 1765"/>
                              <a:gd name="T9" fmla="*/ T8 w 5966"/>
                              <a:gd name="T10" fmla="+- 0 419 419"/>
                              <a:gd name="T11" fmla="*/ 419 h 1070"/>
                              <a:gd name="T12" fmla="+- 0 1765 1765"/>
                              <a:gd name="T13" fmla="*/ T12 w 5966"/>
                              <a:gd name="T14" fmla="+- 0 419 419"/>
                              <a:gd name="T15" fmla="*/ 419 h 1070"/>
                              <a:gd name="T16" fmla="+- 0 1765 1765"/>
                              <a:gd name="T17" fmla="*/ T16 w 5966"/>
                              <a:gd name="T18" fmla="+- 0 1489 419"/>
                              <a:gd name="T19" fmla="*/ 1489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FAED8B6" id="Group 1033" o:spid="_x0000_s1026" style="position:absolute;margin-left:88.2pt;margin-top:20.95pt;width:298.3pt;height:53.5pt;z-index:-251671040;mso-position-horizontal-relative:page" coordorigin="1765,419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">
                <v:shape id="Freeform 1034" o:spid="_x0000_s1027" style="position:absolute;left:1765;top:419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" path="m,1070r5966,l5966,,,,,1070xe" filled="f" strokecolor="#706f73" strokeweight=".5pt">
                  <v:path arrowok="t" o:connecttype="custom" o:connectlocs="0,1489;5966,1489;5966,419;0,419;0,1489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position w:val="-1"/>
          <w:sz w:val="16"/>
          <w:szCs w:val="16"/>
        </w:rPr>
        <w:t>Othe</w:t>
      </w:r>
      <w:r w:rsidR="00835D4C">
        <w:rPr>
          <w:rFonts w:ascii="Arial" w:eastAsia="Arial" w:hAnsi="Arial" w:cs="Arial"/>
          <w:color w:val="706F73"/>
          <w:spacing w:val="-9"/>
          <w:position w:val="-1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position w:val="-1"/>
          <w:sz w:val="16"/>
          <w:szCs w:val="16"/>
        </w:rPr>
        <w:t>. Please explain.</w:t>
      </w:r>
    </w:p>
    <w:p w:rsidR="002276E2" w:rsidRDefault="00835D4C">
      <w:pPr>
        <w:spacing w:before="1" w:line="160" w:lineRule="exact"/>
        <w:rPr>
          <w:sz w:val="17"/>
          <w:szCs w:val="17"/>
        </w:rPr>
      </w:pPr>
      <w:r>
        <w:br w:type="column"/>
      </w:r>
    </w:p>
    <w:p w:rsidR="002276E2" w:rsidRPr="008D3A75" w:rsidRDefault="00835D4C">
      <w:pPr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8D3A75">
        <w:rPr>
          <w:rFonts w:ascii="Arial" w:eastAsia="Arial" w:hAnsi="Arial" w:cs="Arial"/>
          <w:b/>
          <w:bCs/>
          <w:color w:val="0000FF"/>
          <w:sz w:val="16"/>
          <w:szCs w:val="16"/>
        </w:rPr>
        <w:t>No rounding</w:t>
      </w:r>
    </w:p>
    <w:p w:rsidR="002276E2" w:rsidRDefault="002276E2">
      <w:pPr>
        <w:spacing w:before="16" w:line="200" w:lineRule="exact"/>
      </w:pPr>
    </w:p>
    <w:p w:rsidR="002276E2" w:rsidRDefault="006D6037">
      <w:pPr>
        <w:spacing w:line="521" w:lineRule="auto"/>
        <w:ind w:right="4125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058" w:space="2346"/>
            <w:col w:w="5816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>
                <wp:simplePos x="0" y="0"/>
                <wp:positionH relativeFrom="page">
                  <wp:posOffset>5343525</wp:posOffset>
                </wp:positionH>
                <wp:positionV relativeFrom="paragraph">
                  <wp:posOffset>779145</wp:posOffset>
                </wp:positionV>
                <wp:extent cx="3788410" cy="450850"/>
                <wp:effectExtent l="9525" t="11430" r="12065" b="13970"/>
                <wp:wrapNone/>
                <wp:docPr id="939" name="Group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450850"/>
                          <a:chOff x="8415" y="1227"/>
                          <a:chExt cx="5966" cy="710"/>
                        </a:xfrm>
                      </wpg:grpSpPr>
                      <wps:wsp>
                        <wps:cNvPr id="940" name="Freeform 1032"/>
                        <wps:cNvSpPr>
                          <a:spLocks/>
                        </wps:cNvSpPr>
                        <wps:spPr bwMode="auto">
                          <a:xfrm>
                            <a:off x="8415" y="1227"/>
                            <a:ext cx="5966" cy="710"/>
                          </a:xfrm>
                          <a:custGeom>
                            <a:avLst/>
                            <a:gdLst>
                              <a:gd name="T0" fmla="+- 0 8415 8415"/>
                              <a:gd name="T1" fmla="*/ T0 w 5966"/>
                              <a:gd name="T2" fmla="+- 0 1937 1227"/>
                              <a:gd name="T3" fmla="*/ 1937 h 710"/>
                              <a:gd name="T4" fmla="+- 0 14381 8415"/>
                              <a:gd name="T5" fmla="*/ T4 w 5966"/>
                              <a:gd name="T6" fmla="+- 0 1937 1227"/>
                              <a:gd name="T7" fmla="*/ 1937 h 710"/>
                              <a:gd name="T8" fmla="+- 0 14381 8415"/>
                              <a:gd name="T9" fmla="*/ T8 w 5966"/>
                              <a:gd name="T10" fmla="+- 0 1227 1227"/>
                              <a:gd name="T11" fmla="*/ 1227 h 710"/>
                              <a:gd name="T12" fmla="+- 0 8415 8415"/>
                              <a:gd name="T13" fmla="*/ T12 w 5966"/>
                              <a:gd name="T14" fmla="+- 0 1227 1227"/>
                              <a:gd name="T15" fmla="*/ 1227 h 710"/>
                              <a:gd name="T16" fmla="+- 0 8415 8415"/>
                              <a:gd name="T17" fmla="*/ T16 w 5966"/>
                              <a:gd name="T18" fmla="+- 0 1937 1227"/>
                              <a:gd name="T19" fmla="*/ 1937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710">
                                <a:moveTo>
                                  <a:pt x="0" y="710"/>
                                </a:moveTo>
                                <a:lnTo>
                                  <a:pt x="5966" y="71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1CF30FF6" id="Group 1031" o:spid="_x0000_s1026" style="position:absolute;margin-left:420.75pt;margin-top:61.35pt;width:298.3pt;height:35.5pt;z-index:-251670016;mso-position-horizontal-relative:page" coordorigin="8415,1227" coordsize="5966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">
                <v:shape id="Freeform 1032" o:spid="_x0000_s1027" style="position:absolute;left:8415;top:1227;width:5966;height:710;visibility:visible;mso-wrap-style:square;v-text-anchor:top" coordsize="5966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" path="m,710r5966,l5966,,,,,710xe" filled="f" strokecolor="#706f73" strokeweight=".5pt">
                  <v:path arrowok="t" o:connecttype="custom" o:connectlocs="0,1937;5966,1937;5966,1227;0,1227;0,1937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pacing w:val="-18"/>
          <w:sz w:val="16"/>
          <w:szCs w:val="16"/>
        </w:rPr>
        <w:t>T</w: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o nearest quarter hour </w:t>
      </w:r>
      <w:proofErr w:type="gramStart"/>
      <w:r w:rsidR="00835D4C">
        <w:rPr>
          <w:rFonts w:ascii="Arial" w:eastAsia="Arial" w:hAnsi="Arial" w:cs="Arial"/>
          <w:color w:val="706F73"/>
          <w:spacing w:val="-18"/>
          <w:sz w:val="16"/>
          <w:szCs w:val="16"/>
        </w:rPr>
        <w:t>T</w:t>
      </w:r>
      <w:r w:rsidR="00835D4C">
        <w:rPr>
          <w:rFonts w:ascii="Arial" w:eastAsia="Arial" w:hAnsi="Arial" w:cs="Arial"/>
          <w:color w:val="706F73"/>
          <w:sz w:val="16"/>
          <w:szCs w:val="16"/>
        </w:rPr>
        <w:t>o</w:t>
      </w:r>
      <w:proofErr w:type="gramEnd"/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 nearest tenth hour Othe</w:t>
      </w:r>
      <w:r w:rsidR="00835D4C"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3" w:line="280" w:lineRule="exact"/>
        <w:rPr>
          <w:sz w:val="28"/>
          <w:szCs w:val="28"/>
        </w:rPr>
      </w:pPr>
    </w:p>
    <w:p w:rsidR="002276E2" w:rsidRPr="008D3A75" w:rsidRDefault="00835D4C">
      <w:pPr>
        <w:spacing w:before="24"/>
        <w:ind w:left="6780"/>
        <w:rPr>
          <w:rFonts w:ascii="Eras Demi ITC" w:eastAsia="Eras Demi ITC" w:hAnsi="Eras Demi ITC" w:cs="Eras Demi ITC"/>
          <w:sz w:val="28"/>
          <w:szCs w:val="28"/>
          <w:highlight w:val="yellow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4. </w:t>
      </w:r>
      <w:r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 xml:space="preserve">If employees will be assigned to a </w:t>
      </w:r>
      <w:r w:rsidRPr="008D3A75">
        <w:rPr>
          <w:rFonts w:ascii="Eras Demi ITC" w:eastAsia="Eras Demi ITC" w:hAnsi="Eras Demi ITC" w:cs="Eras Demi ITC"/>
          <w:color w:val="008FBE"/>
          <w:sz w:val="28"/>
          <w:szCs w:val="28"/>
          <w:highlight w:val="yellow"/>
        </w:rPr>
        <w:t>schedule,</w:t>
      </w:r>
    </w:p>
    <w:p w:rsidR="002276E2" w:rsidRDefault="006D6037">
      <w:pPr>
        <w:spacing w:before="16" w:line="300" w:lineRule="exact"/>
        <w:ind w:left="7073"/>
        <w:rPr>
          <w:rFonts w:ascii="Eras Medium ITC" w:eastAsia="Eras Medium ITC" w:hAnsi="Eras Medium ITC" w:cs="Eras Medium ITC"/>
          <w:sz w:val="28"/>
          <w:szCs w:val="28"/>
        </w:rPr>
      </w:pPr>
      <w:r w:rsidRPr="008D3A75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>
                <wp:simplePos x="0" y="0"/>
                <wp:positionH relativeFrom="page">
                  <wp:posOffset>7531100</wp:posOffset>
                </wp:positionH>
                <wp:positionV relativeFrom="paragraph">
                  <wp:posOffset>594995</wp:posOffset>
                </wp:positionV>
                <wp:extent cx="538480" cy="0"/>
                <wp:effectExtent l="6350" t="7620" r="7620" b="11430"/>
                <wp:wrapNone/>
                <wp:docPr id="937" name="Group 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480" cy="0"/>
                          <a:chOff x="11860" y="937"/>
                          <a:chExt cx="848" cy="0"/>
                        </a:xfrm>
                      </wpg:grpSpPr>
                      <wps:wsp>
                        <wps:cNvPr id="938" name="Freeform 1030"/>
                        <wps:cNvSpPr>
                          <a:spLocks/>
                        </wps:cNvSpPr>
                        <wps:spPr bwMode="auto">
                          <a:xfrm>
                            <a:off x="11860" y="937"/>
                            <a:ext cx="848" cy="0"/>
                          </a:xfrm>
                          <a:custGeom>
                            <a:avLst/>
                            <a:gdLst>
                              <a:gd name="T0" fmla="+- 0 11860 11860"/>
                              <a:gd name="T1" fmla="*/ T0 w 848"/>
                              <a:gd name="T2" fmla="+- 0 12708 11860"/>
                              <a:gd name="T3" fmla="*/ T2 w 8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48">
                                <a:moveTo>
                                  <a:pt x="0" y="0"/>
                                </a:moveTo>
                                <a:lnTo>
                                  <a:pt x="84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8AC034A" id="Group 1029" o:spid="_x0000_s1026" style="position:absolute;margin-left:593pt;margin-top:46.85pt;width:42.4pt;height:0;z-index:-251667968;mso-position-horizontal-relative:page" coordorigin="11860,937" coordsize="84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">
                <v:shape id="Freeform 1030" o:spid="_x0000_s1027" style="position:absolute;left:11860;top:937;width:848;height:0;visibility:visible;mso-wrap-style:square;v-text-anchor:top" coordsize="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" path="m,l848,e" filled="f" strokecolor="#706f73" strokeweight=".5pt">
                  <v:path arrowok="t" o:connecttype="custom" o:connectlocs="0,0;848,0" o:connectangles="0,0"/>
                </v:shape>
                <w10:wrap anchorx="page"/>
              </v:group>
            </w:pict>
          </mc:Fallback>
        </mc:AlternateContent>
      </w:r>
      <w:r w:rsidR="00835D4C" w:rsidRPr="008D3A75">
        <w:rPr>
          <w:rFonts w:ascii="Eras Medium ITC" w:eastAsia="Eras Medium ITC" w:hAnsi="Eras Medium ITC" w:cs="Eras Medium ITC"/>
          <w:color w:val="008FBE"/>
          <w:sz w:val="28"/>
          <w:szCs w:val="28"/>
          <w:highlight w:val="yellow"/>
        </w:rPr>
        <w:t>would you like any of the following?</w:t>
      </w:r>
    </w:p>
    <w:p w:rsidR="002276E2" w:rsidRDefault="002276E2">
      <w:pPr>
        <w:spacing w:before="2" w:line="160" w:lineRule="exact"/>
        <w:rPr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2276E2">
      <w:pPr>
        <w:spacing w:before="7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412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2. Are </w:t>
      </w:r>
      <w:proofErr w:type="gramStart"/>
      <w:r>
        <w:rPr>
          <w:rFonts w:ascii="Eras Demi ITC" w:eastAsia="Eras Demi ITC" w:hAnsi="Eras Demi ITC" w:cs="Eras Demi ITC"/>
          <w:color w:val="008FBE"/>
          <w:sz w:val="28"/>
          <w:szCs w:val="28"/>
        </w:rPr>
        <w:t>In</w:t>
      </w:r>
      <w:proofErr w:type="gramEnd"/>
      <w:r>
        <w:rPr>
          <w:rFonts w:ascii="Eras Demi ITC" w:eastAsia="Eras Demi ITC" w:hAnsi="Eras Demi ITC" w:cs="Eras Demi ITC"/>
          <w:color w:val="008FBE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punches for the day and </w:t>
      </w:r>
      <w:r>
        <w:rPr>
          <w:rFonts w:ascii="Eras Demi ITC" w:eastAsia="Eras Demi ITC" w:hAnsi="Eras Demi ITC" w:cs="Eras Demi ITC"/>
          <w:color w:val="008FBE"/>
          <w:sz w:val="28"/>
          <w:szCs w:val="28"/>
        </w:rPr>
        <w:t xml:space="preserve">Out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Punches for the day handled in the same manner as selected above?</w:t>
      </w:r>
    </w:p>
    <w:p w:rsidR="002276E2" w:rsidRDefault="002276E2">
      <w:pPr>
        <w:spacing w:before="5" w:line="120" w:lineRule="exact"/>
        <w:rPr>
          <w:sz w:val="13"/>
          <w:szCs w:val="13"/>
        </w:rPr>
      </w:pPr>
    </w:p>
    <w:p w:rsidR="002276E2" w:rsidRDefault="006D6037">
      <w:pPr>
        <w:ind w:left="804"/>
        <w:rPr>
          <w:rFonts w:ascii="Arial" w:eastAsia="Arial" w:hAnsi="Arial" w:cs="Arial"/>
          <w:sz w:val="16"/>
          <w:szCs w:val="16"/>
        </w:rPr>
      </w:pPr>
      <w:r w:rsidRPr="008D3A75">
        <w:rPr>
          <w:b/>
          <w:bCs/>
          <w:noProof/>
          <w:color w:val="0000FF"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4F6DEE86" wp14:editId="47645DED">
                <wp:simplePos x="0" y="0"/>
                <wp:positionH relativeFrom="page">
                  <wp:posOffset>1120140</wp:posOffset>
                </wp:positionH>
                <wp:positionV relativeFrom="paragraph">
                  <wp:posOffset>271145</wp:posOffset>
                </wp:positionV>
                <wp:extent cx="3788410" cy="679450"/>
                <wp:effectExtent l="5715" t="12065" r="6350" b="13335"/>
                <wp:wrapNone/>
                <wp:docPr id="935" name="Group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65" y="427"/>
                          <a:chExt cx="5966" cy="1070"/>
                        </a:xfrm>
                      </wpg:grpSpPr>
                      <wps:wsp>
                        <wps:cNvPr id="936" name="Freeform 1028"/>
                        <wps:cNvSpPr>
                          <a:spLocks/>
                        </wps:cNvSpPr>
                        <wps:spPr bwMode="auto">
                          <a:xfrm>
                            <a:off x="1765" y="427"/>
                            <a:ext cx="5966" cy="1070"/>
                          </a:xfrm>
                          <a:custGeom>
                            <a:avLst/>
                            <a:gdLst>
                              <a:gd name="T0" fmla="+- 0 1765 1765"/>
                              <a:gd name="T1" fmla="*/ T0 w 5966"/>
                              <a:gd name="T2" fmla="+- 0 1497 427"/>
                              <a:gd name="T3" fmla="*/ 1497 h 1070"/>
                              <a:gd name="T4" fmla="+- 0 7731 1765"/>
                              <a:gd name="T5" fmla="*/ T4 w 5966"/>
                              <a:gd name="T6" fmla="+- 0 1497 427"/>
                              <a:gd name="T7" fmla="*/ 1497 h 1070"/>
                              <a:gd name="T8" fmla="+- 0 7731 1765"/>
                              <a:gd name="T9" fmla="*/ T8 w 5966"/>
                              <a:gd name="T10" fmla="+- 0 427 427"/>
                              <a:gd name="T11" fmla="*/ 427 h 1070"/>
                              <a:gd name="T12" fmla="+- 0 1765 1765"/>
                              <a:gd name="T13" fmla="*/ T12 w 5966"/>
                              <a:gd name="T14" fmla="+- 0 427 427"/>
                              <a:gd name="T15" fmla="*/ 427 h 1070"/>
                              <a:gd name="T16" fmla="+- 0 1765 1765"/>
                              <a:gd name="T17" fmla="*/ T16 w 5966"/>
                              <a:gd name="T18" fmla="+- 0 1497 427"/>
                              <a:gd name="T19" fmla="*/ 1497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00BB278" id="Group 1027" o:spid="_x0000_s1026" style="position:absolute;margin-left:88.2pt;margin-top:21.35pt;width:298.3pt;height:53.5pt;z-index:-251668992;mso-position-horizontal-relative:page" coordorigin="1765,427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">
                <v:shape id="Freeform 1028" o:spid="_x0000_s1027" style="position:absolute;left:1765;top:427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" path="m,1070r5966,l5966,,,,,1070xe" filled="f" strokecolor="#706f73" strokeweight=".5pt">
                  <v:path arrowok="t" o:connecttype="custom" o:connectlocs="0,1497;5966,1497;5966,427;0,427;0,1497" o:connectangles="0,0,0,0,0"/>
                </v:shape>
                <w10:wrap anchorx="page"/>
              </v:group>
            </w:pict>
          </mc:Fallback>
        </mc:AlternateContent>
      </w:r>
      <w:r w:rsidR="00835D4C" w:rsidRPr="008D3A75">
        <w:rPr>
          <w:rFonts w:ascii="Arial" w:eastAsia="Arial" w:hAnsi="Arial" w:cs="Arial"/>
          <w:b/>
          <w:bCs/>
          <w:color w:val="0000FF"/>
          <w:spacing w:val="-15"/>
          <w:sz w:val="16"/>
          <w:szCs w:val="16"/>
        </w:rPr>
        <w:t>Y</w:t>
      </w:r>
      <w:r w:rsidR="00835D4C" w:rsidRPr="008D3A75">
        <w:rPr>
          <w:rFonts w:ascii="Arial" w:eastAsia="Arial" w:hAnsi="Arial" w:cs="Arial"/>
          <w:b/>
          <w:bCs/>
          <w:color w:val="0000FF"/>
          <w:sz w:val="16"/>
          <w:szCs w:val="16"/>
        </w:rPr>
        <w:t>es</w:t>
      </w:r>
      <w:r w:rsidR="00835D4C" w:rsidRPr="008D3A75">
        <w:rPr>
          <w:rFonts w:ascii="Arial" w:eastAsia="Arial" w:hAnsi="Arial" w:cs="Arial"/>
          <w:color w:val="0000FF"/>
          <w:sz w:val="16"/>
          <w:szCs w:val="16"/>
        </w:rPr>
        <w:t xml:space="preserve">                      </w:t>
      </w:r>
      <w:r w:rsidR="00835D4C" w:rsidRPr="008D3A75">
        <w:rPr>
          <w:rFonts w:ascii="Arial" w:eastAsia="Arial" w:hAnsi="Arial" w:cs="Arial"/>
          <w:color w:val="0000FF"/>
          <w:spacing w:val="4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706F73"/>
          <w:sz w:val="16"/>
          <w:szCs w:val="16"/>
        </w:rPr>
        <w:t>No, please explain.</w:t>
      </w:r>
    </w:p>
    <w:p w:rsidR="002276E2" w:rsidRDefault="00835D4C">
      <w:pPr>
        <w:spacing w:before="39" w:line="260" w:lineRule="auto"/>
        <w:ind w:right="906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 xml:space="preserve">System to generate an exception if the employee arrives </w:t>
      </w:r>
      <w:r>
        <w:rPr>
          <w:rFonts w:ascii="Arial" w:eastAsia="Arial" w:hAnsi="Arial" w:cs="Arial"/>
          <w:b/>
          <w:color w:val="706F73"/>
          <w:sz w:val="16"/>
          <w:szCs w:val="16"/>
        </w:rPr>
        <w:t xml:space="preserve">before </w:t>
      </w:r>
      <w:r>
        <w:rPr>
          <w:rFonts w:ascii="Arial" w:eastAsia="Arial" w:hAnsi="Arial" w:cs="Arial"/>
          <w:color w:val="706F73"/>
          <w:sz w:val="16"/>
          <w:szCs w:val="16"/>
        </w:rPr>
        <w:t>their scheduled shift? How many minutes early?</w:t>
      </w:r>
    </w:p>
    <w:p w:rsidR="002276E2" w:rsidRDefault="002276E2">
      <w:pPr>
        <w:spacing w:line="200" w:lineRule="exact"/>
      </w:pPr>
    </w:p>
    <w:p w:rsidR="002276E2" w:rsidRDefault="00835D4C">
      <w:pPr>
        <w:tabs>
          <w:tab w:val="left" w:pos="3940"/>
        </w:tabs>
        <w:spacing w:line="260" w:lineRule="auto"/>
        <w:ind w:right="88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System to generate an exception if the employee arrives </w:t>
      </w:r>
      <w:r>
        <w:rPr>
          <w:rFonts w:ascii="Arial" w:eastAsia="Arial" w:hAnsi="Arial" w:cs="Arial"/>
          <w:b/>
          <w:color w:val="706F73"/>
          <w:sz w:val="16"/>
          <w:szCs w:val="16"/>
        </w:rPr>
        <w:t xml:space="preserve">late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for their scheduled shift? How many minutes late?  </w:t>
      </w:r>
      <w:r>
        <w:rPr>
          <w:rFonts w:ascii="Arial" w:eastAsia="Arial" w:hAnsi="Arial" w:cs="Arial"/>
          <w:color w:val="706F73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ab/>
      </w:r>
    </w:p>
    <w:p w:rsidR="002276E2" w:rsidRDefault="002276E2">
      <w:pPr>
        <w:spacing w:line="200" w:lineRule="exact"/>
      </w:pPr>
    </w:p>
    <w:p w:rsidR="002276E2" w:rsidRDefault="00835D4C">
      <w:pPr>
        <w:tabs>
          <w:tab w:val="left" w:pos="4360"/>
        </w:tabs>
        <w:spacing w:line="260" w:lineRule="auto"/>
        <w:ind w:right="92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System to generate an exception if the employee leaves </w:t>
      </w:r>
      <w:r>
        <w:rPr>
          <w:rFonts w:ascii="Arial" w:eastAsia="Arial" w:hAnsi="Arial" w:cs="Arial"/>
          <w:b/>
          <w:color w:val="706F73"/>
          <w:sz w:val="16"/>
          <w:szCs w:val="16"/>
        </w:rPr>
        <w:t xml:space="preserve">before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their scheduled shift ends? How many minutes early?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ab/>
      </w:r>
    </w:p>
    <w:p w:rsidR="002276E2" w:rsidRDefault="002276E2">
      <w:pPr>
        <w:spacing w:line="200" w:lineRule="exact"/>
      </w:pPr>
    </w:p>
    <w:p w:rsidR="002276E2" w:rsidRDefault="006D6037">
      <w:pPr>
        <w:spacing w:line="260" w:lineRule="auto"/>
        <w:ind w:right="1066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991" w:space="1414"/>
            <w:col w:w="5815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>
                <wp:simplePos x="0" y="0"/>
                <wp:positionH relativeFrom="page">
                  <wp:posOffset>7720330</wp:posOffset>
                </wp:positionH>
                <wp:positionV relativeFrom="paragraph">
                  <wp:posOffset>257175</wp:posOffset>
                </wp:positionV>
                <wp:extent cx="538480" cy="0"/>
                <wp:effectExtent l="5080" t="6985" r="8890" b="12065"/>
                <wp:wrapNone/>
                <wp:docPr id="933" name="Group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480" cy="0"/>
                          <a:chOff x="12158" y="405"/>
                          <a:chExt cx="848" cy="0"/>
                        </a:xfrm>
                      </wpg:grpSpPr>
                      <wps:wsp>
                        <wps:cNvPr id="934" name="Freeform 1026"/>
                        <wps:cNvSpPr>
                          <a:spLocks/>
                        </wps:cNvSpPr>
                        <wps:spPr bwMode="auto">
                          <a:xfrm>
                            <a:off x="12158" y="405"/>
                            <a:ext cx="848" cy="0"/>
                          </a:xfrm>
                          <a:custGeom>
                            <a:avLst/>
                            <a:gdLst>
                              <a:gd name="T0" fmla="+- 0 12158 12158"/>
                              <a:gd name="T1" fmla="*/ T0 w 848"/>
                              <a:gd name="T2" fmla="+- 0 13006 12158"/>
                              <a:gd name="T3" fmla="*/ T2 w 8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48">
                                <a:moveTo>
                                  <a:pt x="0" y="0"/>
                                </a:moveTo>
                                <a:lnTo>
                                  <a:pt x="84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F28AD0F" id="Group 1025" o:spid="_x0000_s1026" style="position:absolute;margin-left:607.9pt;margin-top:20.25pt;width:42.4pt;height:0;z-index:-251666944;mso-position-horizontal-relative:page" coordorigin="12158,405" coordsize="84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">
                <v:shape id="Freeform 1026" o:spid="_x0000_s1027" style="position:absolute;left:12158;top:405;width:848;height:0;visibility:visible;mso-wrap-style:square;v-text-anchor:top" coordsize="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" path="m,l848,e" filled="f" strokecolor="#706f73" strokeweight=".5pt">
                  <v:path arrowok="t" o:connecttype="custom" o:connectlocs="0,0;848,0" o:connectangles="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System to generate an exception if the employee leaves </w:t>
      </w:r>
      <w:r w:rsidR="00835D4C">
        <w:rPr>
          <w:rFonts w:ascii="Arial" w:eastAsia="Arial" w:hAnsi="Arial" w:cs="Arial"/>
          <w:b/>
          <w:color w:val="706F73"/>
          <w:sz w:val="16"/>
          <w:szCs w:val="16"/>
        </w:rPr>
        <w:t xml:space="preserve">after </w:t>
      </w:r>
      <w:r w:rsidR="00835D4C">
        <w:rPr>
          <w:rFonts w:ascii="Arial" w:eastAsia="Arial" w:hAnsi="Arial" w:cs="Arial"/>
          <w:color w:val="706F73"/>
          <w:sz w:val="16"/>
          <w:szCs w:val="16"/>
        </w:rPr>
        <w:t>their scheduled shift ends? How many minutes late?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2.d. Time Card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Policies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2.d.ii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Meals and Breaks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pgSz w:w="15840" w:h="12240" w:orient="landscape"/>
          <w:pgMar w:top="1840" w:right="1300" w:bottom="280" w:left="1320" w:header="1436" w:footer="964" w:gutter="0"/>
          <w:cols w:space="720"/>
        </w:sectPr>
      </w:pPr>
    </w:p>
    <w:p w:rsidR="002276E2" w:rsidRDefault="00835D4C">
      <w:pPr>
        <w:spacing w:before="26"/>
        <w:ind w:left="120" w:right="-62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Do employees punch out for meal periods?</w:t>
      </w:r>
    </w:p>
    <w:p w:rsidR="002276E2" w:rsidRDefault="002276E2">
      <w:pPr>
        <w:spacing w:before="9" w:line="160" w:lineRule="exact"/>
        <w:rPr>
          <w:sz w:val="17"/>
          <w:szCs w:val="17"/>
        </w:rPr>
      </w:pPr>
    </w:p>
    <w:p w:rsidR="002276E2" w:rsidRDefault="00835D4C">
      <w:pPr>
        <w:ind w:left="7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Employees </w:t>
      </w:r>
      <w:r>
        <w:rPr>
          <w:rFonts w:ascii="Arial" w:eastAsia="Arial" w:hAnsi="Arial" w:cs="Arial"/>
          <w:b/>
          <w:color w:val="706F73"/>
          <w:sz w:val="16"/>
          <w:szCs w:val="16"/>
        </w:rPr>
        <w:t xml:space="preserve">always </w:t>
      </w:r>
      <w:r>
        <w:rPr>
          <w:rFonts w:ascii="Arial" w:eastAsia="Arial" w:hAnsi="Arial" w:cs="Arial"/>
          <w:color w:val="706F73"/>
          <w:sz w:val="16"/>
          <w:szCs w:val="16"/>
        </w:rPr>
        <w:t>punch out for meals.</w:t>
      </w:r>
    </w:p>
    <w:p w:rsidR="002276E2" w:rsidRDefault="002276E2">
      <w:pPr>
        <w:spacing w:before="16" w:line="200" w:lineRule="exact"/>
      </w:pPr>
    </w:p>
    <w:p w:rsidR="002276E2" w:rsidRPr="008D3A75" w:rsidRDefault="00835D4C">
      <w:pPr>
        <w:ind w:left="744"/>
        <w:rPr>
          <w:rFonts w:ascii="Arial" w:eastAsia="Arial" w:hAnsi="Arial" w:cs="Arial"/>
          <w:b/>
          <w:bCs/>
          <w:sz w:val="16"/>
          <w:szCs w:val="16"/>
        </w:rPr>
      </w:pPr>
      <w:r w:rsidRPr="008D3A75">
        <w:rPr>
          <w:rFonts w:ascii="Arial" w:eastAsia="Arial" w:hAnsi="Arial" w:cs="Arial"/>
          <w:b/>
          <w:bCs/>
          <w:color w:val="0000FF"/>
          <w:sz w:val="16"/>
          <w:szCs w:val="16"/>
        </w:rPr>
        <w:t>Employees never punch out for meals. Skip to question 4.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Employees </w:t>
      </w:r>
      <w:r>
        <w:rPr>
          <w:rFonts w:ascii="Arial" w:eastAsia="Arial" w:hAnsi="Arial" w:cs="Arial"/>
          <w:b/>
          <w:color w:val="706F73"/>
          <w:sz w:val="16"/>
          <w:szCs w:val="16"/>
        </w:rPr>
        <w:t xml:space="preserve">sometimes </w:t>
      </w:r>
      <w:r>
        <w:rPr>
          <w:rFonts w:ascii="Arial" w:eastAsia="Arial" w:hAnsi="Arial" w:cs="Arial"/>
          <w:color w:val="706F73"/>
          <w:sz w:val="16"/>
          <w:szCs w:val="16"/>
        </w:rPr>
        <w:t>punch out for meals</w:t>
      </w:r>
    </w:p>
    <w:p w:rsidR="002276E2" w:rsidRDefault="00835D4C">
      <w:pPr>
        <w:spacing w:before="28" w:line="251" w:lineRule="auto"/>
        <w:ind w:left="293" w:right="256" w:hanging="293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4. When an employee punches out for </w:t>
      </w:r>
      <w:r>
        <w:rPr>
          <w:rFonts w:ascii="Eras Demi ITC" w:eastAsia="Eras Demi ITC" w:hAnsi="Eras Demi ITC" w:cs="Eras Demi ITC"/>
          <w:color w:val="008FBE"/>
          <w:sz w:val="28"/>
          <w:szCs w:val="28"/>
        </w:rPr>
        <w:t>more</w:t>
      </w:r>
      <w:r>
        <w:rPr>
          <w:rFonts w:ascii="Eras Demi ITC" w:eastAsia="Eras Demi ITC" w:hAnsi="Eras Demi ITC" w:cs="Eras Demi ITC"/>
          <w:color w:val="008FBE"/>
          <w:spacing w:val="-7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time than his or her scheduled </w:t>
      </w:r>
      <w:r>
        <w:rPr>
          <w:rFonts w:ascii="Eras Demi ITC" w:eastAsia="Eras Demi ITC" w:hAnsi="Eras Demi ITC" w:cs="Eras Demi ITC"/>
          <w:color w:val="008FBE"/>
          <w:sz w:val="28"/>
          <w:szCs w:val="28"/>
        </w:rPr>
        <w:t>meal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,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how do you handle the meal break?</w:t>
      </w:r>
    </w:p>
    <w:p w:rsidR="002276E2" w:rsidRDefault="002276E2">
      <w:pPr>
        <w:spacing w:before="6" w:line="160" w:lineRule="exact"/>
        <w:rPr>
          <w:sz w:val="16"/>
          <w:szCs w:val="16"/>
        </w:rPr>
      </w:pPr>
    </w:p>
    <w:p w:rsidR="002276E2" w:rsidRDefault="00835D4C">
      <w:pPr>
        <w:ind w:left="67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Deduct the exact number of minutes taken.</w:t>
      </w:r>
    </w:p>
    <w:p w:rsidR="002276E2" w:rsidRDefault="002276E2">
      <w:pPr>
        <w:spacing w:before="16" w:line="200" w:lineRule="exact"/>
      </w:pPr>
    </w:p>
    <w:p w:rsidR="008D3A75" w:rsidRDefault="00835D4C" w:rsidP="008D3A75">
      <w:pPr>
        <w:spacing w:line="180" w:lineRule="exact"/>
        <w:ind w:left="634"/>
        <w:rPr>
          <w:rFonts w:ascii="Arial" w:eastAsia="Arial" w:hAnsi="Arial" w:cs="Arial"/>
          <w:color w:val="706F73"/>
          <w:position w:val="-1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Othe</w:t>
      </w:r>
      <w:r>
        <w:rPr>
          <w:rFonts w:ascii="Arial" w:eastAsia="Arial" w:hAnsi="Arial" w:cs="Arial"/>
          <w:color w:val="706F73"/>
          <w:spacing w:val="-9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. Please explain.</w:t>
      </w:r>
    </w:p>
    <w:p w:rsidR="008D3A75" w:rsidRDefault="008D3A75" w:rsidP="008D3A75">
      <w:pPr>
        <w:spacing w:line="180" w:lineRule="exact"/>
        <w:ind w:left="634"/>
        <w:rPr>
          <w:rFonts w:ascii="Arial" w:eastAsia="Arial" w:hAnsi="Arial" w:cs="Arial"/>
          <w:color w:val="706F73"/>
          <w:position w:val="-1"/>
          <w:sz w:val="16"/>
          <w:szCs w:val="16"/>
        </w:rPr>
      </w:pPr>
    </w:p>
    <w:p w:rsidR="008D3A75" w:rsidRDefault="008D3A75">
      <w:pPr>
        <w:spacing w:line="180" w:lineRule="exact"/>
        <w:ind w:left="634"/>
        <w:rPr>
          <w:rFonts w:ascii="Arial" w:eastAsia="Arial" w:hAnsi="Arial" w:cs="Arial"/>
          <w:sz w:val="16"/>
          <w:szCs w:val="16"/>
        </w:rPr>
        <w:sectPr w:rsidR="008D3A75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750" w:space="1030"/>
            <w:col w:w="6440"/>
          </w:cols>
        </w:sectPr>
      </w:pPr>
      <w:r w:rsidRPr="008D3A75">
        <w:rPr>
          <w:rFonts w:ascii="Arial" w:eastAsia="Arial" w:hAnsi="Arial" w:cs="Arial"/>
          <w:b/>
          <w:bCs/>
          <w:color w:val="0000FF"/>
          <w:sz w:val="16"/>
          <w:szCs w:val="16"/>
        </w:rPr>
        <w:t>Employees never punch out for meals.</w:t>
      </w:r>
    </w:p>
    <w:p w:rsidR="002276E2" w:rsidRDefault="002276E2">
      <w:pPr>
        <w:spacing w:before="7" w:line="180" w:lineRule="exact"/>
        <w:rPr>
          <w:sz w:val="19"/>
          <w:szCs w:val="19"/>
        </w:rPr>
      </w:pPr>
    </w:p>
    <w:p w:rsidR="002276E2" w:rsidRDefault="008D3A75">
      <w:pPr>
        <w:spacing w:line="200" w:lineRule="exact"/>
      </w:pPr>
      <w:r>
        <w:t xml:space="preserve"> </w:t>
      </w:r>
    </w:p>
    <w:p w:rsidR="002276E2" w:rsidRDefault="00835D4C">
      <w:pPr>
        <w:spacing w:before="26" w:line="252" w:lineRule="auto"/>
        <w:ind w:left="413" w:right="6939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How many minutes do employees take for a meal break?  Is this true for all your employees?</w:t>
      </w:r>
    </w:p>
    <w:p w:rsidR="008D3A75" w:rsidRDefault="008D3A75">
      <w:pPr>
        <w:spacing w:before="26" w:line="252" w:lineRule="auto"/>
        <w:ind w:left="413" w:right="6939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8D3A75" w:rsidRPr="008D3A75" w:rsidRDefault="008D3A75" w:rsidP="008D3A75">
      <w:pPr>
        <w:spacing w:line="180" w:lineRule="exact"/>
        <w:ind w:left="634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8D3A75">
        <w:rPr>
          <w:rFonts w:ascii="Arial" w:eastAsia="Arial" w:hAnsi="Arial" w:cs="Arial"/>
          <w:b/>
          <w:bCs/>
          <w:color w:val="0000FF"/>
          <w:sz w:val="16"/>
          <w:szCs w:val="16"/>
        </w:rPr>
        <w:t>As per policy, it should be 60 minutes for meal break.</w:t>
      </w:r>
    </w:p>
    <w:p w:rsidR="002276E2" w:rsidRDefault="002276E2">
      <w:pPr>
        <w:spacing w:before="9" w:line="120" w:lineRule="exact"/>
        <w:rPr>
          <w:sz w:val="12"/>
          <w:szCs w:val="12"/>
        </w:rPr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2276E2">
      <w:pPr>
        <w:spacing w:before="7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251" w:lineRule="auto"/>
        <w:ind w:left="413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3. When an employee punches out for </w:t>
      </w:r>
      <w:r>
        <w:rPr>
          <w:rFonts w:ascii="Eras Demi ITC" w:eastAsia="Eras Demi ITC" w:hAnsi="Eras Demi ITC" w:cs="Eras Demi ITC"/>
          <w:color w:val="008FBE"/>
          <w:sz w:val="28"/>
          <w:szCs w:val="28"/>
        </w:rPr>
        <w:t xml:space="preserve">less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time than his or her scheduled </w:t>
      </w:r>
      <w:r>
        <w:rPr>
          <w:rFonts w:ascii="Eras Demi ITC" w:eastAsia="Eras Demi ITC" w:hAnsi="Eras Demi ITC" w:cs="Eras Demi ITC"/>
          <w:color w:val="008FBE"/>
          <w:sz w:val="28"/>
          <w:szCs w:val="28"/>
        </w:rPr>
        <w:t>meal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,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how do you handle the meal break?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835D4C">
      <w:pPr>
        <w:ind w:left="75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Deduct the exact number of minutes taken.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521" w:lineRule="auto"/>
        <w:ind w:left="754" w:right="1767"/>
        <w:rPr>
          <w:rFonts w:ascii="Arial" w:eastAsia="Arial" w:hAnsi="Arial" w:cs="Arial"/>
          <w:color w:val="706F73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Round the meal break to the full meal break time. Othe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8D3A75" w:rsidRPr="008D3A75" w:rsidRDefault="008D3A75">
      <w:pPr>
        <w:spacing w:line="521" w:lineRule="auto"/>
        <w:ind w:left="754" w:right="1767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8D3A75">
        <w:rPr>
          <w:rFonts w:ascii="Arial" w:eastAsia="Arial" w:hAnsi="Arial" w:cs="Arial"/>
          <w:b/>
          <w:bCs/>
          <w:color w:val="0000FF"/>
          <w:sz w:val="16"/>
          <w:szCs w:val="16"/>
        </w:rPr>
        <w:t>Employees never punch out for meals</w:t>
      </w:r>
    </w:p>
    <w:p w:rsidR="002276E2" w:rsidRDefault="00835D4C">
      <w:pPr>
        <w:spacing w:before="24" w:line="252" w:lineRule="auto"/>
        <w:ind w:left="293" w:right="338" w:hanging="293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5. If an employee does not punch out for a </w:t>
      </w:r>
      <w:r>
        <w:rPr>
          <w:rFonts w:ascii="Eras Demi ITC" w:eastAsia="Eras Demi ITC" w:hAnsi="Eras Demi ITC" w:cs="Eras Demi ITC"/>
          <w:color w:val="008FBE"/>
          <w:sz w:val="28"/>
          <w:szCs w:val="28"/>
        </w:rPr>
        <w:t xml:space="preserve">meal,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should the system automatically deduct the time?</w:t>
      </w:r>
    </w:p>
    <w:p w:rsidR="002276E2" w:rsidRDefault="002276E2">
      <w:pPr>
        <w:spacing w:before="1" w:line="140" w:lineRule="exact"/>
        <w:rPr>
          <w:sz w:val="15"/>
          <w:szCs w:val="15"/>
        </w:rPr>
      </w:pPr>
    </w:p>
    <w:p w:rsidR="002276E2" w:rsidRDefault="00835D4C">
      <w:pPr>
        <w:ind w:left="62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es,</w:t>
      </w:r>
      <w:r>
        <w:rPr>
          <w:rFonts w:ascii="Arial" w:eastAsia="Arial" w:hAnsi="Arial" w:cs="Arial"/>
          <w:color w:val="706F73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  </w:t>
      </w:r>
      <w:r>
        <w:rPr>
          <w:rFonts w:ascii="Arial" w:eastAsia="Arial" w:hAnsi="Arial" w:cs="Arial"/>
          <w:color w:val="706F73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minutes should be deducted.</w:t>
      </w:r>
    </w:p>
    <w:p w:rsidR="002276E2" w:rsidRDefault="002276E2">
      <w:pPr>
        <w:spacing w:before="16" w:line="200" w:lineRule="exact"/>
      </w:pPr>
    </w:p>
    <w:p w:rsidR="002276E2" w:rsidRDefault="00835D4C">
      <w:pPr>
        <w:tabs>
          <w:tab w:val="left" w:pos="3980"/>
        </w:tabs>
        <w:spacing w:line="521" w:lineRule="auto"/>
        <w:ind w:left="624" w:right="241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After how many hours does this apply? </w:t>
      </w:r>
      <w:r>
        <w:rPr>
          <w:rFonts w:ascii="Arial" w:eastAsia="Arial" w:hAnsi="Arial" w:cs="Arial"/>
          <w:color w:val="706F73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ab/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 w:rsidRPr="008D3A75">
        <w:rPr>
          <w:rFonts w:ascii="Arial" w:eastAsia="Arial" w:hAnsi="Arial" w:cs="Arial"/>
          <w:b/>
          <w:bCs/>
          <w:color w:val="0000FF"/>
          <w:sz w:val="16"/>
          <w:szCs w:val="16"/>
        </w:rPr>
        <w:t>No</w:t>
      </w:r>
    </w:p>
    <w:p w:rsidR="002276E2" w:rsidRDefault="006D6037">
      <w:pPr>
        <w:spacing w:before="6"/>
        <w:ind w:left="624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6044" w:space="736"/>
            <w:col w:w="6440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page">
                  <wp:posOffset>5352415</wp:posOffset>
                </wp:positionH>
                <wp:positionV relativeFrom="paragraph">
                  <wp:posOffset>279400</wp:posOffset>
                </wp:positionV>
                <wp:extent cx="3788410" cy="450850"/>
                <wp:effectExtent l="8890" t="6350" r="12700" b="9525"/>
                <wp:wrapNone/>
                <wp:docPr id="925" name="Group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450850"/>
                          <a:chOff x="8429" y="440"/>
                          <a:chExt cx="5966" cy="710"/>
                        </a:xfrm>
                      </wpg:grpSpPr>
                      <wps:wsp>
                        <wps:cNvPr id="926" name="Freeform 1018"/>
                        <wps:cNvSpPr>
                          <a:spLocks/>
                        </wps:cNvSpPr>
                        <wps:spPr bwMode="auto">
                          <a:xfrm>
                            <a:off x="8429" y="440"/>
                            <a:ext cx="5966" cy="710"/>
                          </a:xfrm>
                          <a:custGeom>
                            <a:avLst/>
                            <a:gdLst>
                              <a:gd name="T0" fmla="+- 0 8429 8429"/>
                              <a:gd name="T1" fmla="*/ T0 w 5966"/>
                              <a:gd name="T2" fmla="+- 0 1150 440"/>
                              <a:gd name="T3" fmla="*/ 1150 h 710"/>
                              <a:gd name="T4" fmla="+- 0 14395 8429"/>
                              <a:gd name="T5" fmla="*/ T4 w 5966"/>
                              <a:gd name="T6" fmla="+- 0 1150 440"/>
                              <a:gd name="T7" fmla="*/ 1150 h 710"/>
                              <a:gd name="T8" fmla="+- 0 14395 8429"/>
                              <a:gd name="T9" fmla="*/ T8 w 5966"/>
                              <a:gd name="T10" fmla="+- 0 440 440"/>
                              <a:gd name="T11" fmla="*/ 440 h 710"/>
                              <a:gd name="T12" fmla="+- 0 8429 8429"/>
                              <a:gd name="T13" fmla="*/ T12 w 5966"/>
                              <a:gd name="T14" fmla="+- 0 440 440"/>
                              <a:gd name="T15" fmla="*/ 440 h 710"/>
                              <a:gd name="T16" fmla="+- 0 8429 8429"/>
                              <a:gd name="T17" fmla="*/ T16 w 5966"/>
                              <a:gd name="T18" fmla="+- 0 1150 440"/>
                              <a:gd name="T19" fmla="*/ 1150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710">
                                <a:moveTo>
                                  <a:pt x="0" y="710"/>
                                </a:moveTo>
                                <a:lnTo>
                                  <a:pt x="5966" y="71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57520B4" id="Group 1017" o:spid="_x0000_s1026" style="position:absolute;margin-left:421.45pt;margin-top:22pt;width:298.3pt;height:35.5pt;z-index:-251662848;mso-position-horizontal-relative:page" coordorigin="8429,440" coordsize="5966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">
                <v:shape id="Freeform 1018" o:spid="_x0000_s1027" style="position:absolute;left:8429;top:440;width:5966;height:710;visibility:visible;mso-wrap-style:square;v-text-anchor:top" coordsize="5966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" path="m,710r5966,l5966,,,,,710xe" filled="f" strokecolor="#706f73" strokeweight=".5pt">
                  <v:path arrowok="t" o:connecttype="custom" o:connectlocs="0,1150;5966,1150;5966,440;0,440;0,1150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>Othe</w:t>
      </w:r>
      <w:r w:rsidR="00835D4C"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2.d. Time Card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Policies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2.d.ii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Meals and Breaks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before="26"/>
        <w:ind w:left="12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5. Do employees punch out for rest breaks?</w:t>
      </w:r>
    </w:p>
    <w:p w:rsidR="002276E2" w:rsidRDefault="002276E2">
      <w:pPr>
        <w:spacing w:before="4" w:line="140" w:lineRule="exact"/>
        <w:rPr>
          <w:sz w:val="15"/>
          <w:szCs w:val="15"/>
        </w:rPr>
      </w:pPr>
    </w:p>
    <w:p w:rsidR="002276E2" w:rsidRDefault="00835D4C">
      <w:pPr>
        <w:ind w:left="75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Always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5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Sometimes</w:t>
      </w:r>
    </w:p>
    <w:p w:rsidR="002276E2" w:rsidRDefault="002276E2">
      <w:pPr>
        <w:spacing w:before="16" w:line="200" w:lineRule="exact"/>
      </w:pPr>
    </w:p>
    <w:p w:rsidR="002276E2" w:rsidRPr="008D3A75" w:rsidRDefault="00835D4C">
      <w:pPr>
        <w:spacing w:line="180" w:lineRule="exact"/>
        <w:ind w:left="802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8D3A75"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>Neve</w:t>
      </w:r>
      <w:r w:rsidRPr="008D3A75">
        <w:rPr>
          <w:rFonts w:ascii="Arial" w:eastAsia="Arial" w:hAnsi="Arial" w:cs="Arial"/>
          <w:b/>
          <w:bCs/>
          <w:color w:val="0000FF"/>
          <w:spacing w:val="-9"/>
          <w:position w:val="-1"/>
          <w:sz w:val="16"/>
          <w:szCs w:val="16"/>
        </w:rPr>
        <w:t>r</w:t>
      </w:r>
      <w:r w:rsidRPr="008D3A75"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>.  Skip to next section.</w:t>
      </w:r>
    </w:p>
    <w:p w:rsidR="002276E2" w:rsidRDefault="002276E2">
      <w:pPr>
        <w:spacing w:before="7" w:line="140" w:lineRule="exact"/>
        <w:rPr>
          <w:sz w:val="14"/>
          <w:szCs w:val="14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before="26"/>
        <w:ind w:left="12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6. Do employees take multiple breaks per day?</w:t>
      </w:r>
    </w:p>
    <w:p w:rsidR="002276E2" w:rsidRDefault="002276E2">
      <w:pPr>
        <w:spacing w:before="9" w:line="180" w:lineRule="exact"/>
        <w:rPr>
          <w:sz w:val="18"/>
          <w:szCs w:val="18"/>
        </w:rPr>
      </w:pPr>
    </w:p>
    <w:p w:rsidR="002276E2" w:rsidRDefault="00835D4C">
      <w:pPr>
        <w:ind w:left="75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es.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 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 </w:t>
      </w:r>
      <w:r>
        <w:rPr>
          <w:rFonts w:ascii="Arial" w:eastAsia="Arial" w:hAnsi="Arial" w:cs="Arial"/>
          <w:color w:val="706F73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breaks for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</w:t>
      </w:r>
      <w:r>
        <w:rPr>
          <w:rFonts w:ascii="Arial" w:eastAsia="Arial" w:hAnsi="Arial" w:cs="Arial"/>
          <w:color w:val="706F73"/>
          <w:spacing w:val="44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 </w:t>
      </w:r>
      <w:r>
        <w:rPr>
          <w:rFonts w:ascii="Arial" w:eastAsia="Arial" w:hAnsi="Arial" w:cs="Arial"/>
          <w:color w:val="706F73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minutes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5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No</w:t>
      </w:r>
    </w:p>
    <w:p w:rsidR="002276E2" w:rsidRDefault="002276E2">
      <w:pPr>
        <w:spacing w:before="6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ind w:left="155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7. Are breaks paid?</w:t>
      </w:r>
    </w:p>
    <w:p w:rsidR="002276E2" w:rsidRDefault="002276E2">
      <w:pPr>
        <w:spacing w:line="140" w:lineRule="exact"/>
        <w:rPr>
          <w:sz w:val="15"/>
          <w:szCs w:val="15"/>
        </w:rPr>
      </w:pPr>
    </w:p>
    <w:p w:rsidR="002276E2" w:rsidRDefault="00835D4C">
      <w:pPr>
        <w:ind w:left="78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They are not paid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8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They are paid break a set break length.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 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minutes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2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They are paid for break taken (punched time)</w:t>
      </w:r>
    </w:p>
    <w:p w:rsidR="002276E2" w:rsidRDefault="002276E2">
      <w:pPr>
        <w:spacing w:before="6" w:line="140" w:lineRule="exact"/>
        <w:rPr>
          <w:sz w:val="15"/>
          <w:szCs w:val="15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ind w:left="155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8. Can employees combine breaks?</w:t>
      </w:r>
    </w:p>
    <w:p w:rsidR="002276E2" w:rsidRDefault="00835D4C">
      <w:pPr>
        <w:spacing w:before="66" w:line="299" w:lineRule="auto"/>
        <w:ind w:left="448" w:right="7057"/>
        <w:rPr>
          <w:rFonts w:ascii="Eras Medium ITC" w:eastAsia="Eras Medium ITC" w:hAnsi="Eras Medium ITC" w:cs="Eras Medium ITC"/>
          <w:sz w:val="18"/>
          <w:szCs w:val="18"/>
        </w:rPr>
      </w:pPr>
      <w:r>
        <w:rPr>
          <w:rFonts w:ascii="Eras Medium ITC" w:eastAsia="Eras Medium ITC" w:hAnsi="Eras Medium ITC" w:cs="Eras Medium ITC"/>
          <w:color w:val="008FBE"/>
          <w:sz w:val="18"/>
          <w:szCs w:val="18"/>
        </w:rPr>
        <w:t xml:space="preserve">For example, can employees take a one-hour lunch instead of their </w:t>
      </w:r>
      <w:proofErr w:type="spellStart"/>
      <w:r>
        <w:rPr>
          <w:rFonts w:ascii="Eras Medium ITC" w:eastAsia="Eras Medium ITC" w:hAnsi="Eras Medium ITC" w:cs="Eras Medium ITC"/>
          <w:color w:val="008FBE"/>
          <w:sz w:val="18"/>
          <w:szCs w:val="18"/>
        </w:rPr>
        <w:t>half- hour</w:t>
      </w:r>
      <w:proofErr w:type="spellEnd"/>
      <w:r>
        <w:rPr>
          <w:rFonts w:ascii="Eras Medium ITC" w:eastAsia="Eras Medium ITC" w:hAnsi="Eras Medium ITC" w:cs="Eras Medium ITC"/>
          <w:color w:val="008FBE"/>
          <w:sz w:val="18"/>
          <w:szCs w:val="18"/>
        </w:rPr>
        <w:t xml:space="preserve"> lunch and two 15-minute breaks?</w:t>
      </w:r>
    </w:p>
    <w:p w:rsidR="002276E2" w:rsidRDefault="002276E2">
      <w:pPr>
        <w:spacing w:before="1" w:line="100" w:lineRule="exact"/>
        <w:rPr>
          <w:sz w:val="11"/>
          <w:szCs w:val="11"/>
        </w:rPr>
      </w:pPr>
    </w:p>
    <w:p w:rsidR="002276E2" w:rsidRDefault="00835D4C">
      <w:pPr>
        <w:ind w:left="846"/>
        <w:rPr>
          <w:rFonts w:ascii="Arial" w:eastAsia="Arial" w:hAnsi="Arial" w:cs="Arial"/>
          <w:sz w:val="16"/>
          <w:szCs w:val="16"/>
        </w:rPr>
        <w:sectPr w:rsidR="002276E2">
          <w:pgSz w:w="15840" w:h="12240" w:orient="landscape"/>
          <w:pgMar w:top="1840" w:right="1300" w:bottom="280" w:left="1320" w:header="1436" w:footer="964" w:gutter="0"/>
          <w:cols w:space="720"/>
        </w:sect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                  </w:t>
      </w:r>
      <w:r>
        <w:rPr>
          <w:rFonts w:ascii="Arial" w:eastAsia="Arial" w:hAnsi="Arial" w:cs="Arial"/>
          <w:color w:val="706F73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No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2.d. Time Card Policies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 xml:space="preserve">2.d.iii. Overtime and </w:t>
      </w:r>
      <w:proofErr w:type="spellStart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Doubletime</w:t>
      </w:r>
      <w:proofErr w:type="spellEnd"/>
    </w:p>
    <w:p w:rsidR="002276E2" w:rsidRDefault="002276E2">
      <w:pPr>
        <w:spacing w:before="2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  <w:sectPr w:rsidR="002276E2">
          <w:pgSz w:w="15840" w:h="12240" w:orient="landscape"/>
          <w:pgMar w:top="1840" w:right="1300" w:bottom="280" w:left="1320" w:header="1436" w:footer="964" w:gutter="0"/>
          <w:cols w:space="720"/>
        </w:sectPr>
      </w:pPr>
    </w:p>
    <w:p w:rsidR="002276E2" w:rsidRDefault="00835D4C">
      <w:pPr>
        <w:spacing w:before="26" w:line="252" w:lineRule="auto"/>
        <w:ind w:left="413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How do you calculate Overtime for your employees?</w:t>
      </w:r>
    </w:p>
    <w:p w:rsidR="002276E2" w:rsidRDefault="00835D4C">
      <w:pPr>
        <w:spacing w:before="26" w:line="252" w:lineRule="auto"/>
        <w:ind w:left="293" w:right="696" w:hanging="293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395" w:space="1374"/>
            <w:col w:w="6451"/>
          </w:cols>
        </w:sect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How do you calculate Double Time for your employees?</w:t>
      </w:r>
    </w:p>
    <w:p w:rsidR="002276E2" w:rsidRDefault="002276E2">
      <w:pPr>
        <w:spacing w:before="3" w:line="160" w:lineRule="exact"/>
        <w:rPr>
          <w:sz w:val="17"/>
          <w:szCs w:val="17"/>
        </w:rPr>
      </w:pPr>
    </w:p>
    <w:p w:rsidR="002276E2" w:rsidRDefault="00835D4C">
      <w:pPr>
        <w:ind w:left="82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On a Saturday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2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On a Sunday</w:t>
      </w:r>
    </w:p>
    <w:p w:rsidR="002276E2" w:rsidRDefault="002276E2">
      <w:pPr>
        <w:spacing w:before="16" w:line="200" w:lineRule="exact"/>
      </w:pPr>
    </w:p>
    <w:p w:rsidR="002276E2" w:rsidRDefault="006D6037">
      <w:pPr>
        <w:spacing w:line="521" w:lineRule="auto"/>
        <w:ind w:left="824" w:right="3207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page">
                  <wp:posOffset>2418715</wp:posOffset>
                </wp:positionH>
                <wp:positionV relativeFrom="paragraph">
                  <wp:posOffset>137795</wp:posOffset>
                </wp:positionV>
                <wp:extent cx="342900" cy="0"/>
                <wp:effectExtent l="8890" t="9525" r="10160" b="9525"/>
                <wp:wrapNone/>
                <wp:docPr id="923" name="Group 1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0"/>
                          <a:chOff x="3809" y="217"/>
                          <a:chExt cx="540" cy="0"/>
                        </a:xfrm>
                      </wpg:grpSpPr>
                      <wps:wsp>
                        <wps:cNvPr id="924" name="Freeform 1010"/>
                        <wps:cNvSpPr>
                          <a:spLocks/>
                        </wps:cNvSpPr>
                        <wps:spPr bwMode="auto">
                          <a:xfrm>
                            <a:off x="3809" y="217"/>
                            <a:ext cx="540" cy="0"/>
                          </a:xfrm>
                          <a:custGeom>
                            <a:avLst/>
                            <a:gdLst>
                              <a:gd name="T0" fmla="+- 0 3809 3809"/>
                              <a:gd name="T1" fmla="*/ T0 w 540"/>
                              <a:gd name="T2" fmla="+- 0 4349 3809"/>
                              <a:gd name="T3" fmla="*/ T2 w 5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0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1D0AF640" id="Group 1009" o:spid="_x0000_s1026" style="position:absolute;margin-left:190.45pt;margin-top:10.85pt;width:27pt;height:0;z-index:-251659776;mso-position-horizontal-relative:page" coordorigin="3809,217" coordsize="5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">
                <v:shape id="Freeform 1010" o:spid="_x0000_s1027" style="position:absolute;left:3809;top:217;width:540;height:0;visibility:visible;mso-wrap-style:square;v-text-anchor:top" coordsize="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" path="m,l540,e" filled="f" strokecolor="#706f73" strokeweight=".5pt">
                  <v:path arrowok="t" o:connecttype="custom" o:connectlocs="0,0;54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2475230</wp:posOffset>
                </wp:positionH>
                <wp:positionV relativeFrom="paragraph">
                  <wp:posOffset>386715</wp:posOffset>
                </wp:positionV>
                <wp:extent cx="342900" cy="0"/>
                <wp:effectExtent l="8255" t="10795" r="10795" b="8255"/>
                <wp:wrapNone/>
                <wp:docPr id="921" name="Group 1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0"/>
                          <a:chOff x="3898" y="609"/>
                          <a:chExt cx="540" cy="0"/>
                        </a:xfrm>
                      </wpg:grpSpPr>
                      <wps:wsp>
                        <wps:cNvPr id="922" name="Freeform 1008"/>
                        <wps:cNvSpPr>
                          <a:spLocks/>
                        </wps:cNvSpPr>
                        <wps:spPr bwMode="auto">
                          <a:xfrm>
                            <a:off x="3898" y="609"/>
                            <a:ext cx="540" cy="0"/>
                          </a:xfrm>
                          <a:custGeom>
                            <a:avLst/>
                            <a:gdLst>
                              <a:gd name="T0" fmla="+- 0 3898 3898"/>
                              <a:gd name="T1" fmla="*/ T0 w 540"/>
                              <a:gd name="T2" fmla="+- 0 4438 3898"/>
                              <a:gd name="T3" fmla="*/ T2 w 5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0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1953AFD" id="Group 1007" o:spid="_x0000_s1026" style="position:absolute;margin-left:194.9pt;margin-top:30.45pt;width:27pt;height:0;z-index:-251658752;mso-position-horizontal-relative:page" coordorigin="3898,609" coordsize="5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">
                <v:shape id="Freeform 1008" o:spid="_x0000_s1027" style="position:absolute;left:3898;top:609;width:540;height:0;visibility:visible;mso-wrap-style:square;v-text-anchor:top" coordsize="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" path="m,l540,e" filled="f" strokecolor="#706f73" strokeweight=".5pt">
                  <v:path arrowok="t" o:connecttype="custom" o:connectlocs="0,0;54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page">
                  <wp:posOffset>2538730</wp:posOffset>
                </wp:positionH>
                <wp:positionV relativeFrom="paragraph">
                  <wp:posOffset>655320</wp:posOffset>
                </wp:positionV>
                <wp:extent cx="342900" cy="0"/>
                <wp:effectExtent l="5080" t="12700" r="13970" b="6350"/>
                <wp:wrapNone/>
                <wp:docPr id="919" name="Group 1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0"/>
                          <a:chOff x="3998" y="1032"/>
                          <a:chExt cx="540" cy="0"/>
                        </a:xfrm>
                      </wpg:grpSpPr>
                      <wps:wsp>
                        <wps:cNvPr id="920" name="Freeform 1006"/>
                        <wps:cNvSpPr>
                          <a:spLocks/>
                        </wps:cNvSpPr>
                        <wps:spPr bwMode="auto">
                          <a:xfrm>
                            <a:off x="3998" y="1032"/>
                            <a:ext cx="540" cy="0"/>
                          </a:xfrm>
                          <a:custGeom>
                            <a:avLst/>
                            <a:gdLst>
                              <a:gd name="T0" fmla="+- 0 3998 3998"/>
                              <a:gd name="T1" fmla="*/ T0 w 540"/>
                              <a:gd name="T2" fmla="+- 0 4538 3998"/>
                              <a:gd name="T3" fmla="*/ T2 w 5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0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F996334" id="Group 1005" o:spid="_x0000_s1026" style="position:absolute;margin-left:199.9pt;margin-top:51.6pt;width:27pt;height:0;z-index:-251657728;mso-position-horizontal-relative:page" coordorigin="3998,1032" coordsize="5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">
                <v:shape id="Freeform 1006" o:spid="_x0000_s1027" style="position:absolute;left:3998;top:1032;width:540;height:0;visibility:visible;mso-wrap-style:square;v-text-anchor:top" coordsize="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" path="m,l540,e" filled="f" strokecolor="#706f73" strokeweight=".5pt">
                  <v:path arrowok="t" o:connecttype="custom" o:connectlocs="0,0;540,0" o:connectangles="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After X hours per day After X hours per week After </w:t>
      </w:r>
      <w:proofErr w:type="gramStart"/>
      <w:r w:rsidR="00835D4C">
        <w:rPr>
          <w:rFonts w:ascii="Arial" w:eastAsia="Arial" w:hAnsi="Arial" w:cs="Arial"/>
          <w:color w:val="706F73"/>
          <w:sz w:val="16"/>
          <w:szCs w:val="16"/>
        </w:rPr>
        <w:t>X  consecutive</w:t>
      </w:r>
      <w:proofErr w:type="gramEnd"/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 days</w:t>
      </w:r>
    </w:p>
    <w:p w:rsidR="002276E2" w:rsidRDefault="00835D4C">
      <w:pPr>
        <w:spacing w:before="6"/>
        <w:ind w:left="824" w:right="-4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Outside Schedule (</w:t>
      </w:r>
      <w:proofErr w:type="spellStart"/>
      <w:r>
        <w:rPr>
          <w:rFonts w:ascii="Arial" w:eastAsia="Arial" w:hAnsi="Arial" w:cs="Arial"/>
          <w:color w:val="706F73"/>
          <w:sz w:val="16"/>
          <w:szCs w:val="16"/>
        </w:rPr>
        <w:t>non scheduled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da</w:t>
      </w:r>
      <w:r>
        <w:rPr>
          <w:rFonts w:ascii="Arial" w:eastAsia="Arial" w:hAnsi="Arial" w:cs="Arial"/>
          <w:color w:val="706F73"/>
          <w:spacing w:val="-11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, before or after scheduled times)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2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On a 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706F73"/>
          <w:sz w:val="16"/>
          <w:szCs w:val="16"/>
        </w:rPr>
        <w:t>orked Holiday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180" w:lineRule="exact"/>
        <w:ind w:left="824"/>
        <w:rPr>
          <w:rFonts w:ascii="Arial" w:eastAsia="Arial" w:hAnsi="Arial" w:cs="Arial"/>
          <w:color w:val="706F73"/>
          <w:position w:val="-1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position w:val="-1"/>
          <w:sz w:val="16"/>
          <w:szCs w:val="16"/>
        </w:rPr>
        <w:t>W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e do not pay overtime</w:t>
      </w:r>
    </w:p>
    <w:p w:rsidR="00B010D1" w:rsidRDefault="00B010D1">
      <w:pPr>
        <w:spacing w:line="180" w:lineRule="exact"/>
        <w:ind w:left="824"/>
        <w:rPr>
          <w:rFonts w:ascii="Arial" w:eastAsia="Arial" w:hAnsi="Arial" w:cs="Arial"/>
          <w:color w:val="706F73"/>
          <w:position w:val="-1"/>
          <w:sz w:val="16"/>
          <w:szCs w:val="16"/>
        </w:rPr>
      </w:pPr>
    </w:p>
    <w:p w:rsidR="00B010D1" w:rsidRPr="00B010D1" w:rsidRDefault="00B010D1">
      <w:pPr>
        <w:spacing w:line="180" w:lineRule="exact"/>
        <w:ind w:left="824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B010D1"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>Maximum 3 hours (which is worked beyond the 8 hours duty) on a weekday and maximum 8 hours on a weekend or holiday</w:t>
      </w:r>
    </w:p>
    <w:p w:rsidR="002276E2" w:rsidRDefault="00835D4C">
      <w:pPr>
        <w:spacing w:before="3" w:line="160" w:lineRule="exact"/>
        <w:rPr>
          <w:sz w:val="17"/>
          <w:szCs w:val="17"/>
        </w:rPr>
      </w:pPr>
      <w:r>
        <w:br w:type="column"/>
      </w:r>
    </w:p>
    <w:p w:rsidR="002276E2" w:rsidRDefault="00835D4C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On a Saturday</w:t>
      </w:r>
    </w:p>
    <w:p w:rsidR="002276E2" w:rsidRDefault="002276E2">
      <w:pPr>
        <w:spacing w:before="16" w:line="200" w:lineRule="exact"/>
      </w:pPr>
    </w:p>
    <w:p w:rsidR="002276E2" w:rsidRDefault="00835D4C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On a Sunday</w:t>
      </w:r>
    </w:p>
    <w:p w:rsidR="002276E2" w:rsidRDefault="002276E2">
      <w:pPr>
        <w:spacing w:before="16" w:line="200" w:lineRule="exact"/>
      </w:pPr>
    </w:p>
    <w:p w:rsidR="002276E2" w:rsidRDefault="006D6037">
      <w:pPr>
        <w:spacing w:line="521" w:lineRule="auto"/>
        <w:ind w:right="3913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6641465</wp:posOffset>
                </wp:positionH>
                <wp:positionV relativeFrom="paragraph">
                  <wp:posOffset>133985</wp:posOffset>
                </wp:positionV>
                <wp:extent cx="342900" cy="0"/>
                <wp:effectExtent l="12065" t="5715" r="6985" b="13335"/>
                <wp:wrapNone/>
                <wp:docPr id="917" name="Group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0"/>
                          <a:chOff x="10459" y="211"/>
                          <a:chExt cx="540" cy="0"/>
                        </a:xfrm>
                      </wpg:grpSpPr>
                      <wps:wsp>
                        <wps:cNvPr id="918" name="Freeform 1004"/>
                        <wps:cNvSpPr>
                          <a:spLocks/>
                        </wps:cNvSpPr>
                        <wps:spPr bwMode="auto">
                          <a:xfrm>
                            <a:off x="10459" y="211"/>
                            <a:ext cx="540" cy="0"/>
                          </a:xfrm>
                          <a:custGeom>
                            <a:avLst/>
                            <a:gdLst>
                              <a:gd name="T0" fmla="+- 0 10459 10459"/>
                              <a:gd name="T1" fmla="*/ T0 w 540"/>
                              <a:gd name="T2" fmla="+- 0 10999 10459"/>
                              <a:gd name="T3" fmla="*/ T2 w 5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0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B8662CA" id="Group 1003" o:spid="_x0000_s1026" style="position:absolute;margin-left:522.95pt;margin-top:10.55pt;width:27pt;height:0;z-index:-251656704;mso-position-horizontal-relative:page" coordorigin="10459,211" coordsize="5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">
                <v:shape id="Freeform 1004" o:spid="_x0000_s1027" style="position:absolute;left:10459;top:211;width:540;height:0;visibility:visible;mso-wrap-style:square;v-text-anchor:top" coordsize="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" path="m,l540,e" filled="f" strokecolor="#706f73" strokeweight=".5pt">
                  <v:path arrowok="t" o:connecttype="custom" o:connectlocs="0,0;54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page">
                  <wp:posOffset>6697980</wp:posOffset>
                </wp:positionH>
                <wp:positionV relativeFrom="paragraph">
                  <wp:posOffset>382905</wp:posOffset>
                </wp:positionV>
                <wp:extent cx="342900" cy="0"/>
                <wp:effectExtent l="11430" t="6985" r="7620" b="12065"/>
                <wp:wrapNone/>
                <wp:docPr id="915" name="Group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0"/>
                          <a:chOff x="10548" y="603"/>
                          <a:chExt cx="540" cy="0"/>
                        </a:xfrm>
                      </wpg:grpSpPr>
                      <wps:wsp>
                        <wps:cNvPr id="916" name="Freeform 1002"/>
                        <wps:cNvSpPr>
                          <a:spLocks/>
                        </wps:cNvSpPr>
                        <wps:spPr bwMode="auto">
                          <a:xfrm>
                            <a:off x="10548" y="603"/>
                            <a:ext cx="540" cy="0"/>
                          </a:xfrm>
                          <a:custGeom>
                            <a:avLst/>
                            <a:gdLst>
                              <a:gd name="T0" fmla="+- 0 10548 10548"/>
                              <a:gd name="T1" fmla="*/ T0 w 540"/>
                              <a:gd name="T2" fmla="+- 0 11088 10548"/>
                              <a:gd name="T3" fmla="*/ T2 w 5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0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709239D" id="Group 1001" o:spid="_x0000_s1026" style="position:absolute;margin-left:527.4pt;margin-top:30.15pt;width:27pt;height:0;z-index:-251655680;mso-position-horizontal-relative:page" coordorigin="10548,603" coordsize="5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">
                <v:shape id="Freeform 1002" o:spid="_x0000_s1027" style="position:absolute;left:10548;top:603;width:540;height:0;visibility:visible;mso-wrap-style:square;v-text-anchor:top" coordsize="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" path="m,l540,e" filled="f" strokecolor="#706f73" strokeweight=".5pt">
                  <v:path arrowok="t" o:connecttype="custom" o:connectlocs="0,0;54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page">
                  <wp:posOffset>6774180</wp:posOffset>
                </wp:positionH>
                <wp:positionV relativeFrom="paragraph">
                  <wp:posOffset>678815</wp:posOffset>
                </wp:positionV>
                <wp:extent cx="342900" cy="0"/>
                <wp:effectExtent l="11430" t="7620" r="7620" b="11430"/>
                <wp:wrapNone/>
                <wp:docPr id="913" name="Group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0"/>
                          <a:chOff x="10668" y="1069"/>
                          <a:chExt cx="540" cy="0"/>
                        </a:xfrm>
                      </wpg:grpSpPr>
                      <wps:wsp>
                        <wps:cNvPr id="914" name="Freeform 1000"/>
                        <wps:cNvSpPr>
                          <a:spLocks/>
                        </wps:cNvSpPr>
                        <wps:spPr bwMode="auto">
                          <a:xfrm>
                            <a:off x="10668" y="1069"/>
                            <a:ext cx="540" cy="0"/>
                          </a:xfrm>
                          <a:custGeom>
                            <a:avLst/>
                            <a:gdLst>
                              <a:gd name="T0" fmla="+- 0 10668 10668"/>
                              <a:gd name="T1" fmla="*/ T0 w 540"/>
                              <a:gd name="T2" fmla="+- 0 11208 10668"/>
                              <a:gd name="T3" fmla="*/ T2 w 5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0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E8CD8FF" id="Group 999" o:spid="_x0000_s1026" style="position:absolute;margin-left:533.4pt;margin-top:53.45pt;width:27pt;height:0;z-index:-251654656;mso-position-horizontal-relative:page" coordorigin="10668,1069" coordsize="5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">
                <v:shape id="Freeform 1000" o:spid="_x0000_s1027" style="position:absolute;left:10668;top:1069;width:540;height:0;visibility:visible;mso-wrap-style:square;v-text-anchor:top" coordsize="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" path="m,l540,e" filled="f" strokecolor="#706f73" strokeweight=".5pt">
                  <v:path arrowok="t" o:connecttype="custom" o:connectlocs="0,0;540,0" o:connectangles="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After X hours per day After X hours per week After </w:t>
      </w:r>
      <w:proofErr w:type="gramStart"/>
      <w:r w:rsidR="00835D4C">
        <w:rPr>
          <w:rFonts w:ascii="Arial" w:eastAsia="Arial" w:hAnsi="Arial" w:cs="Arial"/>
          <w:color w:val="706F73"/>
          <w:sz w:val="16"/>
          <w:szCs w:val="16"/>
        </w:rPr>
        <w:t>X  consecutive</w:t>
      </w:r>
      <w:proofErr w:type="gramEnd"/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 days</w:t>
      </w:r>
    </w:p>
    <w:p w:rsidR="002276E2" w:rsidRDefault="00835D4C">
      <w:pPr>
        <w:spacing w:before="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Outside Schedule (</w:t>
      </w:r>
      <w:proofErr w:type="spellStart"/>
      <w:r>
        <w:rPr>
          <w:rFonts w:ascii="Arial" w:eastAsia="Arial" w:hAnsi="Arial" w:cs="Arial"/>
          <w:color w:val="706F73"/>
          <w:sz w:val="16"/>
          <w:szCs w:val="16"/>
        </w:rPr>
        <w:t>non scheduled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da</w:t>
      </w:r>
      <w:r>
        <w:rPr>
          <w:rFonts w:ascii="Arial" w:eastAsia="Arial" w:hAnsi="Arial" w:cs="Arial"/>
          <w:color w:val="706F73"/>
          <w:spacing w:val="-11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, before or after scheduled times)</w:t>
      </w:r>
    </w:p>
    <w:p w:rsidR="002276E2" w:rsidRDefault="002276E2">
      <w:pPr>
        <w:spacing w:before="16" w:line="200" w:lineRule="exact"/>
      </w:pPr>
    </w:p>
    <w:p w:rsidR="002276E2" w:rsidRDefault="00835D4C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On a 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706F73"/>
          <w:sz w:val="16"/>
          <w:szCs w:val="16"/>
        </w:rPr>
        <w:t>orked Holiday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180" w:lineRule="exact"/>
        <w:rPr>
          <w:rFonts w:ascii="Arial" w:eastAsia="Arial" w:hAnsi="Arial" w:cs="Arial"/>
          <w:color w:val="706F73"/>
          <w:position w:val="-1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position w:val="-1"/>
          <w:sz w:val="16"/>
          <w:szCs w:val="16"/>
        </w:rPr>
        <w:t>W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e do not pay Double time</w:t>
      </w:r>
    </w:p>
    <w:p w:rsidR="00B010D1" w:rsidRDefault="00B010D1">
      <w:pPr>
        <w:spacing w:line="180" w:lineRule="exact"/>
        <w:rPr>
          <w:rFonts w:ascii="Arial" w:eastAsia="Arial" w:hAnsi="Arial" w:cs="Arial"/>
          <w:color w:val="706F73"/>
          <w:position w:val="-1"/>
          <w:sz w:val="16"/>
          <w:szCs w:val="16"/>
        </w:rPr>
      </w:pPr>
    </w:p>
    <w:p w:rsidR="00B010D1" w:rsidRDefault="00B010D1">
      <w:pPr>
        <w:spacing w:line="180" w:lineRule="exact"/>
        <w:rPr>
          <w:rFonts w:ascii="Arial" w:eastAsia="Arial" w:hAnsi="Arial" w:cs="Arial"/>
          <w:color w:val="706F73"/>
          <w:position w:val="-1"/>
          <w:sz w:val="16"/>
          <w:szCs w:val="16"/>
        </w:rPr>
      </w:pPr>
    </w:p>
    <w:p w:rsidR="00B010D1" w:rsidRPr="00B010D1" w:rsidRDefault="00B010D1">
      <w:pPr>
        <w:spacing w:line="180" w:lineRule="exact"/>
        <w:rPr>
          <w:rFonts w:ascii="Arial" w:eastAsia="Arial" w:hAnsi="Arial" w:cs="Arial"/>
          <w:b/>
          <w:bCs/>
          <w:color w:val="0000FF"/>
          <w:sz w:val="16"/>
          <w:szCs w:val="16"/>
        </w:rPr>
        <w:sectPr w:rsidR="00B010D1" w:rsidRPr="00B010D1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865" w:space="1609"/>
            <w:col w:w="5746"/>
          </w:cols>
        </w:sectPr>
      </w:pPr>
      <w:r w:rsidRPr="00B010D1"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>The Holiday OT rate per hour is 1.50 &amp; Normal OT is 1.25 per hour</w:t>
      </w:r>
    </w:p>
    <w:p w:rsidR="002276E2" w:rsidRDefault="002276E2">
      <w:pPr>
        <w:spacing w:before="4" w:line="140" w:lineRule="exact"/>
        <w:rPr>
          <w:sz w:val="15"/>
          <w:szCs w:val="15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B010D1" w:rsidRDefault="00835D4C" w:rsidP="00B010D1">
      <w:pPr>
        <w:spacing w:before="31"/>
        <w:ind w:left="120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Is the above true for</w:t>
      </w:r>
      <w:r>
        <w:rPr>
          <w:rFonts w:ascii="Eras Medium ITC" w:eastAsia="Eras Medium ITC" w:hAnsi="Eras Medium ITC" w:cs="Eras Medium ITC"/>
          <w:color w:val="008FBE"/>
          <w:spacing w:val="-5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9"/>
          <w:szCs w:val="29"/>
        </w:rPr>
        <w:t>all</w:t>
      </w:r>
      <w:r>
        <w:rPr>
          <w:rFonts w:ascii="Eras Medium ITC" w:eastAsia="Eras Medium ITC" w:hAnsi="Eras Medium ITC" w:cs="Eras Medium ITC"/>
          <w:color w:val="008FBE"/>
          <w:spacing w:val="-2"/>
          <w:sz w:val="29"/>
          <w:szCs w:val="29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your employees?                </w:t>
      </w:r>
      <w:r>
        <w:rPr>
          <w:rFonts w:ascii="Eras Medium ITC" w:eastAsia="Eras Medium ITC" w:hAnsi="Eras Medium ITC" w:cs="Eras Medium ITC"/>
          <w:color w:val="008FBE"/>
          <w:spacing w:val="39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4. Is the above true for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9"/>
          <w:szCs w:val="29"/>
        </w:rPr>
        <w:t>all</w:t>
      </w:r>
      <w:r>
        <w:rPr>
          <w:rFonts w:ascii="Eras Medium ITC" w:eastAsia="Eras Medium ITC" w:hAnsi="Eras Medium ITC" w:cs="Eras Medium ITC"/>
          <w:color w:val="008FBE"/>
          <w:spacing w:val="-2"/>
          <w:sz w:val="29"/>
          <w:szCs w:val="29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your employees?</w:t>
      </w:r>
    </w:p>
    <w:p w:rsidR="00B010D1" w:rsidRDefault="00B010D1" w:rsidP="00B010D1">
      <w:pPr>
        <w:spacing w:before="31"/>
        <w:ind w:left="120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B010D1" w:rsidRPr="00B010D1" w:rsidRDefault="00B010D1" w:rsidP="00B010D1">
      <w:pPr>
        <w:spacing w:line="180" w:lineRule="exact"/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sectPr w:rsidR="00B010D1" w:rsidRPr="00B010D1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  <w:r w:rsidRPr="00B010D1"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>No, Overtime is paid only for regular employees</w:t>
      </w:r>
      <w:r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 xml:space="preserve">                                                                           </w:t>
      </w:r>
      <w:r w:rsidRPr="00B010D1"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>No, Overtime is paid only for regular employees</w:t>
      </w:r>
      <w:r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 xml:space="preserve">      </w:t>
      </w:r>
    </w:p>
    <w:p w:rsidR="00B010D1" w:rsidRDefault="00B010D1" w:rsidP="00B010D1">
      <w:pPr>
        <w:spacing w:line="180" w:lineRule="exact"/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</w:pPr>
    </w:p>
    <w:p w:rsidR="00B010D1" w:rsidRDefault="00B010D1" w:rsidP="00B010D1">
      <w:pPr>
        <w:tabs>
          <w:tab w:val="left" w:pos="8760"/>
        </w:tabs>
        <w:rPr>
          <w:rFonts w:ascii="Arial" w:eastAsia="Arial" w:hAnsi="Arial" w:cs="Arial"/>
          <w:sz w:val="16"/>
          <w:szCs w:val="16"/>
        </w:rPr>
      </w:pPr>
    </w:p>
    <w:p w:rsidR="00B010D1" w:rsidRPr="00B010D1" w:rsidRDefault="00B010D1" w:rsidP="00B010D1">
      <w:pPr>
        <w:tabs>
          <w:tab w:val="left" w:pos="8760"/>
        </w:tabs>
        <w:rPr>
          <w:rFonts w:ascii="Arial" w:eastAsia="Arial" w:hAnsi="Arial" w:cs="Arial"/>
          <w:sz w:val="16"/>
          <w:szCs w:val="16"/>
        </w:rPr>
        <w:sectPr w:rsidR="00B010D1" w:rsidRPr="00B010D1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  <w:r>
        <w:rPr>
          <w:rFonts w:ascii="Arial" w:eastAsia="Arial" w:hAnsi="Arial" w:cs="Arial"/>
          <w:sz w:val="16"/>
          <w:szCs w:val="16"/>
        </w:rPr>
        <w:tab/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3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2.d. Time Card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Policies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2.d.iv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Shift Differential (Premium Pay)</w:t>
      </w:r>
    </w:p>
    <w:p w:rsidR="002276E2" w:rsidRDefault="002276E2">
      <w:pPr>
        <w:spacing w:line="200" w:lineRule="exact"/>
      </w:pPr>
    </w:p>
    <w:p w:rsidR="002276E2" w:rsidRDefault="002276E2">
      <w:pPr>
        <w:spacing w:before="14" w:line="200" w:lineRule="exact"/>
        <w:sectPr w:rsidR="002276E2">
          <w:headerReference w:type="default" r:id="rId39"/>
          <w:footerReference w:type="default" r:id="rId40"/>
          <w:pgSz w:w="15840" w:h="12240" w:orient="landscape"/>
          <w:pgMar w:top="1840" w:right="1160" w:bottom="280" w:left="1300" w:header="1436" w:footer="0" w:gutter="0"/>
          <w:cols w:space="720"/>
        </w:sectPr>
      </w:pPr>
    </w:p>
    <w:p w:rsidR="002276E2" w:rsidRDefault="00835D4C">
      <w:pPr>
        <w:spacing w:before="26" w:line="252" w:lineRule="auto"/>
        <w:ind w:left="407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Do you ever pay employees a premium for hours worked?</w:t>
      </w:r>
    </w:p>
    <w:p w:rsidR="002276E2" w:rsidRDefault="00835D4C">
      <w:pPr>
        <w:spacing w:before="50" w:line="299" w:lineRule="auto"/>
        <w:ind w:left="407" w:right="107"/>
        <w:rPr>
          <w:rFonts w:ascii="Eras Medium ITC" w:eastAsia="Eras Medium ITC" w:hAnsi="Eras Medium ITC" w:cs="Eras Medium ITC"/>
          <w:sz w:val="18"/>
          <w:szCs w:val="18"/>
        </w:rPr>
      </w:pPr>
      <w:r>
        <w:rPr>
          <w:rFonts w:ascii="Eras Medium ITC" w:eastAsia="Eras Medium ITC" w:hAnsi="Eras Medium ITC" w:cs="Eras Medium ITC"/>
          <w:color w:val="008FBE"/>
          <w:sz w:val="18"/>
          <w:szCs w:val="18"/>
        </w:rPr>
        <w:t>Example: Employees who work 3pm - 11pm receive an additional $.50 per hour worked</w:t>
      </w:r>
    </w:p>
    <w:p w:rsidR="002276E2" w:rsidRDefault="002276E2">
      <w:pPr>
        <w:spacing w:before="1" w:line="140" w:lineRule="exact"/>
        <w:rPr>
          <w:sz w:val="15"/>
          <w:szCs w:val="15"/>
        </w:rPr>
      </w:pPr>
    </w:p>
    <w:p w:rsidR="002276E2" w:rsidRDefault="00835D4C">
      <w:pPr>
        <w:ind w:left="7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es, continue with section</w:t>
      </w:r>
    </w:p>
    <w:p w:rsidR="002276E2" w:rsidRDefault="002276E2">
      <w:pPr>
        <w:spacing w:before="16" w:line="200" w:lineRule="exact"/>
      </w:pPr>
    </w:p>
    <w:p w:rsidR="002276E2" w:rsidRPr="00B010D1" w:rsidRDefault="00835D4C">
      <w:pPr>
        <w:ind w:left="822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B010D1">
        <w:rPr>
          <w:rFonts w:ascii="Arial" w:eastAsia="Arial" w:hAnsi="Arial" w:cs="Arial"/>
          <w:b/>
          <w:bCs/>
          <w:color w:val="0000FF"/>
          <w:sz w:val="16"/>
          <w:szCs w:val="16"/>
        </w:rPr>
        <w:t>No, skip to next section</w:t>
      </w:r>
    </w:p>
    <w:p w:rsidR="002276E2" w:rsidRDefault="002276E2">
      <w:pPr>
        <w:spacing w:before="16" w:line="200" w:lineRule="exact"/>
      </w:pPr>
    </w:p>
    <w:p w:rsidR="002276E2" w:rsidRDefault="006D6037">
      <w:pPr>
        <w:spacing w:line="180" w:lineRule="exact"/>
        <w:ind w:left="777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>
                <wp:simplePos x="0" y="0"/>
                <wp:positionH relativeFrom="page">
                  <wp:posOffset>1127760</wp:posOffset>
                </wp:positionH>
                <wp:positionV relativeFrom="paragraph">
                  <wp:posOffset>266065</wp:posOffset>
                </wp:positionV>
                <wp:extent cx="3788410" cy="679450"/>
                <wp:effectExtent l="13335" t="9525" r="8255" b="6350"/>
                <wp:wrapNone/>
                <wp:docPr id="907" name="Group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76" y="419"/>
                          <a:chExt cx="5966" cy="1070"/>
                        </a:xfrm>
                      </wpg:grpSpPr>
                      <wps:wsp>
                        <wps:cNvPr id="908" name="Freeform 994"/>
                        <wps:cNvSpPr>
                          <a:spLocks/>
                        </wps:cNvSpPr>
                        <wps:spPr bwMode="auto">
                          <a:xfrm>
                            <a:off x="1776" y="419"/>
                            <a:ext cx="5966" cy="1070"/>
                          </a:xfrm>
                          <a:custGeom>
                            <a:avLst/>
                            <a:gdLst>
                              <a:gd name="T0" fmla="+- 0 1776 1776"/>
                              <a:gd name="T1" fmla="*/ T0 w 5966"/>
                              <a:gd name="T2" fmla="+- 0 1489 419"/>
                              <a:gd name="T3" fmla="*/ 1489 h 1070"/>
                              <a:gd name="T4" fmla="+- 0 7742 1776"/>
                              <a:gd name="T5" fmla="*/ T4 w 5966"/>
                              <a:gd name="T6" fmla="+- 0 1489 419"/>
                              <a:gd name="T7" fmla="*/ 1489 h 1070"/>
                              <a:gd name="T8" fmla="+- 0 7742 1776"/>
                              <a:gd name="T9" fmla="*/ T8 w 5966"/>
                              <a:gd name="T10" fmla="+- 0 419 419"/>
                              <a:gd name="T11" fmla="*/ 419 h 1070"/>
                              <a:gd name="T12" fmla="+- 0 1776 1776"/>
                              <a:gd name="T13" fmla="*/ T12 w 5966"/>
                              <a:gd name="T14" fmla="+- 0 419 419"/>
                              <a:gd name="T15" fmla="*/ 419 h 1070"/>
                              <a:gd name="T16" fmla="+- 0 1776 1776"/>
                              <a:gd name="T17" fmla="*/ T16 w 5966"/>
                              <a:gd name="T18" fmla="+- 0 1489 419"/>
                              <a:gd name="T19" fmla="*/ 1489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85DDC28" id="Group 993" o:spid="_x0000_s1026" style="position:absolute;margin-left:88.8pt;margin-top:20.95pt;width:298.3pt;height:53.5pt;z-index:-251653632;mso-position-horizontal-relative:page" coordorigin="1776,419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">
                <v:shape id="Freeform 994" o:spid="_x0000_s1027" style="position:absolute;left:1776;top:419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" path="m,1070r5966,l5966,,,,,1070xe" filled="f" strokecolor="#706f73" strokeweight=".5pt">
                  <v:path arrowok="t" o:connecttype="custom" o:connectlocs="0,1489;5966,1489;5966,419;0,419;0,1489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position w:val="-1"/>
          <w:sz w:val="16"/>
          <w:szCs w:val="16"/>
        </w:rPr>
        <w:t>It depends. Please explain</w:t>
      </w:r>
    </w:p>
    <w:p w:rsidR="002276E2" w:rsidRDefault="00835D4C">
      <w:pPr>
        <w:spacing w:before="26" w:line="252" w:lineRule="auto"/>
        <w:ind w:left="293" w:right="428" w:hanging="293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Are there a minimum number of hours worked within the shift window to qualify?</w:t>
      </w:r>
    </w:p>
    <w:p w:rsidR="002276E2" w:rsidRDefault="00835D4C">
      <w:pPr>
        <w:spacing w:before="50" w:line="299" w:lineRule="auto"/>
        <w:ind w:left="293" w:right="397"/>
        <w:rPr>
          <w:rFonts w:ascii="Eras Medium ITC" w:eastAsia="Eras Medium ITC" w:hAnsi="Eras Medium ITC" w:cs="Eras Medium ITC"/>
          <w:sz w:val="18"/>
          <w:szCs w:val="18"/>
        </w:rPr>
      </w:pPr>
      <w:r>
        <w:rPr>
          <w:rFonts w:ascii="Eras Medium ITC" w:eastAsia="Eras Medium ITC" w:hAnsi="Eras Medium ITC" w:cs="Eras Medium ITC"/>
          <w:color w:val="008FBE"/>
          <w:sz w:val="18"/>
          <w:szCs w:val="18"/>
        </w:rPr>
        <w:t>Example: Employee must work at least a minimum of one hour in the shift period to qualify</w:t>
      </w:r>
    </w:p>
    <w:p w:rsidR="002276E2" w:rsidRDefault="002276E2">
      <w:pPr>
        <w:spacing w:before="3" w:line="100" w:lineRule="exact"/>
        <w:rPr>
          <w:sz w:val="10"/>
          <w:szCs w:val="10"/>
        </w:rPr>
      </w:pPr>
    </w:p>
    <w:p w:rsidR="002276E2" w:rsidRDefault="00835D4C">
      <w:pPr>
        <w:ind w:left="73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es, provide examples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2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w w:val="210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</w:t>
      </w:r>
      <w:r>
        <w:rPr>
          <w:rFonts w:ascii="Arial" w:eastAsia="Arial" w:hAnsi="Arial" w:cs="Arial"/>
          <w:color w:val="706F73"/>
          <w:spacing w:val="3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Minimum hours within windo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w</w:t>
      </w:r>
      <w:r>
        <w:rPr>
          <w:rFonts w:ascii="Arial" w:eastAsia="Arial" w:hAnsi="Arial" w:cs="Arial"/>
          <w:color w:val="706F73"/>
          <w:sz w:val="16"/>
          <w:szCs w:val="16"/>
        </w:rPr>
        <w:t>.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35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160" w:bottom="280" w:left="1300" w:header="720" w:footer="720" w:gutter="0"/>
          <w:cols w:num="2" w:space="720" w:equalWidth="0">
            <w:col w:w="6446" w:space="354"/>
            <w:col w:w="6580"/>
          </w:cols>
        </w:sectPr>
      </w:pPr>
      <w:r>
        <w:rPr>
          <w:rFonts w:ascii="Arial" w:eastAsia="Arial" w:hAnsi="Arial" w:cs="Arial"/>
          <w:color w:val="706F73"/>
          <w:sz w:val="16"/>
          <w:szCs w:val="16"/>
        </w:rPr>
        <w:t>No</w:t>
      </w:r>
    </w:p>
    <w:p w:rsidR="002276E2" w:rsidRDefault="002276E2">
      <w:pPr>
        <w:spacing w:before="8" w:line="140" w:lineRule="exact"/>
        <w:rPr>
          <w:sz w:val="14"/>
          <w:szCs w:val="14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160" w:bottom="280" w:left="1300" w:header="720" w:footer="720" w:gutter="0"/>
          <w:cols w:space="720"/>
        </w:sectPr>
      </w:pPr>
    </w:p>
    <w:p w:rsidR="002276E2" w:rsidRDefault="002276E2">
      <w:pPr>
        <w:spacing w:before="2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407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If you answered Yes to above, when does the premium rate apply?</w:t>
      </w:r>
    </w:p>
    <w:p w:rsidR="002276E2" w:rsidRDefault="002276E2">
      <w:pPr>
        <w:spacing w:before="9" w:line="180" w:lineRule="exact"/>
        <w:rPr>
          <w:sz w:val="18"/>
          <w:szCs w:val="18"/>
        </w:rPr>
      </w:pPr>
    </w:p>
    <w:p w:rsidR="002276E2" w:rsidRDefault="006D6037">
      <w:pPr>
        <w:spacing w:line="260" w:lineRule="auto"/>
        <w:ind w:left="777" w:right="170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>
                <wp:simplePos x="0" y="0"/>
                <wp:positionH relativeFrom="page">
                  <wp:posOffset>1127760</wp:posOffset>
                </wp:positionH>
                <wp:positionV relativeFrom="paragraph">
                  <wp:posOffset>459740</wp:posOffset>
                </wp:positionV>
                <wp:extent cx="3788410" cy="222250"/>
                <wp:effectExtent l="13335" t="6350" r="8255" b="9525"/>
                <wp:wrapNone/>
                <wp:docPr id="905" name="Group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222250"/>
                          <a:chOff x="1776" y="724"/>
                          <a:chExt cx="5966" cy="350"/>
                        </a:xfrm>
                      </wpg:grpSpPr>
                      <wps:wsp>
                        <wps:cNvPr id="906" name="Freeform 992"/>
                        <wps:cNvSpPr>
                          <a:spLocks/>
                        </wps:cNvSpPr>
                        <wps:spPr bwMode="auto">
                          <a:xfrm>
                            <a:off x="1776" y="724"/>
                            <a:ext cx="5966" cy="350"/>
                          </a:xfrm>
                          <a:custGeom>
                            <a:avLst/>
                            <a:gdLst>
                              <a:gd name="T0" fmla="+- 0 1776 1776"/>
                              <a:gd name="T1" fmla="*/ T0 w 5966"/>
                              <a:gd name="T2" fmla="+- 0 1074 724"/>
                              <a:gd name="T3" fmla="*/ 1074 h 350"/>
                              <a:gd name="T4" fmla="+- 0 7742 1776"/>
                              <a:gd name="T5" fmla="*/ T4 w 5966"/>
                              <a:gd name="T6" fmla="+- 0 1074 724"/>
                              <a:gd name="T7" fmla="*/ 1074 h 350"/>
                              <a:gd name="T8" fmla="+- 0 7742 1776"/>
                              <a:gd name="T9" fmla="*/ T8 w 5966"/>
                              <a:gd name="T10" fmla="+- 0 724 724"/>
                              <a:gd name="T11" fmla="*/ 724 h 350"/>
                              <a:gd name="T12" fmla="+- 0 1776 1776"/>
                              <a:gd name="T13" fmla="*/ T12 w 5966"/>
                              <a:gd name="T14" fmla="+- 0 724 724"/>
                              <a:gd name="T15" fmla="*/ 724 h 350"/>
                              <a:gd name="T16" fmla="+- 0 1776 1776"/>
                              <a:gd name="T17" fmla="*/ T16 w 5966"/>
                              <a:gd name="T18" fmla="+- 0 1074 724"/>
                              <a:gd name="T19" fmla="*/ 1074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350">
                                <a:moveTo>
                                  <a:pt x="0" y="350"/>
                                </a:moveTo>
                                <a:lnTo>
                                  <a:pt x="5966" y="35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9C9B2D2" id="Group 991" o:spid="_x0000_s1026" style="position:absolute;margin-left:88.8pt;margin-top:36.2pt;width:298.3pt;height:17.5pt;z-index:-251650560;mso-position-horizontal-relative:page" coordorigin="1776,724" coordsize="5966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">
                <v:shape id="Freeform 992" o:spid="_x0000_s1027" style="position:absolute;left:1776;top:724;width:5966;height:350;visibility:visible;mso-wrap-style:square;v-text-anchor:top" coordsize="5966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" path="m,350r5966,l5966,,,,,350xe" filled="f" strokecolor="#706f73" strokeweight=".5pt">
                  <v:path arrowok="t" o:connecttype="custom" o:connectlocs="0,1074;5966,1074;5966,724;0,724;0,1074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>Fixed</w:t>
      </w:r>
      <w:r w:rsidR="00835D4C"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 w:rsidR="00835D4C">
        <w:rPr>
          <w:rFonts w:ascii="Arial" w:eastAsia="Arial" w:hAnsi="Arial" w:cs="Arial"/>
          <w:color w:val="706F73"/>
          <w:sz w:val="16"/>
          <w:szCs w:val="16"/>
        </w:rPr>
        <w:t>ime Windo</w:t>
      </w:r>
      <w:r w:rsidR="00835D4C">
        <w:rPr>
          <w:rFonts w:ascii="Arial" w:eastAsia="Arial" w:hAnsi="Arial" w:cs="Arial"/>
          <w:color w:val="706F73"/>
          <w:spacing w:val="-9"/>
          <w:sz w:val="16"/>
          <w:szCs w:val="16"/>
        </w:rPr>
        <w:t>w</w:t>
      </w:r>
      <w:r w:rsidR="00835D4C">
        <w:rPr>
          <w:rFonts w:ascii="Arial" w:eastAsia="Arial" w:hAnsi="Arial" w:cs="Arial"/>
          <w:color w:val="706F73"/>
          <w:sz w:val="16"/>
          <w:szCs w:val="16"/>
        </w:rPr>
        <w:t>. Please provide the specific start and stop times for the window (Example: employees who work 3-</w:t>
      </w:r>
      <w:r w:rsidR="00835D4C">
        <w:rPr>
          <w:rFonts w:ascii="Arial" w:eastAsia="Arial" w:hAnsi="Arial" w:cs="Arial"/>
          <w:color w:val="706F73"/>
          <w:spacing w:val="-11"/>
          <w:sz w:val="16"/>
          <w:szCs w:val="16"/>
        </w:rPr>
        <w:t>1</w:t>
      </w:r>
      <w:r w:rsidR="00835D4C">
        <w:rPr>
          <w:rFonts w:ascii="Arial" w:eastAsia="Arial" w:hAnsi="Arial" w:cs="Arial"/>
          <w:color w:val="706F73"/>
          <w:sz w:val="16"/>
          <w:szCs w:val="16"/>
        </w:rPr>
        <w:t>1 receive additional .50 per hour worked)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ind w:left="777" w:right="3344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Based on shift assignment</w:t>
      </w:r>
    </w:p>
    <w:p w:rsidR="002276E2" w:rsidRDefault="002276E2">
      <w:pPr>
        <w:spacing w:before="16" w:line="200" w:lineRule="exact"/>
      </w:pPr>
    </w:p>
    <w:p w:rsidR="002276E2" w:rsidRDefault="006D6037">
      <w:pPr>
        <w:spacing w:line="180" w:lineRule="exact"/>
        <w:ind w:left="777" w:right="3659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>
                <wp:simplePos x="0" y="0"/>
                <wp:positionH relativeFrom="page">
                  <wp:posOffset>1127760</wp:posOffset>
                </wp:positionH>
                <wp:positionV relativeFrom="paragraph">
                  <wp:posOffset>274320</wp:posOffset>
                </wp:positionV>
                <wp:extent cx="3788410" cy="679450"/>
                <wp:effectExtent l="13335" t="6985" r="8255" b="8890"/>
                <wp:wrapNone/>
                <wp:docPr id="903" name="Group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76" y="432"/>
                          <a:chExt cx="5966" cy="1070"/>
                        </a:xfrm>
                      </wpg:grpSpPr>
                      <wps:wsp>
                        <wps:cNvPr id="904" name="Freeform 990"/>
                        <wps:cNvSpPr>
                          <a:spLocks/>
                        </wps:cNvSpPr>
                        <wps:spPr bwMode="auto">
                          <a:xfrm>
                            <a:off x="1776" y="432"/>
                            <a:ext cx="5966" cy="1070"/>
                          </a:xfrm>
                          <a:custGeom>
                            <a:avLst/>
                            <a:gdLst>
                              <a:gd name="T0" fmla="+- 0 1776 1776"/>
                              <a:gd name="T1" fmla="*/ T0 w 5966"/>
                              <a:gd name="T2" fmla="+- 0 1502 432"/>
                              <a:gd name="T3" fmla="*/ 1502 h 1070"/>
                              <a:gd name="T4" fmla="+- 0 7742 1776"/>
                              <a:gd name="T5" fmla="*/ T4 w 5966"/>
                              <a:gd name="T6" fmla="+- 0 1502 432"/>
                              <a:gd name="T7" fmla="*/ 1502 h 1070"/>
                              <a:gd name="T8" fmla="+- 0 7742 1776"/>
                              <a:gd name="T9" fmla="*/ T8 w 5966"/>
                              <a:gd name="T10" fmla="+- 0 432 432"/>
                              <a:gd name="T11" fmla="*/ 432 h 1070"/>
                              <a:gd name="T12" fmla="+- 0 1776 1776"/>
                              <a:gd name="T13" fmla="*/ T12 w 5966"/>
                              <a:gd name="T14" fmla="+- 0 432 432"/>
                              <a:gd name="T15" fmla="*/ 432 h 1070"/>
                              <a:gd name="T16" fmla="+- 0 1776 1776"/>
                              <a:gd name="T17" fmla="*/ T16 w 5966"/>
                              <a:gd name="T18" fmla="+- 0 1502 432"/>
                              <a:gd name="T19" fmla="*/ 1502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032E1AB" id="Group 989" o:spid="_x0000_s1026" style="position:absolute;margin-left:88.8pt;margin-top:21.6pt;width:298.3pt;height:53.5pt;z-index:-251651584;mso-position-horizontal-relative:page" coordorigin="1776,432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">
                <v:shape id="Freeform 990" o:spid="_x0000_s1027" style="position:absolute;left:1776;top:432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" path="m,1070r5966,l5966,,,,,1070xe" filled="f" strokecolor="#706f73" strokeweight=".5pt">
                  <v:path arrowok="t" o:connecttype="custom" o:connectlocs="0,1502;5966,1502;5966,432;0,432;0,150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position w:val="-1"/>
          <w:sz w:val="16"/>
          <w:szCs w:val="16"/>
        </w:rPr>
        <w:t>Othe</w:t>
      </w:r>
      <w:r w:rsidR="00835D4C">
        <w:rPr>
          <w:rFonts w:ascii="Arial" w:eastAsia="Arial" w:hAnsi="Arial" w:cs="Arial"/>
          <w:color w:val="706F73"/>
          <w:spacing w:val="-9"/>
          <w:position w:val="-1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position w:val="-1"/>
          <w:sz w:val="16"/>
          <w:szCs w:val="16"/>
        </w:rPr>
        <w:t>. Please explain.</w:t>
      </w:r>
    </w:p>
    <w:p w:rsidR="002276E2" w:rsidRDefault="00835D4C">
      <w:pPr>
        <w:spacing w:before="26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>4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>
        <w:rPr>
          <w:rFonts w:ascii="Eras Medium ITC" w:eastAsia="Eras Medium ITC" w:hAnsi="Eras Medium ITC" w:cs="Eras Medium ITC"/>
          <w:color w:val="008FBE"/>
          <w:spacing w:val="67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Whe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n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n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employe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crosse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fro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m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on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tim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window/</w:t>
      </w:r>
    </w:p>
    <w:p w:rsidR="002276E2" w:rsidRDefault="00835D4C">
      <w:pPr>
        <w:spacing w:before="16" w:line="294" w:lineRule="auto"/>
        <w:ind w:left="349" w:right="789"/>
        <w:rPr>
          <w:rFonts w:ascii="Eras Medium ITC" w:eastAsia="Eras Medium ITC" w:hAnsi="Eras Medium ITC" w:cs="Eras Medium ITC"/>
          <w:sz w:val="18"/>
          <w:szCs w:val="18"/>
        </w:rPr>
      </w:pP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shif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int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o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another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,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ho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w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ar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hour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 xml:space="preserve">paid? </w:t>
      </w:r>
      <w:r>
        <w:rPr>
          <w:rFonts w:ascii="Eras Medium ITC" w:eastAsia="Eras Medium ITC" w:hAnsi="Eras Medium ITC" w:cs="Eras Medium ITC"/>
          <w:color w:val="008FBE"/>
          <w:sz w:val="18"/>
          <w:szCs w:val="18"/>
        </w:rPr>
        <w:t>Example: Employee works from 3 pm – 11 pm but arrives at work 15 minutes early and leaves 15 minutes late.</w:t>
      </w:r>
    </w:p>
    <w:p w:rsidR="002276E2" w:rsidRDefault="002276E2">
      <w:pPr>
        <w:spacing w:before="3" w:line="120" w:lineRule="exact"/>
        <w:rPr>
          <w:sz w:val="13"/>
          <w:szCs w:val="13"/>
        </w:rPr>
      </w:pPr>
    </w:p>
    <w:p w:rsidR="002276E2" w:rsidRDefault="00835D4C">
      <w:pPr>
        <w:spacing w:line="260" w:lineRule="auto"/>
        <w:ind w:left="723" w:right="63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 receives pay based on the shift window and time outside of this window is also paid at same shift window rate.</w:t>
      </w:r>
    </w:p>
    <w:p w:rsidR="002276E2" w:rsidRDefault="002276E2">
      <w:pPr>
        <w:spacing w:line="200" w:lineRule="exact"/>
      </w:pPr>
    </w:p>
    <w:p w:rsidR="002276E2" w:rsidRDefault="00835D4C">
      <w:pPr>
        <w:spacing w:line="260" w:lineRule="auto"/>
        <w:ind w:left="723" w:right="49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 receives pay based on when hours are worked but can qualify for di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>f</w:t>
      </w:r>
      <w:r>
        <w:rPr>
          <w:rFonts w:ascii="Arial" w:eastAsia="Arial" w:hAnsi="Arial" w:cs="Arial"/>
          <w:color w:val="706F73"/>
          <w:sz w:val="16"/>
          <w:szCs w:val="16"/>
        </w:rPr>
        <w:t>ferent rate if more than X hours are worked in each shift.</w:t>
      </w:r>
    </w:p>
    <w:p w:rsidR="002276E2" w:rsidRDefault="002276E2">
      <w:pPr>
        <w:spacing w:line="200" w:lineRule="exact"/>
      </w:pPr>
    </w:p>
    <w:p w:rsidR="002276E2" w:rsidRDefault="00835D4C">
      <w:pPr>
        <w:ind w:left="83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w w:val="210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</w:t>
      </w:r>
      <w:r>
        <w:rPr>
          <w:rFonts w:ascii="Arial" w:eastAsia="Arial" w:hAnsi="Arial" w:cs="Arial"/>
          <w:color w:val="706F73"/>
          <w:spacing w:val="3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Minimum </w:t>
      </w:r>
      <w:proofErr w:type="gramStart"/>
      <w:r>
        <w:rPr>
          <w:rFonts w:ascii="Arial" w:eastAsia="Arial" w:hAnsi="Arial" w:cs="Arial"/>
          <w:color w:val="706F73"/>
          <w:sz w:val="16"/>
          <w:szCs w:val="16"/>
        </w:rPr>
        <w:t>hours</w:t>
      </w:r>
      <w:proofErr w:type="gramEnd"/>
      <w:r>
        <w:rPr>
          <w:rFonts w:ascii="Arial" w:eastAsia="Arial" w:hAnsi="Arial" w:cs="Arial"/>
          <w:color w:val="706F73"/>
          <w:sz w:val="16"/>
          <w:szCs w:val="16"/>
        </w:rPr>
        <w:t xml:space="preserve"> pre-window   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 </w:t>
      </w:r>
      <w:r>
        <w:rPr>
          <w:rFonts w:ascii="Arial" w:eastAsia="Arial" w:hAnsi="Arial" w:cs="Arial"/>
          <w:color w:val="706F73"/>
          <w:spacing w:val="4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Minimum hours post-window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23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160" w:bottom="280" w:left="1300" w:header="720" w:footer="720" w:gutter="0"/>
          <w:cols w:num="2" w:space="720" w:equalWidth="0">
            <w:col w:w="6026" w:space="741"/>
            <w:col w:w="6613"/>
          </w:cols>
        </w:sectPr>
      </w:pPr>
      <w:r>
        <w:rPr>
          <w:rFonts w:ascii="Arial" w:eastAsia="Arial" w:hAnsi="Arial" w:cs="Arial"/>
          <w:color w:val="706F73"/>
          <w:sz w:val="16"/>
          <w:szCs w:val="16"/>
        </w:rPr>
        <w:t>Othe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2276E2" w:rsidRDefault="002276E2">
      <w:pPr>
        <w:spacing w:before="3" w:line="120" w:lineRule="exact"/>
        <w:rPr>
          <w:sz w:val="12"/>
          <w:szCs w:val="12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6D6037">
      <w:pPr>
        <w:spacing w:before="35"/>
        <w:ind w:right="243"/>
        <w:jc w:val="right"/>
        <w:rPr>
          <w:rFonts w:ascii="Eras Light ITC" w:eastAsia="Eras Light ITC" w:hAnsi="Eras Light ITC" w:cs="Eras Light ITC"/>
          <w:sz w:val="22"/>
          <w:szCs w:val="22"/>
        </w:rPr>
        <w:sectPr w:rsidR="002276E2">
          <w:type w:val="continuous"/>
          <w:pgSz w:w="15840" w:h="12240" w:orient="landscape"/>
          <w:pgMar w:top="1120" w:right="1160" w:bottom="280" w:left="13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>
                <wp:simplePos x="0" y="0"/>
                <wp:positionH relativeFrom="page">
                  <wp:posOffset>5343525</wp:posOffset>
                </wp:positionH>
                <wp:positionV relativeFrom="paragraph">
                  <wp:posOffset>-929640</wp:posOffset>
                </wp:positionV>
                <wp:extent cx="3788410" cy="679450"/>
                <wp:effectExtent l="9525" t="8255" r="12065" b="7620"/>
                <wp:wrapNone/>
                <wp:docPr id="901" name="Group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8415" y="-1464"/>
                          <a:chExt cx="5966" cy="1070"/>
                        </a:xfrm>
                      </wpg:grpSpPr>
                      <wps:wsp>
                        <wps:cNvPr id="902" name="Freeform 988"/>
                        <wps:cNvSpPr>
                          <a:spLocks/>
                        </wps:cNvSpPr>
                        <wps:spPr bwMode="auto">
                          <a:xfrm>
                            <a:off x="8415" y="-1464"/>
                            <a:ext cx="5966" cy="1070"/>
                          </a:xfrm>
                          <a:custGeom>
                            <a:avLst/>
                            <a:gdLst>
                              <a:gd name="T0" fmla="+- 0 8415 8415"/>
                              <a:gd name="T1" fmla="*/ T0 w 5966"/>
                              <a:gd name="T2" fmla="+- 0 -394 -1464"/>
                              <a:gd name="T3" fmla="*/ -394 h 1070"/>
                              <a:gd name="T4" fmla="+- 0 14381 8415"/>
                              <a:gd name="T5" fmla="*/ T4 w 5966"/>
                              <a:gd name="T6" fmla="+- 0 -394 -1464"/>
                              <a:gd name="T7" fmla="*/ -394 h 1070"/>
                              <a:gd name="T8" fmla="+- 0 14381 8415"/>
                              <a:gd name="T9" fmla="*/ T8 w 5966"/>
                              <a:gd name="T10" fmla="+- 0 -1464 -1464"/>
                              <a:gd name="T11" fmla="*/ -1464 h 1070"/>
                              <a:gd name="T12" fmla="+- 0 8415 8415"/>
                              <a:gd name="T13" fmla="*/ T12 w 5966"/>
                              <a:gd name="T14" fmla="+- 0 -1464 -1464"/>
                              <a:gd name="T15" fmla="*/ -1464 h 1070"/>
                              <a:gd name="T16" fmla="+- 0 8415 8415"/>
                              <a:gd name="T17" fmla="*/ T16 w 5966"/>
                              <a:gd name="T18" fmla="+- 0 -394 -1464"/>
                              <a:gd name="T19" fmla="*/ -394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E748D7D" id="Group 987" o:spid="_x0000_s1026" style="position:absolute;margin-left:420.75pt;margin-top:-73.2pt;width:298.3pt;height:53.5pt;z-index:-251652608;mso-position-horizontal-relative:page" coordorigin="8415,-1464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">
                <v:shape id="Freeform 988" o:spid="_x0000_s1027" style="position:absolute;left:8415;top:-1464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" path="m,1070r5966,l5966,,,,,1070xe" filled="f" strokecolor="#706f73" strokeweight=".5pt">
                  <v:path arrowok="t" o:connecttype="custom" o:connectlocs="0,-394;5966,-394;5966,-1464;0,-1464;0,-394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Light ITC" w:eastAsia="Eras Light ITC" w:hAnsi="Eras Light ITC" w:cs="Eras Light ITC"/>
          <w:color w:val="706F73"/>
          <w:sz w:val="22"/>
          <w:szCs w:val="22"/>
        </w:rPr>
        <w:t>22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2.d. Time Card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Policies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2.d.iv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Shift Differential (Premium Pay)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headerReference w:type="default" r:id="rId41"/>
          <w:footerReference w:type="default" r:id="rId42"/>
          <w:pgSz w:w="15840" w:h="12240" w:orient="landscape"/>
          <w:pgMar w:top="1840" w:right="1300" w:bottom="280" w:left="1320" w:header="1436" w:footer="0" w:gutter="0"/>
          <w:cols w:space="720"/>
        </w:sectPr>
      </w:pPr>
    </w:p>
    <w:p w:rsidR="002276E2" w:rsidRDefault="00835D4C">
      <w:pPr>
        <w:spacing w:before="26" w:line="252" w:lineRule="auto"/>
        <w:ind w:left="396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5. Is there minimum or maximum number of days of employment to qualify?</w:t>
      </w:r>
    </w:p>
    <w:p w:rsidR="002276E2" w:rsidRDefault="002276E2">
      <w:pPr>
        <w:spacing w:before="3" w:line="160" w:lineRule="exact"/>
        <w:rPr>
          <w:sz w:val="17"/>
          <w:szCs w:val="17"/>
        </w:rPr>
      </w:pPr>
    </w:p>
    <w:p w:rsidR="002276E2" w:rsidRDefault="00835D4C">
      <w:pPr>
        <w:spacing w:line="180" w:lineRule="exact"/>
        <w:ind w:left="8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position w:val="-1"/>
          <w:sz w:val="16"/>
          <w:szCs w:val="16"/>
        </w:rPr>
        <w:t>Y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 xml:space="preserve">es                      </w:t>
      </w:r>
      <w:r>
        <w:rPr>
          <w:rFonts w:ascii="Arial" w:eastAsia="Arial" w:hAnsi="Arial" w:cs="Arial"/>
          <w:color w:val="706F73"/>
          <w:spacing w:val="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No</w:t>
      </w:r>
    </w:p>
    <w:p w:rsidR="002276E2" w:rsidRDefault="00835D4C">
      <w:pPr>
        <w:spacing w:before="26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8. Does this premium apply to all departments?</w:t>
      </w:r>
    </w:p>
    <w:p w:rsidR="002276E2" w:rsidRDefault="002276E2">
      <w:pPr>
        <w:spacing w:before="5" w:line="200" w:lineRule="exact"/>
      </w:pPr>
    </w:p>
    <w:p w:rsidR="002276E2" w:rsidRDefault="00835D4C">
      <w:pPr>
        <w:ind w:left="707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6203" w:space="561"/>
            <w:col w:w="6456"/>
          </w:cols>
        </w:sect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                  </w:t>
      </w:r>
      <w:r>
        <w:rPr>
          <w:rFonts w:ascii="Arial" w:eastAsia="Arial" w:hAnsi="Arial" w:cs="Arial"/>
          <w:color w:val="706F73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No, please attach a list of departments</w:t>
      </w:r>
    </w:p>
    <w:p w:rsidR="002276E2" w:rsidRDefault="002276E2">
      <w:pPr>
        <w:spacing w:before="5" w:line="240" w:lineRule="exact"/>
        <w:rPr>
          <w:sz w:val="24"/>
          <w:szCs w:val="24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2276E2">
      <w:pPr>
        <w:spacing w:before="6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ind w:left="124" w:right="-62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6. What is the premium paid for time?</w:t>
      </w:r>
    </w:p>
    <w:p w:rsidR="002276E2" w:rsidRDefault="002276E2">
      <w:pPr>
        <w:spacing w:before="7" w:line="160" w:lineRule="exact"/>
        <w:rPr>
          <w:sz w:val="17"/>
          <w:szCs w:val="17"/>
        </w:rPr>
      </w:pPr>
    </w:p>
    <w:p w:rsidR="002276E2" w:rsidRDefault="00835D4C">
      <w:pPr>
        <w:spacing w:line="521" w:lineRule="auto"/>
        <w:ind w:left="757" w:right="285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Additional $/</w:t>
      </w:r>
      <w:proofErr w:type="spellStart"/>
      <w:r>
        <w:rPr>
          <w:rFonts w:ascii="Arial" w:eastAsia="Arial" w:hAnsi="Arial" w:cs="Arial"/>
          <w:color w:val="706F73"/>
          <w:sz w:val="16"/>
          <w:szCs w:val="16"/>
        </w:rPr>
        <w:t>hr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Additional %/</w:t>
      </w:r>
      <w:proofErr w:type="spellStart"/>
      <w:r>
        <w:rPr>
          <w:rFonts w:ascii="Arial" w:eastAsia="Arial" w:hAnsi="Arial" w:cs="Arial"/>
          <w:color w:val="706F73"/>
          <w:sz w:val="16"/>
          <w:szCs w:val="16"/>
        </w:rPr>
        <w:t>hr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Fixed $ amount</w:t>
      </w:r>
    </w:p>
    <w:p w:rsidR="002276E2" w:rsidRDefault="006D6037">
      <w:pPr>
        <w:spacing w:before="6" w:line="180" w:lineRule="exact"/>
        <w:ind w:left="757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>
                <wp:simplePos x="0" y="0"/>
                <wp:positionH relativeFrom="page">
                  <wp:posOffset>1118870</wp:posOffset>
                </wp:positionH>
                <wp:positionV relativeFrom="paragraph">
                  <wp:posOffset>262255</wp:posOffset>
                </wp:positionV>
                <wp:extent cx="3788410" cy="679450"/>
                <wp:effectExtent l="13970" t="6985" r="7620" b="8890"/>
                <wp:wrapNone/>
                <wp:docPr id="899" name="Group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62" y="413"/>
                          <a:chExt cx="5966" cy="1070"/>
                        </a:xfrm>
                      </wpg:grpSpPr>
                      <wps:wsp>
                        <wps:cNvPr id="900" name="Freeform 986"/>
                        <wps:cNvSpPr>
                          <a:spLocks/>
                        </wps:cNvSpPr>
                        <wps:spPr bwMode="auto">
                          <a:xfrm>
                            <a:off x="1762" y="413"/>
                            <a:ext cx="5966" cy="1070"/>
                          </a:xfrm>
                          <a:custGeom>
                            <a:avLst/>
                            <a:gdLst>
                              <a:gd name="T0" fmla="+- 0 1762 1762"/>
                              <a:gd name="T1" fmla="*/ T0 w 5966"/>
                              <a:gd name="T2" fmla="+- 0 1483 413"/>
                              <a:gd name="T3" fmla="*/ 1483 h 1070"/>
                              <a:gd name="T4" fmla="+- 0 7728 1762"/>
                              <a:gd name="T5" fmla="*/ T4 w 5966"/>
                              <a:gd name="T6" fmla="+- 0 1483 413"/>
                              <a:gd name="T7" fmla="*/ 1483 h 1070"/>
                              <a:gd name="T8" fmla="+- 0 7728 1762"/>
                              <a:gd name="T9" fmla="*/ T8 w 5966"/>
                              <a:gd name="T10" fmla="+- 0 413 413"/>
                              <a:gd name="T11" fmla="*/ 413 h 1070"/>
                              <a:gd name="T12" fmla="+- 0 1762 1762"/>
                              <a:gd name="T13" fmla="*/ T12 w 5966"/>
                              <a:gd name="T14" fmla="+- 0 413 413"/>
                              <a:gd name="T15" fmla="*/ 413 h 1070"/>
                              <a:gd name="T16" fmla="+- 0 1762 1762"/>
                              <a:gd name="T17" fmla="*/ T16 w 5966"/>
                              <a:gd name="T18" fmla="+- 0 1483 413"/>
                              <a:gd name="T19" fmla="*/ 1483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71C5BCA" id="Group 985" o:spid="_x0000_s1026" style="position:absolute;margin-left:88.1pt;margin-top:20.65pt;width:298.3pt;height:53.5pt;z-index:-251649536;mso-position-horizontal-relative:page" coordorigin="1762,413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">
                <v:shape id="Freeform 986" o:spid="_x0000_s1027" style="position:absolute;left:1762;top:413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" path="m,1070r5966,l5966,,,,,1070xe" filled="f" strokecolor="#706f73" strokeweight=".5pt">
                  <v:path arrowok="t" o:connecttype="custom" o:connectlocs="0,1483;5966,1483;5966,413;0,413;0,1483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position w:val="-1"/>
          <w:sz w:val="16"/>
          <w:szCs w:val="16"/>
        </w:rPr>
        <w:t>Othe</w:t>
      </w:r>
      <w:r w:rsidR="00835D4C">
        <w:rPr>
          <w:rFonts w:ascii="Arial" w:eastAsia="Arial" w:hAnsi="Arial" w:cs="Arial"/>
          <w:color w:val="706F73"/>
          <w:spacing w:val="-9"/>
          <w:position w:val="-1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position w:val="-1"/>
          <w:sz w:val="16"/>
          <w:szCs w:val="16"/>
        </w:rPr>
        <w:t>. Please explain.</w:t>
      </w:r>
    </w:p>
    <w:p w:rsidR="002276E2" w:rsidRDefault="00835D4C">
      <w:pPr>
        <w:spacing w:before="26" w:line="252" w:lineRule="auto"/>
        <w:ind w:left="293" w:right="832" w:hanging="293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9. Are there different rules that apply only on a holiday?</w:t>
      </w:r>
    </w:p>
    <w:p w:rsidR="002276E2" w:rsidRDefault="002276E2">
      <w:pPr>
        <w:spacing w:before="1" w:line="160" w:lineRule="exact"/>
        <w:rPr>
          <w:sz w:val="17"/>
          <w:szCs w:val="17"/>
        </w:rPr>
      </w:pPr>
    </w:p>
    <w:p w:rsidR="002276E2" w:rsidRDefault="006D6037">
      <w:pPr>
        <w:ind w:left="690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4783" w:space="1997"/>
            <w:col w:w="6440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>
                <wp:simplePos x="0" y="0"/>
                <wp:positionH relativeFrom="page">
                  <wp:posOffset>5343525</wp:posOffset>
                </wp:positionH>
                <wp:positionV relativeFrom="paragraph">
                  <wp:posOffset>262890</wp:posOffset>
                </wp:positionV>
                <wp:extent cx="3788410" cy="679450"/>
                <wp:effectExtent l="9525" t="8890" r="12065" b="6985"/>
                <wp:wrapNone/>
                <wp:docPr id="897" name="Group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8415" y="414"/>
                          <a:chExt cx="5966" cy="1070"/>
                        </a:xfrm>
                      </wpg:grpSpPr>
                      <wps:wsp>
                        <wps:cNvPr id="898" name="Freeform 984"/>
                        <wps:cNvSpPr>
                          <a:spLocks/>
                        </wps:cNvSpPr>
                        <wps:spPr bwMode="auto">
                          <a:xfrm>
                            <a:off x="8415" y="414"/>
                            <a:ext cx="5966" cy="1070"/>
                          </a:xfrm>
                          <a:custGeom>
                            <a:avLst/>
                            <a:gdLst>
                              <a:gd name="T0" fmla="+- 0 8415 8415"/>
                              <a:gd name="T1" fmla="*/ T0 w 5966"/>
                              <a:gd name="T2" fmla="+- 0 1484 414"/>
                              <a:gd name="T3" fmla="*/ 1484 h 1070"/>
                              <a:gd name="T4" fmla="+- 0 14381 8415"/>
                              <a:gd name="T5" fmla="*/ T4 w 5966"/>
                              <a:gd name="T6" fmla="+- 0 1484 414"/>
                              <a:gd name="T7" fmla="*/ 1484 h 1070"/>
                              <a:gd name="T8" fmla="+- 0 14381 8415"/>
                              <a:gd name="T9" fmla="*/ T8 w 5966"/>
                              <a:gd name="T10" fmla="+- 0 414 414"/>
                              <a:gd name="T11" fmla="*/ 414 h 1070"/>
                              <a:gd name="T12" fmla="+- 0 8415 8415"/>
                              <a:gd name="T13" fmla="*/ T12 w 5966"/>
                              <a:gd name="T14" fmla="+- 0 414 414"/>
                              <a:gd name="T15" fmla="*/ 414 h 1070"/>
                              <a:gd name="T16" fmla="+- 0 8415 8415"/>
                              <a:gd name="T17" fmla="*/ T16 w 5966"/>
                              <a:gd name="T18" fmla="+- 0 1484 414"/>
                              <a:gd name="T19" fmla="*/ 1484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82A92DB" id="Group 983" o:spid="_x0000_s1026" style="position:absolute;margin-left:420.75pt;margin-top:20.7pt;width:298.3pt;height:53.5pt;z-index:-251648512;mso-position-horizontal-relative:page" coordorigin="8415,414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">
                <v:shape id="Freeform 984" o:spid="_x0000_s1027" style="position:absolute;left:8415;top:414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" path="m,1070r5966,l5966,,,,,1070xe" filled="f" strokecolor="#706f73" strokeweight=".5pt">
                  <v:path arrowok="t" o:connecttype="custom" o:connectlocs="0,1484;5966,1484;5966,414;0,414;0,1484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es, please explain                      </w:t>
      </w:r>
      <w:r w:rsidR="00835D4C">
        <w:rPr>
          <w:rFonts w:ascii="Arial" w:eastAsia="Arial" w:hAnsi="Arial" w:cs="Arial"/>
          <w:color w:val="706F73"/>
          <w:spacing w:val="4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706F73"/>
          <w:sz w:val="16"/>
          <w:szCs w:val="16"/>
        </w:rPr>
        <w:t>No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2" w:line="280" w:lineRule="exact"/>
        <w:rPr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2276E2">
      <w:pPr>
        <w:spacing w:before="3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416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7. Does premium rate apply to overtime or double time hours?</w:t>
      </w:r>
    </w:p>
    <w:p w:rsidR="002276E2" w:rsidRDefault="002276E2">
      <w:pPr>
        <w:spacing w:before="1" w:line="120" w:lineRule="exact"/>
        <w:rPr>
          <w:sz w:val="13"/>
          <w:szCs w:val="13"/>
        </w:rPr>
      </w:pPr>
    </w:p>
    <w:p w:rsidR="002276E2" w:rsidRDefault="00835D4C">
      <w:pPr>
        <w:spacing w:line="180" w:lineRule="exact"/>
        <w:ind w:left="8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position w:val="-1"/>
          <w:sz w:val="16"/>
          <w:szCs w:val="16"/>
        </w:rPr>
        <w:t>Y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 xml:space="preserve">es                      </w:t>
      </w:r>
      <w:r>
        <w:rPr>
          <w:rFonts w:ascii="Arial" w:eastAsia="Arial" w:hAnsi="Arial" w:cs="Arial"/>
          <w:color w:val="706F73"/>
          <w:spacing w:val="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No</w:t>
      </w:r>
    </w:p>
    <w:p w:rsidR="002276E2" w:rsidRDefault="00835D4C">
      <w:pPr>
        <w:spacing w:before="26" w:line="252" w:lineRule="auto"/>
        <w:ind w:right="107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Please complete the spreadsheets on the following two pages. The first spreadsheet will be used to collect your Shift Differential rules. The second spreadsheet gathers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informations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based on</w:t>
      </w:r>
    </w:p>
    <w:p w:rsidR="002276E2" w:rsidRDefault="00835D4C">
      <w:pPr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6308" w:space="472"/>
            <w:col w:w="6440"/>
          </w:cols>
        </w:sect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specific time card examples.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6" w:line="260" w:lineRule="exact"/>
        <w:rPr>
          <w:sz w:val="26"/>
          <w:szCs w:val="26"/>
        </w:rPr>
      </w:pPr>
    </w:p>
    <w:p w:rsidR="002276E2" w:rsidRDefault="00835D4C">
      <w:pPr>
        <w:spacing w:before="35"/>
        <w:ind w:right="103"/>
        <w:jc w:val="right"/>
        <w:rPr>
          <w:rFonts w:ascii="Eras Light ITC" w:eastAsia="Eras Light ITC" w:hAnsi="Eras Light ITC" w:cs="Eras Light ITC"/>
          <w:sz w:val="22"/>
          <w:szCs w:val="22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  <w:r>
        <w:rPr>
          <w:rFonts w:ascii="Eras Light ITC" w:eastAsia="Eras Light ITC" w:hAnsi="Eras Light ITC" w:cs="Eras Light ITC"/>
          <w:color w:val="706F73"/>
          <w:sz w:val="22"/>
          <w:szCs w:val="22"/>
        </w:rPr>
        <w:t>23</w:t>
      </w:r>
    </w:p>
    <w:p w:rsidR="002276E2" w:rsidRDefault="002276E2">
      <w:pPr>
        <w:spacing w:before="5" w:line="280" w:lineRule="exact"/>
        <w:rPr>
          <w:sz w:val="28"/>
          <w:szCs w:val="28"/>
        </w:rPr>
      </w:pPr>
    </w:p>
    <w:p w:rsidR="002276E2" w:rsidRDefault="00835D4C">
      <w:pPr>
        <w:spacing w:line="164" w:lineRule="auto"/>
        <w:ind w:left="2796" w:right="-48" w:hanging="2682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</w:rPr>
        <w:t xml:space="preserve">Shift Description                    </w:t>
      </w:r>
      <w:r>
        <w:rPr>
          <w:rFonts w:ascii="Arial" w:eastAsia="Arial" w:hAnsi="Arial" w:cs="Arial"/>
          <w:color w:val="FFFFFF"/>
          <w:spacing w:val="42"/>
        </w:rPr>
        <w:t xml:space="preserve"> </w:t>
      </w:r>
      <w:r>
        <w:rPr>
          <w:rFonts w:ascii="Arial" w:eastAsia="Arial" w:hAnsi="Arial" w:cs="Arial"/>
          <w:color w:val="FFFFFF"/>
          <w:spacing w:val="-7"/>
          <w:position w:val="12"/>
        </w:rPr>
        <w:t>T</w:t>
      </w:r>
      <w:r>
        <w:rPr>
          <w:rFonts w:ascii="Arial" w:eastAsia="Arial" w:hAnsi="Arial" w:cs="Arial"/>
          <w:color w:val="FFFFFF"/>
          <w:position w:val="12"/>
        </w:rPr>
        <w:t xml:space="preserve">ime of Day / </w:t>
      </w:r>
      <w:r>
        <w:rPr>
          <w:rFonts w:ascii="Arial" w:eastAsia="Arial" w:hAnsi="Arial" w:cs="Arial"/>
          <w:color w:val="FFFFFF"/>
        </w:rPr>
        <w:t xml:space="preserve">Day of </w:t>
      </w:r>
      <w:r>
        <w:rPr>
          <w:rFonts w:ascii="Arial" w:eastAsia="Arial" w:hAnsi="Arial" w:cs="Arial"/>
          <w:color w:val="FFFFFF"/>
          <w:spacing w:val="-4"/>
        </w:rPr>
        <w:t>W</w:t>
      </w:r>
      <w:r>
        <w:rPr>
          <w:rFonts w:ascii="Arial" w:eastAsia="Arial" w:hAnsi="Arial" w:cs="Arial"/>
          <w:color w:val="FFFFFF"/>
        </w:rPr>
        <w:t>eek</w:t>
      </w:r>
    </w:p>
    <w:p w:rsidR="002276E2" w:rsidRDefault="00835D4C">
      <w:pPr>
        <w:spacing w:before="9" w:line="100" w:lineRule="exact"/>
        <w:rPr>
          <w:sz w:val="10"/>
          <w:szCs w:val="10"/>
        </w:rPr>
      </w:pPr>
      <w:r>
        <w:br w:type="column"/>
      </w:r>
    </w:p>
    <w:p w:rsidR="002276E2" w:rsidRDefault="002276E2">
      <w:pPr>
        <w:spacing w:line="200" w:lineRule="exact"/>
      </w:pPr>
    </w:p>
    <w:p w:rsidR="002276E2" w:rsidRDefault="00835D4C">
      <w:pPr>
        <w:ind w:right="-50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</w:rPr>
        <w:t>Rate</w:t>
      </w:r>
    </w:p>
    <w:p w:rsidR="002276E2" w:rsidRDefault="00835D4C">
      <w:pPr>
        <w:spacing w:before="9" w:line="180" w:lineRule="exact"/>
        <w:rPr>
          <w:sz w:val="18"/>
          <w:szCs w:val="18"/>
        </w:rPr>
      </w:pPr>
      <w:r>
        <w:br w:type="column"/>
      </w:r>
    </w:p>
    <w:p w:rsidR="002276E2" w:rsidRDefault="00835D4C">
      <w:pPr>
        <w:spacing w:line="250" w:lineRule="auto"/>
        <w:ind w:right="-34" w:firstLine="37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</w:rPr>
        <w:t>Departments / Positions the Di</w:t>
      </w:r>
      <w:r>
        <w:rPr>
          <w:rFonts w:ascii="Arial" w:eastAsia="Arial" w:hAnsi="Arial" w:cs="Arial"/>
          <w:color w:val="FFFFFF"/>
          <w:spacing w:val="-4"/>
        </w:rPr>
        <w:t>f</w:t>
      </w:r>
      <w:r>
        <w:rPr>
          <w:rFonts w:ascii="Arial" w:eastAsia="Arial" w:hAnsi="Arial" w:cs="Arial"/>
          <w:color w:val="FFFFFF"/>
        </w:rPr>
        <w:t>ferential applies to</w:t>
      </w:r>
    </w:p>
    <w:p w:rsidR="002276E2" w:rsidRDefault="00835D4C">
      <w:pPr>
        <w:spacing w:before="69" w:line="250" w:lineRule="auto"/>
        <w:ind w:left="-17" w:right="-17"/>
        <w:jc w:val="center"/>
        <w:rPr>
          <w:rFonts w:ascii="Arial" w:eastAsia="Arial" w:hAnsi="Arial" w:cs="Arial"/>
        </w:rPr>
      </w:pPr>
      <w:r>
        <w:br w:type="column"/>
      </w:r>
      <w:r>
        <w:rPr>
          <w:rFonts w:ascii="Arial" w:eastAsia="Arial" w:hAnsi="Arial" w:cs="Arial"/>
          <w:color w:val="FFFFFF"/>
        </w:rPr>
        <w:t>Minimum number of hours worked to qualify?</w:t>
      </w:r>
    </w:p>
    <w:p w:rsidR="002276E2" w:rsidRDefault="00835D4C">
      <w:pPr>
        <w:spacing w:before="9" w:line="100" w:lineRule="exact"/>
        <w:rPr>
          <w:sz w:val="10"/>
          <w:szCs w:val="10"/>
        </w:rPr>
      </w:pPr>
      <w:r>
        <w:br w:type="column"/>
      </w:r>
    </w:p>
    <w:p w:rsidR="002276E2" w:rsidRDefault="002276E2">
      <w:pPr>
        <w:spacing w:line="200" w:lineRule="exact"/>
      </w:pPr>
    </w:p>
    <w:p w:rsidR="002276E2" w:rsidRDefault="00835D4C">
      <w:pPr>
        <w:rPr>
          <w:rFonts w:ascii="Arial" w:eastAsia="Arial" w:hAnsi="Arial" w:cs="Arial"/>
        </w:rPr>
        <w:sectPr w:rsidR="002276E2">
          <w:headerReference w:type="default" r:id="rId43"/>
          <w:footerReference w:type="default" r:id="rId44"/>
          <w:pgSz w:w="15840" w:h="12240" w:orient="landscape"/>
          <w:pgMar w:top="460" w:right="1100" w:bottom="280" w:left="740" w:header="0" w:footer="0" w:gutter="0"/>
          <w:cols w:num="5" w:space="720" w:equalWidth="0">
            <w:col w:w="3958" w:space="1722"/>
            <w:col w:w="423" w:space="1214"/>
            <w:col w:w="2198" w:space="542"/>
            <w:col w:w="1767" w:space="1226"/>
            <w:col w:w="950"/>
          </w:cols>
        </w:sectPr>
      </w:pPr>
      <w:r>
        <w:rPr>
          <w:rFonts w:ascii="Arial" w:eastAsia="Arial" w:hAnsi="Arial" w:cs="Arial"/>
          <w:color w:val="FFFFFF"/>
        </w:rPr>
        <w:t>Pay</w:t>
      </w:r>
      <w:r>
        <w:rPr>
          <w:rFonts w:ascii="Arial" w:eastAsia="Arial" w:hAnsi="Arial" w:cs="Arial"/>
          <w:color w:val="FFFFFF"/>
          <w:spacing w:val="-3"/>
        </w:rPr>
        <w:t xml:space="preserve"> </w:t>
      </w:r>
      <w:r>
        <w:rPr>
          <w:rFonts w:ascii="Arial" w:eastAsia="Arial" w:hAnsi="Arial" w:cs="Arial"/>
          <w:color w:val="FFFFFF"/>
          <w:spacing w:val="-11"/>
        </w:rPr>
        <w:t>T</w:t>
      </w:r>
      <w:r>
        <w:rPr>
          <w:rFonts w:ascii="Arial" w:eastAsia="Arial" w:hAnsi="Arial" w:cs="Arial"/>
          <w:color w:val="FFFFFF"/>
        </w:rPr>
        <w:t>ype</w:t>
      </w:r>
    </w:p>
    <w:p w:rsidR="002276E2" w:rsidRDefault="006D6037">
      <w:pPr>
        <w:spacing w:before="15"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1" allowOverlap="1">
                <wp:simplePos x="0" y="0"/>
                <wp:positionH relativeFrom="page">
                  <wp:posOffset>196215</wp:posOffset>
                </wp:positionH>
                <wp:positionV relativeFrom="page">
                  <wp:posOffset>243840</wp:posOffset>
                </wp:positionV>
                <wp:extent cx="9632315" cy="7222490"/>
                <wp:effectExtent l="0" t="0" r="1270" b="1270"/>
                <wp:wrapNone/>
                <wp:docPr id="703" name="Group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32315" cy="7222490"/>
                          <a:chOff x="309" y="384"/>
                          <a:chExt cx="15169" cy="11375"/>
                        </a:xfrm>
                      </wpg:grpSpPr>
                      <wps:wsp>
                        <wps:cNvPr id="768" name="Freeform 982"/>
                        <wps:cNvSpPr>
                          <a:spLocks/>
                        </wps:cNvSpPr>
                        <wps:spPr bwMode="auto">
                          <a:xfrm>
                            <a:off x="319" y="394"/>
                            <a:ext cx="15149" cy="980"/>
                          </a:xfrm>
                          <a:custGeom>
                            <a:avLst/>
                            <a:gdLst>
                              <a:gd name="T0" fmla="+- 0 2844 319"/>
                              <a:gd name="T1" fmla="*/ T0 w 15149"/>
                              <a:gd name="T2" fmla="+- 0 394 394"/>
                              <a:gd name="T3" fmla="*/ 394 h 980"/>
                              <a:gd name="T4" fmla="+- 0 319 319"/>
                              <a:gd name="T5" fmla="*/ T4 w 15149"/>
                              <a:gd name="T6" fmla="+- 0 394 394"/>
                              <a:gd name="T7" fmla="*/ 394 h 980"/>
                              <a:gd name="T8" fmla="+- 0 319 319"/>
                              <a:gd name="T9" fmla="*/ T8 w 15149"/>
                              <a:gd name="T10" fmla="+- 0 1374 394"/>
                              <a:gd name="T11" fmla="*/ 1374 h 980"/>
                              <a:gd name="T12" fmla="+- 0 15468 319"/>
                              <a:gd name="T13" fmla="*/ T12 w 15149"/>
                              <a:gd name="T14" fmla="+- 0 1374 394"/>
                              <a:gd name="T15" fmla="*/ 1374 h 980"/>
                              <a:gd name="T16" fmla="+- 0 15468 319"/>
                              <a:gd name="T17" fmla="*/ T16 w 15149"/>
                              <a:gd name="T18" fmla="+- 0 394 394"/>
                              <a:gd name="T19" fmla="*/ 394 h 980"/>
                              <a:gd name="T20" fmla="+- 0 2844 319"/>
                              <a:gd name="T21" fmla="*/ T20 w 15149"/>
                              <a:gd name="T22" fmla="+- 0 394 394"/>
                              <a:gd name="T23" fmla="*/ 394 h 9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49" h="980">
                                <a:moveTo>
                                  <a:pt x="2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0"/>
                                </a:lnTo>
                                <a:lnTo>
                                  <a:pt x="15149" y="980"/>
                                </a:lnTo>
                                <a:lnTo>
                                  <a:pt x="15149" y="0"/>
                                </a:lnTo>
                                <a:lnTo>
                                  <a:pt x="2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" name="Freeform 981"/>
                        <wps:cNvSpPr>
                          <a:spLocks/>
                        </wps:cNvSpPr>
                        <wps:spPr bwMode="auto">
                          <a:xfrm>
                            <a:off x="319" y="1374"/>
                            <a:ext cx="15149" cy="1092"/>
                          </a:xfrm>
                          <a:custGeom>
                            <a:avLst/>
                            <a:gdLst>
                              <a:gd name="T0" fmla="+- 0 2844 319"/>
                              <a:gd name="T1" fmla="*/ T0 w 15149"/>
                              <a:gd name="T2" fmla="+- 0 1374 1374"/>
                              <a:gd name="T3" fmla="*/ 1374 h 1092"/>
                              <a:gd name="T4" fmla="+- 0 5369 319"/>
                              <a:gd name="T5" fmla="*/ T4 w 15149"/>
                              <a:gd name="T6" fmla="+- 0 1920 1374"/>
                              <a:gd name="T7" fmla="*/ 1920 h 1092"/>
                              <a:gd name="T8" fmla="+- 0 12943 319"/>
                              <a:gd name="T9" fmla="*/ T8 w 15149"/>
                              <a:gd name="T10" fmla="+- 0 1920 1374"/>
                              <a:gd name="T11" fmla="*/ 1920 h 1092"/>
                              <a:gd name="T12" fmla="+- 0 12943 319"/>
                              <a:gd name="T13" fmla="*/ T12 w 15149"/>
                              <a:gd name="T14" fmla="+- 0 2466 1374"/>
                              <a:gd name="T15" fmla="*/ 2466 h 1092"/>
                              <a:gd name="T16" fmla="+- 0 15468 319"/>
                              <a:gd name="T17" fmla="*/ T16 w 15149"/>
                              <a:gd name="T18" fmla="+- 0 2466 1374"/>
                              <a:gd name="T19" fmla="*/ 2466 h 1092"/>
                              <a:gd name="T20" fmla="+- 0 15468 319"/>
                              <a:gd name="T21" fmla="*/ T20 w 15149"/>
                              <a:gd name="T22" fmla="+- 0 1374 1374"/>
                              <a:gd name="T23" fmla="*/ 1374 h 1092"/>
                              <a:gd name="T24" fmla="+- 0 2844 319"/>
                              <a:gd name="T25" fmla="*/ T24 w 15149"/>
                              <a:gd name="T26" fmla="+- 0 1374 1374"/>
                              <a:gd name="T27" fmla="*/ 1374 h 10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149" h="1092">
                                <a:moveTo>
                                  <a:pt x="2525" y="0"/>
                                </a:moveTo>
                                <a:lnTo>
                                  <a:pt x="5050" y="546"/>
                                </a:lnTo>
                                <a:lnTo>
                                  <a:pt x="12624" y="546"/>
                                </a:lnTo>
                                <a:lnTo>
                                  <a:pt x="12624" y="1092"/>
                                </a:lnTo>
                                <a:lnTo>
                                  <a:pt x="15149" y="1092"/>
                                </a:lnTo>
                                <a:lnTo>
                                  <a:pt x="15149" y="0"/>
                                </a:lnTo>
                                <a:lnTo>
                                  <a:pt x="2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" name="Freeform 980"/>
                        <wps:cNvSpPr>
                          <a:spLocks/>
                        </wps:cNvSpPr>
                        <wps:spPr bwMode="auto">
                          <a:xfrm>
                            <a:off x="319" y="1374"/>
                            <a:ext cx="15149" cy="1092"/>
                          </a:xfrm>
                          <a:custGeom>
                            <a:avLst/>
                            <a:gdLst>
                              <a:gd name="T0" fmla="+- 0 10418 319"/>
                              <a:gd name="T1" fmla="*/ T0 w 15149"/>
                              <a:gd name="T2" fmla="+- 0 1920 1374"/>
                              <a:gd name="T3" fmla="*/ 1920 h 1092"/>
                              <a:gd name="T4" fmla="+- 0 5369 319"/>
                              <a:gd name="T5" fmla="*/ T4 w 15149"/>
                              <a:gd name="T6" fmla="+- 0 1920 1374"/>
                              <a:gd name="T7" fmla="*/ 1920 h 1092"/>
                              <a:gd name="T8" fmla="+- 0 2844 319"/>
                              <a:gd name="T9" fmla="*/ T8 w 15149"/>
                              <a:gd name="T10" fmla="+- 0 1374 1374"/>
                              <a:gd name="T11" fmla="*/ 1374 h 1092"/>
                              <a:gd name="T12" fmla="+- 0 319 319"/>
                              <a:gd name="T13" fmla="*/ T12 w 15149"/>
                              <a:gd name="T14" fmla="+- 0 1374 1374"/>
                              <a:gd name="T15" fmla="*/ 1374 h 1092"/>
                              <a:gd name="T16" fmla="+- 0 319 319"/>
                              <a:gd name="T17" fmla="*/ T16 w 15149"/>
                              <a:gd name="T18" fmla="+- 0 2466 1374"/>
                              <a:gd name="T19" fmla="*/ 2466 h 1092"/>
                              <a:gd name="T20" fmla="+- 0 2844 319"/>
                              <a:gd name="T21" fmla="*/ T20 w 15149"/>
                              <a:gd name="T22" fmla="+- 0 2466 1374"/>
                              <a:gd name="T23" fmla="*/ 2466 h 1092"/>
                              <a:gd name="T24" fmla="+- 0 2844 319"/>
                              <a:gd name="T25" fmla="*/ T24 w 15149"/>
                              <a:gd name="T26" fmla="+- 0 1920 1374"/>
                              <a:gd name="T27" fmla="*/ 1920 h 1092"/>
                              <a:gd name="T28" fmla="+- 0 5369 319"/>
                              <a:gd name="T29" fmla="*/ T28 w 15149"/>
                              <a:gd name="T30" fmla="+- 0 2466 1374"/>
                              <a:gd name="T31" fmla="*/ 2466 h 1092"/>
                              <a:gd name="T32" fmla="+- 0 12943 319"/>
                              <a:gd name="T33" fmla="*/ T32 w 15149"/>
                              <a:gd name="T34" fmla="+- 0 2466 1374"/>
                              <a:gd name="T35" fmla="*/ 2466 h 1092"/>
                              <a:gd name="T36" fmla="+- 0 12943 319"/>
                              <a:gd name="T37" fmla="*/ T36 w 15149"/>
                              <a:gd name="T38" fmla="+- 0 1920 1374"/>
                              <a:gd name="T39" fmla="*/ 1920 h 1092"/>
                              <a:gd name="T40" fmla="+- 0 10418 319"/>
                              <a:gd name="T41" fmla="*/ T40 w 15149"/>
                              <a:gd name="T42" fmla="+- 0 1920 1374"/>
                              <a:gd name="T43" fmla="*/ 1920 h 10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5149" h="1092">
                                <a:moveTo>
                                  <a:pt x="10099" y="546"/>
                                </a:moveTo>
                                <a:lnTo>
                                  <a:pt x="5050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"/>
                                </a:lnTo>
                                <a:lnTo>
                                  <a:pt x="2525" y="1092"/>
                                </a:lnTo>
                                <a:lnTo>
                                  <a:pt x="2525" y="546"/>
                                </a:lnTo>
                                <a:lnTo>
                                  <a:pt x="5050" y="1092"/>
                                </a:lnTo>
                                <a:lnTo>
                                  <a:pt x="12624" y="1092"/>
                                </a:lnTo>
                                <a:lnTo>
                                  <a:pt x="12624" y="546"/>
                                </a:lnTo>
                                <a:lnTo>
                                  <a:pt x="10099" y="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" name="Freeform 979"/>
                        <wps:cNvSpPr>
                          <a:spLocks/>
                        </wps:cNvSpPr>
                        <wps:spPr bwMode="auto">
                          <a:xfrm>
                            <a:off x="319" y="1374"/>
                            <a:ext cx="15149" cy="1092"/>
                          </a:xfrm>
                          <a:custGeom>
                            <a:avLst/>
                            <a:gdLst>
                              <a:gd name="T0" fmla="+- 0 5369 319"/>
                              <a:gd name="T1" fmla="*/ T0 w 15149"/>
                              <a:gd name="T2" fmla="+- 0 2466 1374"/>
                              <a:gd name="T3" fmla="*/ 2466 h 1092"/>
                              <a:gd name="T4" fmla="+- 0 2844 319"/>
                              <a:gd name="T5" fmla="*/ T4 w 15149"/>
                              <a:gd name="T6" fmla="+- 0 1920 1374"/>
                              <a:gd name="T7" fmla="*/ 1920 h 1092"/>
                              <a:gd name="T8" fmla="+- 0 2844 319"/>
                              <a:gd name="T9" fmla="*/ T8 w 15149"/>
                              <a:gd name="T10" fmla="+- 0 2466 1374"/>
                              <a:gd name="T11" fmla="*/ 2466 h 1092"/>
                              <a:gd name="T12" fmla="+- 0 5369 319"/>
                              <a:gd name="T13" fmla="*/ T12 w 15149"/>
                              <a:gd name="T14" fmla="+- 0 2466 1374"/>
                              <a:gd name="T15" fmla="*/ 2466 h 10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149" h="1092">
                                <a:moveTo>
                                  <a:pt x="5050" y="1092"/>
                                </a:moveTo>
                                <a:lnTo>
                                  <a:pt x="2525" y="546"/>
                                </a:lnTo>
                                <a:lnTo>
                                  <a:pt x="2525" y="1092"/>
                                </a:lnTo>
                                <a:lnTo>
                                  <a:pt x="5050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" name="Freeform 978"/>
                        <wps:cNvSpPr>
                          <a:spLocks/>
                        </wps:cNvSpPr>
                        <wps:spPr bwMode="auto">
                          <a:xfrm>
                            <a:off x="319" y="1374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1374 1374"/>
                              <a:gd name="T3" fmla="*/ 1374 h 546"/>
                              <a:gd name="T4" fmla="+- 0 319 319"/>
                              <a:gd name="T5" fmla="*/ T4 w 2525"/>
                              <a:gd name="T6" fmla="+- 0 1920 1374"/>
                              <a:gd name="T7" fmla="*/ 1920 h 546"/>
                              <a:gd name="T8" fmla="+- 0 2844 319"/>
                              <a:gd name="T9" fmla="*/ T8 w 2525"/>
                              <a:gd name="T10" fmla="+- 0 1920 1374"/>
                              <a:gd name="T11" fmla="*/ 1920 h 546"/>
                              <a:gd name="T12" fmla="+- 0 2844 319"/>
                              <a:gd name="T13" fmla="*/ T12 w 2525"/>
                              <a:gd name="T14" fmla="+- 0 1374 1374"/>
                              <a:gd name="T15" fmla="*/ 1374 h 546"/>
                              <a:gd name="T16" fmla="+- 0 319 319"/>
                              <a:gd name="T17" fmla="*/ T16 w 2525"/>
                              <a:gd name="T18" fmla="+- 0 1374 1374"/>
                              <a:gd name="T19" fmla="*/ 13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" name="Freeform 977"/>
                        <wps:cNvSpPr>
                          <a:spLocks/>
                        </wps:cNvSpPr>
                        <wps:spPr bwMode="auto">
                          <a:xfrm>
                            <a:off x="2844" y="1374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1374 1374"/>
                              <a:gd name="T3" fmla="*/ 1374 h 546"/>
                              <a:gd name="T4" fmla="+- 0 2844 2844"/>
                              <a:gd name="T5" fmla="*/ T4 w 2525"/>
                              <a:gd name="T6" fmla="+- 0 1920 1374"/>
                              <a:gd name="T7" fmla="*/ 1920 h 546"/>
                              <a:gd name="T8" fmla="+- 0 5369 2844"/>
                              <a:gd name="T9" fmla="*/ T8 w 2525"/>
                              <a:gd name="T10" fmla="+- 0 1920 1374"/>
                              <a:gd name="T11" fmla="*/ 1920 h 546"/>
                              <a:gd name="T12" fmla="+- 0 5369 2844"/>
                              <a:gd name="T13" fmla="*/ T12 w 2525"/>
                              <a:gd name="T14" fmla="+- 0 1374 1374"/>
                              <a:gd name="T15" fmla="*/ 1374 h 546"/>
                              <a:gd name="T16" fmla="+- 0 2844 2844"/>
                              <a:gd name="T17" fmla="*/ T16 w 2525"/>
                              <a:gd name="T18" fmla="+- 0 1374 1374"/>
                              <a:gd name="T19" fmla="*/ 13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" name="Freeform 976"/>
                        <wps:cNvSpPr>
                          <a:spLocks/>
                        </wps:cNvSpPr>
                        <wps:spPr bwMode="auto">
                          <a:xfrm>
                            <a:off x="5369" y="1374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1374 1374"/>
                              <a:gd name="T3" fmla="*/ 1374 h 546"/>
                              <a:gd name="T4" fmla="+- 0 5369 5369"/>
                              <a:gd name="T5" fmla="*/ T4 w 2525"/>
                              <a:gd name="T6" fmla="+- 0 1920 1374"/>
                              <a:gd name="T7" fmla="*/ 1920 h 546"/>
                              <a:gd name="T8" fmla="+- 0 7894 5369"/>
                              <a:gd name="T9" fmla="*/ T8 w 2525"/>
                              <a:gd name="T10" fmla="+- 0 1920 1374"/>
                              <a:gd name="T11" fmla="*/ 1920 h 546"/>
                              <a:gd name="T12" fmla="+- 0 7894 5369"/>
                              <a:gd name="T13" fmla="*/ T12 w 2525"/>
                              <a:gd name="T14" fmla="+- 0 1374 1374"/>
                              <a:gd name="T15" fmla="*/ 1374 h 546"/>
                              <a:gd name="T16" fmla="+- 0 5369 5369"/>
                              <a:gd name="T17" fmla="*/ T16 w 2525"/>
                              <a:gd name="T18" fmla="+- 0 1374 1374"/>
                              <a:gd name="T19" fmla="*/ 13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5" name="Freeform 975"/>
                        <wps:cNvSpPr>
                          <a:spLocks/>
                        </wps:cNvSpPr>
                        <wps:spPr bwMode="auto">
                          <a:xfrm>
                            <a:off x="7894" y="1374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1374 1374"/>
                              <a:gd name="T3" fmla="*/ 1374 h 546"/>
                              <a:gd name="T4" fmla="+- 0 7894 7894"/>
                              <a:gd name="T5" fmla="*/ T4 w 2525"/>
                              <a:gd name="T6" fmla="+- 0 1920 1374"/>
                              <a:gd name="T7" fmla="*/ 1920 h 546"/>
                              <a:gd name="T8" fmla="+- 0 10418 7894"/>
                              <a:gd name="T9" fmla="*/ T8 w 2525"/>
                              <a:gd name="T10" fmla="+- 0 1920 1374"/>
                              <a:gd name="T11" fmla="*/ 1920 h 546"/>
                              <a:gd name="T12" fmla="+- 0 10418 7894"/>
                              <a:gd name="T13" fmla="*/ T12 w 2525"/>
                              <a:gd name="T14" fmla="+- 0 1374 1374"/>
                              <a:gd name="T15" fmla="*/ 1374 h 546"/>
                              <a:gd name="T16" fmla="+- 0 7894 7894"/>
                              <a:gd name="T17" fmla="*/ T16 w 2525"/>
                              <a:gd name="T18" fmla="+- 0 1374 1374"/>
                              <a:gd name="T19" fmla="*/ 13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" name="Freeform 974"/>
                        <wps:cNvSpPr>
                          <a:spLocks/>
                        </wps:cNvSpPr>
                        <wps:spPr bwMode="auto">
                          <a:xfrm>
                            <a:off x="10418" y="1374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1374 1374"/>
                              <a:gd name="T3" fmla="*/ 1374 h 546"/>
                              <a:gd name="T4" fmla="+- 0 10418 10418"/>
                              <a:gd name="T5" fmla="*/ T4 w 2525"/>
                              <a:gd name="T6" fmla="+- 0 1920 1374"/>
                              <a:gd name="T7" fmla="*/ 1920 h 546"/>
                              <a:gd name="T8" fmla="+- 0 12943 10418"/>
                              <a:gd name="T9" fmla="*/ T8 w 2525"/>
                              <a:gd name="T10" fmla="+- 0 1920 1374"/>
                              <a:gd name="T11" fmla="*/ 1920 h 546"/>
                              <a:gd name="T12" fmla="+- 0 12943 10418"/>
                              <a:gd name="T13" fmla="*/ T12 w 2525"/>
                              <a:gd name="T14" fmla="+- 0 1374 1374"/>
                              <a:gd name="T15" fmla="*/ 1374 h 546"/>
                              <a:gd name="T16" fmla="+- 0 10418 10418"/>
                              <a:gd name="T17" fmla="*/ T16 w 2525"/>
                              <a:gd name="T18" fmla="+- 0 1374 1374"/>
                              <a:gd name="T19" fmla="*/ 13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" name="Freeform 973"/>
                        <wps:cNvSpPr>
                          <a:spLocks/>
                        </wps:cNvSpPr>
                        <wps:spPr bwMode="auto">
                          <a:xfrm>
                            <a:off x="12943" y="1374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1374 1374"/>
                              <a:gd name="T3" fmla="*/ 1374 h 546"/>
                              <a:gd name="T4" fmla="+- 0 12943 12943"/>
                              <a:gd name="T5" fmla="*/ T4 w 2525"/>
                              <a:gd name="T6" fmla="+- 0 1920 1374"/>
                              <a:gd name="T7" fmla="*/ 1920 h 546"/>
                              <a:gd name="T8" fmla="+- 0 15468 12943"/>
                              <a:gd name="T9" fmla="*/ T8 w 2525"/>
                              <a:gd name="T10" fmla="+- 0 1920 1374"/>
                              <a:gd name="T11" fmla="*/ 1920 h 546"/>
                              <a:gd name="T12" fmla="+- 0 15468 12943"/>
                              <a:gd name="T13" fmla="*/ T12 w 2525"/>
                              <a:gd name="T14" fmla="+- 0 1374 1374"/>
                              <a:gd name="T15" fmla="*/ 1374 h 546"/>
                              <a:gd name="T16" fmla="+- 0 12943 12943"/>
                              <a:gd name="T17" fmla="*/ T16 w 2525"/>
                              <a:gd name="T18" fmla="+- 0 1374 1374"/>
                              <a:gd name="T19" fmla="*/ 13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" name="Freeform 972"/>
                        <wps:cNvSpPr>
                          <a:spLocks/>
                        </wps:cNvSpPr>
                        <wps:spPr bwMode="auto">
                          <a:xfrm>
                            <a:off x="319" y="1920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1920 1920"/>
                              <a:gd name="T3" fmla="*/ 1920 h 546"/>
                              <a:gd name="T4" fmla="+- 0 319 319"/>
                              <a:gd name="T5" fmla="*/ T4 w 2525"/>
                              <a:gd name="T6" fmla="+- 0 2466 1920"/>
                              <a:gd name="T7" fmla="*/ 2466 h 546"/>
                              <a:gd name="T8" fmla="+- 0 2844 319"/>
                              <a:gd name="T9" fmla="*/ T8 w 2525"/>
                              <a:gd name="T10" fmla="+- 0 2466 1920"/>
                              <a:gd name="T11" fmla="*/ 2466 h 546"/>
                              <a:gd name="T12" fmla="+- 0 2844 319"/>
                              <a:gd name="T13" fmla="*/ T12 w 2525"/>
                              <a:gd name="T14" fmla="+- 0 1920 1920"/>
                              <a:gd name="T15" fmla="*/ 1920 h 546"/>
                              <a:gd name="T16" fmla="+- 0 319 319"/>
                              <a:gd name="T17" fmla="*/ T16 w 2525"/>
                              <a:gd name="T18" fmla="+- 0 1920 1920"/>
                              <a:gd name="T19" fmla="*/ 19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9" name="Freeform 971"/>
                        <wps:cNvSpPr>
                          <a:spLocks/>
                        </wps:cNvSpPr>
                        <wps:spPr bwMode="auto">
                          <a:xfrm>
                            <a:off x="2844" y="1920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1920 1920"/>
                              <a:gd name="T3" fmla="*/ 1920 h 546"/>
                              <a:gd name="T4" fmla="+- 0 2844 2844"/>
                              <a:gd name="T5" fmla="*/ T4 w 2525"/>
                              <a:gd name="T6" fmla="+- 0 2466 1920"/>
                              <a:gd name="T7" fmla="*/ 2466 h 546"/>
                              <a:gd name="T8" fmla="+- 0 5369 2844"/>
                              <a:gd name="T9" fmla="*/ T8 w 2525"/>
                              <a:gd name="T10" fmla="+- 0 2466 1920"/>
                              <a:gd name="T11" fmla="*/ 2466 h 546"/>
                              <a:gd name="T12" fmla="+- 0 5369 2844"/>
                              <a:gd name="T13" fmla="*/ T12 w 2525"/>
                              <a:gd name="T14" fmla="+- 0 1920 1920"/>
                              <a:gd name="T15" fmla="*/ 1920 h 546"/>
                              <a:gd name="T16" fmla="+- 0 2844 2844"/>
                              <a:gd name="T17" fmla="*/ T16 w 2525"/>
                              <a:gd name="T18" fmla="+- 0 1920 1920"/>
                              <a:gd name="T19" fmla="*/ 19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" name="Freeform 970"/>
                        <wps:cNvSpPr>
                          <a:spLocks/>
                        </wps:cNvSpPr>
                        <wps:spPr bwMode="auto">
                          <a:xfrm>
                            <a:off x="5369" y="1920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1920 1920"/>
                              <a:gd name="T3" fmla="*/ 1920 h 546"/>
                              <a:gd name="T4" fmla="+- 0 5369 5369"/>
                              <a:gd name="T5" fmla="*/ T4 w 2525"/>
                              <a:gd name="T6" fmla="+- 0 2466 1920"/>
                              <a:gd name="T7" fmla="*/ 2466 h 546"/>
                              <a:gd name="T8" fmla="+- 0 7894 5369"/>
                              <a:gd name="T9" fmla="*/ T8 w 2525"/>
                              <a:gd name="T10" fmla="+- 0 2466 1920"/>
                              <a:gd name="T11" fmla="*/ 2466 h 546"/>
                              <a:gd name="T12" fmla="+- 0 7894 5369"/>
                              <a:gd name="T13" fmla="*/ T12 w 2525"/>
                              <a:gd name="T14" fmla="+- 0 1920 1920"/>
                              <a:gd name="T15" fmla="*/ 1920 h 546"/>
                              <a:gd name="T16" fmla="+- 0 5369 5369"/>
                              <a:gd name="T17" fmla="*/ T16 w 2525"/>
                              <a:gd name="T18" fmla="+- 0 1920 1920"/>
                              <a:gd name="T19" fmla="*/ 19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" name="Freeform 969"/>
                        <wps:cNvSpPr>
                          <a:spLocks/>
                        </wps:cNvSpPr>
                        <wps:spPr bwMode="auto">
                          <a:xfrm>
                            <a:off x="7894" y="1920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1920 1920"/>
                              <a:gd name="T3" fmla="*/ 1920 h 546"/>
                              <a:gd name="T4" fmla="+- 0 7894 7894"/>
                              <a:gd name="T5" fmla="*/ T4 w 2525"/>
                              <a:gd name="T6" fmla="+- 0 2466 1920"/>
                              <a:gd name="T7" fmla="*/ 2466 h 546"/>
                              <a:gd name="T8" fmla="+- 0 10418 7894"/>
                              <a:gd name="T9" fmla="*/ T8 w 2525"/>
                              <a:gd name="T10" fmla="+- 0 2466 1920"/>
                              <a:gd name="T11" fmla="*/ 2466 h 546"/>
                              <a:gd name="T12" fmla="+- 0 10418 7894"/>
                              <a:gd name="T13" fmla="*/ T12 w 2525"/>
                              <a:gd name="T14" fmla="+- 0 1920 1920"/>
                              <a:gd name="T15" fmla="*/ 1920 h 546"/>
                              <a:gd name="T16" fmla="+- 0 7894 7894"/>
                              <a:gd name="T17" fmla="*/ T16 w 2525"/>
                              <a:gd name="T18" fmla="+- 0 1920 1920"/>
                              <a:gd name="T19" fmla="*/ 19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2" name="Freeform 968"/>
                        <wps:cNvSpPr>
                          <a:spLocks/>
                        </wps:cNvSpPr>
                        <wps:spPr bwMode="auto">
                          <a:xfrm>
                            <a:off x="10418" y="1920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1920 1920"/>
                              <a:gd name="T3" fmla="*/ 1920 h 546"/>
                              <a:gd name="T4" fmla="+- 0 10418 10418"/>
                              <a:gd name="T5" fmla="*/ T4 w 2525"/>
                              <a:gd name="T6" fmla="+- 0 2466 1920"/>
                              <a:gd name="T7" fmla="*/ 2466 h 546"/>
                              <a:gd name="T8" fmla="+- 0 12943 10418"/>
                              <a:gd name="T9" fmla="*/ T8 w 2525"/>
                              <a:gd name="T10" fmla="+- 0 2466 1920"/>
                              <a:gd name="T11" fmla="*/ 2466 h 546"/>
                              <a:gd name="T12" fmla="+- 0 12943 10418"/>
                              <a:gd name="T13" fmla="*/ T12 w 2525"/>
                              <a:gd name="T14" fmla="+- 0 1920 1920"/>
                              <a:gd name="T15" fmla="*/ 1920 h 546"/>
                              <a:gd name="T16" fmla="+- 0 10418 10418"/>
                              <a:gd name="T17" fmla="*/ T16 w 2525"/>
                              <a:gd name="T18" fmla="+- 0 1920 1920"/>
                              <a:gd name="T19" fmla="*/ 19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" name="Freeform 967"/>
                        <wps:cNvSpPr>
                          <a:spLocks/>
                        </wps:cNvSpPr>
                        <wps:spPr bwMode="auto">
                          <a:xfrm>
                            <a:off x="12943" y="1920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1920 1920"/>
                              <a:gd name="T3" fmla="*/ 1920 h 546"/>
                              <a:gd name="T4" fmla="+- 0 12943 12943"/>
                              <a:gd name="T5" fmla="*/ T4 w 2525"/>
                              <a:gd name="T6" fmla="+- 0 2466 1920"/>
                              <a:gd name="T7" fmla="*/ 2466 h 546"/>
                              <a:gd name="T8" fmla="+- 0 15468 12943"/>
                              <a:gd name="T9" fmla="*/ T8 w 2525"/>
                              <a:gd name="T10" fmla="+- 0 2466 1920"/>
                              <a:gd name="T11" fmla="*/ 2466 h 546"/>
                              <a:gd name="T12" fmla="+- 0 15468 12943"/>
                              <a:gd name="T13" fmla="*/ T12 w 2525"/>
                              <a:gd name="T14" fmla="+- 0 1920 1920"/>
                              <a:gd name="T15" fmla="*/ 1920 h 546"/>
                              <a:gd name="T16" fmla="+- 0 12943 12943"/>
                              <a:gd name="T17" fmla="*/ T16 w 2525"/>
                              <a:gd name="T18" fmla="+- 0 1920 1920"/>
                              <a:gd name="T19" fmla="*/ 19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" name="Freeform 966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2844 319"/>
                              <a:gd name="T1" fmla="*/ T0 w 15149"/>
                              <a:gd name="T2" fmla="+- 0 8472 3012"/>
                              <a:gd name="T3" fmla="*/ 8472 h 9282"/>
                              <a:gd name="T4" fmla="+- 0 5369 319"/>
                              <a:gd name="T5" fmla="*/ T4 w 15149"/>
                              <a:gd name="T6" fmla="+- 0 9018 3012"/>
                              <a:gd name="T7" fmla="*/ 9018 h 9282"/>
                              <a:gd name="T8" fmla="+- 0 7894 319"/>
                              <a:gd name="T9" fmla="*/ T8 w 15149"/>
                              <a:gd name="T10" fmla="+- 0 9018 3012"/>
                              <a:gd name="T11" fmla="*/ 9018 h 9282"/>
                              <a:gd name="T12" fmla="+- 0 7894 319"/>
                              <a:gd name="T13" fmla="*/ T12 w 15149"/>
                              <a:gd name="T14" fmla="+- 0 9564 3012"/>
                              <a:gd name="T15" fmla="*/ 9564 h 9282"/>
                              <a:gd name="T16" fmla="+- 0 12943 319"/>
                              <a:gd name="T17" fmla="*/ T16 w 15149"/>
                              <a:gd name="T18" fmla="+- 0 9564 3012"/>
                              <a:gd name="T19" fmla="*/ 9564 h 9282"/>
                              <a:gd name="T20" fmla="+- 0 10418 319"/>
                              <a:gd name="T21" fmla="*/ T20 w 15149"/>
                              <a:gd name="T22" fmla="+- 0 9018 3012"/>
                              <a:gd name="T23" fmla="*/ 9018 h 9282"/>
                              <a:gd name="T24" fmla="+- 0 12943 319"/>
                              <a:gd name="T25" fmla="*/ T24 w 15149"/>
                              <a:gd name="T26" fmla="+- 0 9018 3012"/>
                              <a:gd name="T27" fmla="*/ 9018 h 9282"/>
                              <a:gd name="T28" fmla="+- 0 12943 319"/>
                              <a:gd name="T29" fmla="*/ T28 w 15149"/>
                              <a:gd name="T30" fmla="+- 0 8472 3012"/>
                              <a:gd name="T31" fmla="*/ 8472 h 9282"/>
                              <a:gd name="T32" fmla="+- 0 2844 319"/>
                              <a:gd name="T33" fmla="*/ T32 w 15149"/>
                              <a:gd name="T34" fmla="+- 0 8472 3012"/>
                              <a:gd name="T35" fmla="*/ 8472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2525" y="5460"/>
                                </a:moveTo>
                                <a:lnTo>
                                  <a:pt x="5050" y="6006"/>
                                </a:lnTo>
                                <a:lnTo>
                                  <a:pt x="7575" y="6006"/>
                                </a:lnTo>
                                <a:lnTo>
                                  <a:pt x="7575" y="6552"/>
                                </a:lnTo>
                                <a:lnTo>
                                  <a:pt x="12624" y="6552"/>
                                </a:lnTo>
                                <a:lnTo>
                                  <a:pt x="10099" y="6006"/>
                                </a:lnTo>
                                <a:lnTo>
                                  <a:pt x="12624" y="6006"/>
                                </a:lnTo>
                                <a:lnTo>
                                  <a:pt x="12624" y="5460"/>
                                </a:lnTo>
                                <a:lnTo>
                                  <a:pt x="2525" y="5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5" name="Freeform 965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5369 319"/>
                              <a:gd name="T1" fmla="*/ T0 w 15149"/>
                              <a:gd name="T2" fmla="+- 0 10656 3012"/>
                              <a:gd name="T3" fmla="*/ 10656 h 9282"/>
                              <a:gd name="T4" fmla="+- 0 2844 319"/>
                              <a:gd name="T5" fmla="*/ T4 w 15149"/>
                              <a:gd name="T6" fmla="+- 0 10110 3012"/>
                              <a:gd name="T7" fmla="*/ 10110 h 9282"/>
                              <a:gd name="T8" fmla="+- 0 2844 319"/>
                              <a:gd name="T9" fmla="*/ T8 w 15149"/>
                              <a:gd name="T10" fmla="+- 0 11202 3012"/>
                              <a:gd name="T11" fmla="*/ 11202 h 9282"/>
                              <a:gd name="T12" fmla="+- 0 7894 319"/>
                              <a:gd name="T13" fmla="*/ T12 w 15149"/>
                              <a:gd name="T14" fmla="+- 0 11202 3012"/>
                              <a:gd name="T15" fmla="*/ 11202 h 9282"/>
                              <a:gd name="T16" fmla="+- 0 7894 319"/>
                              <a:gd name="T17" fmla="*/ T16 w 15149"/>
                              <a:gd name="T18" fmla="+- 0 10656 3012"/>
                              <a:gd name="T19" fmla="*/ 10656 h 9282"/>
                              <a:gd name="T20" fmla="+- 0 5369 319"/>
                              <a:gd name="T21" fmla="*/ T20 w 15149"/>
                              <a:gd name="T22" fmla="+- 0 10656 3012"/>
                              <a:gd name="T23" fmla="*/ 10656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5050" y="7644"/>
                                </a:moveTo>
                                <a:lnTo>
                                  <a:pt x="2525" y="7098"/>
                                </a:lnTo>
                                <a:lnTo>
                                  <a:pt x="2525" y="8190"/>
                                </a:lnTo>
                                <a:lnTo>
                                  <a:pt x="7575" y="8190"/>
                                </a:lnTo>
                                <a:lnTo>
                                  <a:pt x="7575" y="7644"/>
                                </a:lnTo>
                                <a:lnTo>
                                  <a:pt x="5050" y="7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" name="Freeform 964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15149"/>
                              <a:gd name="T2" fmla="+- 0 11202 3012"/>
                              <a:gd name="T3" fmla="*/ 11202 h 9282"/>
                              <a:gd name="T4" fmla="+- 0 319 319"/>
                              <a:gd name="T5" fmla="*/ T4 w 15149"/>
                              <a:gd name="T6" fmla="+- 0 11748 3012"/>
                              <a:gd name="T7" fmla="*/ 11748 h 9282"/>
                              <a:gd name="T8" fmla="+- 0 5369 319"/>
                              <a:gd name="T9" fmla="*/ T8 w 15149"/>
                              <a:gd name="T10" fmla="+- 0 11748 3012"/>
                              <a:gd name="T11" fmla="*/ 11748 h 9282"/>
                              <a:gd name="T12" fmla="+- 0 2844 319"/>
                              <a:gd name="T13" fmla="*/ T12 w 15149"/>
                              <a:gd name="T14" fmla="+- 0 11202 3012"/>
                              <a:gd name="T15" fmla="*/ 11202 h 9282"/>
                              <a:gd name="T16" fmla="+- 0 2844 319"/>
                              <a:gd name="T17" fmla="*/ T16 w 15149"/>
                              <a:gd name="T18" fmla="+- 0 10110 3012"/>
                              <a:gd name="T19" fmla="*/ 10110 h 9282"/>
                              <a:gd name="T20" fmla="+- 0 5369 319"/>
                              <a:gd name="T21" fmla="*/ T20 w 15149"/>
                              <a:gd name="T22" fmla="+- 0 10656 3012"/>
                              <a:gd name="T23" fmla="*/ 10656 h 9282"/>
                              <a:gd name="T24" fmla="+- 0 7894 319"/>
                              <a:gd name="T25" fmla="*/ T24 w 15149"/>
                              <a:gd name="T26" fmla="+- 0 10656 3012"/>
                              <a:gd name="T27" fmla="*/ 10656 h 9282"/>
                              <a:gd name="T28" fmla="+- 0 7894 319"/>
                              <a:gd name="T29" fmla="*/ T28 w 15149"/>
                              <a:gd name="T30" fmla="+- 0 11202 3012"/>
                              <a:gd name="T31" fmla="*/ 11202 h 9282"/>
                              <a:gd name="T32" fmla="+- 0 12943 319"/>
                              <a:gd name="T33" fmla="*/ T32 w 15149"/>
                              <a:gd name="T34" fmla="+- 0 11202 3012"/>
                              <a:gd name="T35" fmla="*/ 11202 h 9282"/>
                              <a:gd name="T36" fmla="+- 0 10418 319"/>
                              <a:gd name="T37" fmla="*/ T36 w 15149"/>
                              <a:gd name="T38" fmla="+- 0 10656 3012"/>
                              <a:gd name="T39" fmla="*/ 10656 h 9282"/>
                              <a:gd name="T40" fmla="+- 0 12943 319"/>
                              <a:gd name="T41" fmla="*/ T40 w 15149"/>
                              <a:gd name="T42" fmla="+- 0 10656 3012"/>
                              <a:gd name="T43" fmla="*/ 10656 h 9282"/>
                              <a:gd name="T44" fmla="+- 0 12943 319"/>
                              <a:gd name="T45" fmla="*/ T44 w 15149"/>
                              <a:gd name="T46" fmla="+- 0 10110 3012"/>
                              <a:gd name="T47" fmla="*/ 10110 h 9282"/>
                              <a:gd name="T48" fmla="+- 0 5369 319"/>
                              <a:gd name="T49" fmla="*/ T48 w 15149"/>
                              <a:gd name="T50" fmla="+- 0 10110 3012"/>
                              <a:gd name="T51" fmla="*/ 10110 h 9282"/>
                              <a:gd name="T52" fmla="+- 0 2844 319"/>
                              <a:gd name="T53" fmla="*/ T52 w 15149"/>
                              <a:gd name="T54" fmla="+- 0 9564 3012"/>
                              <a:gd name="T55" fmla="*/ 9564 h 9282"/>
                              <a:gd name="T56" fmla="+- 0 2844 319"/>
                              <a:gd name="T57" fmla="*/ T56 w 15149"/>
                              <a:gd name="T58" fmla="+- 0 9018 3012"/>
                              <a:gd name="T59" fmla="*/ 9018 h 9282"/>
                              <a:gd name="T60" fmla="+- 0 5369 319"/>
                              <a:gd name="T61" fmla="*/ T60 w 15149"/>
                              <a:gd name="T62" fmla="+- 0 9564 3012"/>
                              <a:gd name="T63" fmla="*/ 9564 h 9282"/>
                              <a:gd name="T64" fmla="+- 0 7894 319"/>
                              <a:gd name="T65" fmla="*/ T64 w 15149"/>
                              <a:gd name="T66" fmla="+- 0 9564 3012"/>
                              <a:gd name="T67" fmla="*/ 9564 h 9282"/>
                              <a:gd name="T68" fmla="+- 0 7894 319"/>
                              <a:gd name="T69" fmla="*/ T68 w 15149"/>
                              <a:gd name="T70" fmla="+- 0 9018 3012"/>
                              <a:gd name="T71" fmla="*/ 9018 h 9282"/>
                              <a:gd name="T72" fmla="+- 0 5369 319"/>
                              <a:gd name="T73" fmla="*/ T72 w 15149"/>
                              <a:gd name="T74" fmla="+- 0 9018 3012"/>
                              <a:gd name="T75" fmla="*/ 9018 h 9282"/>
                              <a:gd name="T76" fmla="+- 0 2844 319"/>
                              <a:gd name="T77" fmla="*/ T76 w 15149"/>
                              <a:gd name="T78" fmla="+- 0 8472 3012"/>
                              <a:gd name="T79" fmla="*/ 8472 h 9282"/>
                              <a:gd name="T80" fmla="+- 0 15468 319"/>
                              <a:gd name="T81" fmla="*/ T80 w 15149"/>
                              <a:gd name="T82" fmla="+- 0 8472 3012"/>
                              <a:gd name="T83" fmla="*/ 8472 h 9282"/>
                              <a:gd name="T84" fmla="+- 0 15468 319"/>
                              <a:gd name="T85" fmla="*/ T84 w 15149"/>
                              <a:gd name="T86" fmla="+- 0 7926 3012"/>
                              <a:gd name="T87" fmla="*/ 7926 h 9282"/>
                              <a:gd name="T88" fmla="+- 0 2844 319"/>
                              <a:gd name="T89" fmla="*/ T88 w 15149"/>
                              <a:gd name="T90" fmla="+- 0 7926 3012"/>
                              <a:gd name="T91" fmla="*/ 7926 h 9282"/>
                              <a:gd name="T92" fmla="+- 0 2844 319"/>
                              <a:gd name="T93" fmla="*/ T92 w 15149"/>
                              <a:gd name="T94" fmla="+- 0 7380 3012"/>
                              <a:gd name="T95" fmla="*/ 7380 h 9282"/>
                              <a:gd name="T96" fmla="+- 0 15468 319"/>
                              <a:gd name="T97" fmla="*/ T96 w 15149"/>
                              <a:gd name="T98" fmla="+- 0 7380 3012"/>
                              <a:gd name="T99" fmla="*/ 7380 h 9282"/>
                              <a:gd name="T100" fmla="+- 0 15468 319"/>
                              <a:gd name="T101" fmla="*/ T100 w 15149"/>
                              <a:gd name="T102" fmla="+- 0 6834 3012"/>
                              <a:gd name="T103" fmla="*/ 6834 h 9282"/>
                              <a:gd name="T104" fmla="+- 0 2844 319"/>
                              <a:gd name="T105" fmla="*/ T104 w 15149"/>
                              <a:gd name="T106" fmla="+- 0 6834 3012"/>
                              <a:gd name="T107" fmla="*/ 6834 h 9282"/>
                              <a:gd name="T108" fmla="+- 0 2844 319"/>
                              <a:gd name="T109" fmla="*/ T108 w 15149"/>
                              <a:gd name="T110" fmla="+- 0 6288 3012"/>
                              <a:gd name="T111" fmla="*/ 6288 h 9282"/>
                              <a:gd name="T112" fmla="+- 0 15468 319"/>
                              <a:gd name="T113" fmla="*/ T112 w 15149"/>
                              <a:gd name="T114" fmla="+- 0 6288 3012"/>
                              <a:gd name="T115" fmla="*/ 6288 h 9282"/>
                              <a:gd name="T116" fmla="+- 0 15468 319"/>
                              <a:gd name="T117" fmla="*/ T116 w 15149"/>
                              <a:gd name="T118" fmla="+- 0 5742 3012"/>
                              <a:gd name="T119" fmla="*/ 5742 h 9282"/>
                              <a:gd name="T120" fmla="+- 0 2844 319"/>
                              <a:gd name="T121" fmla="*/ T120 w 15149"/>
                              <a:gd name="T122" fmla="+- 0 5742 3012"/>
                              <a:gd name="T123" fmla="*/ 5742 h 9282"/>
                              <a:gd name="T124" fmla="+- 0 2844 319"/>
                              <a:gd name="T125" fmla="*/ T124 w 15149"/>
                              <a:gd name="T126" fmla="+- 0 4650 3012"/>
                              <a:gd name="T127" fmla="*/ 4650 h 9282"/>
                              <a:gd name="T128" fmla="+- 0 15468 319"/>
                              <a:gd name="T129" fmla="*/ T128 w 15149"/>
                              <a:gd name="T130" fmla="+- 0 4650 3012"/>
                              <a:gd name="T131" fmla="*/ 4650 h 9282"/>
                              <a:gd name="T132" fmla="+- 0 15468 319"/>
                              <a:gd name="T133" fmla="*/ T132 w 15149"/>
                              <a:gd name="T134" fmla="+- 0 4104 3012"/>
                              <a:gd name="T135" fmla="*/ 4104 h 9282"/>
                              <a:gd name="T136" fmla="+- 0 2844 319"/>
                              <a:gd name="T137" fmla="*/ T136 w 15149"/>
                              <a:gd name="T138" fmla="+- 0 4104 3012"/>
                              <a:gd name="T139" fmla="*/ 4104 h 9282"/>
                              <a:gd name="T140" fmla="+- 0 2844 319"/>
                              <a:gd name="T141" fmla="*/ T140 w 15149"/>
                              <a:gd name="T142" fmla="+- 0 3012 3012"/>
                              <a:gd name="T143" fmla="*/ 3012 h 9282"/>
                              <a:gd name="T144" fmla="+- 0 15468 319"/>
                              <a:gd name="T145" fmla="*/ T144 w 15149"/>
                              <a:gd name="T146" fmla="+- 0 3012 3012"/>
                              <a:gd name="T147" fmla="*/ 3012 h 9282"/>
                              <a:gd name="T148" fmla="+- 0 15468 319"/>
                              <a:gd name="T149" fmla="*/ T148 w 15149"/>
                              <a:gd name="T150" fmla="+- 0 2466 3012"/>
                              <a:gd name="T151" fmla="*/ 2466 h 9282"/>
                              <a:gd name="T152" fmla="+- 0 319 319"/>
                              <a:gd name="T153" fmla="*/ T152 w 15149"/>
                              <a:gd name="T154" fmla="+- 0 2466 3012"/>
                              <a:gd name="T155" fmla="*/ 2466 h 9282"/>
                              <a:gd name="T156" fmla="+- 0 319 319"/>
                              <a:gd name="T157" fmla="*/ T156 w 15149"/>
                              <a:gd name="T158" fmla="+- 0 11202 3012"/>
                              <a:gd name="T159" fmla="*/ 11202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0" y="8190"/>
                                </a:moveTo>
                                <a:lnTo>
                                  <a:pt x="0" y="8736"/>
                                </a:lnTo>
                                <a:lnTo>
                                  <a:pt x="5050" y="8736"/>
                                </a:lnTo>
                                <a:lnTo>
                                  <a:pt x="2525" y="8190"/>
                                </a:lnTo>
                                <a:lnTo>
                                  <a:pt x="2525" y="7098"/>
                                </a:lnTo>
                                <a:lnTo>
                                  <a:pt x="5050" y="7644"/>
                                </a:lnTo>
                                <a:lnTo>
                                  <a:pt x="7575" y="7644"/>
                                </a:lnTo>
                                <a:lnTo>
                                  <a:pt x="7575" y="8190"/>
                                </a:lnTo>
                                <a:lnTo>
                                  <a:pt x="12624" y="8190"/>
                                </a:lnTo>
                                <a:lnTo>
                                  <a:pt x="10099" y="7644"/>
                                </a:lnTo>
                                <a:lnTo>
                                  <a:pt x="12624" y="7644"/>
                                </a:lnTo>
                                <a:lnTo>
                                  <a:pt x="12624" y="7098"/>
                                </a:lnTo>
                                <a:lnTo>
                                  <a:pt x="5050" y="7098"/>
                                </a:lnTo>
                                <a:lnTo>
                                  <a:pt x="2525" y="6552"/>
                                </a:lnTo>
                                <a:lnTo>
                                  <a:pt x="2525" y="6006"/>
                                </a:lnTo>
                                <a:lnTo>
                                  <a:pt x="5050" y="6552"/>
                                </a:lnTo>
                                <a:lnTo>
                                  <a:pt x="7575" y="6552"/>
                                </a:lnTo>
                                <a:lnTo>
                                  <a:pt x="7575" y="6006"/>
                                </a:lnTo>
                                <a:lnTo>
                                  <a:pt x="5050" y="6006"/>
                                </a:lnTo>
                                <a:lnTo>
                                  <a:pt x="2525" y="5460"/>
                                </a:lnTo>
                                <a:lnTo>
                                  <a:pt x="15149" y="5460"/>
                                </a:lnTo>
                                <a:lnTo>
                                  <a:pt x="15149" y="4914"/>
                                </a:lnTo>
                                <a:lnTo>
                                  <a:pt x="2525" y="4914"/>
                                </a:lnTo>
                                <a:lnTo>
                                  <a:pt x="2525" y="4368"/>
                                </a:lnTo>
                                <a:lnTo>
                                  <a:pt x="15149" y="4368"/>
                                </a:lnTo>
                                <a:lnTo>
                                  <a:pt x="15149" y="3822"/>
                                </a:lnTo>
                                <a:lnTo>
                                  <a:pt x="2525" y="3822"/>
                                </a:lnTo>
                                <a:lnTo>
                                  <a:pt x="2525" y="3276"/>
                                </a:lnTo>
                                <a:lnTo>
                                  <a:pt x="15149" y="3276"/>
                                </a:lnTo>
                                <a:lnTo>
                                  <a:pt x="15149" y="2730"/>
                                </a:lnTo>
                                <a:lnTo>
                                  <a:pt x="2525" y="2730"/>
                                </a:lnTo>
                                <a:lnTo>
                                  <a:pt x="2525" y="1638"/>
                                </a:lnTo>
                                <a:lnTo>
                                  <a:pt x="15149" y="1638"/>
                                </a:lnTo>
                                <a:lnTo>
                                  <a:pt x="15149" y="1092"/>
                                </a:lnTo>
                                <a:lnTo>
                                  <a:pt x="2525" y="1092"/>
                                </a:lnTo>
                                <a:lnTo>
                                  <a:pt x="2525" y="0"/>
                                </a:lnTo>
                                <a:lnTo>
                                  <a:pt x="15149" y="0"/>
                                </a:lnTo>
                                <a:lnTo>
                                  <a:pt x="15149" y="-546"/>
                                </a:lnTo>
                                <a:lnTo>
                                  <a:pt x="0" y="-546"/>
                                </a:lnTo>
                                <a:lnTo>
                                  <a:pt x="0" y="8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7" name="Freeform 963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12943 319"/>
                              <a:gd name="T1" fmla="*/ T0 w 15149"/>
                              <a:gd name="T2" fmla="+- 0 11202 3012"/>
                              <a:gd name="T3" fmla="*/ 11202 h 9282"/>
                              <a:gd name="T4" fmla="+- 0 2844 319"/>
                              <a:gd name="T5" fmla="*/ T4 w 15149"/>
                              <a:gd name="T6" fmla="+- 0 11202 3012"/>
                              <a:gd name="T7" fmla="*/ 11202 h 9282"/>
                              <a:gd name="T8" fmla="+- 0 5369 319"/>
                              <a:gd name="T9" fmla="*/ T8 w 15149"/>
                              <a:gd name="T10" fmla="+- 0 11748 3012"/>
                              <a:gd name="T11" fmla="*/ 11748 h 9282"/>
                              <a:gd name="T12" fmla="+- 0 15468 319"/>
                              <a:gd name="T13" fmla="*/ T12 w 15149"/>
                              <a:gd name="T14" fmla="+- 0 11748 3012"/>
                              <a:gd name="T15" fmla="*/ 11748 h 9282"/>
                              <a:gd name="T16" fmla="+- 0 15468 319"/>
                              <a:gd name="T17" fmla="*/ T16 w 15149"/>
                              <a:gd name="T18" fmla="+- 0 8472 3012"/>
                              <a:gd name="T19" fmla="*/ 8472 h 9282"/>
                              <a:gd name="T20" fmla="+- 0 12943 319"/>
                              <a:gd name="T21" fmla="*/ T20 w 15149"/>
                              <a:gd name="T22" fmla="+- 0 8472 3012"/>
                              <a:gd name="T23" fmla="*/ 8472 h 9282"/>
                              <a:gd name="T24" fmla="+- 0 12943 319"/>
                              <a:gd name="T25" fmla="*/ T24 w 15149"/>
                              <a:gd name="T26" fmla="+- 0 9018 3012"/>
                              <a:gd name="T27" fmla="*/ 9018 h 9282"/>
                              <a:gd name="T28" fmla="+- 0 10418 319"/>
                              <a:gd name="T29" fmla="*/ T28 w 15149"/>
                              <a:gd name="T30" fmla="+- 0 9018 3012"/>
                              <a:gd name="T31" fmla="*/ 9018 h 9282"/>
                              <a:gd name="T32" fmla="+- 0 12943 319"/>
                              <a:gd name="T33" fmla="*/ T32 w 15149"/>
                              <a:gd name="T34" fmla="+- 0 9564 3012"/>
                              <a:gd name="T35" fmla="*/ 9564 h 9282"/>
                              <a:gd name="T36" fmla="+- 0 5369 319"/>
                              <a:gd name="T37" fmla="*/ T36 w 15149"/>
                              <a:gd name="T38" fmla="+- 0 9564 3012"/>
                              <a:gd name="T39" fmla="*/ 9564 h 9282"/>
                              <a:gd name="T40" fmla="+- 0 2844 319"/>
                              <a:gd name="T41" fmla="*/ T40 w 15149"/>
                              <a:gd name="T42" fmla="+- 0 9018 3012"/>
                              <a:gd name="T43" fmla="*/ 9018 h 9282"/>
                              <a:gd name="T44" fmla="+- 0 2844 319"/>
                              <a:gd name="T45" fmla="*/ T44 w 15149"/>
                              <a:gd name="T46" fmla="+- 0 9564 3012"/>
                              <a:gd name="T47" fmla="*/ 9564 h 9282"/>
                              <a:gd name="T48" fmla="+- 0 5369 319"/>
                              <a:gd name="T49" fmla="*/ T48 w 15149"/>
                              <a:gd name="T50" fmla="+- 0 10110 3012"/>
                              <a:gd name="T51" fmla="*/ 10110 h 9282"/>
                              <a:gd name="T52" fmla="+- 0 12943 319"/>
                              <a:gd name="T53" fmla="*/ T52 w 15149"/>
                              <a:gd name="T54" fmla="+- 0 10110 3012"/>
                              <a:gd name="T55" fmla="*/ 10110 h 9282"/>
                              <a:gd name="T56" fmla="+- 0 12943 319"/>
                              <a:gd name="T57" fmla="*/ T56 w 15149"/>
                              <a:gd name="T58" fmla="+- 0 10656 3012"/>
                              <a:gd name="T59" fmla="*/ 10656 h 9282"/>
                              <a:gd name="T60" fmla="+- 0 10418 319"/>
                              <a:gd name="T61" fmla="*/ T60 w 15149"/>
                              <a:gd name="T62" fmla="+- 0 10656 3012"/>
                              <a:gd name="T63" fmla="*/ 10656 h 9282"/>
                              <a:gd name="T64" fmla="+- 0 12943 319"/>
                              <a:gd name="T65" fmla="*/ T64 w 15149"/>
                              <a:gd name="T66" fmla="+- 0 11202 3012"/>
                              <a:gd name="T67" fmla="*/ 11202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12624" y="8190"/>
                                </a:moveTo>
                                <a:lnTo>
                                  <a:pt x="2525" y="8190"/>
                                </a:lnTo>
                                <a:lnTo>
                                  <a:pt x="5050" y="8736"/>
                                </a:lnTo>
                                <a:lnTo>
                                  <a:pt x="15149" y="8736"/>
                                </a:lnTo>
                                <a:lnTo>
                                  <a:pt x="15149" y="5460"/>
                                </a:lnTo>
                                <a:lnTo>
                                  <a:pt x="12624" y="5460"/>
                                </a:lnTo>
                                <a:lnTo>
                                  <a:pt x="12624" y="6006"/>
                                </a:lnTo>
                                <a:lnTo>
                                  <a:pt x="10099" y="6006"/>
                                </a:lnTo>
                                <a:lnTo>
                                  <a:pt x="12624" y="6552"/>
                                </a:lnTo>
                                <a:lnTo>
                                  <a:pt x="5050" y="6552"/>
                                </a:lnTo>
                                <a:lnTo>
                                  <a:pt x="2525" y="6006"/>
                                </a:lnTo>
                                <a:lnTo>
                                  <a:pt x="2525" y="6552"/>
                                </a:lnTo>
                                <a:lnTo>
                                  <a:pt x="5050" y="7098"/>
                                </a:lnTo>
                                <a:lnTo>
                                  <a:pt x="12624" y="7098"/>
                                </a:lnTo>
                                <a:lnTo>
                                  <a:pt x="12624" y="7644"/>
                                </a:lnTo>
                                <a:lnTo>
                                  <a:pt x="10099" y="7644"/>
                                </a:lnTo>
                                <a:lnTo>
                                  <a:pt x="12624" y="8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" name="Freeform 962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2844 319"/>
                              <a:gd name="T1" fmla="*/ T0 w 15149"/>
                              <a:gd name="T2" fmla="+- 0 3558 3012"/>
                              <a:gd name="T3" fmla="*/ 3558 h 9282"/>
                              <a:gd name="T4" fmla="+- 0 2844 319"/>
                              <a:gd name="T5" fmla="*/ T4 w 15149"/>
                              <a:gd name="T6" fmla="+- 0 4104 3012"/>
                              <a:gd name="T7" fmla="*/ 4104 h 9282"/>
                              <a:gd name="T8" fmla="+- 0 15468 319"/>
                              <a:gd name="T9" fmla="*/ T8 w 15149"/>
                              <a:gd name="T10" fmla="+- 0 4104 3012"/>
                              <a:gd name="T11" fmla="*/ 4104 h 9282"/>
                              <a:gd name="T12" fmla="+- 0 15468 319"/>
                              <a:gd name="T13" fmla="*/ T12 w 15149"/>
                              <a:gd name="T14" fmla="+- 0 3012 3012"/>
                              <a:gd name="T15" fmla="*/ 3012 h 9282"/>
                              <a:gd name="T16" fmla="+- 0 12943 319"/>
                              <a:gd name="T17" fmla="*/ T16 w 15149"/>
                              <a:gd name="T18" fmla="+- 0 3012 3012"/>
                              <a:gd name="T19" fmla="*/ 3012 h 9282"/>
                              <a:gd name="T20" fmla="+- 0 12943 319"/>
                              <a:gd name="T21" fmla="*/ T20 w 15149"/>
                              <a:gd name="T22" fmla="+- 0 3558 3012"/>
                              <a:gd name="T23" fmla="*/ 3558 h 9282"/>
                              <a:gd name="T24" fmla="+- 0 5369 319"/>
                              <a:gd name="T25" fmla="*/ T24 w 15149"/>
                              <a:gd name="T26" fmla="+- 0 3558 3012"/>
                              <a:gd name="T27" fmla="*/ 3558 h 9282"/>
                              <a:gd name="T28" fmla="+- 0 2844 319"/>
                              <a:gd name="T29" fmla="*/ T28 w 15149"/>
                              <a:gd name="T30" fmla="+- 0 3012 3012"/>
                              <a:gd name="T31" fmla="*/ 3012 h 9282"/>
                              <a:gd name="T32" fmla="+- 0 2844 319"/>
                              <a:gd name="T33" fmla="*/ T32 w 15149"/>
                              <a:gd name="T34" fmla="+- 0 3558 3012"/>
                              <a:gd name="T35" fmla="*/ 3558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2525" y="546"/>
                                </a:moveTo>
                                <a:lnTo>
                                  <a:pt x="2525" y="1092"/>
                                </a:lnTo>
                                <a:lnTo>
                                  <a:pt x="15149" y="1092"/>
                                </a:lnTo>
                                <a:lnTo>
                                  <a:pt x="15149" y="0"/>
                                </a:lnTo>
                                <a:lnTo>
                                  <a:pt x="12624" y="0"/>
                                </a:lnTo>
                                <a:lnTo>
                                  <a:pt x="12624" y="546"/>
                                </a:lnTo>
                                <a:lnTo>
                                  <a:pt x="5050" y="546"/>
                                </a:lnTo>
                                <a:lnTo>
                                  <a:pt x="2525" y="0"/>
                                </a:lnTo>
                                <a:lnTo>
                                  <a:pt x="2525" y="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" name="Freeform 961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2844 319"/>
                              <a:gd name="T1" fmla="*/ T0 w 15149"/>
                              <a:gd name="T2" fmla="+- 0 3012 3012"/>
                              <a:gd name="T3" fmla="*/ 3012 h 9282"/>
                              <a:gd name="T4" fmla="+- 0 5369 319"/>
                              <a:gd name="T5" fmla="*/ T4 w 15149"/>
                              <a:gd name="T6" fmla="+- 0 3558 3012"/>
                              <a:gd name="T7" fmla="*/ 3558 h 9282"/>
                              <a:gd name="T8" fmla="+- 0 12943 319"/>
                              <a:gd name="T9" fmla="*/ T8 w 15149"/>
                              <a:gd name="T10" fmla="+- 0 3558 3012"/>
                              <a:gd name="T11" fmla="*/ 3558 h 9282"/>
                              <a:gd name="T12" fmla="+- 0 12943 319"/>
                              <a:gd name="T13" fmla="*/ T12 w 15149"/>
                              <a:gd name="T14" fmla="+- 0 3012 3012"/>
                              <a:gd name="T15" fmla="*/ 3012 h 9282"/>
                              <a:gd name="T16" fmla="+- 0 2844 319"/>
                              <a:gd name="T17" fmla="*/ T16 w 15149"/>
                              <a:gd name="T18" fmla="+- 0 3012 3012"/>
                              <a:gd name="T19" fmla="*/ 3012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2525" y="0"/>
                                </a:moveTo>
                                <a:lnTo>
                                  <a:pt x="5050" y="546"/>
                                </a:lnTo>
                                <a:lnTo>
                                  <a:pt x="12624" y="546"/>
                                </a:lnTo>
                                <a:lnTo>
                                  <a:pt x="12624" y="0"/>
                                </a:lnTo>
                                <a:lnTo>
                                  <a:pt x="2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0" name="Freeform 960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2844 319"/>
                              <a:gd name="T1" fmla="*/ T0 w 15149"/>
                              <a:gd name="T2" fmla="+- 0 5196 3012"/>
                              <a:gd name="T3" fmla="*/ 5196 h 9282"/>
                              <a:gd name="T4" fmla="+- 0 2844 319"/>
                              <a:gd name="T5" fmla="*/ T4 w 15149"/>
                              <a:gd name="T6" fmla="+- 0 5742 3012"/>
                              <a:gd name="T7" fmla="*/ 5742 h 9282"/>
                              <a:gd name="T8" fmla="+- 0 15468 319"/>
                              <a:gd name="T9" fmla="*/ T8 w 15149"/>
                              <a:gd name="T10" fmla="+- 0 5742 3012"/>
                              <a:gd name="T11" fmla="*/ 5742 h 9282"/>
                              <a:gd name="T12" fmla="+- 0 15468 319"/>
                              <a:gd name="T13" fmla="*/ T12 w 15149"/>
                              <a:gd name="T14" fmla="+- 0 4650 3012"/>
                              <a:gd name="T15" fmla="*/ 4650 h 9282"/>
                              <a:gd name="T16" fmla="+- 0 12943 319"/>
                              <a:gd name="T17" fmla="*/ T16 w 15149"/>
                              <a:gd name="T18" fmla="+- 0 4650 3012"/>
                              <a:gd name="T19" fmla="*/ 4650 h 9282"/>
                              <a:gd name="T20" fmla="+- 0 12943 319"/>
                              <a:gd name="T21" fmla="*/ T20 w 15149"/>
                              <a:gd name="T22" fmla="+- 0 5196 3012"/>
                              <a:gd name="T23" fmla="*/ 5196 h 9282"/>
                              <a:gd name="T24" fmla="+- 0 5369 319"/>
                              <a:gd name="T25" fmla="*/ T24 w 15149"/>
                              <a:gd name="T26" fmla="+- 0 5196 3012"/>
                              <a:gd name="T27" fmla="*/ 5196 h 9282"/>
                              <a:gd name="T28" fmla="+- 0 2844 319"/>
                              <a:gd name="T29" fmla="*/ T28 w 15149"/>
                              <a:gd name="T30" fmla="+- 0 4650 3012"/>
                              <a:gd name="T31" fmla="*/ 4650 h 9282"/>
                              <a:gd name="T32" fmla="+- 0 2844 319"/>
                              <a:gd name="T33" fmla="*/ T32 w 15149"/>
                              <a:gd name="T34" fmla="+- 0 5196 3012"/>
                              <a:gd name="T35" fmla="*/ 5196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2525" y="2184"/>
                                </a:moveTo>
                                <a:lnTo>
                                  <a:pt x="2525" y="2730"/>
                                </a:lnTo>
                                <a:lnTo>
                                  <a:pt x="15149" y="2730"/>
                                </a:lnTo>
                                <a:lnTo>
                                  <a:pt x="15149" y="1638"/>
                                </a:lnTo>
                                <a:lnTo>
                                  <a:pt x="12624" y="1638"/>
                                </a:lnTo>
                                <a:lnTo>
                                  <a:pt x="12624" y="2184"/>
                                </a:lnTo>
                                <a:lnTo>
                                  <a:pt x="5050" y="2184"/>
                                </a:lnTo>
                                <a:lnTo>
                                  <a:pt x="2525" y="1638"/>
                                </a:lnTo>
                                <a:lnTo>
                                  <a:pt x="2525" y="2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1" name="Freeform 959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2844 319"/>
                              <a:gd name="T1" fmla="*/ T0 w 15149"/>
                              <a:gd name="T2" fmla="+- 0 4650 3012"/>
                              <a:gd name="T3" fmla="*/ 4650 h 9282"/>
                              <a:gd name="T4" fmla="+- 0 5369 319"/>
                              <a:gd name="T5" fmla="*/ T4 w 15149"/>
                              <a:gd name="T6" fmla="+- 0 5196 3012"/>
                              <a:gd name="T7" fmla="*/ 5196 h 9282"/>
                              <a:gd name="T8" fmla="+- 0 12943 319"/>
                              <a:gd name="T9" fmla="*/ T8 w 15149"/>
                              <a:gd name="T10" fmla="+- 0 5196 3012"/>
                              <a:gd name="T11" fmla="*/ 5196 h 9282"/>
                              <a:gd name="T12" fmla="+- 0 12943 319"/>
                              <a:gd name="T13" fmla="*/ T12 w 15149"/>
                              <a:gd name="T14" fmla="+- 0 4650 3012"/>
                              <a:gd name="T15" fmla="*/ 4650 h 9282"/>
                              <a:gd name="T16" fmla="+- 0 2844 319"/>
                              <a:gd name="T17" fmla="*/ T16 w 15149"/>
                              <a:gd name="T18" fmla="+- 0 4650 3012"/>
                              <a:gd name="T19" fmla="*/ 4650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2525" y="1638"/>
                                </a:moveTo>
                                <a:lnTo>
                                  <a:pt x="5050" y="2184"/>
                                </a:lnTo>
                                <a:lnTo>
                                  <a:pt x="12624" y="2184"/>
                                </a:lnTo>
                                <a:lnTo>
                                  <a:pt x="12624" y="1638"/>
                                </a:lnTo>
                                <a:lnTo>
                                  <a:pt x="2525" y="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" name="Freeform 958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2844 319"/>
                              <a:gd name="T1" fmla="*/ T0 w 15149"/>
                              <a:gd name="T2" fmla="+- 0 6288 3012"/>
                              <a:gd name="T3" fmla="*/ 6288 h 9282"/>
                              <a:gd name="T4" fmla="+- 0 2844 319"/>
                              <a:gd name="T5" fmla="*/ T4 w 15149"/>
                              <a:gd name="T6" fmla="+- 0 6834 3012"/>
                              <a:gd name="T7" fmla="*/ 6834 h 9282"/>
                              <a:gd name="T8" fmla="+- 0 15468 319"/>
                              <a:gd name="T9" fmla="*/ T8 w 15149"/>
                              <a:gd name="T10" fmla="+- 0 6834 3012"/>
                              <a:gd name="T11" fmla="*/ 6834 h 9282"/>
                              <a:gd name="T12" fmla="+- 0 15468 319"/>
                              <a:gd name="T13" fmla="*/ T12 w 15149"/>
                              <a:gd name="T14" fmla="+- 0 6288 3012"/>
                              <a:gd name="T15" fmla="*/ 6288 h 9282"/>
                              <a:gd name="T16" fmla="+- 0 2844 319"/>
                              <a:gd name="T17" fmla="*/ T16 w 15149"/>
                              <a:gd name="T18" fmla="+- 0 6288 3012"/>
                              <a:gd name="T19" fmla="*/ 6288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2525" y="3276"/>
                                </a:moveTo>
                                <a:lnTo>
                                  <a:pt x="2525" y="3822"/>
                                </a:lnTo>
                                <a:lnTo>
                                  <a:pt x="15149" y="3822"/>
                                </a:lnTo>
                                <a:lnTo>
                                  <a:pt x="15149" y="3276"/>
                                </a:lnTo>
                                <a:lnTo>
                                  <a:pt x="2525" y="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3" name="Freeform 957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15149" cy="9282"/>
                          </a:xfrm>
                          <a:custGeom>
                            <a:avLst/>
                            <a:gdLst>
                              <a:gd name="T0" fmla="+- 0 2844 319"/>
                              <a:gd name="T1" fmla="*/ T0 w 15149"/>
                              <a:gd name="T2" fmla="+- 0 7380 3012"/>
                              <a:gd name="T3" fmla="*/ 7380 h 9282"/>
                              <a:gd name="T4" fmla="+- 0 2844 319"/>
                              <a:gd name="T5" fmla="*/ T4 w 15149"/>
                              <a:gd name="T6" fmla="+- 0 7926 3012"/>
                              <a:gd name="T7" fmla="*/ 7926 h 9282"/>
                              <a:gd name="T8" fmla="+- 0 15468 319"/>
                              <a:gd name="T9" fmla="*/ T8 w 15149"/>
                              <a:gd name="T10" fmla="+- 0 7926 3012"/>
                              <a:gd name="T11" fmla="*/ 7926 h 9282"/>
                              <a:gd name="T12" fmla="+- 0 15468 319"/>
                              <a:gd name="T13" fmla="*/ T12 w 15149"/>
                              <a:gd name="T14" fmla="+- 0 7380 3012"/>
                              <a:gd name="T15" fmla="*/ 7380 h 9282"/>
                              <a:gd name="T16" fmla="+- 0 2844 319"/>
                              <a:gd name="T17" fmla="*/ T16 w 15149"/>
                              <a:gd name="T18" fmla="+- 0 7380 3012"/>
                              <a:gd name="T19" fmla="*/ 7380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9282">
                                <a:moveTo>
                                  <a:pt x="2525" y="4368"/>
                                </a:moveTo>
                                <a:lnTo>
                                  <a:pt x="2525" y="4914"/>
                                </a:lnTo>
                                <a:lnTo>
                                  <a:pt x="15149" y="4914"/>
                                </a:lnTo>
                                <a:lnTo>
                                  <a:pt x="15149" y="4368"/>
                                </a:lnTo>
                                <a:lnTo>
                                  <a:pt x="2525" y="4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4" name="Freeform 956"/>
                        <wps:cNvSpPr>
                          <a:spLocks/>
                        </wps:cNvSpPr>
                        <wps:spPr bwMode="auto">
                          <a:xfrm>
                            <a:off x="319" y="2466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2466 2466"/>
                              <a:gd name="T3" fmla="*/ 2466 h 546"/>
                              <a:gd name="T4" fmla="+- 0 319 319"/>
                              <a:gd name="T5" fmla="*/ T4 w 2525"/>
                              <a:gd name="T6" fmla="+- 0 3012 2466"/>
                              <a:gd name="T7" fmla="*/ 3012 h 546"/>
                              <a:gd name="T8" fmla="+- 0 2844 319"/>
                              <a:gd name="T9" fmla="*/ T8 w 2525"/>
                              <a:gd name="T10" fmla="+- 0 3012 2466"/>
                              <a:gd name="T11" fmla="*/ 3012 h 546"/>
                              <a:gd name="T12" fmla="+- 0 2844 319"/>
                              <a:gd name="T13" fmla="*/ T12 w 2525"/>
                              <a:gd name="T14" fmla="+- 0 2466 2466"/>
                              <a:gd name="T15" fmla="*/ 2466 h 546"/>
                              <a:gd name="T16" fmla="+- 0 319 319"/>
                              <a:gd name="T17" fmla="*/ T16 w 2525"/>
                              <a:gd name="T18" fmla="+- 0 2466 2466"/>
                              <a:gd name="T19" fmla="*/ 24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5" name="Freeform 955"/>
                        <wps:cNvSpPr>
                          <a:spLocks/>
                        </wps:cNvSpPr>
                        <wps:spPr bwMode="auto">
                          <a:xfrm>
                            <a:off x="2844" y="2466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2466 2466"/>
                              <a:gd name="T3" fmla="*/ 2466 h 546"/>
                              <a:gd name="T4" fmla="+- 0 2844 2844"/>
                              <a:gd name="T5" fmla="*/ T4 w 2525"/>
                              <a:gd name="T6" fmla="+- 0 3012 2466"/>
                              <a:gd name="T7" fmla="*/ 3012 h 546"/>
                              <a:gd name="T8" fmla="+- 0 5369 2844"/>
                              <a:gd name="T9" fmla="*/ T8 w 2525"/>
                              <a:gd name="T10" fmla="+- 0 3012 2466"/>
                              <a:gd name="T11" fmla="*/ 3012 h 546"/>
                              <a:gd name="T12" fmla="+- 0 5369 2844"/>
                              <a:gd name="T13" fmla="*/ T12 w 2525"/>
                              <a:gd name="T14" fmla="+- 0 2466 2466"/>
                              <a:gd name="T15" fmla="*/ 2466 h 546"/>
                              <a:gd name="T16" fmla="+- 0 2844 2844"/>
                              <a:gd name="T17" fmla="*/ T16 w 2525"/>
                              <a:gd name="T18" fmla="+- 0 2466 2466"/>
                              <a:gd name="T19" fmla="*/ 24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" name="Freeform 954"/>
                        <wps:cNvSpPr>
                          <a:spLocks/>
                        </wps:cNvSpPr>
                        <wps:spPr bwMode="auto">
                          <a:xfrm>
                            <a:off x="5369" y="2466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2466 2466"/>
                              <a:gd name="T3" fmla="*/ 2466 h 546"/>
                              <a:gd name="T4" fmla="+- 0 5369 5369"/>
                              <a:gd name="T5" fmla="*/ T4 w 2525"/>
                              <a:gd name="T6" fmla="+- 0 3012 2466"/>
                              <a:gd name="T7" fmla="*/ 3012 h 546"/>
                              <a:gd name="T8" fmla="+- 0 7894 5369"/>
                              <a:gd name="T9" fmla="*/ T8 w 2525"/>
                              <a:gd name="T10" fmla="+- 0 3012 2466"/>
                              <a:gd name="T11" fmla="*/ 3012 h 546"/>
                              <a:gd name="T12" fmla="+- 0 7894 5369"/>
                              <a:gd name="T13" fmla="*/ T12 w 2525"/>
                              <a:gd name="T14" fmla="+- 0 2466 2466"/>
                              <a:gd name="T15" fmla="*/ 2466 h 546"/>
                              <a:gd name="T16" fmla="+- 0 5369 5369"/>
                              <a:gd name="T17" fmla="*/ T16 w 2525"/>
                              <a:gd name="T18" fmla="+- 0 2466 2466"/>
                              <a:gd name="T19" fmla="*/ 24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7" name="Freeform 953"/>
                        <wps:cNvSpPr>
                          <a:spLocks/>
                        </wps:cNvSpPr>
                        <wps:spPr bwMode="auto">
                          <a:xfrm>
                            <a:off x="7894" y="2466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2466 2466"/>
                              <a:gd name="T3" fmla="*/ 2466 h 546"/>
                              <a:gd name="T4" fmla="+- 0 7894 7894"/>
                              <a:gd name="T5" fmla="*/ T4 w 2525"/>
                              <a:gd name="T6" fmla="+- 0 3012 2466"/>
                              <a:gd name="T7" fmla="*/ 3012 h 546"/>
                              <a:gd name="T8" fmla="+- 0 10418 7894"/>
                              <a:gd name="T9" fmla="*/ T8 w 2525"/>
                              <a:gd name="T10" fmla="+- 0 3012 2466"/>
                              <a:gd name="T11" fmla="*/ 3012 h 546"/>
                              <a:gd name="T12" fmla="+- 0 10418 7894"/>
                              <a:gd name="T13" fmla="*/ T12 w 2525"/>
                              <a:gd name="T14" fmla="+- 0 2466 2466"/>
                              <a:gd name="T15" fmla="*/ 2466 h 546"/>
                              <a:gd name="T16" fmla="+- 0 7894 7894"/>
                              <a:gd name="T17" fmla="*/ T16 w 2525"/>
                              <a:gd name="T18" fmla="+- 0 2466 2466"/>
                              <a:gd name="T19" fmla="*/ 24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" name="Freeform 952"/>
                        <wps:cNvSpPr>
                          <a:spLocks/>
                        </wps:cNvSpPr>
                        <wps:spPr bwMode="auto">
                          <a:xfrm>
                            <a:off x="10418" y="2466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2466 2466"/>
                              <a:gd name="T3" fmla="*/ 2466 h 546"/>
                              <a:gd name="T4" fmla="+- 0 10418 10418"/>
                              <a:gd name="T5" fmla="*/ T4 w 2525"/>
                              <a:gd name="T6" fmla="+- 0 3012 2466"/>
                              <a:gd name="T7" fmla="*/ 3012 h 546"/>
                              <a:gd name="T8" fmla="+- 0 12943 10418"/>
                              <a:gd name="T9" fmla="*/ T8 w 2525"/>
                              <a:gd name="T10" fmla="+- 0 3012 2466"/>
                              <a:gd name="T11" fmla="*/ 3012 h 546"/>
                              <a:gd name="T12" fmla="+- 0 12943 10418"/>
                              <a:gd name="T13" fmla="*/ T12 w 2525"/>
                              <a:gd name="T14" fmla="+- 0 2466 2466"/>
                              <a:gd name="T15" fmla="*/ 2466 h 546"/>
                              <a:gd name="T16" fmla="+- 0 10418 10418"/>
                              <a:gd name="T17" fmla="*/ T16 w 2525"/>
                              <a:gd name="T18" fmla="+- 0 2466 2466"/>
                              <a:gd name="T19" fmla="*/ 24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0" name="Freeform 951"/>
                        <wps:cNvSpPr>
                          <a:spLocks/>
                        </wps:cNvSpPr>
                        <wps:spPr bwMode="auto">
                          <a:xfrm>
                            <a:off x="12943" y="2466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2466 2466"/>
                              <a:gd name="T3" fmla="*/ 2466 h 546"/>
                              <a:gd name="T4" fmla="+- 0 12943 12943"/>
                              <a:gd name="T5" fmla="*/ T4 w 2525"/>
                              <a:gd name="T6" fmla="+- 0 3012 2466"/>
                              <a:gd name="T7" fmla="*/ 3012 h 546"/>
                              <a:gd name="T8" fmla="+- 0 15468 12943"/>
                              <a:gd name="T9" fmla="*/ T8 w 2525"/>
                              <a:gd name="T10" fmla="+- 0 3012 2466"/>
                              <a:gd name="T11" fmla="*/ 3012 h 546"/>
                              <a:gd name="T12" fmla="+- 0 15468 12943"/>
                              <a:gd name="T13" fmla="*/ T12 w 2525"/>
                              <a:gd name="T14" fmla="+- 0 2466 2466"/>
                              <a:gd name="T15" fmla="*/ 2466 h 546"/>
                              <a:gd name="T16" fmla="+- 0 12943 12943"/>
                              <a:gd name="T17" fmla="*/ T16 w 2525"/>
                              <a:gd name="T18" fmla="+- 0 2466 2466"/>
                              <a:gd name="T19" fmla="*/ 24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" name="Freeform 950"/>
                        <wps:cNvSpPr>
                          <a:spLocks/>
                        </wps:cNvSpPr>
                        <wps:spPr bwMode="auto">
                          <a:xfrm>
                            <a:off x="319" y="3012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3012 3012"/>
                              <a:gd name="T3" fmla="*/ 3012 h 546"/>
                              <a:gd name="T4" fmla="+- 0 319 319"/>
                              <a:gd name="T5" fmla="*/ T4 w 2525"/>
                              <a:gd name="T6" fmla="+- 0 3558 3012"/>
                              <a:gd name="T7" fmla="*/ 3558 h 546"/>
                              <a:gd name="T8" fmla="+- 0 2844 319"/>
                              <a:gd name="T9" fmla="*/ T8 w 2525"/>
                              <a:gd name="T10" fmla="+- 0 3558 3012"/>
                              <a:gd name="T11" fmla="*/ 3558 h 546"/>
                              <a:gd name="T12" fmla="+- 0 2844 319"/>
                              <a:gd name="T13" fmla="*/ T12 w 2525"/>
                              <a:gd name="T14" fmla="+- 0 3012 3012"/>
                              <a:gd name="T15" fmla="*/ 3012 h 546"/>
                              <a:gd name="T16" fmla="+- 0 319 319"/>
                              <a:gd name="T17" fmla="*/ T16 w 2525"/>
                              <a:gd name="T18" fmla="+- 0 3012 3012"/>
                              <a:gd name="T19" fmla="*/ 30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" name="Freeform 949"/>
                        <wps:cNvSpPr>
                          <a:spLocks/>
                        </wps:cNvSpPr>
                        <wps:spPr bwMode="auto">
                          <a:xfrm>
                            <a:off x="2844" y="3012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3012 3012"/>
                              <a:gd name="T3" fmla="*/ 3012 h 546"/>
                              <a:gd name="T4" fmla="+- 0 2844 2844"/>
                              <a:gd name="T5" fmla="*/ T4 w 2525"/>
                              <a:gd name="T6" fmla="+- 0 3558 3012"/>
                              <a:gd name="T7" fmla="*/ 3558 h 546"/>
                              <a:gd name="T8" fmla="+- 0 5369 2844"/>
                              <a:gd name="T9" fmla="*/ T8 w 2525"/>
                              <a:gd name="T10" fmla="+- 0 3558 3012"/>
                              <a:gd name="T11" fmla="*/ 3558 h 546"/>
                              <a:gd name="T12" fmla="+- 0 5369 2844"/>
                              <a:gd name="T13" fmla="*/ T12 w 2525"/>
                              <a:gd name="T14" fmla="+- 0 3012 3012"/>
                              <a:gd name="T15" fmla="*/ 3012 h 546"/>
                              <a:gd name="T16" fmla="+- 0 2844 2844"/>
                              <a:gd name="T17" fmla="*/ T16 w 2525"/>
                              <a:gd name="T18" fmla="+- 0 3012 3012"/>
                              <a:gd name="T19" fmla="*/ 30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" name="Freeform 948"/>
                        <wps:cNvSpPr>
                          <a:spLocks/>
                        </wps:cNvSpPr>
                        <wps:spPr bwMode="auto">
                          <a:xfrm>
                            <a:off x="5369" y="3012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3012 3012"/>
                              <a:gd name="T3" fmla="*/ 3012 h 546"/>
                              <a:gd name="T4" fmla="+- 0 5369 5369"/>
                              <a:gd name="T5" fmla="*/ T4 w 2525"/>
                              <a:gd name="T6" fmla="+- 0 3558 3012"/>
                              <a:gd name="T7" fmla="*/ 3558 h 546"/>
                              <a:gd name="T8" fmla="+- 0 7894 5369"/>
                              <a:gd name="T9" fmla="*/ T8 w 2525"/>
                              <a:gd name="T10" fmla="+- 0 3558 3012"/>
                              <a:gd name="T11" fmla="*/ 3558 h 546"/>
                              <a:gd name="T12" fmla="+- 0 7894 5369"/>
                              <a:gd name="T13" fmla="*/ T12 w 2525"/>
                              <a:gd name="T14" fmla="+- 0 3012 3012"/>
                              <a:gd name="T15" fmla="*/ 3012 h 546"/>
                              <a:gd name="T16" fmla="+- 0 5369 5369"/>
                              <a:gd name="T17" fmla="*/ T16 w 2525"/>
                              <a:gd name="T18" fmla="+- 0 3012 3012"/>
                              <a:gd name="T19" fmla="*/ 30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" name="Freeform 947"/>
                        <wps:cNvSpPr>
                          <a:spLocks/>
                        </wps:cNvSpPr>
                        <wps:spPr bwMode="auto">
                          <a:xfrm>
                            <a:off x="7894" y="3012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3012 3012"/>
                              <a:gd name="T3" fmla="*/ 3012 h 546"/>
                              <a:gd name="T4" fmla="+- 0 7894 7894"/>
                              <a:gd name="T5" fmla="*/ T4 w 2525"/>
                              <a:gd name="T6" fmla="+- 0 3558 3012"/>
                              <a:gd name="T7" fmla="*/ 3558 h 546"/>
                              <a:gd name="T8" fmla="+- 0 10418 7894"/>
                              <a:gd name="T9" fmla="*/ T8 w 2525"/>
                              <a:gd name="T10" fmla="+- 0 3558 3012"/>
                              <a:gd name="T11" fmla="*/ 3558 h 546"/>
                              <a:gd name="T12" fmla="+- 0 10418 7894"/>
                              <a:gd name="T13" fmla="*/ T12 w 2525"/>
                              <a:gd name="T14" fmla="+- 0 3012 3012"/>
                              <a:gd name="T15" fmla="*/ 3012 h 546"/>
                              <a:gd name="T16" fmla="+- 0 7894 7894"/>
                              <a:gd name="T17" fmla="*/ T16 w 2525"/>
                              <a:gd name="T18" fmla="+- 0 3012 3012"/>
                              <a:gd name="T19" fmla="*/ 30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5" name="Freeform 946"/>
                        <wps:cNvSpPr>
                          <a:spLocks/>
                        </wps:cNvSpPr>
                        <wps:spPr bwMode="auto">
                          <a:xfrm>
                            <a:off x="10418" y="3012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3012 3012"/>
                              <a:gd name="T3" fmla="*/ 3012 h 546"/>
                              <a:gd name="T4" fmla="+- 0 10418 10418"/>
                              <a:gd name="T5" fmla="*/ T4 w 2525"/>
                              <a:gd name="T6" fmla="+- 0 3558 3012"/>
                              <a:gd name="T7" fmla="*/ 3558 h 546"/>
                              <a:gd name="T8" fmla="+- 0 12943 10418"/>
                              <a:gd name="T9" fmla="*/ T8 w 2525"/>
                              <a:gd name="T10" fmla="+- 0 3558 3012"/>
                              <a:gd name="T11" fmla="*/ 3558 h 546"/>
                              <a:gd name="T12" fmla="+- 0 12943 10418"/>
                              <a:gd name="T13" fmla="*/ T12 w 2525"/>
                              <a:gd name="T14" fmla="+- 0 3012 3012"/>
                              <a:gd name="T15" fmla="*/ 3012 h 546"/>
                              <a:gd name="T16" fmla="+- 0 10418 10418"/>
                              <a:gd name="T17" fmla="*/ T16 w 2525"/>
                              <a:gd name="T18" fmla="+- 0 3012 3012"/>
                              <a:gd name="T19" fmla="*/ 30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" name="Freeform 945"/>
                        <wps:cNvSpPr>
                          <a:spLocks/>
                        </wps:cNvSpPr>
                        <wps:spPr bwMode="auto">
                          <a:xfrm>
                            <a:off x="12943" y="3012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3012 3012"/>
                              <a:gd name="T3" fmla="*/ 3012 h 546"/>
                              <a:gd name="T4" fmla="+- 0 12943 12943"/>
                              <a:gd name="T5" fmla="*/ T4 w 2525"/>
                              <a:gd name="T6" fmla="+- 0 3558 3012"/>
                              <a:gd name="T7" fmla="*/ 3558 h 546"/>
                              <a:gd name="T8" fmla="+- 0 15468 12943"/>
                              <a:gd name="T9" fmla="*/ T8 w 2525"/>
                              <a:gd name="T10" fmla="+- 0 3558 3012"/>
                              <a:gd name="T11" fmla="*/ 3558 h 546"/>
                              <a:gd name="T12" fmla="+- 0 15468 12943"/>
                              <a:gd name="T13" fmla="*/ T12 w 2525"/>
                              <a:gd name="T14" fmla="+- 0 3012 3012"/>
                              <a:gd name="T15" fmla="*/ 3012 h 546"/>
                              <a:gd name="T16" fmla="+- 0 12943 12943"/>
                              <a:gd name="T17" fmla="*/ T16 w 2525"/>
                              <a:gd name="T18" fmla="+- 0 3012 3012"/>
                              <a:gd name="T19" fmla="*/ 30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" name="Freeform 944"/>
                        <wps:cNvSpPr>
                          <a:spLocks/>
                        </wps:cNvSpPr>
                        <wps:spPr bwMode="auto">
                          <a:xfrm>
                            <a:off x="319" y="3558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3558 3558"/>
                              <a:gd name="T3" fmla="*/ 3558 h 546"/>
                              <a:gd name="T4" fmla="+- 0 319 319"/>
                              <a:gd name="T5" fmla="*/ T4 w 2525"/>
                              <a:gd name="T6" fmla="+- 0 4104 3558"/>
                              <a:gd name="T7" fmla="*/ 4104 h 546"/>
                              <a:gd name="T8" fmla="+- 0 2844 319"/>
                              <a:gd name="T9" fmla="*/ T8 w 2525"/>
                              <a:gd name="T10" fmla="+- 0 4104 3558"/>
                              <a:gd name="T11" fmla="*/ 4104 h 546"/>
                              <a:gd name="T12" fmla="+- 0 2844 319"/>
                              <a:gd name="T13" fmla="*/ T12 w 2525"/>
                              <a:gd name="T14" fmla="+- 0 3558 3558"/>
                              <a:gd name="T15" fmla="*/ 3558 h 546"/>
                              <a:gd name="T16" fmla="+- 0 319 319"/>
                              <a:gd name="T17" fmla="*/ T16 w 2525"/>
                              <a:gd name="T18" fmla="+- 0 3558 3558"/>
                              <a:gd name="T19" fmla="*/ 355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8" name="Freeform 943"/>
                        <wps:cNvSpPr>
                          <a:spLocks/>
                        </wps:cNvSpPr>
                        <wps:spPr bwMode="auto">
                          <a:xfrm>
                            <a:off x="2844" y="3558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3558 3558"/>
                              <a:gd name="T3" fmla="*/ 3558 h 546"/>
                              <a:gd name="T4" fmla="+- 0 2844 2844"/>
                              <a:gd name="T5" fmla="*/ T4 w 2525"/>
                              <a:gd name="T6" fmla="+- 0 4104 3558"/>
                              <a:gd name="T7" fmla="*/ 4104 h 546"/>
                              <a:gd name="T8" fmla="+- 0 5369 2844"/>
                              <a:gd name="T9" fmla="*/ T8 w 2525"/>
                              <a:gd name="T10" fmla="+- 0 4104 3558"/>
                              <a:gd name="T11" fmla="*/ 4104 h 546"/>
                              <a:gd name="T12" fmla="+- 0 5369 2844"/>
                              <a:gd name="T13" fmla="*/ T12 w 2525"/>
                              <a:gd name="T14" fmla="+- 0 3558 3558"/>
                              <a:gd name="T15" fmla="*/ 3558 h 546"/>
                              <a:gd name="T16" fmla="+- 0 2844 2844"/>
                              <a:gd name="T17" fmla="*/ T16 w 2525"/>
                              <a:gd name="T18" fmla="+- 0 3558 3558"/>
                              <a:gd name="T19" fmla="*/ 355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" name="Freeform 942"/>
                        <wps:cNvSpPr>
                          <a:spLocks/>
                        </wps:cNvSpPr>
                        <wps:spPr bwMode="auto">
                          <a:xfrm>
                            <a:off x="5369" y="3558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3558 3558"/>
                              <a:gd name="T3" fmla="*/ 3558 h 546"/>
                              <a:gd name="T4" fmla="+- 0 5369 5369"/>
                              <a:gd name="T5" fmla="*/ T4 w 2525"/>
                              <a:gd name="T6" fmla="+- 0 4104 3558"/>
                              <a:gd name="T7" fmla="*/ 4104 h 546"/>
                              <a:gd name="T8" fmla="+- 0 7894 5369"/>
                              <a:gd name="T9" fmla="*/ T8 w 2525"/>
                              <a:gd name="T10" fmla="+- 0 4104 3558"/>
                              <a:gd name="T11" fmla="*/ 4104 h 546"/>
                              <a:gd name="T12" fmla="+- 0 7894 5369"/>
                              <a:gd name="T13" fmla="*/ T12 w 2525"/>
                              <a:gd name="T14" fmla="+- 0 3558 3558"/>
                              <a:gd name="T15" fmla="*/ 3558 h 546"/>
                              <a:gd name="T16" fmla="+- 0 5369 5369"/>
                              <a:gd name="T17" fmla="*/ T16 w 2525"/>
                              <a:gd name="T18" fmla="+- 0 3558 3558"/>
                              <a:gd name="T19" fmla="*/ 355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" name="Freeform 941"/>
                        <wps:cNvSpPr>
                          <a:spLocks/>
                        </wps:cNvSpPr>
                        <wps:spPr bwMode="auto">
                          <a:xfrm>
                            <a:off x="7894" y="3558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3558 3558"/>
                              <a:gd name="T3" fmla="*/ 3558 h 546"/>
                              <a:gd name="T4" fmla="+- 0 7894 7894"/>
                              <a:gd name="T5" fmla="*/ T4 w 2525"/>
                              <a:gd name="T6" fmla="+- 0 4104 3558"/>
                              <a:gd name="T7" fmla="*/ 4104 h 546"/>
                              <a:gd name="T8" fmla="+- 0 10418 7894"/>
                              <a:gd name="T9" fmla="*/ T8 w 2525"/>
                              <a:gd name="T10" fmla="+- 0 4104 3558"/>
                              <a:gd name="T11" fmla="*/ 4104 h 546"/>
                              <a:gd name="T12" fmla="+- 0 10418 7894"/>
                              <a:gd name="T13" fmla="*/ T12 w 2525"/>
                              <a:gd name="T14" fmla="+- 0 3558 3558"/>
                              <a:gd name="T15" fmla="*/ 3558 h 546"/>
                              <a:gd name="T16" fmla="+- 0 7894 7894"/>
                              <a:gd name="T17" fmla="*/ T16 w 2525"/>
                              <a:gd name="T18" fmla="+- 0 3558 3558"/>
                              <a:gd name="T19" fmla="*/ 355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" name="Freeform 940"/>
                        <wps:cNvSpPr>
                          <a:spLocks/>
                        </wps:cNvSpPr>
                        <wps:spPr bwMode="auto">
                          <a:xfrm>
                            <a:off x="10418" y="3558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3558 3558"/>
                              <a:gd name="T3" fmla="*/ 3558 h 546"/>
                              <a:gd name="T4" fmla="+- 0 10418 10418"/>
                              <a:gd name="T5" fmla="*/ T4 w 2525"/>
                              <a:gd name="T6" fmla="+- 0 4104 3558"/>
                              <a:gd name="T7" fmla="*/ 4104 h 546"/>
                              <a:gd name="T8" fmla="+- 0 12943 10418"/>
                              <a:gd name="T9" fmla="*/ T8 w 2525"/>
                              <a:gd name="T10" fmla="+- 0 4104 3558"/>
                              <a:gd name="T11" fmla="*/ 4104 h 546"/>
                              <a:gd name="T12" fmla="+- 0 12943 10418"/>
                              <a:gd name="T13" fmla="*/ T12 w 2525"/>
                              <a:gd name="T14" fmla="+- 0 3558 3558"/>
                              <a:gd name="T15" fmla="*/ 3558 h 546"/>
                              <a:gd name="T16" fmla="+- 0 10418 10418"/>
                              <a:gd name="T17" fmla="*/ T16 w 2525"/>
                              <a:gd name="T18" fmla="+- 0 3558 3558"/>
                              <a:gd name="T19" fmla="*/ 355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Freeform 939"/>
                        <wps:cNvSpPr>
                          <a:spLocks/>
                        </wps:cNvSpPr>
                        <wps:spPr bwMode="auto">
                          <a:xfrm>
                            <a:off x="12943" y="3558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3558 3558"/>
                              <a:gd name="T3" fmla="*/ 3558 h 546"/>
                              <a:gd name="T4" fmla="+- 0 12943 12943"/>
                              <a:gd name="T5" fmla="*/ T4 w 2525"/>
                              <a:gd name="T6" fmla="+- 0 4104 3558"/>
                              <a:gd name="T7" fmla="*/ 4104 h 546"/>
                              <a:gd name="T8" fmla="+- 0 15468 12943"/>
                              <a:gd name="T9" fmla="*/ T8 w 2525"/>
                              <a:gd name="T10" fmla="+- 0 4104 3558"/>
                              <a:gd name="T11" fmla="*/ 4104 h 546"/>
                              <a:gd name="T12" fmla="+- 0 15468 12943"/>
                              <a:gd name="T13" fmla="*/ T12 w 2525"/>
                              <a:gd name="T14" fmla="+- 0 3558 3558"/>
                              <a:gd name="T15" fmla="*/ 3558 h 546"/>
                              <a:gd name="T16" fmla="+- 0 12943 12943"/>
                              <a:gd name="T17" fmla="*/ T16 w 2525"/>
                              <a:gd name="T18" fmla="+- 0 3558 3558"/>
                              <a:gd name="T19" fmla="*/ 355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Freeform 938"/>
                        <wps:cNvSpPr>
                          <a:spLocks/>
                        </wps:cNvSpPr>
                        <wps:spPr bwMode="auto">
                          <a:xfrm>
                            <a:off x="319" y="4104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4104 4104"/>
                              <a:gd name="T3" fmla="*/ 4104 h 546"/>
                              <a:gd name="T4" fmla="+- 0 319 319"/>
                              <a:gd name="T5" fmla="*/ T4 w 2525"/>
                              <a:gd name="T6" fmla="+- 0 4650 4104"/>
                              <a:gd name="T7" fmla="*/ 4650 h 546"/>
                              <a:gd name="T8" fmla="+- 0 2844 319"/>
                              <a:gd name="T9" fmla="*/ T8 w 2525"/>
                              <a:gd name="T10" fmla="+- 0 4650 4104"/>
                              <a:gd name="T11" fmla="*/ 4650 h 546"/>
                              <a:gd name="T12" fmla="+- 0 2844 319"/>
                              <a:gd name="T13" fmla="*/ T12 w 2525"/>
                              <a:gd name="T14" fmla="+- 0 4104 4104"/>
                              <a:gd name="T15" fmla="*/ 4104 h 546"/>
                              <a:gd name="T16" fmla="+- 0 319 319"/>
                              <a:gd name="T17" fmla="*/ T16 w 2525"/>
                              <a:gd name="T18" fmla="+- 0 4104 4104"/>
                              <a:gd name="T19" fmla="*/ 410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4" name="Freeform 937"/>
                        <wps:cNvSpPr>
                          <a:spLocks/>
                        </wps:cNvSpPr>
                        <wps:spPr bwMode="auto">
                          <a:xfrm>
                            <a:off x="2844" y="4104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4104 4104"/>
                              <a:gd name="T3" fmla="*/ 4104 h 546"/>
                              <a:gd name="T4" fmla="+- 0 2844 2844"/>
                              <a:gd name="T5" fmla="*/ T4 w 2525"/>
                              <a:gd name="T6" fmla="+- 0 4650 4104"/>
                              <a:gd name="T7" fmla="*/ 4650 h 546"/>
                              <a:gd name="T8" fmla="+- 0 5369 2844"/>
                              <a:gd name="T9" fmla="*/ T8 w 2525"/>
                              <a:gd name="T10" fmla="+- 0 4650 4104"/>
                              <a:gd name="T11" fmla="*/ 4650 h 546"/>
                              <a:gd name="T12" fmla="+- 0 5369 2844"/>
                              <a:gd name="T13" fmla="*/ T12 w 2525"/>
                              <a:gd name="T14" fmla="+- 0 4104 4104"/>
                              <a:gd name="T15" fmla="*/ 4104 h 546"/>
                              <a:gd name="T16" fmla="+- 0 2844 2844"/>
                              <a:gd name="T17" fmla="*/ T16 w 2525"/>
                              <a:gd name="T18" fmla="+- 0 4104 4104"/>
                              <a:gd name="T19" fmla="*/ 410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" name="Freeform 936"/>
                        <wps:cNvSpPr>
                          <a:spLocks/>
                        </wps:cNvSpPr>
                        <wps:spPr bwMode="auto">
                          <a:xfrm>
                            <a:off x="5369" y="4104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4104 4104"/>
                              <a:gd name="T3" fmla="*/ 4104 h 546"/>
                              <a:gd name="T4" fmla="+- 0 5369 5369"/>
                              <a:gd name="T5" fmla="*/ T4 w 2525"/>
                              <a:gd name="T6" fmla="+- 0 4650 4104"/>
                              <a:gd name="T7" fmla="*/ 4650 h 546"/>
                              <a:gd name="T8" fmla="+- 0 7894 5369"/>
                              <a:gd name="T9" fmla="*/ T8 w 2525"/>
                              <a:gd name="T10" fmla="+- 0 4650 4104"/>
                              <a:gd name="T11" fmla="*/ 4650 h 546"/>
                              <a:gd name="T12" fmla="+- 0 7894 5369"/>
                              <a:gd name="T13" fmla="*/ T12 w 2525"/>
                              <a:gd name="T14" fmla="+- 0 4104 4104"/>
                              <a:gd name="T15" fmla="*/ 4104 h 546"/>
                              <a:gd name="T16" fmla="+- 0 5369 5369"/>
                              <a:gd name="T17" fmla="*/ T16 w 2525"/>
                              <a:gd name="T18" fmla="+- 0 4104 4104"/>
                              <a:gd name="T19" fmla="*/ 410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" name="Freeform 935"/>
                        <wps:cNvSpPr>
                          <a:spLocks/>
                        </wps:cNvSpPr>
                        <wps:spPr bwMode="auto">
                          <a:xfrm>
                            <a:off x="7894" y="4104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4104 4104"/>
                              <a:gd name="T3" fmla="*/ 4104 h 546"/>
                              <a:gd name="T4" fmla="+- 0 7894 7894"/>
                              <a:gd name="T5" fmla="*/ T4 w 2525"/>
                              <a:gd name="T6" fmla="+- 0 4650 4104"/>
                              <a:gd name="T7" fmla="*/ 4650 h 546"/>
                              <a:gd name="T8" fmla="+- 0 10418 7894"/>
                              <a:gd name="T9" fmla="*/ T8 w 2525"/>
                              <a:gd name="T10" fmla="+- 0 4650 4104"/>
                              <a:gd name="T11" fmla="*/ 4650 h 546"/>
                              <a:gd name="T12" fmla="+- 0 10418 7894"/>
                              <a:gd name="T13" fmla="*/ T12 w 2525"/>
                              <a:gd name="T14" fmla="+- 0 4104 4104"/>
                              <a:gd name="T15" fmla="*/ 4104 h 546"/>
                              <a:gd name="T16" fmla="+- 0 7894 7894"/>
                              <a:gd name="T17" fmla="*/ T16 w 2525"/>
                              <a:gd name="T18" fmla="+- 0 4104 4104"/>
                              <a:gd name="T19" fmla="*/ 410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" name="Freeform 934"/>
                        <wps:cNvSpPr>
                          <a:spLocks/>
                        </wps:cNvSpPr>
                        <wps:spPr bwMode="auto">
                          <a:xfrm>
                            <a:off x="10418" y="4104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4104 4104"/>
                              <a:gd name="T3" fmla="*/ 4104 h 546"/>
                              <a:gd name="T4" fmla="+- 0 10418 10418"/>
                              <a:gd name="T5" fmla="*/ T4 w 2525"/>
                              <a:gd name="T6" fmla="+- 0 4650 4104"/>
                              <a:gd name="T7" fmla="*/ 4650 h 546"/>
                              <a:gd name="T8" fmla="+- 0 12943 10418"/>
                              <a:gd name="T9" fmla="*/ T8 w 2525"/>
                              <a:gd name="T10" fmla="+- 0 4650 4104"/>
                              <a:gd name="T11" fmla="*/ 4650 h 546"/>
                              <a:gd name="T12" fmla="+- 0 12943 10418"/>
                              <a:gd name="T13" fmla="*/ T12 w 2525"/>
                              <a:gd name="T14" fmla="+- 0 4104 4104"/>
                              <a:gd name="T15" fmla="*/ 4104 h 546"/>
                              <a:gd name="T16" fmla="+- 0 10418 10418"/>
                              <a:gd name="T17" fmla="*/ T16 w 2525"/>
                              <a:gd name="T18" fmla="+- 0 4104 4104"/>
                              <a:gd name="T19" fmla="*/ 410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" name="Freeform 933"/>
                        <wps:cNvSpPr>
                          <a:spLocks/>
                        </wps:cNvSpPr>
                        <wps:spPr bwMode="auto">
                          <a:xfrm>
                            <a:off x="12943" y="4104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4104 4104"/>
                              <a:gd name="T3" fmla="*/ 4104 h 546"/>
                              <a:gd name="T4" fmla="+- 0 12943 12943"/>
                              <a:gd name="T5" fmla="*/ T4 w 2525"/>
                              <a:gd name="T6" fmla="+- 0 4650 4104"/>
                              <a:gd name="T7" fmla="*/ 4650 h 546"/>
                              <a:gd name="T8" fmla="+- 0 15468 12943"/>
                              <a:gd name="T9" fmla="*/ T8 w 2525"/>
                              <a:gd name="T10" fmla="+- 0 4650 4104"/>
                              <a:gd name="T11" fmla="*/ 4650 h 546"/>
                              <a:gd name="T12" fmla="+- 0 15468 12943"/>
                              <a:gd name="T13" fmla="*/ T12 w 2525"/>
                              <a:gd name="T14" fmla="+- 0 4104 4104"/>
                              <a:gd name="T15" fmla="*/ 4104 h 546"/>
                              <a:gd name="T16" fmla="+- 0 12943 12943"/>
                              <a:gd name="T17" fmla="*/ T16 w 2525"/>
                              <a:gd name="T18" fmla="+- 0 4104 4104"/>
                              <a:gd name="T19" fmla="*/ 410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9" name="Freeform 932"/>
                        <wps:cNvSpPr>
                          <a:spLocks/>
                        </wps:cNvSpPr>
                        <wps:spPr bwMode="auto">
                          <a:xfrm>
                            <a:off x="319" y="4650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4650 4650"/>
                              <a:gd name="T3" fmla="*/ 4650 h 546"/>
                              <a:gd name="T4" fmla="+- 0 319 319"/>
                              <a:gd name="T5" fmla="*/ T4 w 2525"/>
                              <a:gd name="T6" fmla="+- 0 5196 4650"/>
                              <a:gd name="T7" fmla="*/ 5196 h 546"/>
                              <a:gd name="T8" fmla="+- 0 2844 319"/>
                              <a:gd name="T9" fmla="*/ T8 w 2525"/>
                              <a:gd name="T10" fmla="+- 0 5196 4650"/>
                              <a:gd name="T11" fmla="*/ 5196 h 546"/>
                              <a:gd name="T12" fmla="+- 0 2844 319"/>
                              <a:gd name="T13" fmla="*/ T12 w 2525"/>
                              <a:gd name="T14" fmla="+- 0 4650 4650"/>
                              <a:gd name="T15" fmla="*/ 4650 h 546"/>
                              <a:gd name="T16" fmla="+- 0 319 319"/>
                              <a:gd name="T17" fmla="*/ T16 w 2525"/>
                              <a:gd name="T18" fmla="+- 0 4650 4650"/>
                              <a:gd name="T19" fmla="*/ 465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" name="Freeform 931"/>
                        <wps:cNvSpPr>
                          <a:spLocks/>
                        </wps:cNvSpPr>
                        <wps:spPr bwMode="auto">
                          <a:xfrm>
                            <a:off x="2844" y="4650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4650 4650"/>
                              <a:gd name="T3" fmla="*/ 4650 h 546"/>
                              <a:gd name="T4" fmla="+- 0 2844 2844"/>
                              <a:gd name="T5" fmla="*/ T4 w 2525"/>
                              <a:gd name="T6" fmla="+- 0 5196 4650"/>
                              <a:gd name="T7" fmla="*/ 5196 h 546"/>
                              <a:gd name="T8" fmla="+- 0 5369 2844"/>
                              <a:gd name="T9" fmla="*/ T8 w 2525"/>
                              <a:gd name="T10" fmla="+- 0 5196 4650"/>
                              <a:gd name="T11" fmla="*/ 5196 h 546"/>
                              <a:gd name="T12" fmla="+- 0 5369 2844"/>
                              <a:gd name="T13" fmla="*/ T12 w 2525"/>
                              <a:gd name="T14" fmla="+- 0 4650 4650"/>
                              <a:gd name="T15" fmla="*/ 4650 h 546"/>
                              <a:gd name="T16" fmla="+- 0 2844 2844"/>
                              <a:gd name="T17" fmla="*/ T16 w 2525"/>
                              <a:gd name="T18" fmla="+- 0 4650 4650"/>
                              <a:gd name="T19" fmla="*/ 465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1" name="Freeform 930"/>
                        <wps:cNvSpPr>
                          <a:spLocks/>
                        </wps:cNvSpPr>
                        <wps:spPr bwMode="auto">
                          <a:xfrm>
                            <a:off x="5369" y="4650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4650 4650"/>
                              <a:gd name="T3" fmla="*/ 4650 h 546"/>
                              <a:gd name="T4" fmla="+- 0 5369 5369"/>
                              <a:gd name="T5" fmla="*/ T4 w 2525"/>
                              <a:gd name="T6" fmla="+- 0 5196 4650"/>
                              <a:gd name="T7" fmla="*/ 5196 h 546"/>
                              <a:gd name="T8" fmla="+- 0 7894 5369"/>
                              <a:gd name="T9" fmla="*/ T8 w 2525"/>
                              <a:gd name="T10" fmla="+- 0 5196 4650"/>
                              <a:gd name="T11" fmla="*/ 5196 h 546"/>
                              <a:gd name="T12" fmla="+- 0 7894 5369"/>
                              <a:gd name="T13" fmla="*/ T12 w 2525"/>
                              <a:gd name="T14" fmla="+- 0 4650 4650"/>
                              <a:gd name="T15" fmla="*/ 4650 h 546"/>
                              <a:gd name="T16" fmla="+- 0 5369 5369"/>
                              <a:gd name="T17" fmla="*/ T16 w 2525"/>
                              <a:gd name="T18" fmla="+- 0 4650 4650"/>
                              <a:gd name="T19" fmla="*/ 465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" name="Freeform 929"/>
                        <wps:cNvSpPr>
                          <a:spLocks/>
                        </wps:cNvSpPr>
                        <wps:spPr bwMode="auto">
                          <a:xfrm>
                            <a:off x="7894" y="4650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4650 4650"/>
                              <a:gd name="T3" fmla="*/ 4650 h 546"/>
                              <a:gd name="T4" fmla="+- 0 7894 7894"/>
                              <a:gd name="T5" fmla="*/ T4 w 2525"/>
                              <a:gd name="T6" fmla="+- 0 5196 4650"/>
                              <a:gd name="T7" fmla="*/ 5196 h 546"/>
                              <a:gd name="T8" fmla="+- 0 10418 7894"/>
                              <a:gd name="T9" fmla="*/ T8 w 2525"/>
                              <a:gd name="T10" fmla="+- 0 5196 4650"/>
                              <a:gd name="T11" fmla="*/ 5196 h 546"/>
                              <a:gd name="T12" fmla="+- 0 10418 7894"/>
                              <a:gd name="T13" fmla="*/ T12 w 2525"/>
                              <a:gd name="T14" fmla="+- 0 4650 4650"/>
                              <a:gd name="T15" fmla="*/ 4650 h 546"/>
                              <a:gd name="T16" fmla="+- 0 7894 7894"/>
                              <a:gd name="T17" fmla="*/ T16 w 2525"/>
                              <a:gd name="T18" fmla="+- 0 4650 4650"/>
                              <a:gd name="T19" fmla="*/ 465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3" name="Freeform 928"/>
                        <wps:cNvSpPr>
                          <a:spLocks/>
                        </wps:cNvSpPr>
                        <wps:spPr bwMode="auto">
                          <a:xfrm>
                            <a:off x="10418" y="4650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4650 4650"/>
                              <a:gd name="T3" fmla="*/ 4650 h 546"/>
                              <a:gd name="T4" fmla="+- 0 10418 10418"/>
                              <a:gd name="T5" fmla="*/ T4 w 2525"/>
                              <a:gd name="T6" fmla="+- 0 5196 4650"/>
                              <a:gd name="T7" fmla="*/ 5196 h 546"/>
                              <a:gd name="T8" fmla="+- 0 12943 10418"/>
                              <a:gd name="T9" fmla="*/ T8 w 2525"/>
                              <a:gd name="T10" fmla="+- 0 5196 4650"/>
                              <a:gd name="T11" fmla="*/ 5196 h 546"/>
                              <a:gd name="T12" fmla="+- 0 12943 10418"/>
                              <a:gd name="T13" fmla="*/ T12 w 2525"/>
                              <a:gd name="T14" fmla="+- 0 4650 4650"/>
                              <a:gd name="T15" fmla="*/ 4650 h 546"/>
                              <a:gd name="T16" fmla="+- 0 10418 10418"/>
                              <a:gd name="T17" fmla="*/ T16 w 2525"/>
                              <a:gd name="T18" fmla="+- 0 4650 4650"/>
                              <a:gd name="T19" fmla="*/ 465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4" name="Freeform 927"/>
                        <wps:cNvSpPr>
                          <a:spLocks/>
                        </wps:cNvSpPr>
                        <wps:spPr bwMode="auto">
                          <a:xfrm>
                            <a:off x="12943" y="4650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4650 4650"/>
                              <a:gd name="T3" fmla="*/ 4650 h 546"/>
                              <a:gd name="T4" fmla="+- 0 12943 12943"/>
                              <a:gd name="T5" fmla="*/ T4 w 2525"/>
                              <a:gd name="T6" fmla="+- 0 5196 4650"/>
                              <a:gd name="T7" fmla="*/ 5196 h 546"/>
                              <a:gd name="T8" fmla="+- 0 15468 12943"/>
                              <a:gd name="T9" fmla="*/ T8 w 2525"/>
                              <a:gd name="T10" fmla="+- 0 5196 4650"/>
                              <a:gd name="T11" fmla="*/ 5196 h 546"/>
                              <a:gd name="T12" fmla="+- 0 15468 12943"/>
                              <a:gd name="T13" fmla="*/ T12 w 2525"/>
                              <a:gd name="T14" fmla="+- 0 4650 4650"/>
                              <a:gd name="T15" fmla="*/ 4650 h 546"/>
                              <a:gd name="T16" fmla="+- 0 12943 12943"/>
                              <a:gd name="T17" fmla="*/ T16 w 2525"/>
                              <a:gd name="T18" fmla="+- 0 4650 4650"/>
                              <a:gd name="T19" fmla="*/ 465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" name="Freeform 926"/>
                        <wps:cNvSpPr>
                          <a:spLocks/>
                        </wps:cNvSpPr>
                        <wps:spPr bwMode="auto">
                          <a:xfrm>
                            <a:off x="319" y="5196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5196 5196"/>
                              <a:gd name="T3" fmla="*/ 5196 h 546"/>
                              <a:gd name="T4" fmla="+- 0 319 319"/>
                              <a:gd name="T5" fmla="*/ T4 w 2525"/>
                              <a:gd name="T6" fmla="+- 0 5742 5196"/>
                              <a:gd name="T7" fmla="*/ 5742 h 546"/>
                              <a:gd name="T8" fmla="+- 0 2844 319"/>
                              <a:gd name="T9" fmla="*/ T8 w 2525"/>
                              <a:gd name="T10" fmla="+- 0 5742 5196"/>
                              <a:gd name="T11" fmla="*/ 5742 h 546"/>
                              <a:gd name="T12" fmla="+- 0 2844 319"/>
                              <a:gd name="T13" fmla="*/ T12 w 2525"/>
                              <a:gd name="T14" fmla="+- 0 5196 5196"/>
                              <a:gd name="T15" fmla="*/ 5196 h 546"/>
                              <a:gd name="T16" fmla="+- 0 319 319"/>
                              <a:gd name="T17" fmla="*/ T16 w 2525"/>
                              <a:gd name="T18" fmla="+- 0 5196 5196"/>
                              <a:gd name="T19" fmla="*/ 519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" name="Freeform 925"/>
                        <wps:cNvSpPr>
                          <a:spLocks/>
                        </wps:cNvSpPr>
                        <wps:spPr bwMode="auto">
                          <a:xfrm>
                            <a:off x="2844" y="5196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5196 5196"/>
                              <a:gd name="T3" fmla="*/ 5196 h 546"/>
                              <a:gd name="T4" fmla="+- 0 2844 2844"/>
                              <a:gd name="T5" fmla="*/ T4 w 2525"/>
                              <a:gd name="T6" fmla="+- 0 5742 5196"/>
                              <a:gd name="T7" fmla="*/ 5742 h 546"/>
                              <a:gd name="T8" fmla="+- 0 5369 2844"/>
                              <a:gd name="T9" fmla="*/ T8 w 2525"/>
                              <a:gd name="T10" fmla="+- 0 5742 5196"/>
                              <a:gd name="T11" fmla="*/ 5742 h 546"/>
                              <a:gd name="T12" fmla="+- 0 5369 2844"/>
                              <a:gd name="T13" fmla="*/ T12 w 2525"/>
                              <a:gd name="T14" fmla="+- 0 5196 5196"/>
                              <a:gd name="T15" fmla="*/ 5196 h 546"/>
                              <a:gd name="T16" fmla="+- 0 2844 2844"/>
                              <a:gd name="T17" fmla="*/ T16 w 2525"/>
                              <a:gd name="T18" fmla="+- 0 5196 5196"/>
                              <a:gd name="T19" fmla="*/ 519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" name="Freeform 924"/>
                        <wps:cNvSpPr>
                          <a:spLocks/>
                        </wps:cNvSpPr>
                        <wps:spPr bwMode="auto">
                          <a:xfrm>
                            <a:off x="5369" y="5196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5196 5196"/>
                              <a:gd name="T3" fmla="*/ 5196 h 546"/>
                              <a:gd name="T4" fmla="+- 0 5369 5369"/>
                              <a:gd name="T5" fmla="*/ T4 w 2525"/>
                              <a:gd name="T6" fmla="+- 0 5742 5196"/>
                              <a:gd name="T7" fmla="*/ 5742 h 546"/>
                              <a:gd name="T8" fmla="+- 0 7894 5369"/>
                              <a:gd name="T9" fmla="*/ T8 w 2525"/>
                              <a:gd name="T10" fmla="+- 0 5742 5196"/>
                              <a:gd name="T11" fmla="*/ 5742 h 546"/>
                              <a:gd name="T12" fmla="+- 0 7894 5369"/>
                              <a:gd name="T13" fmla="*/ T12 w 2525"/>
                              <a:gd name="T14" fmla="+- 0 5196 5196"/>
                              <a:gd name="T15" fmla="*/ 5196 h 546"/>
                              <a:gd name="T16" fmla="+- 0 5369 5369"/>
                              <a:gd name="T17" fmla="*/ T16 w 2525"/>
                              <a:gd name="T18" fmla="+- 0 5196 5196"/>
                              <a:gd name="T19" fmla="*/ 519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" name="Freeform 923"/>
                        <wps:cNvSpPr>
                          <a:spLocks/>
                        </wps:cNvSpPr>
                        <wps:spPr bwMode="auto">
                          <a:xfrm>
                            <a:off x="7894" y="5196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5196 5196"/>
                              <a:gd name="T3" fmla="*/ 5196 h 546"/>
                              <a:gd name="T4" fmla="+- 0 7894 7894"/>
                              <a:gd name="T5" fmla="*/ T4 w 2525"/>
                              <a:gd name="T6" fmla="+- 0 5742 5196"/>
                              <a:gd name="T7" fmla="*/ 5742 h 546"/>
                              <a:gd name="T8" fmla="+- 0 10418 7894"/>
                              <a:gd name="T9" fmla="*/ T8 w 2525"/>
                              <a:gd name="T10" fmla="+- 0 5742 5196"/>
                              <a:gd name="T11" fmla="*/ 5742 h 546"/>
                              <a:gd name="T12" fmla="+- 0 10418 7894"/>
                              <a:gd name="T13" fmla="*/ T12 w 2525"/>
                              <a:gd name="T14" fmla="+- 0 5196 5196"/>
                              <a:gd name="T15" fmla="*/ 5196 h 546"/>
                              <a:gd name="T16" fmla="+- 0 7894 7894"/>
                              <a:gd name="T17" fmla="*/ T16 w 2525"/>
                              <a:gd name="T18" fmla="+- 0 5196 5196"/>
                              <a:gd name="T19" fmla="*/ 519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" name="Freeform 922"/>
                        <wps:cNvSpPr>
                          <a:spLocks/>
                        </wps:cNvSpPr>
                        <wps:spPr bwMode="auto">
                          <a:xfrm>
                            <a:off x="10418" y="5196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5196 5196"/>
                              <a:gd name="T3" fmla="*/ 5196 h 546"/>
                              <a:gd name="T4" fmla="+- 0 10418 10418"/>
                              <a:gd name="T5" fmla="*/ T4 w 2525"/>
                              <a:gd name="T6" fmla="+- 0 5742 5196"/>
                              <a:gd name="T7" fmla="*/ 5742 h 546"/>
                              <a:gd name="T8" fmla="+- 0 12943 10418"/>
                              <a:gd name="T9" fmla="*/ T8 w 2525"/>
                              <a:gd name="T10" fmla="+- 0 5742 5196"/>
                              <a:gd name="T11" fmla="*/ 5742 h 546"/>
                              <a:gd name="T12" fmla="+- 0 12943 10418"/>
                              <a:gd name="T13" fmla="*/ T12 w 2525"/>
                              <a:gd name="T14" fmla="+- 0 5196 5196"/>
                              <a:gd name="T15" fmla="*/ 5196 h 546"/>
                              <a:gd name="T16" fmla="+- 0 10418 10418"/>
                              <a:gd name="T17" fmla="*/ T16 w 2525"/>
                              <a:gd name="T18" fmla="+- 0 5196 5196"/>
                              <a:gd name="T19" fmla="*/ 519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" name="Freeform 921"/>
                        <wps:cNvSpPr>
                          <a:spLocks/>
                        </wps:cNvSpPr>
                        <wps:spPr bwMode="auto">
                          <a:xfrm>
                            <a:off x="12943" y="5196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5196 5196"/>
                              <a:gd name="T3" fmla="*/ 5196 h 546"/>
                              <a:gd name="T4" fmla="+- 0 12943 12943"/>
                              <a:gd name="T5" fmla="*/ T4 w 2525"/>
                              <a:gd name="T6" fmla="+- 0 5742 5196"/>
                              <a:gd name="T7" fmla="*/ 5742 h 546"/>
                              <a:gd name="T8" fmla="+- 0 15468 12943"/>
                              <a:gd name="T9" fmla="*/ T8 w 2525"/>
                              <a:gd name="T10" fmla="+- 0 5742 5196"/>
                              <a:gd name="T11" fmla="*/ 5742 h 546"/>
                              <a:gd name="T12" fmla="+- 0 15468 12943"/>
                              <a:gd name="T13" fmla="*/ T12 w 2525"/>
                              <a:gd name="T14" fmla="+- 0 5196 5196"/>
                              <a:gd name="T15" fmla="*/ 5196 h 546"/>
                              <a:gd name="T16" fmla="+- 0 12943 12943"/>
                              <a:gd name="T17" fmla="*/ T16 w 2525"/>
                              <a:gd name="T18" fmla="+- 0 5196 5196"/>
                              <a:gd name="T19" fmla="*/ 519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" name="Freeform 920"/>
                        <wps:cNvSpPr>
                          <a:spLocks/>
                        </wps:cNvSpPr>
                        <wps:spPr bwMode="auto">
                          <a:xfrm>
                            <a:off x="319" y="5742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5742 5742"/>
                              <a:gd name="T3" fmla="*/ 5742 h 546"/>
                              <a:gd name="T4" fmla="+- 0 319 319"/>
                              <a:gd name="T5" fmla="*/ T4 w 2525"/>
                              <a:gd name="T6" fmla="+- 0 6288 5742"/>
                              <a:gd name="T7" fmla="*/ 6288 h 546"/>
                              <a:gd name="T8" fmla="+- 0 2844 319"/>
                              <a:gd name="T9" fmla="*/ T8 w 2525"/>
                              <a:gd name="T10" fmla="+- 0 6288 5742"/>
                              <a:gd name="T11" fmla="*/ 6288 h 546"/>
                              <a:gd name="T12" fmla="+- 0 2844 319"/>
                              <a:gd name="T13" fmla="*/ T12 w 2525"/>
                              <a:gd name="T14" fmla="+- 0 5742 5742"/>
                              <a:gd name="T15" fmla="*/ 5742 h 546"/>
                              <a:gd name="T16" fmla="+- 0 319 319"/>
                              <a:gd name="T17" fmla="*/ T16 w 2525"/>
                              <a:gd name="T18" fmla="+- 0 5742 5742"/>
                              <a:gd name="T19" fmla="*/ 574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" name="Freeform 919"/>
                        <wps:cNvSpPr>
                          <a:spLocks/>
                        </wps:cNvSpPr>
                        <wps:spPr bwMode="auto">
                          <a:xfrm>
                            <a:off x="2844" y="5742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5742 5742"/>
                              <a:gd name="T3" fmla="*/ 5742 h 546"/>
                              <a:gd name="T4" fmla="+- 0 2844 2844"/>
                              <a:gd name="T5" fmla="*/ T4 w 2525"/>
                              <a:gd name="T6" fmla="+- 0 6288 5742"/>
                              <a:gd name="T7" fmla="*/ 6288 h 546"/>
                              <a:gd name="T8" fmla="+- 0 5369 2844"/>
                              <a:gd name="T9" fmla="*/ T8 w 2525"/>
                              <a:gd name="T10" fmla="+- 0 6288 5742"/>
                              <a:gd name="T11" fmla="*/ 6288 h 546"/>
                              <a:gd name="T12" fmla="+- 0 5369 2844"/>
                              <a:gd name="T13" fmla="*/ T12 w 2525"/>
                              <a:gd name="T14" fmla="+- 0 5742 5742"/>
                              <a:gd name="T15" fmla="*/ 5742 h 546"/>
                              <a:gd name="T16" fmla="+- 0 2844 2844"/>
                              <a:gd name="T17" fmla="*/ T16 w 2525"/>
                              <a:gd name="T18" fmla="+- 0 5742 5742"/>
                              <a:gd name="T19" fmla="*/ 574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" name="Freeform 918"/>
                        <wps:cNvSpPr>
                          <a:spLocks/>
                        </wps:cNvSpPr>
                        <wps:spPr bwMode="auto">
                          <a:xfrm>
                            <a:off x="5369" y="5742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5742 5742"/>
                              <a:gd name="T3" fmla="*/ 5742 h 546"/>
                              <a:gd name="T4" fmla="+- 0 5369 5369"/>
                              <a:gd name="T5" fmla="*/ T4 w 2525"/>
                              <a:gd name="T6" fmla="+- 0 6288 5742"/>
                              <a:gd name="T7" fmla="*/ 6288 h 546"/>
                              <a:gd name="T8" fmla="+- 0 7894 5369"/>
                              <a:gd name="T9" fmla="*/ T8 w 2525"/>
                              <a:gd name="T10" fmla="+- 0 6288 5742"/>
                              <a:gd name="T11" fmla="*/ 6288 h 546"/>
                              <a:gd name="T12" fmla="+- 0 7894 5369"/>
                              <a:gd name="T13" fmla="*/ T12 w 2525"/>
                              <a:gd name="T14" fmla="+- 0 5742 5742"/>
                              <a:gd name="T15" fmla="*/ 5742 h 546"/>
                              <a:gd name="T16" fmla="+- 0 5369 5369"/>
                              <a:gd name="T17" fmla="*/ T16 w 2525"/>
                              <a:gd name="T18" fmla="+- 0 5742 5742"/>
                              <a:gd name="T19" fmla="*/ 574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" name="Freeform 917"/>
                        <wps:cNvSpPr>
                          <a:spLocks/>
                        </wps:cNvSpPr>
                        <wps:spPr bwMode="auto">
                          <a:xfrm>
                            <a:off x="7894" y="5742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5742 5742"/>
                              <a:gd name="T3" fmla="*/ 5742 h 546"/>
                              <a:gd name="T4" fmla="+- 0 7894 7894"/>
                              <a:gd name="T5" fmla="*/ T4 w 2525"/>
                              <a:gd name="T6" fmla="+- 0 6288 5742"/>
                              <a:gd name="T7" fmla="*/ 6288 h 546"/>
                              <a:gd name="T8" fmla="+- 0 10418 7894"/>
                              <a:gd name="T9" fmla="*/ T8 w 2525"/>
                              <a:gd name="T10" fmla="+- 0 6288 5742"/>
                              <a:gd name="T11" fmla="*/ 6288 h 546"/>
                              <a:gd name="T12" fmla="+- 0 10418 7894"/>
                              <a:gd name="T13" fmla="*/ T12 w 2525"/>
                              <a:gd name="T14" fmla="+- 0 5742 5742"/>
                              <a:gd name="T15" fmla="*/ 5742 h 546"/>
                              <a:gd name="T16" fmla="+- 0 7894 7894"/>
                              <a:gd name="T17" fmla="*/ T16 w 2525"/>
                              <a:gd name="T18" fmla="+- 0 5742 5742"/>
                              <a:gd name="T19" fmla="*/ 574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" name="Freeform 916"/>
                        <wps:cNvSpPr>
                          <a:spLocks/>
                        </wps:cNvSpPr>
                        <wps:spPr bwMode="auto">
                          <a:xfrm>
                            <a:off x="10418" y="5742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5742 5742"/>
                              <a:gd name="T3" fmla="*/ 5742 h 546"/>
                              <a:gd name="T4" fmla="+- 0 10418 10418"/>
                              <a:gd name="T5" fmla="*/ T4 w 2525"/>
                              <a:gd name="T6" fmla="+- 0 6288 5742"/>
                              <a:gd name="T7" fmla="*/ 6288 h 546"/>
                              <a:gd name="T8" fmla="+- 0 12943 10418"/>
                              <a:gd name="T9" fmla="*/ T8 w 2525"/>
                              <a:gd name="T10" fmla="+- 0 6288 5742"/>
                              <a:gd name="T11" fmla="*/ 6288 h 546"/>
                              <a:gd name="T12" fmla="+- 0 12943 10418"/>
                              <a:gd name="T13" fmla="*/ T12 w 2525"/>
                              <a:gd name="T14" fmla="+- 0 5742 5742"/>
                              <a:gd name="T15" fmla="*/ 5742 h 546"/>
                              <a:gd name="T16" fmla="+- 0 10418 10418"/>
                              <a:gd name="T17" fmla="*/ T16 w 2525"/>
                              <a:gd name="T18" fmla="+- 0 5742 5742"/>
                              <a:gd name="T19" fmla="*/ 574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" name="Freeform 915"/>
                        <wps:cNvSpPr>
                          <a:spLocks/>
                        </wps:cNvSpPr>
                        <wps:spPr bwMode="auto">
                          <a:xfrm>
                            <a:off x="12943" y="5742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5742 5742"/>
                              <a:gd name="T3" fmla="*/ 5742 h 546"/>
                              <a:gd name="T4" fmla="+- 0 12943 12943"/>
                              <a:gd name="T5" fmla="*/ T4 w 2525"/>
                              <a:gd name="T6" fmla="+- 0 6288 5742"/>
                              <a:gd name="T7" fmla="*/ 6288 h 546"/>
                              <a:gd name="T8" fmla="+- 0 15468 12943"/>
                              <a:gd name="T9" fmla="*/ T8 w 2525"/>
                              <a:gd name="T10" fmla="+- 0 6288 5742"/>
                              <a:gd name="T11" fmla="*/ 6288 h 546"/>
                              <a:gd name="T12" fmla="+- 0 15468 12943"/>
                              <a:gd name="T13" fmla="*/ T12 w 2525"/>
                              <a:gd name="T14" fmla="+- 0 5742 5742"/>
                              <a:gd name="T15" fmla="*/ 5742 h 546"/>
                              <a:gd name="T16" fmla="+- 0 12943 12943"/>
                              <a:gd name="T17" fmla="*/ T16 w 2525"/>
                              <a:gd name="T18" fmla="+- 0 5742 5742"/>
                              <a:gd name="T19" fmla="*/ 574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" name="Freeform 914"/>
                        <wps:cNvSpPr>
                          <a:spLocks/>
                        </wps:cNvSpPr>
                        <wps:spPr bwMode="auto">
                          <a:xfrm>
                            <a:off x="319" y="6288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6288 6288"/>
                              <a:gd name="T3" fmla="*/ 6288 h 546"/>
                              <a:gd name="T4" fmla="+- 0 319 319"/>
                              <a:gd name="T5" fmla="*/ T4 w 2525"/>
                              <a:gd name="T6" fmla="+- 0 6834 6288"/>
                              <a:gd name="T7" fmla="*/ 6834 h 546"/>
                              <a:gd name="T8" fmla="+- 0 2844 319"/>
                              <a:gd name="T9" fmla="*/ T8 w 2525"/>
                              <a:gd name="T10" fmla="+- 0 6834 6288"/>
                              <a:gd name="T11" fmla="*/ 6834 h 546"/>
                              <a:gd name="T12" fmla="+- 0 2844 319"/>
                              <a:gd name="T13" fmla="*/ T12 w 2525"/>
                              <a:gd name="T14" fmla="+- 0 6288 6288"/>
                              <a:gd name="T15" fmla="*/ 6288 h 546"/>
                              <a:gd name="T16" fmla="+- 0 319 319"/>
                              <a:gd name="T17" fmla="*/ T16 w 2525"/>
                              <a:gd name="T18" fmla="+- 0 6288 6288"/>
                              <a:gd name="T19" fmla="*/ 628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" name="Freeform 913"/>
                        <wps:cNvSpPr>
                          <a:spLocks/>
                        </wps:cNvSpPr>
                        <wps:spPr bwMode="auto">
                          <a:xfrm>
                            <a:off x="2844" y="6288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6288 6288"/>
                              <a:gd name="T3" fmla="*/ 6288 h 546"/>
                              <a:gd name="T4" fmla="+- 0 2844 2844"/>
                              <a:gd name="T5" fmla="*/ T4 w 2525"/>
                              <a:gd name="T6" fmla="+- 0 6834 6288"/>
                              <a:gd name="T7" fmla="*/ 6834 h 546"/>
                              <a:gd name="T8" fmla="+- 0 5369 2844"/>
                              <a:gd name="T9" fmla="*/ T8 w 2525"/>
                              <a:gd name="T10" fmla="+- 0 6834 6288"/>
                              <a:gd name="T11" fmla="*/ 6834 h 546"/>
                              <a:gd name="T12" fmla="+- 0 5369 2844"/>
                              <a:gd name="T13" fmla="*/ T12 w 2525"/>
                              <a:gd name="T14" fmla="+- 0 6288 6288"/>
                              <a:gd name="T15" fmla="*/ 6288 h 546"/>
                              <a:gd name="T16" fmla="+- 0 2844 2844"/>
                              <a:gd name="T17" fmla="*/ T16 w 2525"/>
                              <a:gd name="T18" fmla="+- 0 6288 6288"/>
                              <a:gd name="T19" fmla="*/ 628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9" name="Freeform 912"/>
                        <wps:cNvSpPr>
                          <a:spLocks/>
                        </wps:cNvSpPr>
                        <wps:spPr bwMode="auto">
                          <a:xfrm>
                            <a:off x="5369" y="6288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6288 6288"/>
                              <a:gd name="T3" fmla="*/ 6288 h 546"/>
                              <a:gd name="T4" fmla="+- 0 5369 5369"/>
                              <a:gd name="T5" fmla="*/ T4 w 2525"/>
                              <a:gd name="T6" fmla="+- 0 6834 6288"/>
                              <a:gd name="T7" fmla="*/ 6834 h 546"/>
                              <a:gd name="T8" fmla="+- 0 7894 5369"/>
                              <a:gd name="T9" fmla="*/ T8 w 2525"/>
                              <a:gd name="T10" fmla="+- 0 6834 6288"/>
                              <a:gd name="T11" fmla="*/ 6834 h 546"/>
                              <a:gd name="T12" fmla="+- 0 7894 5369"/>
                              <a:gd name="T13" fmla="*/ T12 w 2525"/>
                              <a:gd name="T14" fmla="+- 0 6288 6288"/>
                              <a:gd name="T15" fmla="*/ 6288 h 546"/>
                              <a:gd name="T16" fmla="+- 0 5369 5369"/>
                              <a:gd name="T17" fmla="*/ T16 w 2525"/>
                              <a:gd name="T18" fmla="+- 0 6288 6288"/>
                              <a:gd name="T19" fmla="*/ 628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" name="Freeform 911"/>
                        <wps:cNvSpPr>
                          <a:spLocks/>
                        </wps:cNvSpPr>
                        <wps:spPr bwMode="auto">
                          <a:xfrm>
                            <a:off x="7894" y="6288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6288 6288"/>
                              <a:gd name="T3" fmla="*/ 6288 h 546"/>
                              <a:gd name="T4" fmla="+- 0 7894 7894"/>
                              <a:gd name="T5" fmla="*/ T4 w 2525"/>
                              <a:gd name="T6" fmla="+- 0 6834 6288"/>
                              <a:gd name="T7" fmla="*/ 6834 h 546"/>
                              <a:gd name="T8" fmla="+- 0 10418 7894"/>
                              <a:gd name="T9" fmla="*/ T8 w 2525"/>
                              <a:gd name="T10" fmla="+- 0 6834 6288"/>
                              <a:gd name="T11" fmla="*/ 6834 h 546"/>
                              <a:gd name="T12" fmla="+- 0 10418 7894"/>
                              <a:gd name="T13" fmla="*/ T12 w 2525"/>
                              <a:gd name="T14" fmla="+- 0 6288 6288"/>
                              <a:gd name="T15" fmla="*/ 6288 h 546"/>
                              <a:gd name="T16" fmla="+- 0 7894 7894"/>
                              <a:gd name="T17" fmla="*/ T16 w 2525"/>
                              <a:gd name="T18" fmla="+- 0 6288 6288"/>
                              <a:gd name="T19" fmla="*/ 628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" name="Freeform 910"/>
                        <wps:cNvSpPr>
                          <a:spLocks/>
                        </wps:cNvSpPr>
                        <wps:spPr bwMode="auto">
                          <a:xfrm>
                            <a:off x="10418" y="6288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6288 6288"/>
                              <a:gd name="T3" fmla="*/ 6288 h 546"/>
                              <a:gd name="T4" fmla="+- 0 10418 10418"/>
                              <a:gd name="T5" fmla="*/ T4 w 2525"/>
                              <a:gd name="T6" fmla="+- 0 6834 6288"/>
                              <a:gd name="T7" fmla="*/ 6834 h 546"/>
                              <a:gd name="T8" fmla="+- 0 12943 10418"/>
                              <a:gd name="T9" fmla="*/ T8 w 2525"/>
                              <a:gd name="T10" fmla="+- 0 6834 6288"/>
                              <a:gd name="T11" fmla="*/ 6834 h 546"/>
                              <a:gd name="T12" fmla="+- 0 12943 10418"/>
                              <a:gd name="T13" fmla="*/ T12 w 2525"/>
                              <a:gd name="T14" fmla="+- 0 6288 6288"/>
                              <a:gd name="T15" fmla="*/ 6288 h 546"/>
                              <a:gd name="T16" fmla="+- 0 10418 10418"/>
                              <a:gd name="T17" fmla="*/ T16 w 2525"/>
                              <a:gd name="T18" fmla="+- 0 6288 6288"/>
                              <a:gd name="T19" fmla="*/ 628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2" name="Freeform 909"/>
                        <wps:cNvSpPr>
                          <a:spLocks/>
                        </wps:cNvSpPr>
                        <wps:spPr bwMode="auto">
                          <a:xfrm>
                            <a:off x="12943" y="6288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6288 6288"/>
                              <a:gd name="T3" fmla="*/ 6288 h 546"/>
                              <a:gd name="T4" fmla="+- 0 12943 12943"/>
                              <a:gd name="T5" fmla="*/ T4 w 2525"/>
                              <a:gd name="T6" fmla="+- 0 6834 6288"/>
                              <a:gd name="T7" fmla="*/ 6834 h 546"/>
                              <a:gd name="T8" fmla="+- 0 15468 12943"/>
                              <a:gd name="T9" fmla="*/ T8 w 2525"/>
                              <a:gd name="T10" fmla="+- 0 6834 6288"/>
                              <a:gd name="T11" fmla="*/ 6834 h 546"/>
                              <a:gd name="T12" fmla="+- 0 15468 12943"/>
                              <a:gd name="T13" fmla="*/ T12 w 2525"/>
                              <a:gd name="T14" fmla="+- 0 6288 6288"/>
                              <a:gd name="T15" fmla="*/ 6288 h 546"/>
                              <a:gd name="T16" fmla="+- 0 12943 12943"/>
                              <a:gd name="T17" fmla="*/ T16 w 2525"/>
                              <a:gd name="T18" fmla="+- 0 6288 6288"/>
                              <a:gd name="T19" fmla="*/ 628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" name="Freeform 908"/>
                        <wps:cNvSpPr>
                          <a:spLocks/>
                        </wps:cNvSpPr>
                        <wps:spPr bwMode="auto">
                          <a:xfrm>
                            <a:off x="319" y="6834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6834 6834"/>
                              <a:gd name="T3" fmla="*/ 6834 h 546"/>
                              <a:gd name="T4" fmla="+- 0 319 319"/>
                              <a:gd name="T5" fmla="*/ T4 w 2525"/>
                              <a:gd name="T6" fmla="+- 0 7380 6834"/>
                              <a:gd name="T7" fmla="*/ 7380 h 546"/>
                              <a:gd name="T8" fmla="+- 0 2844 319"/>
                              <a:gd name="T9" fmla="*/ T8 w 2525"/>
                              <a:gd name="T10" fmla="+- 0 7380 6834"/>
                              <a:gd name="T11" fmla="*/ 7380 h 546"/>
                              <a:gd name="T12" fmla="+- 0 2844 319"/>
                              <a:gd name="T13" fmla="*/ T12 w 2525"/>
                              <a:gd name="T14" fmla="+- 0 6834 6834"/>
                              <a:gd name="T15" fmla="*/ 6834 h 546"/>
                              <a:gd name="T16" fmla="+- 0 319 319"/>
                              <a:gd name="T17" fmla="*/ T16 w 2525"/>
                              <a:gd name="T18" fmla="+- 0 6834 6834"/>
                              <a:gd name="T19" fmla="*/ 683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" name="Freeform 907"/>
                        <wps:cNvSpPr>
                          <a:spLocks/>
                        </wps:cNvSpPr>
                        <wps:spPr bwMode="auto">
                          <a:xfrm>
                            <a:off x="2844" y="6834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6834 6834"/>
                              <a:gd name="T3" fmla="*/ 6834 h 546"/>
                              <a:gd name="T4" fmla="+- 0 2844 2844"/>
                              <a:gd name="T5" fmla="*/ T4 w 2525"/>
                              <a:gd name="T6" fmla="+- 0 7380 6834"/>
                              <a:gd name="T7" fmla="*/ 7380 h 546"/>
                              <a:gd name="T8" fmla="+- 0 5369 2844"/>
                              <a:gd name="T9" fmla="*/ T8 w 2525"/>
                              <a:gd name="T10" fmla="+- 0 7380 6834"/>
                              <a:gd name="T11" fmla="*/ 7380 h 546"/>
                              <a:gd name="T12" fmla="+- 0 5369 2844"/>
                              <a:gd name="T13" fmla="*/ T12 w 2525"/>
                              <a:gd name="T14" fmla="+- 0 6834 6834"/>
                              <a:gd name="T15" fmla="*/ 6834 h 546"/>
                              <a:gd name="T16" fmla="+- 0 2844 2844"/>
                              <a:gd name="T17" fmla="*/ T16 w 2525"/>
                              <a:gd name="T18" fmla="+- 0 6834 6834"/>
                              <a:gd name="T19" fmla="*/ 683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5" name="Freeform 906"/>
                        <wps:cNvSpPr>
                          <a:spLocks/>
                        </wps:cNvSpPr>
                        <wps:spPr bwMode="auto">
                          <a:xfrm>
                            <a:off x="5369" y="6834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6834 6834"/>
                              <a:gd name="T3" fmla="*/ 6834 h 546"/>
                              <a:gd name="T4" fmla="+- 0 5369 5369"/>
                              <a:gd name="T5" fmla="*/ T4 w 2525"/>
                              <a:gd name="T6" fmla="+- 0 7380 6834"/>
                              <a:gd name="T7" fmla="*/ 7380 h 546"/>
                              <a:gd name="T8" fmla="+- 0 7894 5369"/>
                              <a:gd name="T9" fmla="*/ T8 w 2525"/>
                              <a:gd name="T10" fmla="+- 0 7380 6834"/>
                              <a:gd name="T11" fmla="*/ 7380 h 546"/>
                              <a:gd name="T12" fmla="+- 0 7894 5369"/>
                              <a:gd name="T13" fmla="*/ T12 w 2525"/>
                              <a:gd name="T14" fmla="+- 0 6834 6834"/>
                              <a:gd name="T15" fmla="*/ 6834 h 546"/>
                              <a:gd name="T16" fmla="+- 0 5369 5369"/>
                              <a:gd name="T17" fmla="*/ T16 w 2525"/>
                              <a:gd name="T18" fmla="+- 0 6834 6834"/>
                              <a:gd name="T19" fmla="*/ 683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" name="Freeform 905"/>
                        <wps:cNvSpPr>
                          <a:spLocks/>
                        </wps:cNvSpPr>
                        <wps:spPr bwMode="auto">
                          <a:xfrm>
                            <a:off x="7894" y="6834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6834 6834"/>
                              <a:gd name="T3" fmla="*/ 6834 h 546"/>
                              <a:gd name="T4" fmla="+- 0 7894 7894"/>
                              <a:gd name="T5" fmla="*/ T4 w 2525"/>
                              <a:gd name="T6" fmla="+- 0 7380 6834"/>
                              <a:gd name="T7" fmla="*/ 7380 h 546"/>
                              <a:gd name="T8" fmla="+- 0 10418 7894"/>
                              <a:gd name="T9" fmla="*/ T8 w 2525"/>
                              <a:gd name="T10" fmla="+- 0 7380 6834"/>
                              <a:gd name="T11" fmla="*/ 7380 h 546"/>
                              <a:gd name="T12" fmla="+- 0 10418 7894"/>
                              <a:gd name="T13" fmla="*/ T12 w 2525"/>
                              <a:gd name="T14" fmla="+- 0 6834 6834"/>
                              <a:gd name="T15" fmla="*/ 6834 h 546"/>
                              <a:gd name="T16" fmla="+- 0 7894 7894"/>
                              <a:gd name="T17" fmla="*/ T16 w 2525"/>
                              <a:gd name="T18" fmla="+- 0 6834 6834"/>
                              <a:gd name="T19" fmla="*/ 683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" name="Freeform 904"/>
                        <wps:cNvSpPr>
                          <a:spLocks/>
                        </wps:cNvSpPr>
                        <wps:spPr bwMode="auto">
                          <a:xfrm>
                            <a:off x="10418" y="6834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6834 6834"/>
                              <a:gd name="T3" fmla="*/ 6834 h 546"/>
                              <a:gd name="T4" fmla="+- 0 10418 10418"/>
                              <a:gd name="T5" fmla="*/ T4 w 2525"/>
                              <a:gd name="T6" fmla="+- 0 7380 6834"/>
                              <a:gd name="T7" fmla="*/ 7380 h 546"/>
                              <a:gd name="T8" fmla="+- 0 12943 10418"/>
                              <a:gd name="T9" fmla="*/ T8 w 2525"/>
                              <a:gd name="T10" fmla="+- 0 7380 6834"/>
                              <a:gd name="T11" fmla="*/ 7380 h 546"/>
                              <a:gd name="T12" fmla="+- 0 12943 10418"/>
                              <a:gd name="T13" fmla="*/ T12 w 2525"/>
                              <a:gd name="T14" fmla="+- 0 6834 6834"/>
                              <a:gd name="T15" fmla="*/ 6834 h 546"/>
                              <a:gd name="T16" fmla="+- 0 10418 10418"/>
                              <a:gd name="T17" fmla="*/ T16 w 2525"/>
                              <a:gd name="T18" fmla="+- 0 6834 6834"/>
                              <a:gd name="T19" fmla="*/ 683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8" name="Freeform 903"/>
                        <wps:cNvSpPr>
                          <a:spLocks/>
                        </wps:cNvSpPr>
                        <wps:spPr bwMode="auto">
                          <a:xfrm>
                            <a:off x="12943" y="6834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6834 6834"/>
                              <a:gd name="T3" fmla="*/ 6834 h 546"/>
                              <a:gd name="T4" fmla="+- 0 12943 12943"/>
                              <a:gd name="T5" fmla="*/ T4 w 2525"/>
                              <a:gd name="T6" fmla="+- 0 7380 6834"/>
                              <a:gd name="T7" fmla="*/ 7380 h 546"/>
                              <a:gd name="T8" fmla="+- 0 15468 12943"/>
                              <a:gd name="T9" fmla="*/ T8 w 2525"/>
                              <a:gd name="T10" fmla="+- 0 7380 6834"/>
                              <a:gd name="T11" fmla="*/ 7380 h 546"/>
                              <a:gd name="T12" fmla="+- 0 15468 12943"/>
                              <a:gd name="T13" fmla="*/ T12 w 2525"/>
                              <a:gd name="T14" fmla="+- 0 6834 6834"/>
                              <a:gd name="T15" fmla="*/ 6834 h 546"/>
                              <a:gd name="T16" fmla="+- 0 12943 12943"/>
                              <a:gd name="T17" fmla="*/ T16 w 2525"/>
                              <a:gd name="T18" fmla="+- 0 6834 6834"/>
                              <a:gd name="T19" fmla="*/ 683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" name="Freeform 902"/>
                        <wps:cNvSpPr>
                          <a:spLocks/>
                        </wps:cNvSpPr>
                        <wps:spPr bwMode="auto">
                          <a:xfrm>
                            <a:off x="319" y="7380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7380 7380"/>
                              <a:gd name="T3" fmla="*/ 7380 h 546"/>
                              <a:gd name="T4" fmla="+- 0 319 319"/>
                              <a:gd name="T5" fmla="*/ T4 w 2525"/>
                              <a:gd name="T6" fmla="+- 0 7926 7380"/>
                              <a:gd name="T7" fmla="*/ 7926 h 546"/>
                              <a:gd name="T8" fmla="+- 0 2844 319"/>
                              <a:gd name="T9" fmla="*/ T8 w 2525"/>
                              <a:gd name="T10" fmla="+- 0 7926 7380"/>
                              <a:gd name="T11" fmla="*/ 7926 h 546"/>
                              <a:gd name="T12" fmla="+- 0 2844 319"/>
                              <a:gd name="T13" fmla="*/ T12 w 2525"/>
                              <a:gd name="T14" fmla="+- 0 7380 7380"/>
                              <a:gd name="T15" fmla="*/ 7380 h 546"/>
                              <a:gd name="T16" fmla="+- 0 319 319"/>
                              <a:gd name="T17" fmla="*/ T16 w 2525"/>
                              <a:gd name="T18" fmla="+- 0 7380 7380"/>
                              <a:gd name="T19" fmla="*/ 738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0" name="Freeform 901"/>
                        <wps:cNvSpPr>
                          <a:spLocks/>
                        </wps:cNvSpPr>
                        <wps:spPr bwMode="auto">
                          <a:xfrm>
                            <a:off x="2844" y="7380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7380 7380"/>
                              <a:gd name="T3" fmla="*/ 7380 h 546"/>
                              <a:gd name="T4" fmla="+- 0 2844 2844"/>
                              <a:gd name="T5" fmla="*/ T4 w 2525"/>
                              <a:gd name="T6" fmla="+- 0 7926 7380"/>
                              <a:gd name="T7" fmla="*/ 7926 h 546"/>
                              <a:gd name="T8" fmla="+- 0 5369 2844"/>
                              <a:gd name="T9" fmla="*/ T8 w 2525"/>
                              <a:gd name="T10" fmla="+- 0 7926 7380"/>
                              <a:gd name="T11" fmla="*/ 7926 h 546"/>
                              <a:gd name="T12" fmla="+- 0 5369 2844"/>
                              <a:gd name="T13" fmla="*/ T12 w 2525"/>
                              <a:gd name="T14" fmla="+- 0 7380 7380"/>
                              <a:gd name="T15" fmla="*/ 7380 h 546"/>
                              <a:gd name="T16" fmla="+- 0 2844 2844"/>
                              <a:gd name="T17" fmla="*/ T16 w 2525"/>
                              <a:gd name="T18" fmla="+- 0 7380 7380"/>
                              <a:gd name="T19" fmla="*/ 738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" name="Freeform 900"/>
                        <wps:cNvSpPr>
                          <a:spLocks/>
                        </wps:cNvSpPr>
                        <wps:spPr bwMode="auto">
                          <a:xfrm>
                            <a:off x="5369" y="7380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7380 7380"/>
                              <a:gd name="T3" fmla="*/ 7380 h 546"/>
                              <a:gd name="T4" fmla="+- 0 5369 5369"/>
                              <a:gd name="T5" fmla="*/ T4 w 2525"/>
                              <a:gd name="T6" fmla="+- 0 7926 7380"/>
                              <a:gd name="T7" fmla="*/ 7926 h 546"/>
                              <a:gd name="T8" fmla="+- 0 7894 5369"/>
                              <a:gd name="T9" fmla="*/ T8 w 2525"/>
                              <a:gd name="T10" fmla="+- 0 7926 7380"/>
                              <a:gd name="T11" fmla="*/ 7926 h 546"/>
                              <a:gd name="T12" fmla="+- 0 7894 5369"/>
                              <a:gd name="T13" fmla="*/ T12 w 2525"/>
                              <a:gd name="T14" fmla="+- 0 7380 7380"/>
                              <a:gd name="T15" fmla="*/ 7380 h 546"/>
                              <a:gd name="T16" fmla="+- 0 5369 5369"/>
                              <a:gd name="T17" fmla="*/ T16 w 2525"/>
                              <a:gd name="T18" fmla="+- 0 7380 7380"/>
                              <a:gd name="T19" fmla="*/ 738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" name="Freeform 899"/>
                        <wps:cNvSpPr>
                          <a:spLocks/>
                        </wps:cNvSpPr>
                        <wps:spPr bwMode="auto">
                          <a:xfrm>
                            <a:off x="7894" y="7380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7380 7380"/>
                              <a:gd name="T3" fmla="*/ 7380 h 546"/>
                              <a:gd name="T4" fmla="+- 0 7894 7894"/>
                              <a:gd name="T5" fmla="*/ T4 w 2525"/>
                              <a:gd name="T6" fmla="+- 0 7926 7380"/>
                              <a:gd name="T7" fmla="*/ 7926 h 546"/>
                              <a:gd name="T8" fmla="+- 0 10418 7894"/>
                              <a:gd name="T9" fmla="*/ T8 w 2525"/>
                              <a:gd name="T10" fmla="+- 0 7926 7380"/>
                              <a:gd name="T11" fmla="*/ 7926 h 546"/>
                              <a:gd name="T12" fmla="+- 0 10418 7894"/>
                              <a:gd name="T13" fmla="*/ T12 w 2525"/>
                              <a:gd name="T14" fmla="+- 0 7380 7380"/>
                              <a:gd name="T15" fmla="*/ 7380 h 546"/>
                              <a:gd name="T16" fmla="+- 0 7894 7894"/>
                              <a:gd name="T17" fmla="*/ T16 w 2525"/>
                              <a:gd name="T18" fmla="+- 0 7380 7380"/>
                              <a:gd name="T19" fmla="*/ 738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3" name="Freeform 898"/>
                        <wps:cNvSpPr>
                          <a:spLocks/>
                        </wps:cNvSpPr>
                        <wps:spPr bwMode="auto">
                          <a:xfrm>
                            <a:off x="10418" y="7380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7380 7380"/>
                              <a:gd name="T3" fmla="*/ 7380 h 546"/>
                              <a:gd name="T4" fmla="+- 0 10418 10418"/>
                              <a:gd name="T5" fmla="*/ T4 w 2525"/>
                              <a:gd name="T6" fmla="+- 0 7926 7380"/>
                              <a:gd name="T7" fmla="*/ 7926 h 546"/>
                              <a:gd name="T8" fmla="+- 0 12943 10418"/>
                              <a:gd name="T9" fmla="*/ T8 w 2525"/>
                              <a:gd name="T10" fmla="+- 0 7926 7380"/>
                              <a:gd name="T11" fmla="*/ 7926 h 546"/>
                              <a:gd name="T12" fmla="+- 0 12943 10418"/>
                              <a:gd name="T13" fmla="*/ T12 w 2525"/>
                              <a:gd name="T14" fmla="+- 0 7380 7380"/>
                              <a:gd name="T15" fmla="*/ 7380 h 546"/>
                              <a:gd name="T16" fmla="+- 0 10418 10418"/>
                              <a:gd name="T17" fmla="*/ T16 w 2525"/>
                              <a:gd name="T18" fmla="+- 0 7380 7380"/>
                              <a:gd name="T19" fmla="*/ 738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" name="Freeform 897"/>
                        <wps:cNvSpPr>
                          <a:spLocks/>
                        </wps:cNvSpPr>
                        <wps:spPr bwMode="auto">
                          <a:xfrm>
                            <a:off x="12943" y="7380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7380 7380"/>
                              <a:gd name="T3" fmla="*/ 7380 h 546"/>
                              <a:gd name="T4" fmla="+- 0 12943 12943"/>
                              <a:gd name="T5" fmla="*/ T4 w 2525"/>
                              <a:gd name="T6" fmla="+- 0 7926 7380"/>
                              <a:gd name="T7" fmla="*/ 7926 h 546"/>
                              <a:gd name="T8" fmla="+- 0 15468 12943"/>
                              <a:gd name="T9" fmla="*/ T8 w 2525"/>
                              <a:gd name="T10" fmla="+- 0 7926 7380"/>
                              <a:gd name="T11" fmla="*/ 7926 h 546"/>
                              <a:gd name="T12" fmla="+- 0 15468 12943"/>
                              <a:gd name="T13" fmla="*/ T12 w 2525"/>
                              <a:gd name="T14" fmla="+- 0 7380 7380"/>
                              <a:gd name="T15" fmla="*/ 7380 h 546"/>
                              <a:gd name="T16" fmla="+- 0 12943 12943"/>
                              <a:gd name="T17" fmla="*/ T16 w 2525"/>
                              <a:gd name="T18" fmla="+- 0 7380 7380"/>
                              <a:gd name="T19" fmla="*/ 738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" name="Freeform 896"/>
                        <wps:cNvSpPr>
                          <a:spLocks/>
                        </wps:cNvSpPr>
                        <wps:spPr bwMode="auto">
                          <a:xfrm>
                            <a:off x="319" y="7926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7926 7926"/>
                              <a:gd name="T3" fmla="*/ 7926 h 546"/>
                              <a:gd name="T4" fmla="+- 0 319 319"/>
                              <a:gd name="T5" fmla="*/ T4 w 2525"/>
                              <a:gd name="T6" fmla="+- 0 8472 7926"/>
                              <a:gd name="T7" fmla="*/ 8472 h 546"/>
                              <a:gd name="T8" fmla="+- 0 2844 319"/>
                              <a:gd name="T9" fmla="*/ T8 w 2525"/>
                              <a:gd name="T10" fmla="+- 0 8472 7926"/>
                              <a:gd name="T11" fmla="*/ 8472 h 546"/>
                              <a:gd name="T12" fmla="+- 0 2844 319"/>
                              <a:gd name="T13" fmla="*/ T12 w 2525"/>
                              <a:gd name="T14" fmla="+- 0 7926 7926"/>
                              <a:gd name="T15" fmla="*/ 7926 h 546"/>
                              <a:gd name="T16" fmla="+- 0 319 319"/>
                              <a:gd name="T17" fmla="*/ T16 w 2525"/>
                              <a:gd name="T18" fmla="+- 0 7926 7926"/>
                              <a:gd name="T19" fmla="*/ 792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" name="Freeform 895"/>
                        <wps:cNvSpPr>
                          <a:spLocks/>
                        </wps:cNvSpPr>
                        <wps:spPr bwMode="auto">
                          <a:xfrm>
                            <a:off x="2844" y="7926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7926 7926"/>
                              <a:gd name="T3" fmla="*/ 7926 h 546"/>
                              <a:gd name="T4" fmla="+- 0 2844 2844"/>
                              <a:gd name="T5" fmla="*/ T4 w 2525"/>
                              <a:gd name="T6" fmla="+- 0 8472 7926"/>
                              <a:gd name="T7" fmla="*/ 8472 h 546"/>
                              <a:gd name="T8" fmla="+- 0 5369 2844"/>
                              <a:gd name="T9" fmla="*/ T8 w 2525"/>
                              <a:gd name="T10" fmla="+- 0 8472 7926"/>
                              <a:gd name="T11" fmla="*/ 8472 h 546"/>
                              <a:gd name="T12" fmla="+- 0 5369 2844"/>
                              <a:gd name="T13" fmla="*/ T12 w 2525"/>
                              <a:gd name="T14" fmla="+- 0 7926 7926"/>
                              <a:gd name="T15" fmla="*/ 7926 h 546"/>
                              <a:gd name="T16" fmla="+- 0 2844 2844"/>
                              <a:gd name="T17" fmla="*/ T16 w 2525"/>
                              <a:gd name="T18" fmla="+- 0 7926 7926"/>
                              <a:gd name="T19" fmla="*/ 792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894"/>
                        <wps:cNvSpPr>
                          <a:spLocks/>
                        </wps:cNvSpPr>
                        <wps:spPr bwMode="auto">
                          <a:xfrm>
                            <a:off x="5369" y="7926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7926 7926"/>
                              <a:gd name="T3" fmla="*/ 7926 h 546"/>
                              <a:gd name="T4" fmla="+- 0 5369 5369"/>
                              <a:gd name="T5" fmla="*/ T4 w 2525"/>
                              <a:gd name="T6" fmla="+- 0 8472 7926"/>
                              <a:gd name="T7" fmla="*/ 8472 h 546"/>
                              <a:gd name="T8" fmla="+- 0 7894 5369"/>
                              <a:gd name="T9" fmla="*/ T8 w 2525"/>
                              <a:gd name="T10" fmla="+- 0 8472 7926"/>
                              <a:gd name="T11" fmla="*/ 8472 h 546"/>
                              <a:gd name="T12" fmla="+- 0 7894 5369"/>
                              <a:gd name="T13" fmla="*/ T12 w 2525"/>
                              <a:gd name="T14" fmla="+- 0 7926 7926"/>
                              <a:gd name="T15" fmla="*/ 7926 h 546"/>
                              <a:gd name="T16" fmla="+- 0 5369 5369"/>
                              <a:gd name="T17" fmla="*/ T16 w 2525"/>
                              <a:gd name="T18" fmla="+- 0 7926 7926"/>
                              <a:gd name="T19" fmla="*/ 792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8" name="Freeform 893"/>
                        <wps:cNvSpPr>
                          <a:spLocks/>
                        </wps:cNvSpPr>
                        <wps:spPr bwMode="auto">
                          <a:xfrm>
                            <a:off x="7894" y="7926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7926 7926"/>
                              <a:gd name="T3" fmla="*/ 7926 h 546"/>
                              <a:gd name="T4" fmla="+- 0 7894 7894"/>
                              <a:gd name="T5" fmla="*/ T4 w 2525"/>
                              <a:gd name="T6" fmla="+- 0 8472 7926"/>
                              <a:gd name="T7" fmla="*/ 8472 h 546"/>
                              <a:gd name="T8" fmla="+- 0 10418 7894"/>
                              <a:gd name="T9" fmla="*/ T8 w 2525"/>
                              <a:gd name="T10" fmla="+- 0 8472 7926"/>
                              <a:gd name="T11" fmla="*/ 8472 h 546"/>
                              <a:gd name="T12" fmla="+- 0 10418 7894"/>
                              <a:gd name="T13" fmla="*/ T12 w 2525"/>
                              <a:gd name="T14" fmla="+- 0 7926 7926"/>
                              <a:gd name="T15" fmla="*/ 7926 h 546"/>
                              <a:gd name="T16" fmla="+- 0 7894 7894"/>
                              <a:gd name="T17" fmla="*/ T16 w 2525"/>
                              <a:gd name="T18" fmla="+- 0 7926 7926"/>
                              <a:gd name="T19" fmla="*/ 792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" name="Freeform 892"/>
                        <wps:cNvSpPr>
                          <a:spLocks/>
                        </wps:cNvSpPr>
                        <wps:spPr bwMode="auto">
                          <a:xfrm>
                            <a:off x="10418" y="7926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7926 7926"/>
                              <a:gd name="T3" fmla="*/ 7926 h 546"/>
                              <a:gd name="T4" fmla="+- 0 10418 10418"/>
                              <a:gd name="T5" fmla="*/ T4 w 2525"/>
                              <a:gd name="T6" fmla="+- 0 8472 7926"/>
                              <a:gd name="T7" fmla="*/ 8472 h 546"/>
                              <a:gd name="T8" fmla="+- 0 12943 10418"/>
                              <a:gd name="T9" fmla="*/ T8 w 2525"/>
                              <a:gd name="T10" fmla="+- 0 8472 7926"/>
                              <a:gd name="T11" fmla="*/ 8472 h 546"/>
                              <a:gd name="T12" fmla="+- 0 12943 10418"/>
                              <a:gd name="T13" fmla="*/ T12 w 2525"/>
                              <a:gd name="T14" fmla="+- 0 7926 7926"/>
                              <a:gd name="T15" fmla="*/ 7926 h 546"/>
                              <a:gd name="T16" fmla="+- 0 10418 10418"/>
                              <a:gd name="T17" fmla="*/ T16 w 2525"/>
                              <a:gd name="T18" fmla="+- 0 7926 7926"/>
                              <a:gd name="T19" fmla="*/ 792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" name="Freeform 891"/>
                        <wps:cNvSpPr>
                          <a:spLocks/>
                        </wps:cNvSpPr>
                        <wps:spPr bwMode="auto">
                          <a:xfrm>
                            <a:off x="12943" y="7926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7926 7926"/>
                              <a:gd name="T3" fmla="*/ 7926 h 546"/>
                              <a:gd name="T4" fmla="+- 0 12943 12943"/>
                              <a:gd name="T5" fmla="*/ T4 w 2525"/>
                              <a:gd name="T6" fmla="+- 0 8472 7926"/>
                              <a:gd name="T7" fmla="*/ 8472 h 546"/>
                              <a:gd name="T8" fmla="+- 0 15468 12943"/>
                              <a:gd name="T9" fmla="*/ T8 w 2525"/>
                              <a:gd name="T10" fmla="+- 0 8472 7926"/>
                              <a:gd name="T11" fmla="*/ 8472 h 546"/>
                              <a:gd name="T12" fmla="+- 0 15468 12943"/>
                              <a:gd name="T13" fmla="*/ T12 w 2525"/>
                              <a:gd name="T14" fmla="+- 0 7926 7926"/>
                              <a:gd name="T15" fmla="*/ 7926 h 546"/>
                              <a:gd name="T16" fmla="+- 0 12943 12943"/>
                              <a:gd name="T17" fmla="*/ T16 w 2525"/>
                              <a:gd name="T18" fmla="+- 0 7926 7926"/>
                              <a:gd name="T19" fmla="*/ 792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" name="Freeform 890"/>
                        <wps:cNvSpPr>
                          <a:spLocks/>
                        </wps:cNvSpPr>
                        <wps:spPr bwMode="auto">
                          <a:xfrm>
                            <a:off x="319" y="8472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8472 8472"/>
                              <a:gd name="T3" fmla="*/ 8472 h 546"/>
                              <a:gd name="T4" fmla="+- 0 319 319"/>
                              <a:gd name="T5" fmla="*/ T4 w 2525"/>
                              <a:gd name="T6" fmla="+- 0 9018 8472"/>
                              <a:gd name="T7" fmla="*/ 9018 h 546"/>
                              <a:gd name="T8" fmla="+- 0 2844 319"/>
                              <a:gd name="T9" fmla="*/ T8 w 2525"/>
                              <a:gd name="T10" fmla="+- 0 9018 8472"/>
                              <a:gd name="T11" fmla="*/ 9018 h 546"/>
                              <a:gd name="T12" fmla="+- 0 2844 319"/>
                              <a:gd name="T13" fmla="*/ T12 w 2525"/>
                              <a:gd name="T14" fmla="+- 0 8472 8472"/>
                              <a:gd name="T15" fmla="*/ 8472 h 546"/>
                              <a:gd name="T16" fmla="+- 0 319 319"/>
                              <a:gd name="T17" fmla="*/ T16 w 2525"/>
                              <a:gd name="T18" fmla="+- 0 8472 8472"/>
                              <a:gd name="T19" fmla="*/ 847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889"/>
                        <wps:cNvSpPr>
                          <a:spLocks/>
                        </wps:cNvSpPr>
                        <wps:spPr bwMode="auto">
                          <a:xfrm>
                            <a:off x="2844" y="8472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8472 8472"/>
                              <a:gd name="T3" fmla="*/ 8472 h 546"/>
                              <a:gd name="T4" fmla="+- 0 2844 2844"/>
                              <a:gd name="T5" fmla="*/ T4 w 2525"/>
                              <a:gd name="T6" fmla="+- 0 9018 8472"/>
                              <a:gd name="T7" fmla="*/ 9018 h 546"/>
                              <a:gd name="T8" fmla="+- 0 5369 2844"/>
                              <a:gd name="T9" fmla="*/ T8 w 2525"/>
                              <a:gd name="T10" fmla="+- 0 9018 8472"/>
                              <a:gd name="T11" fmla="*/ 9018 h 546"/>
                              <a:gd name="T12" fmla="+- 0 5369 2844"/>
                              <a:gd name="T13" fmla="*/ T12 w 2525"/>
                              <a:gd name="T14" fmla="+- 0 8472 8472"/>
                              <a:gd name="T15" fmla="*/ 8472 h 546"/>
                              <a:gd name="T16" fmla="+- 0 2844 2844"/>
                              <a:gd name="T17" fmla="*/ T16 w 2525"/>
                              <a:gd name="T18" fmla="+- 0 8472 8472"/>
                              <a:gd name="T19" fmla="*/ 847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" name="Freeform 888"/>
                        <wps:cNvSpPr>
                          <a:spLocks/>
                        </wps:cNvSpPr>
                        <wps:spPr bwMode="auto">
                          <a:xfrm>
                            <a:off x="5369" y="8472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8472 8472"/>
                              <a:gd name="T3" fmla="*/ 8472 h 546"/>
                              <a:gd name="T4" fmla="+- 0 5369 5369"/>
                              <a:gd name="T5" fmla="*/ T4 w 2525"/>
                              <a:gd name="T6" fmla="+- 0 9018 8472"/>
                              <a:gd name="T7" fmla="*/ 9018 h 546"/>
                              <a:gd name="T8" fmla="+- 0 7894 5369"/>
                              <a:gd name="T9" fmla="*/ T8 w 2525"/>
                              <a:gd name="T10" fmla="+- 0 9018 8472"/>
                              <a:gd name="T11" fmla="*/ 9018 h 546"/>
                              <a:gd name="T12" fmla="+- 0 7894 5369"/>
                              <a:gd name="T13" fmla="*/ T12 w 2525"/>
                              <a:gd name="T14" fmla="+- 0 8472 8472"/>
                              <a:gd name="T15" fmla="*/ 8472 h 546"/>
                              <a:gd name="T16" fmla="+- 0 5369 5369"/>
                              <a:gd name="T17" fmla="*/ T16 w 2525"/>
                              <a:gd name="T18" fmla="+- 0 8472 8472"/>
                              <a:gd name="T19" fmla="*/ 847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" name="Freeform 887"/>
                        <wps:cNvSpPr>
                          <a:spLocks/>
                        </wps:cNvSpPr>
                        <wps:spPr bwMode="auto">
                          <a:xfrm>
                            <a:off x="7894" y="8472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8472 8472"/>
                              <a:gd name="T3" fmla="*/ 8472 h 546"/>
                              <a:gd name="T4" fmla="+- 0 7894 7894"/>
                              <a:gd name="T5" fmla="*/ T4 w 2525"/>
                              <a:gd name="T6" fmla="+- 0 9018 8472"/>
                              <a:gd name="T7" fmla="*/ 9018 h 546"/>
                              <a:gd name="T8" fmla="+- 0 10418 7894"/>
                              <a:gd name="T9" fmla="*/ T8 w 2525"/>
                              <a:gd name="T10" fmla="+- 0 9018 8472"/>
                              <a:gd name="T11" fmla="*/ 9018 h 546"/>
                              <a:gd name="T12" fmla="+- 0 10418 7894"/>
                              <a:gd name="T13" fmla="*/ T12 w 2525"/>
                              <a:gd name="T14" fmla="+- 0 8472 8472"/>
                              <a:gd name="T15" fmla="*/ 8472 h 546"/>
                              <a:gd name="T16" fmla="+- 0 7894 7894"/>
                              <a:gd name="T17" fmla="*/ T16 w 2525"/>
                              <a:gd name="T18" fmla="+- 0 8472 8472"/>
                              <a:gd name="T19" fmla="*/ 847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" name="Freeform 886"/>
                        <wps:cNvSpPr>
                          <a:spLocks/>
                        </wps:cNvSpPr>
                        <wps:spPr bwMode="auto">
                          <a:xfrm>
                            <a:off x="10418" y="8472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8472 8472"/>
                              <a:gd name="T3" fmla="*/ 8472 h 546"/>
                              <a:gd name="T4" fmla="+- 0 10418 10418"/>
                              <a:gd name="T5" fmla="*/ T4 w 2525"/>
                              <a:gd name="T6" fmla="+- 0 9018 8472"/>
                              <a:gd name="T7" fmla="*/ 9018 h 546"/>
                              <a:gd name="T8" fmla="+- 0 12943 10418"/>
                              <a:gd name="T9" fmla="*/ T8 w 2525"/>
                              <a:gd name="T10" fmla="+- 0 9018 8472"/>
                              <a:gd name="T11" fmla="*/ 9018 h 546"/>
                              <a:gd name="T12" fmla="+- 0 12943 10418"/>
                              <a:gd name="T13" fmla="*/ T12 w 2525"/>
                              <a:gd name="T14" fmla="+- 0 8472 8472"/>
                              <a:gd name="T15" fmla="*/ 8472 h 546"/>
                              <a:gd name="T16" fmla="+- 0 10418 10418"/>
                              <a:gd name="T17" fmla="*/ T16 w 2525"/>
                              <a:gd name="T18" fmla="+- 0 8472 8472"/>
                              <a:gd name="T19" fmla="*/ 847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6" name="Freeform 885"/>
                        <wps:cNvSpPr>
                          <a:spLocks/>
                        </wps:cNvSpPr>
                        <wps:spPr bwMode="auto">
                          <a:xfrm>
                            <a:off x="12943" y="8472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8472 8472"/>
                              <a:gd name="T3" fmla="*/ 8472 h 546"/>
                              <a:gd name="T4" fmla="+- 0 12943 12943"/>
                              <a:gd name="T5" fmla="*/ T4 w 2525"/>
                              <a:gd name="T6" fmla="+- 0 9018 8472"/>
                              <a:gd name="T7" fmla="*/ 9018 h 546"/>
                              <a:gd name="T8" fmla="+- 0 15468 12943"/>
                              <a:gd name="T9" fmla="*/ T8 w 2525"/>
                              <a:gd name="T10" fmla="+- 0 9018 8472"/>
                              <a:gd name="T11" fmla="*/ 9018 h 546"/>
                              <a:gd name="T12" fmla="+- 0 15468 12943"/>
                              <a:gd name="T13" fmla="*/ T12 w 2525"/>
                              <a:gd name="T14" fmla="+- 0 8472 8472"/>
                              <a:gd name="T15" fmla="*/ 8472 h 546"/>
                              <a:gd name="T16" fmla="+- 0 12943 12943"/>
                              <a:gd name="T17" fmla="*/ T16 w 2525"/>
                              <a:gd name="T18" fmla="+- 0 8472 8472"/>
                              <a:gd name="T19" fmla="*/ 847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884"/>
                        <wps:cNvSpPr>
                          <a:spLocks/>
                        </wps:cNvSpPr>
                        <wps:spPr bwMode="auto">
                          <a:xfrm>
                            <a:off x="319" y="9018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9018 9018"/>
                              <a:gd name="T3" fmla="*/ 9018 h 546"/>
                              <a:gd name="T4" fmla="+- 0 319 319"/>
                              <a:gd name="T5" fmla="*/ T4 w 2525"/>
                              <a:gd name="T6" fmla="+- 0 9564 9018"/>
                              <a:gd name="T7" fmla="*/ 9564 h 546"/>
                              <a:gd name="T8" fmla="+- 0 2844 319"/>
                              <a:gd name="T9" fmla="*/ T8 w 2525"/>
                              <a:gd name="T10" fmla="+- 0 9564 9018"/>
                              <a:gd name="T11" fmla="*/ 9564 h 546"/>
                              <a:gd name="T12" fmla="+- 0 2844 319"/>
                              <a:gd name="T13" fmla="*/ T12 w 2525"/>
                              <a:gd name="T14" fmla="+- 0 9018 9018"/>
                              <a:gd name="T15" fmla="*/ 9018 h 546"/>
                              <a:gd name="T16" fmla="+- 0 319 319"/>
                              <a:gd name="T17" fmla="*/ T16 w 2525"/>
                              <a:gd name="T18" fmla="+- 0 9018 9018"/>
                              <a:gd name="T19" fmla="*/ 901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" name="Freeform 883"/>
                        <wps:cNvSpPr>
                          <a:spLocks/>
                        </wps:cNvSpPr>
                        <wps:spPr bwMode="auto">
                          <a:xfrm>
                            <a:off x="2844" y="9018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9018 9018"/>
                              <a:gd name="T3" fmla="*/ 9018 h 546"/>
                              <a:gd name="T4" fmla="+- 0 2844 2844"/>
                              <a:gd name="T5" fmla="*/ T4 w 2525"/>
                              <a:gd name="T6" fmla="+- 0 9564 9018"/>
                              <a:gd name="T7" fmla="*/ 9564 h 546"/>
                              <a:gd name="T8" fmla="+- 0 5369 2844"/>
                              <a:gd name="T9" fmla="*/ T8 w 2525"/>
                              <a:gd name="T10" fmla="+- 0 9564 9018"/>
                              <a:gd name="T11" fmla="*/ 9564 h 546"/>
                              <a:gd name="T12" fmla="+- 0 5369 2844"/>
                              <a:gd name="T13" fmla="*/ T12 w 2525"/>
                              <a:gd name="T14" fmla="+- 0 9018 9018"/>
                              <a:gd name="T15" fmla="*/ 9018 h 546"/>
                              <a:gd name="T16" fmla="+- 0 2844 2844"/>
                              <a:gd name="T17" fmla="*/ T16 w 2525"/>
                              <a:gd name="T18" fmla="+- 0 9018 9018"/>
                              <a:gd name="T19" fmla="*/ 901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9" name="Freeform 882"/>
                        <wps:cNvSpPr>
                          <a:spLocks/>
                        </wps:cNvSpPr>
                        <wps:spPr bwMode="auto">
                          <a:xfrm>
                            <a:off x="5369" y="9018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9018 9018"/>
                              <a:gd name="T3" fmla="*/ 9018 h 546"/>
                              <a:gd name="T4" fmla="+- 0 5369 5369"/>
                              <a:gd name="T5" fmla="*/ T4 w 2525"/>
                              <a:gd name="T6" fmla="+- 0 9564 9018"/>
                              <a:gd name="T7" fmla="*/ 9564 h 546"/>
                              <a:gd name="T8" fmla="+- 0 7894 5369"/>
                              <a:gd name="T9" fmla="*/ T8 w 2525"/>
                              <a:gd name="T10" fmla="+- 0 9564 9018"/>
                              <a:gd name="T11" fmla="*/ 9564 h 546"/>
                              <a:gd name="T12" fmla="+- 0 7894 5369"/>
                              <a:gd name="T13" fmla="*/ T12 w 2525"/>
                              <a:gd name="T14" fmla="+- 0 9018 9018"/>
                              <a:gd name="T15" fmla="*/ 9018 h 546"/>
                              <a:gd name="T16" fmla="+- 0 5369 5369"/>
                              <a:gd name="T17" fmla="*/ T16 w 2525"/>
                              <a:gd name="T18" fmla="+- 0 9018 9018"/>
                              <a:gd name="T19" fmla="*/ 901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0" name="Freeform 881"/>
                        <wps:cNvSpPr>
                          <a:spLocks/>
                        </wps:cNvSpPr>
                        <wps:spPr bwMode="auto">
                          <a:xfrm>
                            <a:off x="7894" y="9018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9018 9018"/>
                              <a:gd name="T3" fmla="*/ 9018 h 546"/>
                              <a:gd name="T4" fmla="+- 0 7894 7894"/>
                              <a:gd name="T5" fmla="*/ T4 w 2525"/>
                              <a:gd name="T6" fmla="+- 0 9564 9018"/>
                              <a:gd name="T7" fmla="*/ 9564 h 546"/>
                              <a:gd name="T8" fmla="+- 0 10418 7894"/>
                              <a:gd name="T9" fmla="*/ T8 w 2525"/>
                              <a:gd name="T10" fmla="+- 0 9564 9018"/>
                              <a:gd name="T11" fmla="*/ 9564 h 546"/>
                              <a:gd name="T12" fmla="+- 0 10418 7894"/>
                              <a:gd name="T13" fmla="*/ T12 w 2525"/>
                              <a:gd name="T14" fmla="+- 0 9018 9018"/>
                              <a:gd name="T15" fmla="*/ 9018 h 546"/>
                              <a:gd name="T16" fmla="+- 0 7894 7894"/>
                              <a:gd name="T17" fmla="*/ T16 w 2525"/>
                              <a:gd name="T18" fmla="+- 0 9018 9018"/>
                              <a:gd name="T19" fmla="*/ 901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" name="Freeform 880"/>
                        <wps:cNvSpPr>
                          <a:spLocks/>
                        </wps:cNvSpPr>
                        <wps:spPr bwMode="auto">
                          <a:xfrm>
                            <a:off x="10418" y="9018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9018 9018"/>
                              <a:gd name="T3" fmla="*/ 9018 h 546"/>
                              <a:gd name="T4" fmla="+- 0 10418 10418"/>
                              <a:gd name="T5" fmla="*/ T4 w 2525"/>
                              <a:gd name="T6" fmla="+- 0 9564 9018"/>
                              <a:gd name="T7" fmla="*/ 9564 h 546"/>
                              <a:gd name="T8" fmla="+- 0 12943 10418"/>
                              <a:gd name="T9" fmla="*/ T8 w 2525"/>
                              <a:gd name="T10" fmla="+- 0 9564 9018"/>
                              <a:gd name="T11" fmla="*/ 9564 h 546"/>
                              <a:gd name="T12" fmla="+- 0 12943 10418"/>
                              <a:gd name="T13" fmla="*/ T12 w 2525"/>
                              <a:gd name="T14" fmla="+- 0 9018 9018"/>
                              <a:gd name="T15" fmla="*/ 9018 h 546"/>
                              <a:gd name="T16" fmla="+- 0 10418 10418"/>
                              <a:gd name="T17" fmla="*/ T16 w 2525"/>
                              <a:gd name="T18" fmla="+- 0 9018 9018"/>
                              <a:gd name="T19" fmla="*/ 901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879"/>
                        <wps:cNvSpPr>
                          <a:spLocks/>
                        </wps:cNvSpPr>
                        <wps:spPr bwMode="auto">
                          <a:xfrm>
                            <a:off x="12943" y="9018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9018 9018"/>
                              <a:gd name="T3" fmla="*/ 9018 h 546"/>
                              <a:gd name="T4" fmla="+- 0 12943 12943"/>
                              <a:gd name="T5" fmla="*/ T4 w 2525"/>
                              <a:gd name="T6" fmla="+- 0 9564 9018"/>
                              <a:gd name="T7" fmla="*/ 9564 h 546"/>
                              <a:gd name="T8" fmla="+- 0 15468 12943"/>
                              <a:gd name="T9" fmla="*/ T8 w 2525"/>
                              <a:gd name="T10" fmla="+- 0 9564 9018"/>
                              <a:gd name="T11" fmla="*/ 9564 h 546"/>
                              <a:gd name="T12" fmla="+- 0 15468 12943"/>
                              <a:gd name="T13" fmla="*/ T12 w 2525"/>
                              <a:gd name="T14" fmla="+- 0 9018 9018"/>
                              <a:gd name="T15" fmla="*/ 9018 h 546"/>
                              <a:gd name="T16" fmla="+- 0 12943 12943"/>
                              <a:gd name="T17" fmla="*/ T16 w 2525"/>
                              <a:gd name="T18" fmla="+- 0 9018 9018"/>
                              <a:gd name="T19" fmla="*/ 901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" name="Freeform 878"/>
                        <wps:cNvSpPr>
                          <a:spLocks/>
                        </wps:cNvSpPr>
                        <wps:spPr bwMode="auto">
                          <a:xfrm>
                            <a:off x="319" y="9564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9564 9564"/>
                              <a:gd name="T3" fmla="*/ 9564 h 546"/>
                              <a:gd name="T4" fmla="+- 0 319 319"/>
                              <a:gd name="T5" fmla="*/ T4 w 2525"/>
                              <a:gd name="T6" fmla="+- 0 10110 9564"/>
                              <a:gd name="T7" fmla="*/ 10110 h 546"/>
                              <a:gd name="T8" fmla="+- 0 2844 319"/>
                              <a:gd name="T9" fmla="*/ T8 w 2525"/>
                              <a:gd name="T10" fmla="+- 0 10110 9564"/>
                              <a:gd name="T11" fmla="*/ 10110 h 546"/>
                              <a:gd name="T12" fmla="+- 0 2844 319"/>
                              <a:gd name="T13" fmla="*/ T12 w 2525"/>
                              <a:gd name="T14" fmla="+- 0 9564 9564"/>
                              <a:gd name="T15" fmla="*/ 9564 h 546"/>
                              <a:gd name="T16" fmla="+- 0 319 319"/>
                              <a:gd name="T17" fmla="*/ T16 w 2525"/>
                              <a:gd name="T18" fmla="+- 0 9564 9564"/>
                              <a:gd name="T19" fmla="*/ 956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" name="Freeform 877"/>
                        <wps:cNvSpPr>
                          <a:spLocks/>
                        </wps:cNvSpPr>
                        <wps:spPr bwMode="auto">
                          <a:xfrm>
                            <a:off x="2844" y="9564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9564 9564"/>
                              <a:gd name="T3" fmla="*/ 9564 h 546"/>
                              <a:gd name="T4" fmla="+- 0 2844 2844"/>
                              <a:gd name="T5" fmla="*/ T4 w 2525"/>
                              <a:gd name="T6" fmla="+- 0 10110 9564"/>
                              <a:gd name="T7" fmla="*/ 10110 h 546"/>
                              <a:gd name="T8" fmla="+- 0 5369 2844"/>
                              <a:gd name="T9" fmla="*/ T8 w 2525"/>
                              <a:gd name="T10" fmla="+- 0 10110 9564"/>
                              <a:gd name="T11" fmla="*/ 10110 h 546"/>
                              <a:gd name="T12" fmla="+- 0 5369 2844"/>
                              <a:gd name="T13" fmla="*/ T12 w 2525"/>
                              <a:gd name="T14" fmla="+- 0 9564 9564"/>
                              <a:gd name="T15" fmla="*/ 9564 h 546"/>
                              <a:gd name="T16" fmla="+- 0 2844 2844"/>
                              <a:gd name="T17" fmla="*/ T16 w 2525"/>
                              <a:gd name="T18" fmla="+- 0 9564 9564"/>
                              <a:gd name="T19" fmla="*/ 956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" name="Freeform 876"/>
                        <wps:cNvSpPr>
                          <a:spLocks/>
                        </wps:cNvSpPr>
                        <wps:spPr bwMode="auto">
                          <a:xfrm>
                            <a:off x="5369" y="9564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9564 9564"/>
                              <a:gd name="T3" fmla="*/ 9564 h 546"/>
                              <a:gd name="T4" fmla="+- 0 5369 5369"/>
                              <a:gd name="T5" fmla="*/ T4 w 2525"/>
                              <a:gd name="T6" fmla="+- 0 10110 9564"/>
                              <a:gd name="T7" fmla="*/ 10110 h 546"/>
                              <a:gd name="T8" fmla="+- 0 7894 5369"/>
                              <a:gd name="T9" fmla="*/ T8 w 2525"/>
                              <a:gd name="T10" fmla="+- 0 10110 9564"/>
                              <a:gd name="T11" fmla="*/ 10110 h 546"/>
                              <a:gd name="T12" fmla="+- 0 7894 5369"/>
                              <a:gd name="T13" fmla="*/ T12 w 2525"/>
                              <a:gd name="T14" fmla="+- 0 9564 9564"/>
                              <a:gd name="T15" fmla="*/ 9564 h 546"/>
                              <a:gd name="T16" fmla="+- 0 5369 5369"/>
                              <a:gd name="T17" fmla="*/ T16 w 2525"/>
                              <a:gd name="T18" fmla="+- 0 9564 9564"/>
                              <a:gd name="T19" fmla="*/ 956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" name="Freeform 875"/>
                        <wps:cNvSpPr>
                          <a:spLocks/>
                        </wps:cNvSpPr>
                        <wps:spPr bwMode="auto">
                          <a:xfrm>
                            <a:off x="7894" y="9564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9564 9564"/>
                              <a:gd name="T3" fmla="*/ 9564 h 546"/>
                              <a:gd name="T4" fmla="+- 0 7894 7894"/>
                              <a:gd name="T5" fmla="*/ T4 w 2525"/>
                              <a:gd name="T6" fmla="+- 0 10110 9564"/>
                              <a:gd name="T7" fmla="*/ 10110 h 546"/>
                              <a:gd name="T8" fmla="+- 0 10418 7894"/>
                              <a:gd name="T9" fmla="*/ T8 w 2525"/>
                              <a:gd name="T10" fmla="+- 0 10110 9564"/>
                              <a:gd name="T11" fmla="*/ 10110 h 546"/>
                              <a:gd name="T12" fmla="+- 0 10418 7894"/>
                              <a:gd name="T13" fmla="*/ T12 w 2525"/>
                              <a:gd name="T14" fmla="+- 0 9564 9564"/>
                              <a:gd name="T15" fmla="*/ 9564 h 546"/>
                              <a:gd name="T16" fmla="+- 0 7894 7894"/>
                              <a:gd name="T17" fmla="*/ T16 w 2525"/>
                              <a:gd name="T18" fmla="+- 0 9564 9564"/>
                              <a:gd name="T19" fmla="*/ 956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874"/>
                        <wps:cNvSpPr>
                          <a:spLocks/>
                        </wps:cNvSpPr>
                        <wps:spPr bwMode="auto">
                          <a:xfrm>
                            <a:off x="10418" y="9564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9564 9564"/>
                              <a:gd name="T3" fmla="*/ 9564 h 546"/>
                              <a:gd name="T4" fmla="+- 0 10418 10418"/>
                              <a:gd name="T5" fmla="*/ T4 w 2525"/>
                              <a:gd name="T6" fmla="+- 0 10110 9564"/>
                              <a:gd name="T7" fmla="*/ 10110 h 546"/>
                              <a:gd name="T8" fmla="+- 0 12943 10418"/>
                              <a:gd name="T9" fmla="*/ T8 w 2525"/>
                              <a:gd name="T10" fmla="+- 0 10110 9564"/>
                              <a:gd name="T11" fmla="*/ 10110 h 546"/>
                              <a:gd name="T12" fmla="+- 0 12943 10418"/>
                              <a:gd name="T13" fmla="*/ T12 w 2525"/>
                              <a:gd name="T14" fmla="+- 0 9564 9564"/>
                              <a:gd name="T15" fmla="*/ 9564 h 546"/>
                              <a:gd name="T16" fmla="+- 0 10418 10418"/>
                              <a:gd name="T17" fmla="*/ T16 w 2525"/>
                              <a:gd name="T18" fmla="+- 0 9564 9564"/>
                              <a:gd name="T19" fmla="*/ 956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8" name="Freeform 873"/>
                        <wps:cNvSpPr>
                          <a:spLocks/>
                        </wps:cNvSpPr>
                        <wps:spPr bwMode="auto">
                          <a:xfrm>
                            <a:off x="12943" y="9564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9564 9564"/>
                              <a:gd name="T3" fmla="*/ 9564 h 546"/>
                              <a:gd name="T4" fmla="+- 0 12943 12943"/>
                              <a:gd name="T5" fmla="*/ T4 w 2525"/>
                              <a:gd name="T6" fmla="+- 0 10110 9564"/>
                              <a:gd name="T7" fmla="*/ 10110 h 546"/>
                              <a:gd name="T8" fmla="+- 0 15468 12943"/>
                              <a:gd name="T9" fmla="*/ T8 w 2525"/>
                              <a:gd name="T10" fmla="+- 0 10110 9564"/>
                              <a:gd name="T11" fmla="*/ 10110 h 546"/>
                              <a:gd name="T12" fmla="+- 0 15468 12943"/>
                              <a:gd name="T13" fmla="*/ T12 w 2525"/>
                              <a:gd name="T14" fmla="+- 0 9564 9564"/>
                              <a:gd name="T15" fmla="*/ 9564 h 546"/>
                              <a:gd name="T16" fmla="+- 0 12943 12943"/>
                              <a:gd name="T17" fmla="*/ T16 w 2525"/>
                              <a:gd name="T18" fmla="+- 0 9564 9564"/>
                              <a:gd name="T19" fmla="*/ 956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" name="Freeform 872"/>
                        <wps:cNvSpPr>
                          <a:spLocks/>
                        </wps:cNvSpPr>
                        <wps:spPr bwMode="auto">
                          <a:xfrm>
                            <a:off x="319" y="10110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10110 10110"/>
                              <a:gd name="T3" fmla="*/ 10110 h 546"/>
                              <a:gd name="T4" fmla="+- 0 319 319"/>
                              <a:gd name="T5" fmla="*/ T4 w 2525"/>
                              <a:gd name="T6" fmla="+- 0 10656 10110"/>
                              <a:gd name="T7" fmla="*/ 10656 h 546"/>
                              <a:gd name="T8" fmla="+- 0 2844 319"/>
                              <a:gd name="T9" fmla="*/ T8 w 2525"/>
                              <a:gd name="T10" fmla="+- 0 10656 10110"/>
                              <a:gd name="T11" fmla="*/ 10656 h 546"/>
                              <a:gd name="T12" fmla="+- 0 2844 319"/>
                              <a:gd name="T13" fmla="*/ T12 w 2525"/>
                              <a:gd name="T14" fmla="+- 0 10110 10110"/>
                              <a:gd name="T15" fmla="*/ 10110 h 546"/>
                              <a:gd name="T16" fmla="+- 0 319 319"/>
                              <a:gd name="T17" fmla="*/ T16 w 2525"/>
                              <a:gd name="T18" fmla="+- 0 10110 10110"/>
                              <a:gd name="T19" fmla="*/ 1011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" name="Freeform 871"/>
                        <wps:cNvSpPr>
                          <a:spLocks/>
                        </wps:cNvSpPr>
                        <wps:spPr bwMode="auto">
                          <a:xfrm>
                            <a:off x="2844" y="10110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10110 10110"/>
                              <a:gd name="T3" fmla="*/ 10110 h 546"/>
                              <a:gd name="T4" fmla="+- 0 2844 2844"/>
                              <a:gd name="T5" fmla="*/ T4 w 2525"/>
                              <a:gd name="T6" fmla="+- 0 10656 10110"/>
                              <a:gd name="T7" fmla="*/ 10656 h 546"/>
                              <a:gd name="T8" fmla="+- 0 5369 2844"/>
                              <a:gd name="T9" fmla="*/ T8 w 2525"/>
                              <a:gd name="T10" fmla="+- 0 10656 10110"/>
                              <a:gd name="T11" fmla="*/ 10656 h 546"/>
                              <a:gd name="T12" fmla="+- 0 5369 2844"/>
                              <a:gd name="T13" fmla="*/ T12 w 2525"/>
                              <a:gd name="T14" fmla="+- 0 10110 10110"/>
                              <a:gd name="T15" fmla="*/ 10110 h 546"/>
                              <a:gd name="T16" fmla="+- 0 2844 2844"/>
                              <a:gd name="T17" fmla="*/ T16 w 2525"/>
                              <a:gd name="T18" fmla="+- 0 10110 10110"/>
                              <a:gd name="T19" fmla="*/ 1011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" name="Freeform 870"/>
                        <wps:cNvSpPr>
                          <a:spLocks/>
                        </wps:cNvSpPr>
                        <wps:spPr bwMode="auto">
                          <a:xfrm>
                            <a:off x="5369" y="10110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10110 10110"/>
                              <a:gd name="T3" fmla="*/ 10110 h 546"/>
                              <a:gd name="T4" fmla="+- 0 5369 5369"/>
                              <a:gd name="T5" fmla="*/ T4 w 2525"/>
                              <a:gd name="T6" fmla="+- 0 10656 10110"/>
                              <a:gd name="T7" fmla="*/ 10656 h 546"/>
                              <a:gd name="T8" fmla="+- 0 7894 5369"/>
                              <a:gd name="T9" fmla="*/ T8 w 2525"/>
                              <a:gd name="T10" fmla="+- 0 10656 10110"/>
                              <a:gd name="T11" fmla="*/ 10656 h 546"/>
                              <a:gd name="T12" fmla="+- 0 7894 5369"/>
                              <a:gd name="T13" fmla="*/ T12 w 2525"/>
                              <a:gd name="T14" fmla="+- 0 10110 10110"/>
                              <a:gd name="T15" fmla="*/ 10110 h 546"/>
                              <a:gd name="T16" fmla="+- 0 5369 5369"/>
                              <a:gd name="T17" fmla="*/ T16 w 2525"/>
                              <a:gd name="T18" fmla="+- 0 10110 10110"/>
                              <a:gd name="T19" fmla="*/ 1011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" name="Freeform 869"/>
                        <wps:cNvSpPr>
                          <a:spLocks/>
                        </wps:cNvSpPr>
                        <wps:spPr bwMode="auto">
                          <a:xfrm>
                            <a:off x="7894" y="10110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10110 10110"/>
                              <a:gd name="T3" fmla="*/ 10110 h 546"/>
                              <a:gd name="T4" fmla="+- 0 7894 7894"/>
                              <a:gd name="T5" fmla="*/ T4 w 2525"/>
                              <a:gd name="T6" fmla="+- 0 10656 10110"/>
                              <a:gd name="T7" fmla="*/ 10656 h 546"/>
                              <a:gd name="T8" fmla="+- 0 10418 7894"/>
                              <a:gd name="T9" fmla="*/ T8 w 2525"/>
                              <a:gd name="T10" fmla="+- 0 10656 10110"/>
                              <a:gd name="T11" fmla="*/ 10656 h 546"/>
                              <a:gd name="T12" fmla="+- 0 10418 7894"/>
                              <a:gd name="T13" fmla="*/ T12 w 2525"/>
                              <a:gd name="T14" fmla="+- 0 10110 10110"/>
                              <a:gd name="T15" fmla="*/ 10110 h 546"/>
                              <a:gd name="T16" fmla="+- 0 7894 7894"/>
                              <a:gd name="T17" fmla="*/ T16 w 2525"/>
                              <a:gd name="T18" fmla="+- 0 10110 10110"/>
                              <a:gd name="T19" fmla="*/ 1011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" name="Freeform 868"/>
                        <wps:cNvSpPr>
                          <a:spLocks/>
                        </wps:cNvSpPr>
                        <wps:spPr bwMode="auto">
                          <a:xfrm>
                            <a:off x="10418" y="10110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10110 10110"/>
                              <a:gd name="T3" fmla="*/ 10110 h 546"/>
                              <a:gd name="T4" fmla="+- 0 10418 10418"/>
                              <a:gd name="T5" fmla="*/ T4 w 2525"/>
                              <a:gd name="T6" fmla="+- 0 10656 10110"/>
                              <a:gd name="T7" fmla="*/ 10656 h 546"/>
                              <a:gd name="T8" fmla="+- 0 12943 10418"/>
                              <a:gd name="T9" fmla="*/ T8 w 2525"/>
                              <a:gd name="T10" fmla="+- 0 10656 10110"/>
                              <a:gd name="T11" fmla="*/ 10656 h 546"/>
                              <a:gd name="T12" fmla="+- 0 12943 10418"/>
                              <a:gd name="T13" fmla="*/ T12 w 2525"/>
                              <a:gd name="T14" fmla="+- 0 10110 10110"/>
                              <a:gd name="T15" fmla="*/ 10110 h 546"/>
                              <a:gd name="T16" fmla="+- 0 10418 10418"/>
                              <a:gd name="T17" fmla="*/ T16 w 2525"/>
                              <a:gd name="T18" fmla="+- 0 10110 10110"/>
                              <a:gd name="T19" fmla="*/ 1011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" name="Freeform 867"/>
                        <wps:cNvSpPr>
                          <a:spLocks/>
                        </wps:cNvSpPr>
                        <wps:spPr bwMode="auto">
                          <a:xfrm>
                            <a:off x="12943" y="10110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10110 10110"/>
                              <a:gd name="T3" fmla="*/ 10110 h 546"/>
                              <a:gd name="T4" fmla="+- 0 12943 12943"/>
                              <a:gd name="T5" fmla="*/ T4 w 2525"/>
                              <a:gd name="T6" fmla="+- 0 10656 10110"/>
                              <a:gd name="T7" fmla="*/ 10656 h 546"/>
                              <a:gd name="T8" fmla="+- 0 15468 12943"/>
                              <a:gd name="T9" fmla="*/ T8 w 2525"/>
                              <a:gd name="T10" fmla="+- 0 10656 10110"/>
                              <a:gd name="T11" fmla="*/ 10656 h 546"/>
                              <a:gd name="T12" fmla="+- 0 15468 12943"/>
                              <a:gd name="T13" fmla="*/ T12 w 2525"/>
                              <a:gd name="T14" fmla="+- 0 10110 10110"/>
                              <a:gd name="T15" fmla="*/ 10110 h 546"/>
                              <a:gd name="T16" fmla="+- 0 12943 12943"/>
                              <a:gd name="T17" fmla="*/ T16 w 2525"/>
                              <a:gd name="T18" fmla="+- 0 10110 10110"/>
                              <a:gd name="T19" fmla="*/ 1011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" name="Freeform 866"/>
                        <wps:cNvSpPr>
                          <a:spLocks/>
                        </wps:cNvSpPr>
                        <wps:spPr bwMode="auto">
                          <a:xfrm>
                            <a:off x="319" y="10656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10656 10656"/>
                              <a:gd name="T3" fmla="*/ 10656 h 546"/>
                              <a:gd name="T4" fmla="+- 0 319 319"/>
                              <a:gd name="T5" fmla="*/ T4 w 2525"/>
                              <a:gd name="T6" fmla="+- 0 11202 10656"/>
                              <a:gd name="T7" fmla="*/ 11202 h 546"/>
                              <a:gd name="T8" fmla="+- 0 2844 319"/>
                              <a:gd name="T9" fmla="*/ T8 w 2525"/>
                              <a:gd name="T10" fmla="+- 0 11202 10656"/>
                              <a:gd name="T11" fmla="*/ 11202 h 546"/>
                              <a:gd name="T12" fmla="+- 0 2844 319"/>
                              <a:gd name="T13" fmla="*/ T12 w 2525"/>
                              <a:gd name="T14" fmla="+- 0 10656 10656"/>
                              <a:gd name="T15" fmla="*/ 10656 h 546"/>
                              <a:gd name="T16" fmla="+- 0 319 319"/>
                              <a:gd name="T17" fmla="*/ T16 w 2525"/>
                              <a:gd name="T18" fmla="+- 0 10656 10656"/>
                              <a:gd name="T19" fmla="*/ 1065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" name="Freeform 865"/>
                        <wps:cNvSpPr>
                          <a:spLocks/>
                        </wps:cNvSpPr>
                        <wps:spPr bwMode="auto">
                          <a:xfrm>
                            <a:off x="2844" y="10656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10656 10656"/>
                              <a:gd name="T3" fmla="*/ 10656 h 546"/>
                              <a:gd name="T4" fmla="+- 0 2844 2844"/>
                              <a:gd name="T5" fmla="*/ T4 w 2525"/>
                              <a:gd name="T6" fmla="+- 0 11202 10656"/>
                              <a:gd name="T7" fmla="*/ 11202 h 546"/>
                              <a:gd name="T8" fmla="+- 0 5369 2844"/>
                              <a:gd name="T9" fmla="*/ T8 w 2525"/>
                              <a:gd name="T10" fmla="+- 0 11202 10656"/>
                              <a:gd name="T11" fmla="*/ 11202 h 546"/>
                              <a:gd name="T12" fmla="+- 0 5369 2844"/>
                              <a:gd name="T13" fmla="*/ T12 w 2525"/>
                              <a:gd name="T14" fmla="+- 0 10656 10656"/>
                              <a:gd name="T15" fmla="*/ 10656 h 546"/>
                              <a:gd name="T16" fmla="+- 0 2844 2844"/>
                              <a:gd name="T17" fmla="*/ T16 w 2525"/>
                              <a:gd name="T18" fmla="+- 0 10656 10656"/>
                              <a:gd name="T19" fmla="*/ 1065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" name="Freeform 864"/>
                        <wps:cNvSpPr>
                          <a:spLocks/>
                        </wps:cNvSpPr>
                        <wps:spPr bwMode="auto">
                          <a:xfrm>
                            <a:off x="5369" y="10656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10656 10656"/>
                              <a:gd name="T3" fmla="*/ 10656 h 546"/>
                              <a:gd name="T4" fmla="+- 0 5369 5369"/>
                              <a:gd name="T5" fmla="*/ T4 w 2525"/>
                              <a:gd name="T6" fmla="+- 0 11202 10656"/>
                              <a:gd name="T7" fmla="*/ 11202 h 546"/>
                              <a:gd name="T8" fmla="+- 0 7894 5369"/>
                              <a:gd name="T9" fmla="*/ T8 w 2525"/>
                              <a:gd name="T10" fmla="+- 0 11202 10656"/>
                              <a:gd name="T11" fmla="*/ 11202 h 546"/>
                              <a:gd name="T12" fmla="+- 0 7894 5369"/>
                              <a:gd name="T13" fmla="*/ T12 w 2525"/>
                              <a:gd name="T14" fmla="+- 0 10656 10656"/>
                              <a:gd name="T15" fmla="*/ 10656 h 546"/>
                              <a:gd name="T16" fmla="+- 0 5369 5369"/>
                              <a:gd name="T17" fmla="*/ T16 w 2525"/>
                              <a:gd name="T18" fmla="+- 0 10656 10656"/>
                              <a:gd name="T19" fmla="*/ 1065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" name="Freeform 863"/>
                        <wps:cNvSpPr>
                          <a:spLocks/>
                        </wps:cNvSpPr>
                        <wps:spPr bwMode="auto">
                          <a:xfrm>
                            <a:off x="7894" y="10656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10656 10656"/>
                              <a:gd name="T3" fmla="*/ 10656 h 546"/>
                              <a:gd name="T4" fmla="+- 0 7894 7894"/>
                              <a:gd name="T5" fmla="*/ T4 w 2525"/>
                              <a:gd name="T6" fmla="+- 0 11202 10656"/>
                              <a:gd name="T7" fmla="*/ 11202 h 546"/>
                              <a:gd name="T8" fmla="+- 0 10418 7894"/>
                              <a:gd name="T9" fmla="*/ T8 w 2525"/>
                              <a:gd name="T10" fmla="+- 0 11202 10656"/>
                              <a:gd name="T11" fmla="*/ 11202 h 546"/>
                              <a:gd name="T12" fmla="+- 0 10418 7894"/>
                              <a:gd name="T13" fmla="*/ T12 w 2525"/>
                              <a:gd name="T14" fmla="+- 0 10656 10656"/>
                              <a:gd name="T15" fmla="*/ 10656 h 546"/>
                              <a:gd name="T16" fmla="+- 0 7894 7894"/>
                              <a:gd name="T17" fmla="*/ T16 w 2525"/>
                              <a:gd name="T18" fmla="+- 0 10656 10656"/>
                              <a:gd name="T19" fmla="*/ 1065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862"/>
                        <wps:cNvSpPr>
                          <a:spLocks/>
                        </wps:cNvSpPr>
                        <wps:spPr bwMode="auto">
                          <a:xfrm>
                            <a:off x="10418" y="10656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10656 10656"/>
                              <a:gd name="T3" fmla="*/ 10656 h 546"/>
                              <a:gd name="T4" fmla="+- 0 10418 10418"/>
                              <a:gd name="T5" fmla="*/ T4 w 2525"/>
                              <a:gd name="T6" fmla="+- 0 11202 10656"/>
                              <a:gd name="T7" fmla="*/ 11202 h 546"/>
                              <a:gd name="T8" fmla="+- 0 12943 10418"/>
                              <a:gd name="T9" fmla="*/ T8 w 2525"/>
                              <a:gd name="T10" fmla="+- 0 11202 10656"/>
                              <a:gd name="T11" fmla="*/ 11202 h 546"/>
                              <a:gd name="T12" fmla="+- 0 12943 10418"/>
                              <a:gd name="T13" fmla="*/ T12 w 2525"/>
                              <a:gd name="T14" fmla="+- 0 10656 10656"/>
                              <a:gd name="T15" fmla="*/ 10656 h 546"/>
                              <a:gd name="T16" fmla="+- 0 10418 10418"/>
                              <a:gd name="T17" fmla="*/ T16 w 2525"/>
                              <a:gd name="T18" fmla="+- 0 10656 10656"/>
                              <a:gd name="T19" fmla="*/ 1065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0" name="Freeform 861"/>
                        <wps:cNvSpPr>
                          <a:spLocks/>
                        </wps:cNvSpPr>
                        <wps:spPr bwMode="auto">
                          <a:xfrm>
                            <a:off x="12943" y="10656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10656 10656"/>
                              <a:gd name="T3" fmla="*/ 10656 h 546"/>
                              <a:gd name="T4" fmla="+- 0 12943 12943"/>
                              <a:gd name="T5" fmla="*/ T4 w 2525"/>
                              <a:gd name="T6" fmla="+- 0 11202 10656"/>
                              <a:gd name="T7" fmla="*/ 11202 h 546"/>
                              <a:gd name="T8" fmla="+- 0 15468 12943"/>
                              <a:gd name="T9" fmla="*/ T8 w 2525"/>
                              <a:gd name="T10" fmla="+- 0 11202 10656"/>
                              <a:gd name="T11" fmla="*/ 11202 h 546"/>
                              <a:gd name="T12" fmla="+- 0 15468 12943"/>
                              <a:gd name="T13" fmla="*/ T12 w 2525"/>
                              <a:gd name="T14" fmla="+- 0 10656 10656"/>
                              <a:gd name="T15" fmla="*/ 10656 h 546"/>
                              <a:gd name="T16" fmla="+- 0 12943 12943"/>
                              <a:gd name="T17" fmla="*/ T16 w 2525"/>
                              <a:gd name="T18" fmla="+- 0 10656 10656"/>
                              <a:gd name="T19" fmla="*/ 1065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" name="Freeform 860"/>
                        <wps:cNvSpPr>
                          <a:spLocks/>
                        </wps:cNvSpPr>
                        <wps:spPr bwMode="auto">
                          <a:xfrm>
                            <a:off x="319" y="11202"/>
                            <a:ext cx="2525" cy="546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2525"/>
                              <a:gd name="T2" fmla="+- 0 11202 11202"/>
                              <a:gd name="T3" fmla="*/ 11202 h 546"/>
                              <a:gd name="T4" fmla="+- 0 319 319"/>
                              <a:gd name="T5" fmla="*/ T4 w 2525"/>
                              <a:gd name="T6" fmla="+- 0 11748 11202"/>
                              <a:gd name="T7" fmla="*/ 11748 h 546"/>
                              <a:gd name="T8" fmla="+- 0 2844 319"/>
                              <a:gd name="T9" fmla="*/ T8 w 2525"/>
                              <a:gd name="T10" fmla="+- 0 11748 11202"/>
                              <a:gd name="T11" fmla="*/ 11748 h 546"/>
                              <a:gd name="T12" fmla="+- 0 2844 319"/>
                              <a:gd name="T13" fmla="*/ T12 w 2525"/>
                              <a:gd name="T14" fmla="+- 0 11202 11202"/>
                              <a:gd name="T15" fmla="*/ 11202 h 546"/>
                              <a:gd name="T16" fmla="+- 0 319 319"/>
                              <a:gd name="T17" fmla="*/ T16 w 2525"/>
                              <a:gd name="T18" fmla="+- 0 11202 11202"/>
                              <a:gd name="T19" fmla="*/ 1120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" name="Freeform 859"/>
                        <wps:cNvSpPr>
                          <a:spLocks/>
                        </wps:cNvSpPr>
                        <wps:spPr bwMode="auto">
                          <a:xfrm>
                            <a:off x="2844" y="11202"/>
                            <a:ext cx="2525" cy="546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2525"/>
                              <a:gd name="T2" fmla="+- 0 11202 11202"/>
                              <a:gd name="T3" fmla="*/ 11202 h 546"/>
                              <a:gd name="T4" fmla="+- 0 2844 2844"/>
                              <a:gd name="T5" fmla="*/ T4 w 2525"/>
                              <a:gd name="T6" fmla="+- 0 11748 11202"/>
                              <a:gd name="T7" fmla="*/ 11748 h 546"/>
                              <a:gd name="T8" fmla="+- 0 5369 2844"/>
                              <a:gd name="T9" fmla="*/ T8 w 2525"/>
                              <a:gd name="T10" fmla="+- 0 11748 11202"/>
                              <a:gd name="T11" fmla="*/ 11748 h 546"/>
                              <a:gd name="T12" fmla="+- 0 5369 2844"/>
                              <a:gd name="T13" fmla="*/ T12 w 2525"/>
                              <a:gd name="T14" fmla="+- 0 11202 11202"/>
                              <a:gd name="T15" fmla="*/ 11202 h 546"/>
                              <a:gd name="T16" fmla="+- 0 2844 2844"/>
                              <a:gd name="T17" fmla="*/ T16 w 2525"/>
                              <a:gd name="T18" fmla="+- 0 11202 11202"/>
                              <a:gd name="T19" fmla="*/ 1120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3" name="Freeform 858"/>
                        <wps:cNvSpPr>
                          <a:spLocks/>
                        </wps:cNvSpPr>
                        <wps:spPr bwMode="auto">
                          <a:xfrm>
                            <a:off x="5369" y="11202"/>
                            <a:ext cx="2525" cy="546"/>
                          </a:xfrm>
                          <a:custGeom>
                            <a:avLst/>
                            <a:gdLst>
                              <a:gd name="T0" fmla="+- 0 5369 5369"/>
                              <a:gd name="T1" fmla="*/ T0 w 2525"/>
                              <a:gd name="T2" fmla="+- 0 11202 11202"/>
                              <a:gd name="T3" fmla="*/ 11202 h 546"/>
                              <a:gd name="T4" fmla="+- 0 5369 5369"/>
                              <a:gd name="T5" fmla="*/ T4 w 2525"/>
                              <a:gd name="T6" fmla="+- 0 11748 11202"/>
                              <a:gd name="T7" fmla="*/ 11748 h 546"/>
                              <a:gd name="T8" fmla="+- 0 7894 5369"/>
                              <a:gd name="T9" fmla="*/ T8 w 2525"/>
                              <a:gd name="T10" fmla="+- 0 11748 11202"/>
                              <a:gd name="T11" fmla="*/ 11748 h 546"/>
                              <a:gd name="T12" fmla="+- 0 7894 5369"/>
                              <a:gd name="T13" fmla="*/ T12 w 2525"/>
                              <a:gd name="T14" fmla="+- 0 11202 11202"/>
                              <a:gd name="T15" fmla="*/ 11202 h 546"/>
                              <a:gd name="T16" fmla="+- 0 5369 5369"/>
                              <a:gd name="T17" fmla="*/ T16 w 2525"/>
                              <a:gd name="T18" fmla="+- 0 11202 11202"/>
                              <a:gd name="T19" fmla="*/ 1120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" name="Freeform 857"/>
                        <wps:cNvSpPr>
                          <a:spLocks/>
                        </wps:cNvSpPr>
                        <wps:spPr bwMode="auto">
                          <a:xfrm>
                            <a:off x="7894" y="11202"/>
                            <a:ext cx="2525" cy="546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2525"/>
                              <a:gd name="T2" fmla="+- 0 11202 11202"/>
                              <a:gd name="T3" fmla="*/ 11202 h 546"/>
                              <a:gd name="T4" fmla="+- 0 7894 7894"/>
                              <a:gd name="T5" fmla="*/ T4 w 2525"/>
                              <a:gd name="T6" fmla="+- 0 11748 11202"/>
                              <a:gd name="T7" fmla="*/ 11748 h 546"/>
                              <a:gd name="T8" fmla="+- 0 10418 7894"/>
                              <a:gd name="T9" fmla="*/ T8 w 2525"/>
                              <a:gd name="T10" fmla="+- 0 11748 11202"/>
                              <a:gd name="T11" fmla="*/ 11748 h 546"/>
                              <a:gd name="T12" fmla="+- 0 10418 7894"/>
                              <a:gd name="T13" fmla="*/ T12 w 2525"/>
                              <a:gd name="T14" fmla="+- 0 11202 11202"/>
                              <a:gd name="T15" fmla="*/ 11202 h 546"/>
                              <a:gd name="T16" fmla="+- 0 7894 7894"/>
                              <a:gd name="T17" fmla="*/ T16 w 2525"/>
                              <a:gd name="T18" fmla="+- 0 11202 11202"/>
                              <a:gd name="T19" fmla="*/ 1120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4" y="546"/>
                                </a:lnTo>
                                <a:lnTo>
                                  <a:pt x="2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" name="Freeform 856"/>
                        <wps:cNvSpPr>
                          <a:spLocks/>
                        </wps:cNvSpPr>
                        <wps:spPr bwMode="auto">
                          <a:xfrm>
                            <a:off x="10418" y="11202"/>
                            <a:ext cx="2525" cy="546"/>
                          </a:xfrm>
                          <a:custGeom>
                            <a:avLst/>
                            <a:gdLst>
                              <a:gd name="T0" fmla="+- 0 10418 10418"/>
                              <a:gd name="T1" fmla="*/ T0 w 2525"/>
                              <a:gd name="T2" fmla="+- 0 11202 11202"/>
                              <a:gd name="T3" fmla="*/ 11202 h 546"/>
                              <a:gd name="T4" fmla="+- 0 10418 10418"/>
                              <a:gd name="T5" fmla="*/ T4 w 2525"/>
                              <a:gd name="T6" fmla="+- 0 11748 11202"/>
                              <a:gd name="T7" fmla="*/ 11748 h 546"/>
                              <a:gd name="T8" fmla="+- 0 12943 10418"/>
                              <a:gd name="T9" fmla="*/ T8 w 2525"/>
                              <a:gd name="T10" fmla="+- 0 11748 11202"/>
                              <a:gd name="T11" fmla="*/ 11748 h 546"/>
                              <a:gd name="T12" fmla="+- 0 12943 10418"/>
                              <a:gd name="T13" fmla="*/ T12 w 2525"/>
                              <a:gd name="T14" fmla="+- 0 11202 11202"/>
                              <a:gd name="T15" fmla="*/ 11202 h 546"/>
                              <a:gd name="T16" fmla="+- 0 10418 10418"/>
                              <a:gd name="T17" fmla="*/ T16 w 2525"/>
                              <a:gd name="T18" fmla="+- 0 11202 11202"/>
                              <a:gd name="T19" fmla="*/ 1120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" name="Freeform 855"/>
                        <wps:cNvSpPr>
                          <a:spLocks/>
                        </wps:cNvSpPr>
                        <wps:spPr bwMode="auto">
                          <a:xfrm>
                            <a:off x="12943" y="11202"/>
                            <a:ext cx="2525" cy="546"/>
                          </a:xfrm>
                          <a:custGeom>
                            <a:avLst/>
                            <a:gdLst>
                              <a:gd name="T0" fmla="+- 0 12943 12943"/>
                              <a:gd name="T1" fmla="*/ T0 w 2525"/>
                              <a:gd name="T2" fmla="+- 0 11202 11202"/>
                              <a:gd name="T3" fmla="*/ 11202 h 546"/>
                              <a:gd name="T4" fmla="+- 0 12943 12943"/>
                              <a:gd name="T5" fmla="*/ T4 w 2525"/>
                              <a:gd name="T6" fmla="+- 0 11748 11202"/>
                              <a:gd name="T7" fmla="*/ 11748 h 546"/>
                              <a:gd name="T8" fmla="+- 0 15468 12943"/>
                              <a:gd name="T9" fmla="*/ T8 w 2525"/>
                              <a:gd name="T10" fmla="+- 0 11748 11202"/>
                              <a:gd name="T11" fmla="*/ 11748 h 546"/>
                              <a:gd name="T12" fmla="+- 0 15468 12943"/>
                              <a:gd name="T13" fmla="*/ T12 w 2525"/>
                              <a:gd name="T14" fmla="+- 0 11202 11202"/>
                              <a:gd name="T15" fmla="*/ 11202 h 546"/>
                              <a:gd name="T16" fmla="+- 0 12943 12943"/>
                              <a:gd name="T17" fmla="*/ T16 w 2525"/>
                              <a:gd name="T18" fmla="+- 0 11202 11202"/>
                              <a:gd name="T19" fmla="*/ 1120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2525" y="546"/>
                                </a:lnTo>
                                <a:lnTo>
                                  <a:pt x="2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40EE71A" id="Group 854" o:spid="_x0000_s1026" style="position:absolute;margin-left:15.45pt;margin-top:19.2pt;width:758.45pt;height:568.7pt;z-index:-251646464;mso-position-horizontal-relative:page;mso-position-vertical-relative:page" coordorigin="309,384" coordsize="15169,11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">
                <v:shape id="Freeform 982" o:spid="_x0000_s1027" style="position:absolute;left:319;top:394;width:15149;height:980;visibility:visible;mso-wrap-style:square;v-text-anchor:top" coordsize="15149,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" path="m2525,l,,,980r15149,l15149,,2525,xe" fillcolor="#82bc00" stroked="f">
                  <v:path arrowok="t" o:connecttype="custom" o:connectlocs="2525,394;0,394;0,1374;15149,1374;15149,394;2525,394" o:connectangles="0,0,0,0,0,0"/>
                </v:shape>
                <v:shape id="Freeform 981" o:spid="_x0000_s1028" style="position:absolute;left:319;top:1374;width:15149;height:1092;visibility:visible;mso-wrap-style:square;v-text-anchor:top" coordsize="15149,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" path="m2525,l5050,546r7574,l12624,1092r2525,l15149,,2525,xe" fillcolor="#97979b" stroked="f">
                  <v:path arrowok="t" o:connecttype="custom" o:connectlocs="2525,1374;5050,1920;12624,1920;12624,2466;15149,2466;15149,1374;2525,1374" o:connectangles="0,0,0,0,0,0,0"/>
                </v:shape>
                <v:shape id="Freeform 980" o:spid="_x0000_s1029" style="position:absolute;left:319;top:1374;width:15149;height:1092;visibility:visible;mso-wrap-style:square;v-text-anchor:top" coordsize="15149,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" path="m10099,546r-5049,l2525,,,,,1092r2525,l2525,546r2525,546l12624,1092r,-546l10099,546xe" fillcolor="#97979b" stroked="f">
                  <v:path arrowok="t" o:connecttype="custom" o:connectlocs="10099,1920;5050,1920;2525,1374;0,1374;0,2466;2525,2466;2525,1920;5050,2466;12624,2466;12624,1920;10099,1920" o:connectangles="0,0,0,0,0,0,0,0,0,0,0"/>
                </v:shape>
                <v:shape id="Freeform 979" o:spid="_x0000_s1030" style="position:absolute;left:319;top:1374;width:15149;height:1092;visibility:visible;mso-wrap-style:square;v-text-anchor:top" coordsize="15149,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" path="m5050,1092l2525,546r,546l5050,1092xe" fillcolor="#97979b" stroked="f">
                  <v:path arrowok="t" o:connecttype="custom" o:connectlocs="5050,2466;2525,1920;2525,2466;5050,2466" o:connectangles="0,0,0,0"/>
                </v:shape>
                <v:shape id="Freeform 978" o:spid="_x0000_s1031" style="position:absolute;left:319;top:137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" path="m,l,546r2525,l2525,,,xe" fillcolor="#97979b" stroked="f">
                  <v:path arrowok="t" o:connecttype="custom" o:connectlocs="0,1374;0,1920;2525,1920;2525,1374;0,1374" o:connectangles="0,0,0,0,0"/>
                </v:shape>
                <v:shape id="Freeform 977" o:spid="_x0000_s1032" style="position:absolute;left:2844;top:137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" path="m,l,546r2525,l2525,,,xe" fillcolor="#97979b" stroked="f">
                  <v:path arrowok="t" o:connecttype="custom" o:connectlocs="0,1374;0,1920;2525,1920;2525,1374;0,1374" o:connectangles="0,0,0,0,0"/>
                </v:shape>
                <v:shape id="Freeform 976" o:spid="_x0000_s1033" style="position:absolute;left:5369;top:137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" path="m,l,546r2525,l2525,,,xe" fillcolor="#97979b" stroked="f">
                  <v:path arrowok="t" o:connecttype="custom" o:connectlocs="0,1374;0,1920;2525,1920;2525,1374;0,1374" o:connectangles="0,0,0,0,0"/>
                </v:shape>
                <v:shape id="Freeform 975" o:spid="_x0000_s1034" style="position:absolute;left:7894;top:137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" path="m,l,546r2524,l2524,,,xe" fillcolor="#97979b" stroked="f">
                  <v:path arrowok="t" o:connecttype="custom" o:connectlocs="0,1374;0,1920;2524,1920;2524,1374;0,1374" o:connectangles="0,0,0,0,0"/>
                </v:shape>
                <v:shape id="Freeform 974" o:spid="_x0000_s1035" style="position:absolute;left:10418;top:137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" path="m,l,546r2525,l2525,,,xe" fillcolor="#97979b" stroked="f">
                  <v:path arrowok="t" o:connecttype="custom" o:connectlocs="0,1374;0,1920;2525,1920;2525,1374;0,1374" o:connectangles="0,0,0,0,0"/>
                </v:shape>
                <v:shape id="Freeform 973" o:spid="_x0000_s1036" style="position:absolute;left:12943;top:137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" path="m,l,546r2525,l2525,,,xe" fillcolor="#97979b" stroked="f">
                  <v:path arrowok="t" o:connecttype="custom" o:connectlocs="0,1374;0,1920;2525,1920;2525,1374;0,1374" o:connectangles="0,0,0,0,0"/>
                </v:shape>
                <v:shape id="Freeform 972" o:spid="_x0000_s1037" style="position:absolute;left:319;top:192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" path="m,l,546r2525,l2525,,,xe" fillcolor="#97979b" stroked="f">
                  <v:path arrowok="t" o:connecttype="custom" o:connectlocs="0,1920;0,2466;2525,2466;2525,1920;0,1920" o:connectangles="0,0,0,0,0"/>
                </v:shape>
                <v:shape id="Freeform 971" o:spid="_x0000_s1038" style="position:absolute;left:2844;top:192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" path="m,l,546r2525,l2525,,,xe" fillcolor="#97979b" stroked="f">
                  <v:path arrowok="t" o:connecttype="custom" o:connectlocs="0,1920;0,2466;2525,2466;2525,1920;0,1920" o:connectangles="0,0,0,0,0"/>
                </v:shape>
                <v:shape id="Freeform 970" o:spid="_x0000_s1039" style="position:absolute;left:5369;top:192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" path="m,l,546r2525,l2525,,,xe" fillcolor="#97979b" stroked="f">
                  <v:path arrowok="t" o:connecttype="custom" o:connectlocs="0,1920;0,2466;2525,2466;2525,1920;0,1920" o:connectangles="0,0,0,0,0"/>
                </v:shape>
                <v:shape id="Freeform 969" o:spid="_x0000_s1040" style="position:absolute;left:7894;top:192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" path="m,l,546r2524,l2524,,,xe" fillcolor="#97979b" stroked="f">
                  <v:path arrowok="t" o:connecttype="custom" o:connectlocs="0,1920;0,2466;2524,2466;2524,1920;0,1920" o:connectangles="0,0,0,0,0"/>
                </v:shape>
                <v:shape id="Freeform 968" o:spid="_x0000_s1041" style="position:absolute;left:10418;top:192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" path="m,l,546r2525,l2525,,,xe" fillcolor="#97979b" stroked="f">
                  <v:path arrowok="t" o:connecttype="custom" o:connectlocs="0,1920;0,2466;2525,2466;2525,1920;0,1920" o:connectangles="0,0,0,0,0"/>
                </v:shape>
                <v:shape id="Freeform 967" o:spid="_x0000_s1042" style="position:absolute;left:12943;top:192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" path="m,l,546r2525,l2525,,,xe" fillcolor="#97979b" stroked="f">
                  <v:path arrowok="t" o:connecttype="custom" o:connectlocs="0,1920;0,2466;2525,2466;2525,1920;0,1920" o:connectangles="0,0,0,0,0"/>
                </v:shape>
                <v:shape id="Freeform 966" o:spid="_x0000_s1043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" path="m2525,5460r2525,546l7575,6006r,546l12624,6552,10099,6006r2525,l12624,5460r-10099,xe" fillcolor="#e3e4e5" stroked="f">
                  <v:path arrowok="t" o:connecttype="custom" o:connectlocs="2525,8472;5050,9018;7575,9018;7575,9564;12624,9564;10099,9018;12624,9018;12624,8472;2525,8472" o:connectangles="0,0,0,0,0,0,0,0,0"/>
                </v:shape>
                <v:shape id="Freeform 965" o:spid="_x0000_s1044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" path="m5050,7644l2525,7098r,1092l7575,8190r,-546l5050,7644xe" fillcolor="#e3e4e5" stroked="f">
                  <v:path arrowok="t" o:connecttype="custom" o:connectlocs="5050,10656;2525,10110;2525,11202;7575,11202;7575,10656;5050,10656" o:connectangles="0,0,0,0,0,0"/>
                </v:shape>
                <v:shape id="Freeform 964" o:spid="_x0000_s1045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" path="m,8190r,546l5050,8736,2525,8190r,-1092l5050,7644r2525,l7575,8190r5049,l10099,7644r2525,l12624,7098r-7574,l2525,6552r,-546l5050,6552r2525,l7575,6006r-2525,l2525,5460r12624,l15149,4914r-12624,l2525,4368r12624,l15149,3822r-12624,l2525,3276r12624,l15149,2730r-12624,l2525,1638r12624,l15149,1092r-12624,l2525,,15149,r,-546l,-546,,8190xe" fillcolor="#e3e4e5" stroked="f">
                  <v:path arrowok="t" o:connecttype="custom" o:connectlocs="0,11202;0,11748;5050,11748;2525,11202;2525,10110;5050,10656;7575,10656;7575,11202;12624,11202;10099,10656;12624,10656;12624,10110;5050,10110;2525,9564;2525,9018;5050,9564;7575,9564;7575,9018;5050,9018;2525,8472;15149,8472;15149,7926;2525,7926;2525,7380;15149,7380;15149,6834;2525,6834;2525,6288;15149,6288;15149,5742;2525,5742;2525,4650;15149,4650;15149,4104;2525,4104;2525,3012;15149,3012;15149,2466;0,2466;0,11202" o:connectangles="0,0,0,0,0,0,0,0,0,0,0,0,0,0,0,0,0,0,0,0,0,0,0,0,0,0,0,0,0,0,0,0,0,0,0,0,0,0,0,0"/>
                </v:shape>
                <v:shape id="Freeform 963" o:spid="_x0000_s1046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" path="m12624,8190r-10099,l5050,8736r10099,l15149,5460r-2525,l12624,6006r-2525,l12624,6552r-7574,l2525,6006r,546l5050,7098r7574,l12624,7644r-2525,l12624,8190xe" fillcolor="#e3e4e5" stroked="f">
                  <v:path arrowok="t" o:connecttype="custom" o:connectlocs="12624,11202;2525,11202;5050,11748;15149,11748;15149,8472;12624,8472;12624,9018;10099,9018;12624,9564;5050,9564;2525,9018;2525,9564;5050,10110;12624,10110;12624,10656;10099,10656;12624,11202" o:connectangles="0,0,0,0,0,0,0,0,0,0,0,0,0,0,0,0,0"/>
                </v:shape>
                <v:shape id="Freeform 962" o:spid="_x0000_s1047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" path="m2525,546r,546l15149,1092,15149,,12624,r,546l5050,546,2525,r,546xe" fillcolor="#e3e4e5" stroked="f">
                  <v:path arrowok="t" o:connecttype="custom" o:connectlocs="2525,3558;2525,4104;15149,4104;15149,3012;12624,3012;12624,3558;5050,3558;2525,3012;2525,3558" o:connectangles="0,0,0,0,0,0,0,0,0"/>
                </v:shape>
                <v:shape id="Freeform 961" o:spid="_x0000_s1048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" path="m2525,l5050,546r7574,l12624,,2525,xe" fillcolor="#e3e4e5" stroked="f">
                  <v:path arrowok="t" o:connecttype="custom" o:connectlocs="2525,3012;5050,3558;12624,3558;12624,3012;2525,3012" o:connectangles="0,0,0,0,0"/>
                </v:shape>
                <v:shape id="Freeform 960" o:spid="_x0000_s1049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" path="m2525,2184r,546l15149,2730r,-1092l12624,1638r,546l5050,2184,2525,1638r,546xe" fillcolor="#e3e4e5" stroked="f">
                  <v:path arrowok="t" o:connecttype="custom" o:connectlocs="2525,5196;2525,5742;15149,5742;15149,4650;12624,4650;12624,5196;5050,5196;2525,4650;2525,5196" o:connectangles="0,0,0,0,0,0,0,0,0"/>
                </v:shape>
                <v:shape id="Freeform 959" o:spid="_x0000_s1050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" path="m2525,1638r2525,546l12624,2184r,-546l2525,1638xe" fillcolor="#e3e4e5" stroked="f">
                  <v:path arrowok="t" o:connecttype="custom" o:connectlocs="2525,4650;5050,5196;12624,5196;12624,4650;2525,4650" o:connectangles="0,0,0,0,0"/>
                </v:shape>
                <v:shape id="Freeform 958" o:spid="_x0000_s1051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" path="m2525,3276r,546l15149,3822r,-546l2525,3276xe" fillcolor="#e3e4e5" stroked="f">
                  <v:path arrowok="t" o:connecttype="custom" o:connectlocs="2525,6288;2525,6834;15149,6834;15149,6288;2525,6288" o:connectangles="0,0,0,0,0"/>
                </v:shape>
                <v:shape id="Freeform 957" o:spid="_x0000_s1052" style="position:absolute;left:319;top:3012;width:15149;height:9282;visibility:visible;mso-wrap-style:square;v-text-anchor:top" coordsize="15149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" path="m2525,4368r,546l15149,4914r,-546l2525,4368xe" fillcolor="#e3e4e5" stroked="f">
                  <v:path arrowok="t" o:connecttype="custom" o:connectlocs="2525,7380;2525,7926;15149,7926;15149,7380;2525,7380" o:connectangles="0,0,0,0,0"/>
                </v:shape>
                <v:shape id="Freeform 956" o:spid="_x0000_s1053" style="position:absolute;left:319;top:246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" path="m,l,546r2525,l2525,,,xe" fillcolor="#e3e4e5" stroked="f">
                  <v:path arrowok="t" o:connecttype="custom" o:connectlocs="0,2466;0,3012;2525,3012;2525,2466;0,2466" o:connectangles="0,0,0,0,0"/>
                </v:shape>
                <v:shape id="Freeform 955" o:spid="_x0000_s1054" style="position:absolute;left:2844;top:246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" path="m,l,546r2525,l2525,,,xe" fillcolor="#e3e4e5" stroked="f">
                  <v:path arrowok="t" o:connecttype="custom" o:connectlocs="0,2466;0,3012;2525,3012;2525,2466;0,2466" o:connectangles="0,0,0,0,0"/>
                </v:shape>
                <v:shape id="Freeform 954" o:spid="_x0000_s1055" style="position:absolute;left:5369;top:246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" path="m,l,546r2525,l2525,,,xe" fillcolor="#e3e4e5" stroked="f">
                  <v:path arrowok="t" o:connecttype="custom" o:connectlocs="0,2466;0,3012;2525,3012;2525,2466;0,2466" o:connectangles="0,0,0,0,0"/>
                </v:shape>
                <v:shape id="Freeform 953" o:spid="_x0000_s1056" style="position:absolute;left:7894;top:246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" path="m,l,546r2524,l2524,,,xe" fillcolor="#e3e4e5" stroked="f">
                  <v:path arrowok="t" o:connecttype="custom" o:connectlocs="0,2466;0,3012;2524,3012;2524,2466;0,2466" o:connectangles="0,0,0,0,0"/>
                </v:shape>
                <v:shape id="Freeform 952" o:spid="_x0000_s1057" style="position:absolute;left:10418;top:246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" path="m,l,546r2525,l2525,,,xe" fillcolor="#e3e4e5" stroked="f">
                  <v:path arrowok="t" o:connecttype="custom" o:connectlocs="0,2466;0,3012;2525,3012;2525,2466;0,2466" o:connectangles="0,0,0,0,0"/>
                </v:shape>
                <v:shape id="Freeform 951" o:spid="_x0000_s1058" style="position:absolute;left:12943;top:246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" path="m,l,546r2525,l2525,,,xe" fillcolor="#e3e4e5" stroked="f">
                  <v:path arrowok="t" o:connecttype="custom" o:connectlocs="0,2466;0,3012;2525,3012;2525,2466;0,2466" o:connectangles="0,0,0,0,0"/>
                </v:shape>
                <v:shape id="Freeform 950" o:spid="_x0000_s1059" style="position:absolute;left:319;top:301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" path="m,l,546r2525,l2525,,,xe" fillcolor="#e3e4e5" stroked="f">
                  <v:path arrowok="t" o:connecttype="custom" o:connectlocs="0,3012;0,3558;2525,3558;2525,3012;0,3012" o:connectangles="0,0,0,0,0"/>
                </v:shape>
                <v:shape id="Freeform 949" o:spid="_x0000_s1060" style="position:absolute;left:2844;top:301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" path="m,l,546r2525,l2525,,,xe" fillcolor="#e3e4e5" stroked="f">
                  <v:path arrowok="t" o:connecttype="custom" o:connectlocs="0,3012;0,3558;2525,3558;2525,3012;0,3012" o:connectangles="0,0,0,0,0"/>
                </v:shape>
                <v:shape id="Freeform 948" o:spid="_x0000_s1061" style="position:absolute;left:5369;top:301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" path="m,l,546r2525,l2525,,,xe" fillcolor="#e3e4e5" stroked="f">
                  <v:path arrowok="t" o:connecttype="custom" o:connectlocs="0,3012;0,3558;2525,3558;2525,3012;0,3012" o:connectangles="0,0,0,0,0"/>
                </v:shape>
                <v:shape id="Freeform 947" o:spid="_x0000_s1062" style="position:absolute;left:7894;top:301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" path="m,l,546r2524,l2524,,,xe" fillcolor="#e3e4e5" stroked="f">
                  <v:path arrowok="t" o:connecttype="custom" o:connectlocs="0,3012;0,3558;2524,3558;2524,3012;0,3012" o:connectangles="0,0,0,0,0"/>
                </v:shape>
                <v:shape id="Freeform 946" o:spid="_x0000_s1063" style="position:absolute;left:10418;top:301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" path="m,l,546r2525,l2525,,,xe" fillcolor="#e3e4e5" stroked="f">
                  <v:path arrowok="t" o:connecttype="custom" o:connectlocs="0,3012;0,3558;2525,3558;2525,3012;0,3012" o:connectangles="0,0,0,0,0"/>
                </v:shape>
                <v:shape id="Freeform 945" o:spid="_x0000_s1064" style="position:absolute;left:12943;top:301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" path="m,l,546r2525,l2525,,,xe" fillcolor="#e3e4e5" stroked="f">
                  <v:path arrowok="t" o:connecttype="custom" o:connectlocs="0,3012;0,3558;2525,3558;2525,3012;0,3012" o:connectangles="0,0,0,0,0"/>
                </v:shape>
                <v:shape id="Freeform 944" o:spid="_x0000_s1065" style="position:absolute;left:319;top:355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" path="m,l,546r2525,l2525,,,xe" fillcolor="#e3e4e5" stroked="f">
                  <v:path arrowok="t" o:connecttype="custom" o:connectlocs="0,3558;0,4104;2525,4104;2525,3558;0,3558" o:connectangles="0,0,0,0,0"/>
                </v:shape>
                <v:shape id="Freeform 943" o:spid="_x0000_s1066" style="position:absolute;left:2844;top:355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" path="m,l,546r2525,l2525,,,xe" fillcolor="#e3e4e5" stroked="f">
                  <v:path arrowok="t" o:connecttype="custom" o:connectlocs="0,3558;0,4104;2525,4104;2525,3558;0,3558" o:connectangles="0,0,0,0,0"/>
                </v:shape>
                <v:shape id="Freeform 942" o:spid="_x0000_s1067" style="position:absolute;left:5369;top:355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" path="m,l,546r2525,l2525,,,xe" fillcolor="#e3e4e5" stroked="f">
                  <v:path arrowok="t" o:connecttype="custom" o:connectlocs="0,3558;0,4104;2525,4104;2525,3558;0,3558" o:connectangles="0,0,0,0,0"/>
                </v:shape>
                <v:shape id="Freeform 941" o:spid="_x0000_s1068" style="position:absolute;left:7894;top:355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" path="m,l,546r2524,l2524,,,xe" fillcolor="#e3e4e5" stroked="f">
                  <v:path arrowok="t" o:connecttype="custom" o:connectlocs="0,3558;0,4104;2524,4104;2524,3558;0,3558" o:connectangles="0,0,0,0,0"/>
                </v:shape>
                <v:shape id="Freeform 940" o:spid="_x0000_s1069" style="position:absolute;left:10418;top:355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" path="m,l,546r2525,l2525,,,xe" fillcolor="#e3e4e5" stroked="f">
                  <v:path arrowok="t" o:connecttype="custom" o:connectlocs="0,3558;0,4104;2525,4104;2525,3558;0,3558" o:connectangles="0,0,0,0,0"/>
                </v:shape>
                <v:shape id="Freeform 939" o:spid="_x0000_s1070" style="position:absolute;left:12943;top:355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" path="m,l,546r2525,l2525,,,xe" fillcolor="#e3e4e5" stroked="f">
                  <v:path arrowok="t" o:connecttype="custom" o:connectlocs="0,3558;0,4104;2525,4104;2525,3558;0,3558" o:connectangles="0,0,0,0,0"/>
                </v:shape>
                <v:shape id="Freeform 938" o:spid="_x0000_s1071" style="position:absolute;left:319;top:410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" path="m,l,546r2525,l2525,,,xe" fillcolor="#e3e4e5" stroked="f">
                  <v:path arrowok="t" o:connecttype="custom" o:connectlocs="0,4104;0,4650;2525,4650;2525,4104;0,4104" o:connectangles="0,0,0,0,0"/>
                </v:shape>
                <v:shape id="Freeform 937" o:spid="_x0000_s1072" style="position:absolute;left:2844;top:410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" path="m,l,546r2525,l2525,,,xe" fillcolor="#e3e4e5" stroked="f">
                  <v:path arrowok="t" o:connecttype="custom" o:connectlocs="0,4104;0,4650;2525,4650;2525,4104;0,4104" o:connectangles="0,0,0,0,0"/>
                </v:shape>
                <v:shape id="Freeform 936" o:spid="_x0000_s1073" style="position:absolute;left:5369;top:410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" path="m,l,546r2525,l2525,,,xe" fillcolor="#e3e4e5" stroked="f">
                  <v:path arrowok="t" o:connecttype="custom" o:connectlocs="0,4104;0,4650;2525,4650;2525,4104;0,4104" o:connectangles="0,0,0,0,0"/>
                </v:shape>
                <v:shape id="Freeform 935" o:spid="_x0000_s1074" style="position:absolute;left:7894;top:410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" path="m,l,546r2524,l2524,,,xe" fillcolor="#e3e4e5" stroked="f">
                  <v:path arrowok="t" o:connecttype="custom" o:connectlocs="0,4104;0,4650;2524,4650;2524,4104;0,4104" o:connectangles="0,0,0,0,0"/>
                </v:shape>
                <v:shape id="Freeform 934" o:spid="_x0000_s1075" style="position:absolute;left:10418;top:410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" path="m,l,546r2525,l2525,,,xe" fillcolor="#e3e4e5" stroked="f">
                  <v:path arrowok="t" o:connecttype="custom" o:connectlocs="0,4104;0,4650;2525,4650;2525,4104;0,4104" o:connectangles="0,0,0,0,0"/>
                </v:shape>
                <v:shape id="Freeform 933" o:spid="_x0000_s1076" style="position:absolute;left:12943;top:410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" path="m,l,546r2525,l2525,,,xe" fillcolor="#e3e4e5" stroked="f">
                  <v:path arrowok="t" o:connecttype="custom" o:connectlocs="0,4104;0,4650;2525,4650;2525,4104;0,4104" o:connectangles="0,0,0,0,0"/>
                </v:shape>
                <v:shape id="Freeform 932" o:spid="_x0000_s1077" style="position:absolute;left:319;top:465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" path="m,l,546r2525,l2525,,,xe" fillcolor="#e3e4e5" stroked="f">
                  <v:path arrowok="t" o:connecttype="custom" o:connectlocs="0,4650;0,5196;2525,5196;2525,4650;0,4650" o:connectangles="0,0,0,0,0"/>
                </v:shape>
                <v:shape id="Freeform 931" o:spid="_x0000_s1078" style="position:absolute;left:2844;top:465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" path="m,l,546r2525,l2525,,,xe" fillcolor="#e3e4e5" stroked="f">
                  <v:path arrowok="t" o:connecttype="custom" o:connectlocs="0,4650;0,5196;2525,5196;2525,4650;0,4650" o:connectangles="0,0,0,0,0"/>
                </v:shape>
                <v:shape id="Freeform 930" o:spid="_x0000_s1079" style="position:absolute;left:5369;top:465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" path="m,l,546r2525,l2525,,,xe" fillcolor="#e3e4e5" stroked="f">
                  <v:path arrowok="t" o:connecttype="custom" o:connectlocs="0,4650;0,5196;2525,5196;2525,4650;0,4650" o:connectangles="0,0,0,0,0"/>
                </v:shape>
                <v:shape id="Freeform 929" o:spid="_x0000_s1080" style="position:absolute;left:7894;top:465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" path="m,l,546r2524,l2524,,,xe" fillcolor="#e3e4e5" stroked="f">
                  <v:path arrowok="t" o:connecttype="custom" o:connectlocs="0,4650;0,5196;2524,5196;2524,4650;0,4650" o:connectangles="0,0,0,0,0"/>
                </v:shape>
                <v:shape id="Freeform 928" o:spid="_x0000_s1081" style="position:absolute;left:10418;top:465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" path="m,l,546r2525,l2525,,,xe" fillcolor="#e3e4e5" stroked="f">
                  <v:path arrowok="t" o:connecttype="custom" o:connectlocs="0,4650;0,5196;2525,5196;2525,4650;0,4650" o:connectangles="0,0,0,0,0"/>
                </v:shape>
                <v:shape id="Freeform 927" o:spid="_x0000_s1082" style="position:absolute;left:12943;top:465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" path="m,l,546r2525,l2525,,,xe" fillcolor="#e3e4e5" stroked="f">
                  <v:path arrowok="t" o:connecttype="custom" o:connectlocs="0,4650;0,5196;2525,5196;2525,4650;0,4650" o:connectangles="0,0,0,0,0"/>
                </v:shape>
                <v:shape id="Freeform 926" o:spid="_x0000_s1083" style="position:absolute;left:319;top:519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" path="m,l,546r2525,l2525,,,xe" fillcolor="#e3e4e5" stroked="f">
                  <v:path arrowok="t" o:connecttype="custom" o:connectlocs="0,5196;0,5742;2525,5742;2525,5196;0,5196" o:connectangles="0,0,0,0,0"/>
                </v:shape>
                <v:shape id="Freeform 925" o:spid="_x0000_s1084" style="position:absolute;left:2844;top:519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" path="m,l,546r2525,l2525,,,xe" fillcolor="#e3e4e5" stroked="f">
                  <v:path arrowok="t" o:connecttype="custom" o:connectlocs="0,5196;0,5742;2525,5742;2525,5196;0,5196" o:connectangles="0,0,0,0,0"/>
                </v:shape>
                <v:shape id="Freeform 924" o:spid="_x0000_s1085" style="position:absolute;left:5369;top:519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" path="m,l,546r2525,l2525,,,xe" fillcolor="#e3e4e5" stroked="f">
                  <v:path arrowok="t" o:connecttype="custom" o:connectlocs="0,5196;0,5742;2525,5742;2525,5196;0,5196" o:connectangles="0,0,0,0,0"/>
                </v:shape>
                <v:shape id="Freeform 923" o:spid="_x0000_s1086" style="position:absolute;left:7894;top:519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" path="m,l,546r2524,l2524,,,xe" fillcolor="#e3e4e5" stroked="f">
                  <v:path arrowok="t" o:connecttype="custom" o:connectlocs="0,5196;0,5742;2524,5742;2524,5196;0,5196" o:connectangles="0,0,0,0,0"/>
                </v:shape>
                <v:shape id="Freeform 922" o:spid="_x0000_s1087" style="position:absolute;left:10418;top:519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" path="m,l,546r2525,l2525,,,xe" fillcolor="#e3e4e5" stroked="f">
                  <v:path arrowok="t" o:connecttype="custom" o:connectlocs="0,5196;0,5742;2525,5742;2525,5196;0,5196" o:connectangles="0,0,0,0,0"/>
                </v:shape>
                <v:shape id="Freeform 921" o:spid="_x0000_s1088" style="position:absolute;left:12943;top:519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" path="m,l,546r2525,l2525,,,xe" fillcolor="#e3e4e5" stroked="f">
                  <v:path arrowok="t" o:connecttype="custom" o:connectlocs="0,5196;0,5742;2525,5742;2525,5196;0,5196" o:connectangles="0,0,0,0,0"/>
                </v:shape>
                <v:shape id="Freeform 920" o:spid="_x0000_s1089" style="position:absolute;left:319;top:574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" path="m,l,546r2525,l2525,,,xe" fillcolor="#e3e4e5" stroked="f">
                  <v:path arrowok="t" o:connecttype="custom" o:connectlocs="0,5742;0,6288;2525,6288;2525,5742;0,5742" o:connectangles="0,0,0,0,0"/>
                </v:shape>
                <v:shape id="Freeform 919" o:spid="_x0000_s1090" style="position:absolute;left:2844;top:574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" path="m,l,546r2525,l2525,,,xe" fillcolor="#e3e4e5" stroked="f">
                  <v:path arrowok="t" o:connecttype="custom" o:connectlocs="0,5742;0,6288;2525,6288;2525,5742;0,5742" o:connectangles="0,0,0,0,0"/>
                </v:shape>
                <v:shape id="Freeform 918" o:spid="_x0000_s1091" style="position:absolute;left:5369;top:574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" path="m,l,546r2525,l2525,,,xe" fillcolor="#e3e4e5" stroked="f">
                  <v:path arrowok="t" o:connecttype="custom" o:connectlocs="0,5742;0,6288;2525,6288;2525,5742;0,5742" o:connectangles="0,0,0,0,0"/>
                </v:shape>
                <v:shape id="Freeform 917" o:spid="_x0000_s1092" style="position:absolute;left:7894;top:574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" path="m,l,546r2524,l2524,,,xe" fillcolor="#e3e4e5" stroked="f">
                  <v:path arrowok="t" o:connecttype="custom" o:connectlocs="0,5742;0,6288;2524,6288;2524,5742;0,5742" o:connectangles="0,0,0,0,0"/>
                </v:shape>
                <v:shape id="Freeform 916" o:spid="_x0000_s1093" style="position:absolute;left:10418;top:574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" path="m,l,546r2525,l2525,,,xe" fillcolor="#e3e4e5" stroked="f">
                  <v:path arrowok="t" o:connecttype="custom" o:connectlocs="0,5742;0,6288;2525,6288;2525,5742;0,5742" o:connectangles="0,0,0,0,0"/>
                </v:shape>
                <v:shape id="Freeform 915" o:spid="_x0000_s1094" style="position:absolute;left:12943;top:574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" path="m,l,546r2525,l2525,,,xe" fillcolor="#e3e4e5" stroked="f">
                  <v:path arrowok="t" o:connecttype="custom" o:connectlocs="0,5742;0,6288;2525,6288;2525,5742;0,5742" o:connectangles="0,0,0,0,0"/>
                </v:shape>
                <v:shape id="Freeform 914" o:spid="_x0000_s1095" style="position:absolute;left:319;top:628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" path="m,l,546r2525,l2525,,,xe" fillcolor="#e3e4e5" stroked="f">
                  <v:path arrowok="t" o:connecttype="custom" o:connectlocs="0,6288;0,6834;2525,6834;2525,6288;0,6288" o:connectangles="0,0,0,0,0"/>
                </v:shape>
                <v:shape id="Freeform 913" o:spid="_x0000_s1096" style="position:absolute;left:2844;top:628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" path="m,l,546r2525,l2525,,,xe" fillcolor="#e3e4e5" stroked="f">
                  <v:path arrowok="t" o:connecttype="custom" o:connectlocs="0,6288;0,6834;2525,6834;2525,6288;0,6288" o:connectangles="0,0,0,0,0"/>
                </v:shape>
                <v:shape id="Freeform 912" o:spid="_x0000_s1097" style="position:absolute;left:5369;top:628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" path="m,l,546r2525,l2525,,,xe" fillcolor="#e3e4e5" stroked="f">
                  <v:path arrowok="t" o:connecttype="custom" o:connectlocs="0,6288;0,6834;2525,6834;2525,6288;0,6288" o:connectangles="0,0,0,0,0"/>
                </v:shape>
                <v:shape id="Freeform 911" o:spid="_x0000_s1098" style="position:absolute;left:7894;top:628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" path="m,l,546r2524,l2524,,,xe" fillcolor="#e3e4e5" stroked="f">
                  <v:path arrowok="t" o:connecttype="custom" o:connectlocs="0,6288;0,6834;2524,6834;2524,6288;0,6288" o:connectangles="0,0,0,0,0"/>
                </v:shape>
                <v:shape id="Freeform 910" o:spid="_x0000_s1099" style="position:absolute;left:10418;top:628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" path="m,l,546r2525,l2525,,,xe" fillcolor="#e3e4e5" stroked="f">
                  <v:path arrowok="t" o:connecttype="custom" o:connectlocs="0,6288;0,6834;2525,6834;2525,6288;0,6288" o:connectangles="0,0,0,0,0"/>
                </v:shape>
                <v:shape id="Freeform 909" o:spid="_x0000_s1100" style="position:absolute;left:12943;top:628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" path="m,l,546r2525,l2525,,,xe" fillcolor="#e3e4e5" stroked="f">
                  <v:path arrowok="t" o:connecttype="custom" o:connectlocs="0,6288;0,6834;2525,6834;2525,6288;0,6288" o:connectangles="0,0,0,0,0"/>
                </v:shape>
                <v:shape id="Freeform 908" o:spid="_x0000_s1101" style="position:absolute;left:319;top:683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" path="m,l,546r2525,l2525,,,xe" fillcolor="#e3e4e5" stroked="f">
                  <v:path arrowok="t" o:connecttype="custom" o:connectlocs="0,6834;0,7380;2525,7380;2525,6834;0,6834" o:connectangles="0,0,0,0,0"/>
                </v:shape>
                <v:shape id="Freeform 907" o:spid="_x0000_s1102" style="position:absolute;left:2844;top:683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" path="m,l,546r2525,l2525,,,xe" fillcolor="#e3e4e5" stroked="f">
                  <v:path arrowok="t" o:connecttype="custom" o:connectlocs="0,6834;0,7380;2525,7380;2525,6834;0,6834" o:connectangles="0,0,0,0,0"/>
                </v:shape>
                <v:shape id="Freeform 906" o:spid="_x0000_s1103" style="position:absolute;left:5369;top:683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" path="m,l,546r2525,l2525,,,xe" fillcolor="#e3e4e5" stroked="f">
                  <v:path arrowok="t" o:connecttype="custom" o:connectlocs="0,6834;0,7380;2525,7380;2525,6834;0,6834" o:connectangles="0,0,0,0,0"/>
                </v:shape>
                <v:shape id="Freeform 905" o:spid="_x0000_s1104" style="position:absolute;left:7894;top:683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" path="m,l,546r2524,l2524,,,xe" fillcolor="#e3e4e5" stroked="f">
                  <v:path arrowok="t" o:connecttype="custom" o:connectlocs="0,6834;0,7380;2524,7380;2524,6834;0,6834" o:connectangles="0,0,0,0,0"/>
                </v:shape>
                <v:shape id="Freeform 904" o:spid="_x0000_s1105" style="position:absolute;left:10418;top:683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" path="m,l,546r2525,l2525,,,xe" fillcolor="#e3e4e5" stroked="f">
                  <v:path arrowok="t" o:connecttype="custom" o:connectlocs="0,6834;0,7380;2525,7380;2525,6834;0,6834" o:connectangles="0,0,0,0,0"/>
                </v:shape>
                <v:shape id="Freeform 903" o:spid="_x0000_s1106" style="position:absolute;left:12943;top:683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" path="m,l,546r2525,l2525,,,xe" fillcolor="#e3e4e5" stroked="f">
                  <v:path arrowok="t" o:connecttype="custom" o:connectlocs="0,6834;0,7380;2525,7380;2525,6834;0,6834" o:connectangles="0,0,0,0,0"/>
                </v:shape>
                <v:shape id="Freeform 902" o:spid="_x0000_s1107" style="position:absolute;left:319;top:738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" path="m,l,546r2525,l2525,,,xe" fillcolor="#e3e4e5" stroked="f">
                  <v:path arrowok="t" o:connecttype="custom" o:connectlocs="0,7380;0,7926;2525,7926;2525,7380;0,7380" o:connectangles="0,0,0,0,0"/>
                </v:shape>
                <v:shape id="Freeform 901" o:spid="_x0000_s1108" style="position:absolute;left:2844;top:738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" path="m,l,546r2525,l2525,,,xe" fillcolor="#e3e4e5" stroked="f">
                  <v:path arrowok="t" o:connecttype="custom" o:connectlocs="0,7380;0,7926;2525,7926;2525,7380;0,7380" o:connectangles="0,0,0,0,0"/>
                </v:shape>
                <v:shape id="Freeform 900" o:spid="_x0000_s1109" style="position:absolute;left:5369;top:738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" path="m,l,546r2525,l2525,,,xe" fillcolor="#e3e4e5" stroked="f">
                  <v:path arrowok="t" o:connecttype="custom" o:connectlocs="0,7380;0,7926;2525,7926;2525,7380;0,7380" o:connectangles="0,0,0,0,0"/>
                </v:shape>
                <v:shape id="Freeform 899" o:spid="_x0000_s1110" style="position:absolute;left:7894;top:738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" path="m,l,546r2524,l2524,,,xe" fillcolor="#e3e4e5" stroked="f">
                  <v:path arrowok="t" o:connecttype="custom" o:connectlocs="0,7380;0,7926;2524,7926;2524,7380;0,7380" o:connectangles="0,0,0,0,0"/>
                </v:shape>
                <v:shape id="Freeform 898" o:spid="_x0000_s1111" style="position:absolute;left:10418;top:738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" path="m,l,546r2525,l2525,,,xe" fillcolor="#e3e4e5" stroked="f">
                  <v:path arrowok="t" o:connecttype="custom" o:connectlocs="0,7380;0,7926;2525,7926;2525,7380;0,7380" o:connectangles="0,0,0,0,0"/>
                </v:shape>
                <v:shape id="Freeform 897" o:spid="_x0000_s1112" style="position:absolute;left:12943;top:738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" path="m,l,546r2525,l2525,,,xe" fillcolor="#e3e4e5" stroked="f">
                  <v:path arrowok="t" o:connecttype="custom" o:connectlocs="0,7380;0,7926;2525,7926;2525,7380;0,7380" o:connectangles="0,0,0,0,0"/>
                </v:shape>
                <v:shape id="Freeform 896" o:spid="_x0000_s1113" style="position:absolute;left:319;top:792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" path="m,l,546r2525,l2525,,,xe" fillcolor="#e3e4e5" stroked="f">
                  <v:path arrowok="t" o:connecttype="custom" o:connectlocs="0,7926;0,8472;2525,8472;2525,7926;0,7926" o:connectangles="0,0,0,0,0"/>
                </v:shape>
                <v:shape id="Freeform 895" o:spid="_x0000_s1114" style="position:absolute;left:2844;top:792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" path="m,l,546r2525,l2525,,,xe" fillcolor="#e3e4e5" stroked="f">
                  <v:path arrowok="t" o:connecttype="custom" o:connectlocs="0,7926;0,8472;2525,8472;2525,7926;0,7926" o:connectangles="0,0,0,0,0"/>
                </v:shape>
                <v:shape id="Freeform 894" o:spid="_x0000_s1115" style="position:absolute;left:5369;top:792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" path="m,l,546r2525,l2525,,,xe" fillcolor="#e3e4e5" stroked="f">
                  <v:path arrowok="t" o:connecttype="custom" o:connectlocs="0,7926;0,8472;2525,8472;2525,7926;0,7926" o:connectangles="0,0,0,0,0"/>
                </v:shape>
                <v:shape id="Freeform 893" o:spid="_x0000_s1116" style="position:absolute;left:7894;top:792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" path="m,l,546r2524,l2524,,,xe" fillcolor="#e3e4e5" stroked="f">
                  <v:path arrowok="t" o:connecttype="custom" o:connectlocs="0,7926;0,8472;2524,8472;2524,7926;0,7926" o:connectangles="0,0,0,0,0"/>
                </v:shape>
                <v:shape id="Freeform 892" o:spid="_x0000_s1117" style="position:absolute;left:10418;top:792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" path="m,l,546r2525,l2525,,,xe" fillcolor="#e3e4e5" stroked="f">
                  <v:path arrowok="t" o:connecttype="custom" o:connectlocs="0,7926;0,8472;2525,8472;2525,7926;0,7926" o:connectangles="0,0,0,0,0"/>
                </v:shape>
                <v:shape id="Freeform 891" o:spid="_x0000_s1118" style="position:absolute;left:12943;top:792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" path="m,l,546r2525,l2525,,,xe" fillcolor="#e3e4e5" stroked="f">
                  <v:path arrowok="t" o:connecttype="custom" o:connectlocs="0,7926;0,8472;2525,8472;2525,7926;0,7926" o:connectangles="0,0,0,0,0"/>
                </v:shape>
                <v:shape id="Freeform 890" o:spid="_x0000_s1119" style="position:absolute;left:319;top:847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" path="m,l,546r2525,l2525,,,xe" fillcolor="#e3e4e5" stroked="f">
                  <v:path arrowok="t" o:connecttype="custom" o:connectlocs="0,8472;0,9018;2525,9018;2525,8472;0,8472" o:connectangles="0,0,0,0,0"/>
                </v:shape>
                <v:shape id="Freeform 889" o:spid="_x0000_s1120" style="position:absolute;left:2844;top:847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" path="m,l,546r2525,l2525,,,xe" fillcolor="#e3e4e5" stroked="f">
                  <v:path arrowok="t" o:connecttype="custom" o:connectlocs="0,8472;0,9018;2525,9018;2525,8472;0,8472" o:connectangles="0,0,0,0,0"/>
                </v:shape>
                <v:shape id="Freeform 888" o:spid="_x0000_s1121" style="position:absolute;left:5369;top:847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" path="m,l,546r2525,l2525,,,xe" fillcolor="#e3e4e5" stroked="f">
                  <v:path arrowok="t" o:connecttype="custom" o:connectlocs="0,8472;0,9018;2525,9018;2525,8472;0,8472" o:connectangles="0,0,0,0,0"/>
                </v:shape>
                <v:shape id="Freeform 887" o:spid="_x0000_s1122" style="position:absolute;left:7894;top:847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" path="m,l,546r2524,l2524,,,xe" fillcolor="#e3e4e5" stroked="f">
                  <v:path arrowok="t" o:connecttype="custom" o:connectlocs="0,8472;0,9018;2524,9018;2524,8472;0,8472" o:connectangles="0,0,0,0,0"/>
                </v:shape>
                <v:shape id="Freeform 886" o:spid="_x0000_s1123" style="position:absolute;left:10418;top:847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" path="m,l,546r2525,l2525,,,xe" fillcolor="#e3e4e5" stroked="f">
                  <v:path arrowok="t" o:connecttype="custom" o:connectlocs="0,8472;0,9018;2525,9018;2525,8472;0,8472" o:connectangles="0,0,0,0,0"/>
                </v:shape>
                <v:shape id="Freeform 885" o:spid="_x0000_s1124" style="position:absolute;left:12943;top:847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" path="m,l,546r2525,l2525,,,xe" fillcolor="#e3e4e5" stroked="f">
                  <v:path arrowok="t" o:connecttype="custom" o:connectlocs="0,8472;0,9018;2525,9018;2525,8472;0,8472" o:connectangles="0,0,0,0,0"/>
                </v:shape>
                <v:shape id="Freeform 884" o:spid="_x0000_s1125" style="position:absolute;left:319;top:901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" path="m,l,546r2525,l2525,,,xe" fillcolor="#e3e4e5" stroked="f">
                  <v:path arrowok="t" o:connecttype="custom" o:connectlocs="0,9018;0,9564;2525,9564;2525,9018;0,9018" o:connectangles="0,0,0,0,0"/>
                </v:shape>
                <v:shape id="Freeform 883" o:spid="_x0000_s1126" style="position:absolute;left:2844;top:901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" path="m,l,546r2525,l2525,,,xe" fillcolor="#e3e4e5" stroked="f">
                  <v:path arrowok="t" o:connecttype="custom" o:connectlocs="0,9018;0,9564;2525,9564;2525,9018;0,9018" o:connectangles="0,0,0,0,0"/>
                </v:shape>
                <v:shape id="Freeform 882" o:spid="_x0000_s1127" style="position:absolute;left:5369;top:901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" path="m,l,546r2525,l2525,,,xe" fillcolor="#e3e4e5" stroked="f">
                  <v:path arrowok="t" o:connecttype="custom" o:connectlocs="0,9018;0,9564;2525,9564;2525,9018;0,9018" o:connectangles="0,0,0,0,0"/>
                </v:shape>
                <v:shape id="Freeform 881" o:spid="_x0000_s1128" style="position:absolute;left:7894;top:901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" path="m,l,546r2524,l2524,,,xe" fillcolor="#e3e4e5" stroked="f">
                  <v:path arrowok="t" o:connecttype="custom" o:connectlocs="0,9018;0,9564;2524,9564;2524,9018;0,9018" o:connectangles="0,0,0,0,0"/>
                </v:shape>
                <v:shape id="Freeform 880" o:spid="_x0000_s1129" style="position:absolute;left:10418;top:901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" path="m,l,546r2525,l2525,,,xe" fillcolor="#e3e4e5" stroked="f">
                  <v:path arrowok="t" o:connecttype="custom" o:connectlocs="0,9018;0,9564;2525,9564;2525,9018;0,9018" o:connectangles="0,0,0,0,0"/>
                </v:shape>
                <v:shape id="Freeform 879" o:spid="_x0000_s1130" style="position:absolute;left:12943;top:9018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" path="m,l,546r2525,l2525,,,xe" fillcolor="#e3e4e5" stroked="f">
                  <v:path arrowok="t" o:connecttype="custom" o:connectlocs="0,9018;0,9564;2525,9564;2525,9018;0,9018" o:connectangles="0,0,0,0,0"/>
                </v:shape>
                <v:shape id="Freeform 878" o:spid="_x0000_s1131" style="position:absolute;left:319;top:956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" path="m,l,546r2525,l2525,,,xe" fillcolor="#e3e4e5" stroked="f">
                  <v:path arrowok="t" o:connecttype="custom" o:connectlocs="0,9564;0,10110;2525,10110;2525,9564;0,9564" o:connectangles="0,0,0,0,0"/>
                </v:shape>
                <v:shape id="Freeform 877" o:spid="_x0000_s1132" style="position:absolute;left:2844;top:956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" path="m,l,546r2525,l2525,,,xe" fillcolor="#e3e4e5" stroked="f">
                  <v:path arrowok="t" o:connecttype="custom" o:connectlocs="0,9564;0,10110;2525,10110;2525,9564;0,9564" o:connectangles="0,0,0,0,0"/>
                </v:shape>
                <v:shape id="Freeform 876" o:spid="_x0000_s1133" style="position:absolute;left:5369;top:956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" path="m,l,546r2525,l2525,,,xe" fillcolor="#e3e4e5" stroked="f">
                  <v:path arrowok="t" o:connecttype="custom" o:connectlocs="0,9564;0,10110;2525,10110;2525,9564;0,9564" o:connectangles="0,0,0,0,0"/>
                </v:shape>
                <v:shape id="Freeform 875" o:spid="_x0000_s1134" style="position:absolute;left:7894;top:956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" path="m,l,546r2524,l2524,,,xe" fillcolor="#e3e4e5" stroked="f">
                  <v:path arrowok="t" o:connecttype="custom" o:connectlocs="0,9564;0,10110;2524,10110;2524,9564;0,9564" o:connectangles="0,0,0,0,0"/>
                </v:shape>
                <v:shape id="Freeform 874" o:spid="_x0000_s1135" style="position:absolute;left:10418;top:956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" path="m,l,546r2525,l2525,,,xe" fillcolor="#e3e4e5" stroked="f">
                  <v:path arrowok="t" o:connecttype="custom" o:connectlocs="0,9564;0,10110;2525,10110;2525,9564;0,9564" o:connectangles="0,0,0,0,0"/>
                </v:shape>
                <v:shape id="Freeform 873" o:spid="_x0000_s1136" style="position:absolute;left:12943;top:9564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" path="m,l,546r2525,l2525,,,xe" fillcolor="#e3e4e5" stroked="f">
                  <v:path arrowok="t" o:connecttype="custom" o:connectlocs="0,9564;0,10110;2525,10110;2525,9564;0,9564" o:connectangles="0,0,0,0,0"/>
                </v:shape>
                <v:shape id="Freeform 872" o:spid="_x0000_s1137" style="position:absolute;left:319;top:1011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" path="m,l,546r2525,l2525,,,xe" fillcolor="#e3e4e5" stroked="f">
                  <v:path arrowok="t" o:connecttype="custom" o:connectlocs="0,10110;0,10656;2525,10656;2525,10110;0,10110" o:connectangles="0,0,0,0,0"/>
                </v:shape>
                <v:shape id="Freeform 871" o:spid="_x0000_s1138" style="position:absolute;left:2844;top:1011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" path="m,l,546r2525,l2525,,,xe" fillcolor="#e3e4e5" stroked="f">
                  <v:path arrowok="t" o:connecttype="custom" o:connectlocs="0,10110;0,10656;2525,10656;2525,10110;0,10110" o:connectangles="0,0,0,0,0"/>
                </v:shape>
                <v:shape id="Freeform 870" o:spid="_x0000_s1139" style="position:absolute;left:5369;top:1011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" path="m,l,546r2525,l2525,,,xe" fillcolor="#e3e4e5" stroked="f">
                  <v:path arrowok="t" o:connecttype="custom" o:connectlocs="0,10110;0,10656;2525,10656;2525,10110;0,10110" o:connectangles="0,0,0,0,0"/>
                </v:shape>
                <v:shape id="Freeform 869" o:spid="_x0000_s1140" style="position:absolute;left:7894;top:1011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" path="m,l,546r2524,l2524,,,xe" fillcolor="#e3e4e5" stroked="f">
                  <v:path arrowok="t" o:connecttype="custom" o:connectlocs="0,10110;0,10656;2524,10656;2524,10110;0,10110" o:connectangles="0,0,0,0,0"/>
                </v:shape>
                <v:shape id="Freeform 868" o:spid="_x0000_s1141" style="position:absolute;left:10418;top:1011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" path="m,l,546r2525,l2525,,,xe" fillcolor="#e3e4e5" stroked="f">
                  <v:path arrowok="t" o:connecttype="custom" o:connectlocs="0,10110;0,10656;2525,10656;2525,10110;0,10110" o:connectangles="0,0,0,0,0"/>
                </v:shape>
                <v:shape id="Freeform 867" o:spid="_x0000_s1142" style="position:absolute;left:12943;top:10110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" path="m,l,546r2525,l2525,,,xe" fillcolor="#e3e4e5" stroked="f">
                  <v:path arrowok="t" o:connecttype="custom" o:connectlocs="0,10110;0,10656;2525,10656;2525,10110;0,10110" o:connectangles="0,0,0,0,0"/>
                </v:shape>
                <v:shape id="Freeform 866" o:spid="_x0000_s1143" style="position:absolute;left:319;top:1065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" path="m,l,546r2525,l2525,,,xe" fillcolor="#e3e4e5" stroked="f">
                  <v:path arrowok="t" o:connecttype="custom" o:connectlocs="0,10656;0,11202;2525,11202;2525,10656;0,10656" o:connectangles="0,0,0,0,0"/>
                </v:shape>
                <v:shape id="Freeform 865" o:spid="_x0000_s1144" style="position:absolute;left:2844;top:1065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" path="m,l,546r2525,l2525,,,xe" fillcolor="#e3e4e5" stroked="f">
                  <v:path arrowok="t" o:connecttype="custom" o:connectlocs="0,10656;0,11202;2525,11202;2525,10656;0,10656" o:connectangles="0,0,0,0,0"/>
                </v:shape>
                <v:shape id="Freeform 864" o:spid="_x0000_s1145" style="position:absolute;left:5369;top:1065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" path="m,l,546r2525,l2525,,,xe" fillcolor="#e3e4e5" stroked="f">
                  <v:path arrowok="t" o:connecttype="custom" o:connectlocs="0,10656;0,11202;2525,11202;2525,10656;0,10656" o:connectangles="0,0,0,0,0"/>
                </v:shape>
                <v:shape id="Freeform 863" o:spid="_x0000_s1146" style="position:absolute;left:7894;top:1065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" path="m,l,546r2524,l2524,,,xe" fillcolor="#e3e4e5" stroked="f">
                  <v:path arrowok="t" o:connecttype="custom" o:connectlocs="0,10656;0,11202;2524,11202;2524,10656;0,10656" o:connectangles="0,0,0,0,0"/>
                </v:shape>
                <v:shape id="Freeform 862" o:spid="_x0000_s1147" style="position:absolute;left:10418;top:1065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" path="m,l,546r2525,l2525,,,xe" fillcolor="#e3e4e5" stroked="f">
                  <v:path arrowok="t" o:connecttype="custom" o:connectlocs="0,10656;0,11202;2525,11202;2525,10656;0,10656" o:connectangles="0,0,0,0,0"/>
                </v:shape>
                <v:shape id="Freeform 861" o:spid="_x0000_s1148" style="position:absolute;left:12943;top:10656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" path="m,l,546r2525,l2525,,,xe" fillcolor="#e3e4e5" stroked="f">
                  <v:path arrowok="t" o:connecttype="custom" o:connectlocs="0,10656;0,11202;2525,11202;2525,10656;0,10656" o:connectangles="0,0,0,0,0"/>
                </v:shape>
                <v:shape id="Freeform 860" o:spid="_x0000_s1149" style="position:absolute;left:319;top:1120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" path="m,l,546r2525,l2525,,,xe" fillcolor="#e3e4e5" stroked="f">
                  <v:path arrowok="t" o:connecttype="custom" o:connectlocs="0,11202;0,11748;2525,11748;2525,11202;0,11202" o:connectangles="0,0,0,0,0"/>
                </v:shape>
                <v:shape id="Freeform 859" o:spid="_x0000_s1150" style="position:absolute;left:2844;top:1120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" path="m,l,546r2525,l2525,,,xe" fillcolor="#e3e4e5" stroked="f">
                  <v:path arrowok="t" o:connecttype="custom" o:connectlocs="0,11202;0,11748;2525,11748;2525,11202;0,11202" o:connectangles="0,0,0,0,0"/>
                </v:shape>
                <v:shape id="Freeform 858" o:spid="_x0000_s1151" style="position:absolute;left:5369;top:1120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" path="m,l,546r2525,l2525,,,xe" fillcolor="#e3e4e5" stroked="f">
                  <v:path arrowok="t" o:connecttype="custom" o:connectlocs="0,11202;0,11748;2525,11748;2525,11202;0,11202" o:connectangles="0,0,0,0,0"/>
                </v:shape>
                <v:shape id="Freeform 857" o:spid="_x0000_s1152" style="position:absolute;left:7894;top:1120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" path="m,l,546r2524,l2524,,,xe" fillcolor="#e3e4e5" stroked="f">
                  <v:path arrowok="t" o:connecttype="custom" o:connectlocs="0,11202;0,11748;2524,11748;2524,11202;0,11202" o:connectangles="0,0,0,0,0"/>
                </v:shape>
                <v:shape id="Freeform 856" o:spid="_x0000_s1153" style="position:absolute;left:10418;top:1120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" path="m,l,546r2525,l2525,,,xe" fillcolor="#e3e4e5" stroked="f">
                  <v:path arrowok="t" o:connecttype="custom" o:connectlocs="0,11202;0,11748;2525,11748;2525,11202;0,11202" o:connectangles="0,0,0,0,0"/>
                </v:shape>
                <v:shape id="Freeform 855" o:spid="_x0000_s1154" style="position:absolute;left:12943;top:11202;width:2525;height:546;visibility:visible;mso-wrap-style:square;v-text-anchor:top" coordsize="252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" path="m,l,546r2525,l2525,,,xe" fillcolor="#e3e4e5" stroked="f">
                  <v:path arrowok="t" o:connecttype="custom" o:connectlocs="0,11202;0,11748;2525,11748;2525,11202;0,11202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>
                <wp:simplePos x="0" y="0"/>
                <wp:positionH relativeFrom="page">
                  <wp:posOffset>8218805</wp:posOffset>
                </wp:positionH>
                <wp:positionV relativeFrom="page">
                  <wp:posOffset>6766560</wp:posOffset>
                </wp:positionV>
                <wp:extent cx="1603375" cy="406400"/>
                <wp:effectExtent l="0" t="3810" r="0" b="0"/>
                <wp:wrapNone/>
                <wp:docPr id="702" name="Text Box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337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before="5" w:line="180" w:lineRule="exac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40" w:lineRule="exact"/>
                              <w:ind w:left="1221" w:right="995"/>
                              <w:jc w:val="center"/>
                              <w:rPr>
                                <w:rFonts w:ascii="Eras Light ITC" w:eastAsia="Eras Light ITC" w:hAnsi="Eras Light ITC" w:cs="Eras Light IT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Eras Light ITC" w:eastAsia="Eras Light ITC" w:hAnsi="Eras Light ITC" w:cs="Eras Light ITC"/>
                                <w:color w:val="706F73"/>
                                <w:sz w:val="22"/>
                                <w:szCs w:val="22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853" o:spid="_x0000_s1060" type="#_x0000_t202" style="position:absolute;margin-left:647.15pt;margin-top:532.8pt;width:126.25pt;height:32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" filled="f" stroked="f">
                <v:textbox inset="0,0,0,0">
                  <w:txbxContent>
                    <w:p w:rsidR="00470448" w:rsidRDefault="00470448">
                      <w:pPr>
                        <w:spacing w:before="5" w:line="180" w:lineRule="exact"/>
                        <w:rPr>
                          <w:sz w:val="19"/>
                          <w:szCs w:val="19"/>
                        </w:rPr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40" w:lineRule="exact"/>
                        <w:ind w:left="1221" w:right="995"/>
                        <w:jc w:val="center"/>
                        <w:rPr>
                          <w:rFonts w:ascii="Eras Light ITC" w:eastAsia="Eras Light ITC" w:hAnsi="Eras Light ITC" w:cs="Eras Light ITC"/>
                          <w:sz w:val="22"/>
                          <w:szCs w:val="22"/>
                        </w:rPr>
                      </w:pPr>
                      <w:r>
                        <w:rPr>
                          <w:rFonts w:ascii="Eras Light ITC" w:eastAsia="Eras Light ITC" w:hAnsi="Eras Light ITC" w:cs="Eras Light ITC"/>
                          <w:color w:val="706F73"/>
                          <w:sz w:val="22"/>
                          <w:szCs w:val="22"/>
                        </w:rPr>
                        <w:t>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276E2" w:rsidRDefault="00835D4C">
      <w:pPr>
        <w:spacing w:before="42"/>
        <w:ind w:left="473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z w:val="19"/>
          <w:szCs w:val="19"/>
        </w:rPr>
        <w:t>2nd</w:t>
      </w:r>
      <w:r>
        <w:rPr>
          <w:rFonts w:ascii="Arial" w:eastAsia="Arial" w:hAnsi="Arial" w:cs="Arial"/>
          <w:color w:val="FFFFFF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Shift                           </w:t>
      </w:r>
      <w:r>
        <w:rPr>
          <w:rFonts w:ascii="Arial" w:eastAsia="Arial" w:hAnsi="Arial" w:cs="Arial"/>
          <w:color w:val="FFFFFF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3pm-12am,</w:t>
      </w:r>
      <w:r>
        <w:rPr>
          <w:rFonts w:ascii="Arial" w:eastAsia="Arial" w:hAnsi="Arial" w:cs="Arial"/>
          <w:color w:val="FFFFFF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M-F                        </w:t>
      </w:r>
      <w:r w:rsidR="00233544">
        <w:rPr>
          <w:rFonts w:ascii="Arial" w:eastAsia="Arial" w:hAnsi="Arial" w:cs="Arial"/>
          <w:color w:val="FFFFFF"/>
          <w:sz w:val="19"/>
          <w:szCs w:val="19"/>
        </w:rPr>
        <w:t>QAR</w:t>
      </w:r>
      <w:r>
        <w:rPr>
          <w:rFonts w:ascii="Arial" w:eastAsia="Arial" w:hAnsi="Arial" w:cs="Arial"/>
          <w:color w:val="FFFFFF"/>
          <w:sz w:val="19"/>
          <w:szCs w:val="19"/>
        </w:rPr>
        <w:t>50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per</w:t>
      </w:r>
      <w:r>
        <w:rPr>
          <w:rFonts w:ascii="Arial" w:eastAsia="Arial" w:hAnsi="Arial" w:cs="Arial"/>
          <w:color w:val="FFFFFF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hour                                  </w:t>
      </w:r>
      <w:r>
        <w:rPr>
          <w:rFonts w:ascii="Arial" w:eastAsia="Arial" w:hAnsi="Arial" w:cs="Arial"/>
          <w:color w:val="FFFFFF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All                                            </w:t>
      </w:r>
      <w:r>
        <w:rPr>
          <w:rFonts w:ascii="Arial" w:eastAsia="Arial" w:hAnsi="Arial" w:cs="Arial"/>
          <w:color w:val="FFFFFF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1                                      </w:t>
      </w:r>
      <w:r>
        <w:rPr>
          <w:rFonts w:ascii="Arial" w:eastAsia="Arial" w:hAnsi="Arial" w:cs="Arial"/>
          <w:color w:val="FFFFFF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REG</w:t>
      </w:r>
      <w:r>
        <w:rPr>
          <w:rFonts w:ascii="Arial" w:eastAsia="Arial" w:hAnsi="Arial" w:cs="Arial"/>
          <w:color w:val="FFFFFF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2ND</w:t>
      </w:r>
    </w:p>
    <w:p w:rsidR="002276E2" w:rsidRDefault="002276E2">
      <w:pPr>
        <w:spacing w:before="9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ind w:left="136"/>
        <w:rPr>
          <w:rFonts w:ascii="Arial" w:eastAsia="Arial" w:hAnsi="Arial" w:cs="Arial"/>
          <w:sz w:val="19"/>
          <w:szCs w:val="19"/>
        </w:rPr>
        <w:sectPr w:rsidR="002276E2">
          <w:type w:val="continuous"/>
          <w:pgSz w:w="15840" w:h="12240" w:orient="landscape"/>
          <w:pgMar w:top="1120" w:right="1100" w:bottom="280" w:left="740" w:header="720" w:footer="720" w:gutter="0"/>
          <w:cols w:space="720"/>
        </w:sectPr>
      </w:pPr>
      <w:r>
        <w:rPr>
          <w:rFonts w:ascii="Arial" w:eastAsia="Arial" w:hAnsi="Arial" w:cs="Arial"/>
          <w:color w:val="FFFFFF"/>
          <w:sz w:val="19"/>
          <w:szCs w:val="19"/>
        </w:rPr>
        <w:t>2nd</w:t>
      </w:r>
      <w:r>
        <w:rPr>
          <w:rFonts w:ascii="Arial" w:eastAsia="Arial" w:hAnsi="Arial" w:cs="Arial"/>
          <w:color w:val="FFFFFF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Holiday               </w:t>
      </w:r>
      <w:r>
        <w:rPr>
          <w:rFonts w:ascii="Arial" w:eastAsia="Arial" w:hAnsi="Arial" w:cs="Arial"/>
          <w:color w:val="FFFFFF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3pm-12am,All</w:t>
      </w:r>
      <w:r>
        <w:rPr>
          <w:rFonts w:ascii="Arial" w:eastAsia="Arial" w:hAnsi="Arial" w:cs="Arial"/>
          <w:color w:val="FFFFFF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Holidays                    </w:t>
      </w:r>
      <w:r>
        <w:rPr>
          <w:rFonts w:ascii="Arial" w:eastAsia="Arial" w:hAnsi="Arial" w:cs="Arial"/>
          <w:color w:val="FFFFFF"/>
          <w:spacing w:val="6"/>
          <w:sz w:val="19"/>
          <w:szCs w:val="19"/>
        </w:rPr>
        <w:t xml:space="preserve"> </w:t>
      </w:r>
      <w:r w:rsidR="00233544">
        <w:rPr>
          <w:rFonts w:ascii="Arial" w:eastAsia="Arial" w:hAnsi="Arial" w:cs="Arial"/>
          <w:color w:val="FFFFFF"/>
          <w:sz w:val="19"/>
          <w:szCs w:val="19"/>
        </w:rPr>
        <w:t>QAR</w:t>
      </w:r>
      <w:r>
        <w:rPr>
          <w:rFonts w:ascii="Arial" w:eastAsia="Arial" w:hAnsi="Arial" w:cs="Arial"/>
          <w:color w:val="FFFFFF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per</w:t>
      </w:r>
      <w:r>
        <w:rPr>
          <w:rFonts w:ascii="Arial" w:eastAsia="Arial" w:hAnsi="Arial" w:cs="Arial"/>
          <w:color w:val="FFFFFF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hour                                    </w:t>
      </w:r>
      <w:r>
        <w:rPr>
          <w:rFonts w:ascii="Arial" w:eastAsia="Arial" w:hAnsi="Arial" w:cs="Arial"/>
          <w:color w:val="FFFFFF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All                                            </w:t>
      </w:r>
      <w:r>
        <w:rPr>
          <w:rFonts w:ascii="Arial" w:eastAsia="Arial" w:hAnsi="Arial" w:cs="Arial"/>
          <w:color w:val="FFFFFF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1                                      </w:t>
      </w:r>
      <w:r>
        <w:rPr>
          <w:rFonts w:ascii="Arial" w:eastAsia="Arial" w:hAnsi="Arial" w:cs="Arial"/>
          <w:color w:val="FFFFFF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HOL</w:t>
      </w:r>
      <w:r>
        <w:rPr>
          <w:rFonts w:ascii="Arial" w:eastAsia="Arial" w:hAnsi="Arial" w:cs="Arial"/>
          <w:color w:val="FFFFFF"/>
          <w:spacing w:val="-8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2ND</w:t>
      </w:r>
    </w:p>
    <w:p w:rsidR="002276E2" w:rsidRDefault="00835D4C">
      <w:pPr>
        <w:spacing w:before="77"/>
        <w:ind w:left="5217" w:right="5328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z w:val="19"/>
          <w:szCs w:val="19"/>
        </w:rPr>
        <w:t>Assuming</w:t>
      </w:r>
      <w:r>
        <w:rPr>
          <w:rFonts w:ascii="Arial" w:eastAsia="Arial" w:hAnsi="Arial" w:cs="Arial"/>
          <w:color w:val="FFFFFF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a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schedule</w:t>
      </w:r>
      <w:r>
        <w:rPr>
          <w:rFonts w:ascii="Arial" w:eastAsia="Arial" w:hAnsi="Arial" w:cs="Arial"/>
          <w:color w:val="FFFFFF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of;</w:t>
      </w:r>
    </w:p>
    <w:p w:rsidR="002276E2" w:rsidRDefault="002276E2">
      <w:pPr>
        <w:spacing w:before="1" w:line="160" w:lineRule="exact"/>
        <w:rPr>
          <w:sz w:val="16"/>
          <w:szCs w:val="16"/>
        </w:rPr>
      </w:pPr>
    </w:p>
    <w:p w:rsidR="002276E2" w:rsidRDefault="002276E2">
      <w:pPr>
        <w:spacing w:line="200" w:lineRule="exact"/>
      </w:pPr>
    </w:p>
    <w:p w:rsidR="002276E2" w:rsidRDefault="00835D4C">
      <w:pPr>
        <w:ind w:left="66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FFFFFF"/>
          <w:sz w:val="16"/>
          <w:szCs w:val="16"/>
        </w:rPr>
        <w:t>SHIFT</w:t>
      </w:r>
      <w:r>
        <w:rPr>
          <w:rFonts w:ascii="Arial" w:eastAsia="Arial" w:hAnsi="Arial" w:cs="Arial"/>
          <w:color w:val="FFFFFF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 xml:space="preserve">1    </w:t>
      </w:r>
      <w:r>
        <w:rPr>
          <w:rFonts w:ascii="Arial" w:eastAsia="Arial" w:hAnsi="Arial" w:cs="Arial"/>
          <w:color w:val="FFFFF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>7AM</w:t>
      </w:r>
      <w:r>
        <w:rPr>
          <w:rFonts w:ascii="Arial" w:eastAsia="Arial" w:hAnsi="Arial" w:cs="Arial"/>
          <w:color w:val="FFFFFF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>-</w:t>
      </w:r>
      <w:r>
        <w:rPr>
          <w:rFonts w:ascii="Arial" w:eastAsia="Arial" w:hAnsi="Arial" w:cs="Arial"/>
          <w:color w:val="FFFFF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 xml:space="preserve">3PM                                                         </w:t>
      </w:r>
      <w:r>
        <w:rPr>
          <w:rFonts w:ascii="Arial" w:eastAsia="Arial" w:hAnsi="Arial" w:cs="Arial"/>
          <w:color w:val="FFFFF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>SHIFT</w:t>
      </w:r>
      <w:r>
        <w:rPr>
          <w:rFonts w:ascii="Arial" w:eastAsia="Arial" w:hAnsi="Arial" w:cs="Arial"/>
          <w:color w:val="FFFFFF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 xml:space="preserve">2    </w:t>
      </w:r>
      <w:r>
        <w:rPr>
          <w:rFonts w:ascii="Arial" w:eastAsia="Arial" w:hAnsi="Arial" w:cs="Arial"/>
          <w:color w:val="FFFFF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>3PM</w:t>
      </w:r>
      <w:r>
        <w:rPr>
          <w:rFonts w:ascii="Arial" w:eastAsia="Arial" w:hAnsi="Arial" w:cs="Arial"/>
          <w:color w:val="FFFFFF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>-</w:t>
      </w:r>
      <w:r>
        <w:rPr>
          <w:rFonts w:ascii="Arial" w:eastAsia="Arial" w:hAnsi="Arial" w:cs="Arial"/>
          <w:color w:val="FFFFF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 xml:space="preserve">12AM                                                                        </w:t>
      </w:r>
      <w:r>
        <w:rPr>
          <w:rFonts w:ascii="Arial" w:eastAsia="Arial" w:hAnsi="Arial" w:cs="Arial"/>
          <w:color w:val="FFFFF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>SHIFT</w:t>
      </w:r>
      <w:r>
        <w:rPr>
          <w:rFonts w:ascii="Arial" w:eastAsia="Arial" w:hAnsi="Arial" w:cs="Arial"/>
          <w:color w:val="FFFFFF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 xml:space="preserve">3    </w:t>
      </w:r>
      <w:r>
        <w:rPr>
          <w:rFonts w:ascii="Arial" w:eastAsia="Arial" w:hAnsi="Arial" w:cs="Arial"/>
          <w:color w:val="FFFFF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>12AM</w:t>
      </w:r>
      <w:r>
        <w:rPr>
          <w:rFonts w:ascii="Arial" w:eastAsia="Arial" w:hAnsi="Arial" w:cs="Arial"/>
          <w:color w:val="FFFFFF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>-</w:t>
      </w:r>
      <w:r>
        <w:rPr>
          <w:rFonts w:ascii="Arial" w:eastAsia="Arial" w:hAnsi="Arial" w:cs="Arial"/>
          <w:color w:val="FFFFF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z w:val="16"/>
          <w:szCs w:val="16"/>
        </w:rPr>
        <w:t>7AM</w:t>
      </w:r>
    </w:p>
    <w:p w:rsidR="002276E2" w:rsidRDefault="002276E2">
      <w:pPr>
        <w:spacing w:before="11" w:line="260" w:lineRule="exact"/>
        <w:rPr>
          <w:sz w:val="26"/>
          <w:szCs w:val="26"/>
        </w:rPr>
      </w:pPr>
    </w:p>
    <w:p w:rsidR="002276E2" w:rsidRDefault="00835D4C">
      <w:pPr>
        <w:ind w:left="3148" w:right="3260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z w:val="19"/>
          <w:szCs w:val="19"/>
        </w:rPr>
        <w:t>Use</w:t>
      </w:r>
      <w:r>
        <w:rPr>
          <w:rFonts w:ascii="Arial" w:eastAsia="Arial" w:hAnsi="Arial" w:cs="Arial"/>
          <w:color w:val="FFFFFF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the</w:t>
      </w:r>
      <w:r>
        <w:rPr>
          <w:rFonts w:ascii="Arial" w:eastAsia="Arial" w:hAnsi="Arial" w:cs="Arial"/>
          <w:color w:val="FFFFFF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time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card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examples</w:t>
      </w:r>
      <w:r>
        <w:rPr>
          <w:rFonts w:ascii="Arial" w:eastAsia="Arial" w:hAnsi="Arial" w:cs="Arial"/>
          <w:color w:val="FFFFFF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below</w:t>
      </w:r>
      <w:r>
        <w:rPr>
          <w:rFonts w:ascii="Arial" w:eastAsia="Arial" w:hAnsi="Arial" w:cs="Arial"/>
          <w:color w:val="FFFFFF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to</w:t>
      </w:r>
      <w:r>
        <w:rPr>
          <w:rFonts w:ascii="Arial" w:eastAsia="Arial" w:hAnsi="Arial" w:cs="Arial"/>
          <w:color w:val="FFFFFF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type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in</w:t>
      </w:r>
      <w:r>
        <w:rPr>
          <w:rFonts w:ascii="Arial" w:eastAsia="Arial" w:hAnsi="Arial" w:cs="Arial"/>
          <w:color w:val="FFFFFF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how</w:t>
      </w:r>
      <w:r>
        <w:rPr>
          <w:rFonts w:ascii="Arial" w:eastAsia="Arial" w:hAnsi="Arial" w:cs="Arial"/>
          <w:color w:val="FFFFFF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you</w:t>
      </w:r>
      <w:r>
        <w:rPr>
          <w:rFonts w:ascii="Arial" w:eastAsia="Arial" w:hAnsi="Arial" w:cs="Arial"/>
          <w:color w:val="FFFFFF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would</w:t>
      </w:r>
      <w:r>
        <w:rPr>
          <w:rFonts w:ascii="Arial" w:eastAsia="Arial" w:hAnsi="Arial" w:cs="Arial"/>
          <w:color w:val="FFFFFF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like</w:t>
      </w:r>
      <w:r>
        <w:rPr>
          <w:rFonts w:ascii="Arial" w:eastAsia="Arial" w:hAnsi="Arial" w:cs="Arial"/>
          <w:color w:val="FFFFFF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the</w:t>
      </w:r>
      <w:r>
        <w:rPr>
          <w:rFonts w:ascii="Arial" w:eastAsia="Arial" w:hAnsi="Arial" w:cs="Arial"/>
          <w:color w:val="FFFFFF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hours</w:t>
      </w:r>
      <w:r>
        <w:rPr>
          <w:rFonts w:ascii="Arial" w:eastAsia="Arial" w:hAnsi="Arial" w:cs="Arial"/>
          <w:color w:val="FFFFFF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paid.</w:t>
      </w:r>
    </w:p>
    <w:p w:rsidR="002276E2" w:rsidRDefault="002276E2">
      <w:pPr>
        <w:spacing w:before="3" w:line="260" w:lineRule="exact"/>
        <w:rPr>
          <w:sz w:val="26"/>
          <w:szCs w:val="26"/>
        </w:rPr>
      </w:pPr>
    </w:p>
    <w:p w:rsidR="002276E2" w:rsidRDefault="00835D4C">
      <w:pPr>
        <w:ind w:left="111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z w:val="19"/>
          <w:szCs w:val="19"/>
        </w:rPr>
        <w:t>In</w:t>
      </w:r>
      <w:r>
        <w:rPr>
          <w:rFonts w:ascii="Arial" w:eastAsia="Arial" w:hAnsi="Arial" w:cs="Arial"/>
          <w:color w:val="FFFFFF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pacing w:val="-7"/>
          <w:sz w:val="19"/>
          <w:szCs w:val="19"/>
        </w:rPr>
        <w:t>T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ime                          </w:t>
      </w:r>
      <w:r>
        <w:rPr>
          <w:rFonts w:ascii="Arial" w:eastAsia="Arial" w:hAnsi="Arial" w:cs="Arial"/>
          <w:color w:val="FFFFFF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Out</w:t>
      </w:r>
      <w:r>
        <w:rPr>
          <w:rFonts w:ascii="Arial" w:eastAsia="Arial" w:hAnsi="Arial" w:cs="Arial"/>
          <w:color w:val="FFFFFF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pacing w:val="-7"/>
          <w:sz w:val="19"/>
          <w:szCs w:val="19"/>
        </w:rPr>
        <w:t>T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ime                       </w:t>
      </w:r>
      <w:r>
        <w:rPr>
          <w:rFonts w:ascii="Arial" w:eastAsia="Arial" w:hAnsi="Arial" w:cs="Arial"/>
          <w:color w:val="FFFFFF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pacing w:val="-21"/>
          <w:sz w:val="19"/>
          <w:szCs w:val="19"/>
        </w:rPr>
        <w:t>T</w:t>
      </w:r>
      <w:r>
        <w:rPr>
          <w:rFonts w:ascii="Arial" w:eastAsia="Arial" w:hAnsi="Arial" w:cs="Arial"/>
          <w:color w:val="FFFFFF"/>
          <w:sz w:val="19"/>
          <w:szCs w:val="19"/>
        </w:rPr>
        <w:t>otal</w:t>
      </w:r>
      <w:r>
        <w:rPr>
          <w:rFonts w:ascii="Arial" w:eastAsia="Arial" w:hAnsi="Arial" w:cs="Arial"/>
          <w:color w:val="FFFFFF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Hours                       </w:t>
      </w:r>
      <w:r>
        <w:rPr>
          <w:rFonts w:ascii="Arial" w:eastAsia="Arial" w:hAnsi="Arial" w:cs="Arial"/>
          <w:color w:val="FFFFFF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Pay</w:t>
      </w:r>
      <w:r>
        <w:rPr>
          <w:rFonts w:ascii="Arial" w:eastAsia="Arial" w:hAnsi="Arial" w:cs="Arial"/>
          <w:color w:val="FFFFFF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pacing w:val="-10"/>
          <w:sz w:val="19"/>
          <w:szCs w:val="19"/>
        </w:rPr>
        <w:t>T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ype                                                             </w:t>
      </w:r>
      <w:r>
        <w:rPr>
          <w:rFonts w:ascii="Arial" w:eastAsia="Arial" w:hAnsi="Arial" w:cs="Arial"/>
          <w:color w:val="FFFFFF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Notes</w:t>
      </w:r>
    </w:p>
    <w:p w:rsidR="002276E2" w:rsidRDefault="002276E2">
      <w:pPr>
        <w:spacing w:before="3" w:line="260" w:lineRule="exact"/>
        <w:rPr>
          <w:sz w:val="26"/>
          <w:szCs w:val="26"/>
        </w:rPr>
      </w:pPr>
    </w:p>
    <w:p w:rsidR="002276E2" w:rsidRDefault="00835D4C">
      <w:pPr>
        <w:spacing w:line="200" w:lineRule="exact"/>
        <w:ind w:left="3039" w:right="31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position w:val="-1"/>
          <w:sz w:val="19"/>
          <w:szCs w:val="19"/>
        </w:rPr>
        <w:t>In</w:t>
      </w:r>
      <w:r>
        <w:rPr>
          <w:rFonts w:ascii="Arial" w:eastAsia="Arial" w:hAnsi="Arial" w:cs="Arial"/>
          <w:color w:val="FFFFFF"/>
          <w:spacing w:val="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this</w:t>
      </w:r>
      <w:r>
        <w:rPr>
          <w:rFonts w:ascii="Arial" w:eastAsia="Arial" w:hAnsi="Arial" w:cs="Arial"/>
          <w:color w:val="FFFFFF"/>
          <w:spacing w:val="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example</w:t>
      </w:r>
      <w:r>
        <w:rPr>
          <w:rFonts w:ascii="Arial" w:eastAsia="Arial" w:hAnsi="Arial" w:cs="Arial"/>
          <w:color w:val="FFFFFF"/>
          <w:spacing w:val="2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the</w:t>
      </w:r>
      <w:r>
        <w:rPr>
          <w:rFonts w:ascii="Arial" w:eastAsia="Arial" w:hAnsi="Arial" w:cs="Arial"/>
          <w:color w:val="FFFFFF"/>
          <w:spacing w:val="7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employee</w:t>
      </w:r>
      <w:r>
        <w:rPr>
          <w:rFonts w:ascii="Arial" w:eastAsia="Arial" w:hAnsi="Arial" w:cs="Arial"/>
          <w:color w:val="FFFFFF"/>
          <w:spacing w:val="2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arrives</w:t>
      </w:r>
      <w:r>
        <w:rPr>
          <w:rFonts w:ascii="Arial" w:eastAsia="Arial" w:hAnsi="Arial" w:cs="Arial"/>
          <w:color w:val="FFFFFF"/>
          <w:spacing w:val="16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45</w:t>
      </w:r>
      <w:r>
        <w:rPr>
          <w:rFonts w:ascii="Arial" w:eastAsia="Arial" w:hAnsi="Arial" w:cs="Arial"/>
          <w:color w:val="FFFFFF"/>
          <w:spacing w:val="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minutes</w:t>
      </w:r>
      <w:r>
        <w:rPr>
          <w:rFonts w:ascii="Arial" w:eastAsia="Arial" w:hAnsi="Arial" w:cs="Arial"/>
          <w:color w:val="FFFFFF"/>
          <w:spacing w:val="1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early</w:t>
      </w:r>
      <w:r>
        <w:rPr>
          <w:rFonts w:ascii="Arial" w:eastAsia="Arial" w:hAnsi="Arial" w:cs="Arial"/>
          <w:color w:val="FFFFFF"/>
          <w:spacing w:val="1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and</w:t>
      </w:r>
      <w:r>
        <w:rPr>
          <w:rFonts w:ascii="Arial" w:eastAsia="Arial" w:hAnsi="Arial" w:cs="Arial"/>
          <w:color w:val="FFFFFF"/>
          <w:spacing w:val="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leaves</w:t>
      </w:r>
      <w:r>
        <w:rPr>
          <w:rFonts w:ascii="Arial" w:eastAsia="Arial" w:hAnsi="Arial" w:cs="Arial"/>
          <w:color w:val="FFFFFF"/>
          <w:spacing w:val="1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30</w:t>
      </w:r>
      <w:r>
        <w:rPr>
          <w:rFonts w:ascii="Arial" w:eastAsia="Arial" w:hAnsi="Arial" w:cs="Arial"/>
          <w:color w:val="FFFFFF"/>
          <w:spacing w:val="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minutes</w:t>
      </w:r>
      <w:r>
        <w:rPr>
          <w:rFonts w:ascii="Arial" w:eastAsia="Arial" w:hAnsi="Arial" w:cs="Arial"/>
          <w:color w:val="FFFFFF"/>
          <w:spacing w:val="-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late.</w:t>
      </w:r>
    </w:p>
    <w:p w:rsidR="002276E2" w:rsidRDefault="002276E2">
      <w:pPr>
        <w:spacing w:before="17" w:line="200" w:lineRule="exact"/>
      </w:pPr>
    </w:p>
    <w:p w:rsidR="002276E2" w:rsidRDefault="00835D4C">
      <w:pPr>
        <w:spacing w:before="42" w:line="200" w:lineRule="exact"/>
        <w:ind w:left="6481" w:right="5838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Regular</w:t>
      </w:r>
    </w:p>
    <w:p w:rsidR="002276E2" w:rsidRDefault="002276E2">
      <w:pPr>
        <w:spacing w:before="17" w:line="200" w:lineRule="exact"/>
        <w:sectPr w:rsidR="002276E2">
          <w:headerReference w:type="default" r:id="rId45"/>
          <w:footerReference w:type="default" r:id="rId46"/>
          <w:pgSz w:w="15840" w:h="12240" w:orient="landscape"/>
          <w:pgMar w:top="560" w:right="1300" w:bottom="280" w:left="1500" w:header="0" w:footer="0" w:gutter="0"/>
          <w:cols w:space="720"/>
        </w:sectPr>
      </w:pPr>
    </w:p>
    <w:p w:rsidR="002276E2" w:rsidRDefault="002276E2">
      <w:pPr>
        <w:spacing w:before="5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835D4C">
      <w:pPr>
        <w:ind w:left="106" w:right="-4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103"/>
          <w:sz w:val="19"/>
          <w:szCs w:val="19"/>
        </w:rPr>
        <w:t>2:15pm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                           </w:t>
      </w:r>
      <w:r>
        <w:rPr>
          <w:rFonts w:ascii="Arial" w:eastAsia="Arial" w:hAnsi="Arial" w:cs="Arial"/>
          <w:color w:val="FFFFFF"/>
          <w:spacing w:val="-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12:30am</w:t>
      </w:r>
    </w:p>
    <w:p w:rsidR="002276E2" w:rsidRDefault="00835D4C">
      <w:pPr>
        <w:spacing w:before="42"/>
        <w:rPr>
          <w:rFonts w:ascii="Arial" w:eastAsia="Arial" w:hAnsi="Arial" w:cs="Arial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1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Premium</w:t>
      </w:r>
    </w:p>
    <w:p w:rsidR="002276E2" w:rsidRDefault="002276E2">
      <w:pPr>
        <w:spacing w:before="16" w:line="240" w:lineRule="exact"/>
        <w:rPr>
          <w:sz w:val="24"/>
          <w:szCs w:val="24"/>
        </w:rPr>
      </w:pPr>
    </w:p>
    <w:p w:rsidR="002276E2" w:rsidRDefault="00835D4C">
      <w:p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2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Premium</w:t>
      </w:r>
    </w:p>
    <w:p w:rsidR="002276E2" w:rsidRDefault="002276E2">
      <w:pPr>
        <w:spacing w:before="16" w:line="240" w:lineRule="exact"/>
        <w:rPr>
          <w:sz w:val="24"/>
          <w:szCs w:val="24"/>
        </w:rPr>
      </w:pPr>
    </w:p>
    <w:p w:rsidR="002276E2" w:rsidRDefault="00835D4C">
      <w:pPr>
        <w:spacing w:line="200" w:lineRule="exact"/>
        <w:rPr>
          <w:rFonts w:ascii="Arial" w:eastAsia="Arial" w:hAnsi="Arial" w:cs="Arial"/>
          <w:sz w:val="19"/>
          <w:szCs w:val="19"/>
        </w:rPr>
        <w:sectPr w:rsidR="002276E2">
          <w:type w:val="continuous"/>
          <w:pgSz w:w="15840" w:h="12240" w:orient="landscape"/>
          <w:pgMar w:top="1120" w:right="1300" w:bottom="280" w:left="1500" w:header="720" w:footer="720" w:gutter="0"/>
          <w:cols w:num="2" w:space="720" w:equalWidth="0">
            <w:col w:w="2922" w:space="3255"/>
            <w:col w:w="6863"/>
          </w:cols>
        </w:sectPr>
      </w:pPr>
      <w:r>
        <w:rPr>
          <w:rFonts w:ascii="Arial" w:eastAsia="Arial" w:hAnsi="Arial" w:cs="Arial"/>
          <w:color w:val="FFFFFF"/>
          <w:position w:val="-1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3</w:t>
      </w:r>
      <w:r>
        <w:rPr>
          <w:rFonts w:ascii="Arial" w:eastAsia="Arial" w:hAnsi="Arial" w:cs="Arial"/>
          <w:color w:val="FFFFFF"/>
          <w:spacing w:val="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Premium</w:t>
      </w:r>
    </w:p>
    <w:p w:rsidR="002276E2" w:rsidRDefault="002276E2">
      <w:pPr>
        <w:spacing w:before="17" w:line="220" w:lineRule="exact"/>
        <w:rPr>
          <w:sz w:val="22"/>
          <w:szCs w:val="22"/>
        </w:rPr>
      </w:pPr>
    </w:p>
    <w:p w:rsidR="002276E2" w:rsidRDefault="00835D4C">
      <w:pPr>
        <w:spacing w:before="42" w:line="200" w:lineRule="exact"/>
        <w:ind w:left="270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position w:val="-1"/>
          <w:sz w:val="19"/>
          <w:szCs w:val="19"/>
        </w:rPr>
        <w:t>In</w:t>
      </w:r>
      <w:r>
        <w:rPr>
          <w:rFonts w:ascii="Arial" w:eastAsia="Arial" w:hAnsi="Arial" w:cs="Arial"/>
          <w:color w:val="FFFFFF"/>
          <w:spacing w:val="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the</w:t>
      </w:r>
      <w:r>
        <w:rPr>
          <w:rFonts w:ascii="Arial" w:eastAsia="Arial" w:hAnsi="Arial" w:cs="Arial"/>
          <w:color w:val="FFFFFF"/>
          <w:spacing w:val="7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following</w:t>
      </w:r>
      <w:r>
        <w:rPr>
          <w:rFonts w:ascii="Arial" w:eastAsia="Arial" w:hAnsi="Arial" w:cs="Arial"/>
          <w:color w:val="FFFFFF"/>
          <w:spacing w:val="2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example</w:t>
      </w:r>
      <w:r>
        <w:rPr>
          <w:rFonts w:ascii="Arial" w:eastAsia="Arial" w:hAnsi="Arial" w:cs="Arial"/>
          <w:color w:val="FFFFFF"/>
          <w:spacing w:val="2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the</w:t>
      </w:r>
      <w:r>
        <w:rPr>
          <w:rFonts w:ascii="Arial" w:eastAsia="Arial" w:hAnsi="Arial" w:cs="Arial"/>
          <w:color w:val="FFFFFF"/>
          <w:spacing w:val="7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employee</w:t>
      </w:r>
      <w:r>
        <w:rPr>
          <w:rFonts w:ascii="Arial" w:eastAsia="Arial" w:hAnsi="Arial" w:cs="Arial"/>
          <w:color w:val="FFFFFF"/>
          <w:spacing w:val="2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arrives</w:t>
      </w:r>
      <w:r>
        <w:rPr>
          <w:rFonts w:ascii="Arial" w:eastAsia="Arial" w:hAnsi="Arial" w:cs="Arial"/>
          <w:color w:val="FFFFFF"/>
          <w:spacing w:val="16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30</w:t>
      </w:r>
      <w:r>
        <w:rPr>
          <w:rFonts w:ascii="Arial" w:eastAsia="Arial" w:hAnsi="Arial" w:cs="Arial"/>
          <w:color w:val="FFFFFF"/>
          <w:spacing w:val="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minutes</w:t>
      </w:r>
      <w:r>
        <w:rPr>
          <w:rFonts w:ascii="Arial" w:eastAsia="Arial" w:hAnsi="Arial" w:cs="Arial"/>
          <w:color w:val="FFFFFF"/>
          <w:spacing w:val="1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early</w:t>
      </w:r>
      <w:r>
        <w:rPr>
          <w:rFonts w:ascii="Arial" w:eastAsia="Arial" w:hAnsi="Arial" w:cs="Arial"/>
          <w:color w:val="FFFFFF"/>
          <w:spacing w:val="1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and</w:t>
      </w:r>
      <w:r>
        <w:rPr>
          <w:rFonts w:ascii="Arial" w:eastAsia="Arial" w:hAnsi="Arial" w:cs="Arial"/>
          <w:color w:val="FFFFFF"/>
          <w:spacing w:val="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leaves</w:t>
      </w:r>
      <w:r>
        <w:rPr>
          <w:rFonts w:ascii="Arial" w:eastAsia="Arial" w:hAnsi="Arial" w:cs="Arial"/>
          <w:color w:val="FFFFFF"/>
          <w:spacing w:val="1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45</w:t>
      </w:r>
      <w:r>
        <w:rPr>
          <w:rFonts w:ascii="Arial" w:eastAsia="Arial" w:hAnsi="Arial" w:cs="Arial"/>
          <w:color w:val="FFFFFF"/>
          <w:spacing w:val="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minutes</w:t>
      </w:r>
      <w:r>
        <w:rPr>
          <w:rFonts w:ascii="Arial" w:eastAsia="Arial" w:hAnsi="Arial" w:cs="Arial"/>
          <w:color w:val="FFFFFF"/>
          <w:spacing w:val="1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late.</w:t>
      </w:r>
    </w:p>
    <w:p w:rsidR="002276E2" w:rsidRDefault="002276E2">
      <w:pPr>
        <w:spacing w:before="17" w:line="200" w:lineRule="exact"/>
      </w:pPr>
    </w:p>
    <w:p w:rsidR="002276E2" w:rsidRDefault="00835D4C">
      <w:pPr>
        <w:spacing w:before="42" w:line="200" w:lineRule="exact"/>
        <w:ind w:left="6481" w:right="5838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Regular</w:t>
      </w:r>
    </w:p>
    <w:p w:rsidR="002276E2" w:rsidRDefault="002276E2">
      <w:pPr>
        <w:spacing w:before="17" w:line="200" w:lineRule="exact"/>
        <w:sectPr w:rsidR="002276E2">
          <w:type w:val="continuous"/>
          <w:pgSz w:w="15840" w:h="12240" w:orient="landscape"/>
          <w:pgMar w:top="1120" w:right="1300" w:bottom="280" w:left="1500" w:header="720" w:footer="720" w:gutter="0"/>
          <w:cols w:space="720"/>
        </w:sectPr>
      </w:pPr>
    </w:p>
    <w:p w:rsidR="002276E2" w:rsidRDefault="002276E2">
      <w:pPr>
        <w:spacing w:before="5" w:line="280" w:lineRule="exact"/>
        <w:rPr>
          <w:sz w:val="28"/>
          <w:szCs w:val="28"/>
        </w:rPr>
      </w:pPr>
    </w:p>
    <w:p w:rsidR="002276E2" w:rsidRDefault="00835D4C">
      <w:pPr>
        <w:ind w:left="106" w:right="-51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103"/>
          <w:position w:val="2"/>
          <w:sz w:val="19"/>
          <w:szCs w:val="19"/>
        </w:rPr>
        <w:t>2:30pm</w:t>
      </w:r>
      <w:r>
        <w:rPr>
          <w:rFonts w:ascii="Arial" w:eastAsia="Arial" w:hAnsi="Arial" w:cs="Arial"/>
          <w:color w:val="FFFFFF"/>
          <w:position w:val="2"/>
          <w:sz w:val="19"/>
          <w:szCs w:val="19"/>
        </w:rPr>
        <w:t xml:space="preserve">                           </w:t>
      </w:r>
      <w:r>
        <w:rPr>
          <w:rFonts w:ascii="Arial" w:eastAsia="Arial" w:hAnsi="Arial" w:cs="Arial"/>
          <w:color w:val="FFFFFF"/>
          <w:spacing w:val="-6"/>
          <w:position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12:45am</w:t>
      </w:r>
    </w:p>
    <w:p w:rsidR="002276E2" w:rsidRDefault="00835D4C">
      <w:pPr>
        <w:spacing w:before="42"/>
        <w:rPr>
          <w:rFonts w:ascii="Arial" w:eastAsia="Arial" w:hAnsi="Arial" w:cs="Arial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1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Premium</w:t>
      </w:r>
    </w:p>
    <w:p w:rsidR="002276E2" w:rsidRDefault="002276E2">
      <w:pPr>
        <w:spacing w:before="16" w:line="240" w:lineRule="exact"/>
        <w:rPr>
          <w:sz w:val="24"/>
          <w:szCs w:val="24"/>
        </w:rPr>
      </w:pPr>
    </w:p>
    <w:p w:rsidR="002276E2" w:rsidRDefault="00835D4C">
      <w:p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2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Premium</w:t>
      </w:r>
    </w:p>
    <w:p w:rsidR="002276E2" w:rsidRDefault="002276E2">
      <w:pPr>
        <w:spacing w:before="16" w:line="240" w:lineRule="exact"/>
        <w:rPr>
          <w:sz w:val="24"/>
          <w:szCs w:val="24"/>
        </w:rPr>
      </w:pPr>
    </w:p>
    <w:p w:rsidR="002276E2" w:rsidRDefault="00835D4C">
      <w:pPr>
        <w:spacing w:line="200" w:lineRule="exact"/>
        <w:rPr>
          <w:rFonts w:ascii="Arial" w:eastAsia="Arial" w:hAnsi="Arial" w:cs="Arial"/>
          <w:sz w:val="19"/>
          <w:szCs w:val="19"/>
        </w:rPr>
        <w:sectPr w:rsidR="002276E2">
          <w:type w:val="continuous"/>
          <w:pgSz w:w="15840" w:h="12240" w:orient="landscape"/>
          <w:pgMar w:top="1120" w:right="1300" w:bottom="280" w:left="1500" w:header="720" w:footer="720" w:gutter="0"/>
          <w:cols w:num="2" w:space="720" w:equalWidth="0">
            <w:col w:w="2922" w:space="3255"/>
            <w:col w:w="6863"/>
          </w:cols>
        </w:sectPr>
      </w:pPr>
      <w:r>
        <w:rPr>
          <w:rFonts w:ascii="Arial" w:eastAsia="Arial" w:hAnsi="Arial" w:cs="Arial"/>
          <w:color w:val="FFFFFF"/>
          <w:position w:val="-1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3</w:t>
      </w:r>
      <w:r>
        <w:rPr>
          <w:rFonts w:ascii="Arial" w:eastAsia="Arial" w:hAnsi="Arial" w:cs="Arial"/>
          <w:color w:val="FFFFFF"/>
          <w:spacing w:val="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Premium</w:t>
      </w:r>
    </w:p>
    <w:p w:rsidR="002276E2" w:rsidRDefault="002276E2">
      <w:pPr>
        <w:spacing w:before="16" w:line="220" w:lineRule="exact"/>
        <w:rPr>
          <w:sz w:val="22"/>
          <w:szCs w:val="22"/>
        </w:rPr>
      </w:pPr>
    </w:p>
    <w:p w:rsidR="002276E2" w:rsidRDefault="00835D4C">
      <w:pPr>
        <w:spacing w:before="42" w:line="200" w:lineRule="exact"/>
        <w:ind w:left="288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position w:val="-1"/>
          <w:sz w:val="19"/>
          <w:szCs w:val="19"/>
        </w:rPr>
        <w:t>In</w:t>
      </w:r>
      <w:r>
        <w:rPr>
          <w:rFonts w:ascii="Arial" w:eastAsia="Arial" w:hAnsi="Arial" w:cs="Arial"/>
          <w:color w:val="FFFFFF"/>
          <w:spacing w:val="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the</w:t>
      </w:r>
      <w:r>
        <w:rPr>
          <w:rFonts w:ascii="Arial" w:eastAsia="Arial" w:hAnsi="Arial" w:cs="Arial"/>
          <w:color w:val="FFFFFF"/>
          <w:spacing w:val="7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next</w:t>
      </w:r>
      <w:r>
        <w:rPr>
          <w:rFonts w:ascii="Arial" w:eastAsia="Arial" w:hAnsi="Arial" w:cs="Arial"/>
          <w:color w:val="FFFFFF"/>
          <w:spacing w:val="1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example</w:t>
      </w:r>
      <w:r>
        <w:rPr>
          <w:rFonts w:ascii="Arial" w:eastAsia="Arial" w:hAnsi="Arial" w:cs="Arial"/>
          <w:color w:val="FFFFFF"/>
          <w:spacing w:val="2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the</w:t>
      </w:r>
      <w:r>
        <w:rPr>
          <w:rFonts w:ascii="Arial" w:eastAsia="Arial" w:hAnsi="Arial" w:cs="Arial"/>
          <w:color w:val="FFFFFF"/>
          <w:spacing w:val="7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employee</w:t>
      </w:r>
      <w:r>
        <w:rPr>
          <w:rFonts w:ascii="Arial" w:eastAsia="Arial" w:hAnsi="Arial" w:cs="Arial"/>
          <w:color w:val="FFFFFF"/>
          <w:spacing w:val="2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arrives</w:t>
      </w:r>
      <w:r>
        <w:rPr>
          <w:rFonts w:ascii="Arial" w:eastAsia="Arial" w:hAnsi="Arial" w:cs="Arial"/>
          <w:color w:val="FFFFFF"/>
          <w:spacing w:val="16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15</w:t>
      </w:r>
      <w:r>
        <w:rPr>
          <w:rFonts w:ascii="Arial" w:eastAsia="Arial" w:hAnsi="Arial" w:cs="Arial"/>
          <w:color w:val="FFFFFF"/>
          <w:spacing w:val="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minutes</w:t>
      </w:r>
      <w:r>
        <w:rPr>
          <w:rFonts w:ascii="Arial" w:eastAsia="Arial" w:hAnsi="Arial" w:cs="Arial"/>
          <w:color w:val="FFFFFF"/>
          <w:spacing w:val="1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early</w:t>
      </w:r>
      <w:r>
        <w:rPr>
          <w:rFonts w:ascii="Arial" w:eastAsia="Arial" w:hAnsi="Arial" w:cs="Arial"/>
          <w:color w:val="FFFFFF"/>
          <w:spacing w:val="1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and</w:t>
      </w:r>
      <w:r>
        <w:rPr>
          <w:rFonts w:ascii="Arial" w:eastAsia="Arial" w:hAnsi="Arial" w:cs="Arial"/>
          <w:color w:val="FFFFFF"/>
          <w:spacing w:val="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leaves</w:t>
      </w:r>
      <w:r>
        <w:rPr>
          <w:rFonts w:ascii="Arial" w:eastAsia="Arial" w:hAnsi="Arial" w:cs="Arial"/>
          <w:color w:val="FFFFFF"/>
          <w:spacing w:val="1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15</w:t>
      </w:r>
      <w:r>
        <w:rPr>
          <w:rFonts w:ascii="Arial" w:eastAsia="Arial" w:hAnsi="Arial" w:cs="Arial"/>
          <w:color w:val="FFFFFF"/>
          <w:spacing w:val="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minutes</w:t>
      </w:r>
      <w:r>
        <w:rPr>
          <w:rFonts w:ascii="Arial" w:eastAsia="Arial" w:hAnsi="Arial" w:cs="Arial"/>
          <w:color w:val="FFFFFF"/>
          <w:spacing w:val="1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late.</w:t>
      </w:r>
    </w:p>
    <w:p w:rsidR="002276E2" w:rsidRDefault="002276E2">
      <w:pPr>
        <w:spacing w:before="17" w:line="200" w:lineRule="exact"/>
      </w:pPr>
    </w:p>
    <w:p w:rsidR="002276E2" w:rsidRDefault="00835D4C">
      <w:pPr>
        <w:spacing w:before="42" w:line="200" w:lineRule="exact"/>
        <w:ind w:left="6481" w:right="5838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Regular</w:t>
      </w:r>
    </w:p>
    <w:p w:rsidR="002276E2" w:rsidRDefault="002276E2">
      <w:pPr>
        <w:spacing w:before="17" w:line="200" w:lineRule="exact"/>
        <w:sectPr w:rsidR="002276E2">
          <w:type w:val="continuous"/>
          <w:pgSz w:w="15840" w:h="12240" w:orient="landscape"/>
          <w:pgMar w:top="1120" w:right="1300" w:bottom="280" w:left="1500" w:header="720" w:footer="720" w:gutter="0"/>
          <w:cols w:space="720"/>
        </w:sectPr>
      </w:pPr>
    </w:p>
    <w:p w:rsidR="002276E2" w:rsidRDefault="002276E2">
      <w:pPr>
        <w:spacing w:before="5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835D4C">
      <w:pPr>
        <w:ind w:left="106" w:right="-4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103"/>
          <w:sz w:val="19"/>
          <w:szCs w:val="19"/>
        </w:rPr>
        <w:t>2:45pm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                           </w:t>
      </w:r>
      <w:r>
        <w:rPr>
          <w:rFonts w:ascii="Arial" w:eastAsia="Arial" w:hAnsi="Arial" w:cs="Arial"/>
          <w:color w:val="FFFFFF"/>
          <w:spacing w:val="-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12:15am</w:t>
      </w:r>
    </w:p>
    <w:p w:rsidR="002276E2" w:rsidRDefault="00835D4C">
      <w:pPr>
        <w:spacing w:before="42"/>
        <w:rPr>
          <w:rFonts w:ascii="Arial" w:eastAsia="Arial" w:hAnsi="Arial" w:cs="Arial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1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Premium</w:t>
      </w:r>
    </w:p>
    <w:p w:rsidR="002276E2" w:rsidRDefault="002276E2">
      <w:pPr>
        <w:spacing w:before="16" w:line="240" w:lineRule="exact"/>
        <w:rPr>
          <w:sz w:val="24"/>
          <w:szCs w:val="24"/>
        </w:rPr>
      </w:pPr>
    </w:p>
    <w:p w:rsidR="002276E2" w:rsidRDefault="00835D4C">
      <w:p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2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Premium</w:t>
      </w:r>
    </w:p>
    <w:p w:rsidR="002276E2" w:rsidRDefault="002276E2">
      <w:pPr>
        <w:spacing w:before="16" w:line="240" w:lineRule="exact"/>
        <w:rPr>
          <w:sz w:val="24"/>
          <w:szCs w:val="24"/>
        </w:rPr>
      </w:pPr>
    </w:p>
    <w:p w:rsidR="002276E2" w:rsidRDefault="00835D4C">
      <w:pPr>
        <w:spacing w:line="200" w:lineRule="exact"/>
        <w:rPr>
          <w:rFonts w:ascii="Arial" w:eastAsia="Arial" w:hAnsi="Arial" w:cs="Arial"/>
          <w:sz w:val="19"/>
          <w:szCs w:val="19"/>
        </w:rPr>
        <w:sectPr w:rsidR="002276E2">
          <w:type w:val="continuous"/>
          <w:pgSz w:w="15840" w:h="12240" w:orient="landscape"/>
          <w:pgMar w:top="1120" w:right="1300" w:bottom="280" w:left="1500" w:header="720" w:footer="720" w:gutter="0"/>
          <w:cols w:num="2" w:space="720" w:equalWidth="0">
            <w:col w:w="2922" w:space="3255"/>
            <w:col w:w="6863"/>
          </w:cols>
        </w:sectPr>
      </w:pPr>
      <w:r>
        <w:rPr>
          <w:rFonts w:ascii="Arial" w:eastAsia="Arial" w:hAnsi="Arial" w:cs="Arial"/>
          <w:color w:val="FFFFFF"/>
          <w:position w:val="-1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3</w:t>
      </w:r>
      <w:r>
        <w:rPr>
          <w:rFonts w:ascii="Arial" w:eastAsia="Arial" w:hAnsi="Arial" w:cs="Arial"/>
          <w:color w:val="FFFFFF"/>
          <w:spacing w:val="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Premium</w:t>
      </w:r>
    </w:p>
    <w:p w:rsidR="002276E2" w:rsidRDefault="002276E2">
      <w:pPr>
        <w:spacing w:before="16" w:line="220" w:lineRule="exact"/>
        <w:rPr>
          <w:sz w:val="22"/>
          <w:szCs w:val="22"/>
        </w:rPr>
      </w:pPr>
    </w:p>
    <w:p w:rsidR="002276E2" w:rsidRDefault="00835D4C">
      <w:pPr>
        <w:spacing w:before="42" w:line="200" w:lineRule="exact"/>
        <w:ind w:left="4327" w:right="4439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position w:val="-1"/>
          <w:sz w:val="19"/>
          <w:szCs w:val="19"/>
        </w:rPr>
        <w:t>In</w:t>
      </w:r>
      <w:r>
        <w:rPr>
          <w:rFonts w:ascii="Arial" w:eastAsia="Arial" w:hAnsi="Arial" w:cs="Arial"/>
          <w:color w:val="FFFFFF"/>
          <w:spacing w:val="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this</w:t>
      </w:r>
      <w:r>
        <w:rPr>
          <w:rFonts w:ascii="Arial" w:eastAsia="Arial" w:hAnsi="Arial" w:cs="Arial"/>
          <w:color w:val="FFFFFF"/>
          <w:spacing w:val="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example</w:t>
      </w:r>
      <w:r>
        <w:rPr>
          <w:rFonts w:ascii="Arial" w:eastAsia="Arial" w:hAnsi="Arial" w:cs="Arial"/>
          <w:color w:val="FFFFFF"/>
          <w:spacing w:val="2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the</w:t>
      </w:r>
      <w:r>
        <w:rPr>
          <w:rFonts w:ascii="Arial" w:eastAsia="Arial" w:hAnsi="Arial" w:cs="Arial"/>
          <w:color w:val="FFFFFF"/>
          <w:spacing w:val="7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employee</w:t>
      </w:r>
      <w:r>
        <w:rPr>
          <w:rFonts w:ascii="Arial" w:eastAsia="Arial" w:hAnsi="Arial" w:cs="Arial"/>
          <w:color w:val="FFFFFF"/>
          <w:spacing w:val="2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arrives</w:t>
      </w:r>
      <w:r>
        <w:rPr>
          <w:rFonts w:ascii="Arial" w:eastAsia="Arial" w:hAnsi="Arial" w:cs="Arial"/>
          <w:color w:val="FFFFFF"/>
          <w:spacing w:val="16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position w:val="-1"/>
          <w:sz w:val="19"/>
          <w:szCs w:val="19"/>
        </w:rPr>
        <w:t>2</w:t>
      </w:r>
      <w:r>
        <w:rPr>
          <w:rFonts w:ascii="Arial" w:eastAsia="Arial" w:hAnsi="Arial" w:cs="Arial"/>
          <w:color w:val="FFFFFF"/>
          <w:spacing w:val="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hours</w:t>
      </w:r>
      <w:r>
        <w:rPr>
          <w:rFonts w:ascii="Arial" w:eastAsia="Arial" w:hAnsi="Arial" w:cs="Arial"/>
          <w:color w:val="FFFFFF"/>
          <w:spacing w:val="-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earl</w:t>
      </w:r>
      <w:r>
        <w:rPr>
          <w:rFonts w:ascii="Arial" w:eastAsia="Arial" w:hAnsi="Arial" w:cs="Arial"/>
          <w:color w:val="FFFFFF"/>
          <w:spacing w:val="-14"/>
          <w:w w:val="103"/>
          <w:position w:val="-1"/>
          <w:sz w:val="19"/>
          <w:szCs w:val="19"/>
        </w:rPr>
        <w:t>y</w:t>
      </w: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.</w:t>
      </w:r>
    </w:p>
    <w:p w:rsidR="002276E2" w:rsidRDefault="002276E2">
      <w:pPr>
        <w:spacing w:before="17" w:line="200" w:lineRule="exact"/>
      </w:pPr>
    </w:p>
    <w:p w:rsidR="002276E2" w:rsidRDefault="00835D4C">
      <w:pPr>
        <w:spacing w:before="42" w:line="200" w:lineRule="exact"/>
        <w:ind w:left="6481" w:right="5838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103"/>
          <w:position w:val="-1"/>
          <w:sz w:val="19"/>
          <w:szCs w:val="19"/>
        </w:rPr>
        <w:t>Regular</w:t>
      </w:r>
    </w:p>
    <w:p w:rsidR="002276E2" w:rsidRDefault="002276E2">
      <w:pPr>
        <w:spacing w:before="17" w:line="200" w:lineRule="exact"/>
        <w:sectPr w:rsidR="002276E2">
          <w:type w:val="continuous"/>
          <w:pgSz w:w="15840" w:h="12240" w:orient="landscape"/>
          <w:pgMar w:top="1120" w:right="1300" w:bottom="280" w:left="1500" w:header="720" w:footer="720" w:gutter="0"/>
          <w:cols w:space="720"/>
        </w:sectPr>
      </w:pPr>
    </w:p>
    <w:p w:rsidR="002276E2" w:rsidRDefault="006D6037">
      <w:pPr>
        <w:spacing w:before="5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254000</wp:posOffset>
                </wp:positionV>
                <wp:extent cx="9051925" cy="7239635"/>
                <wp:effectExtent l="0" t="0" r="0" b="0"/>
                <wp:wrapNone/>
                <wp:docPr id="652" name="Group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51925" cy="7239635"/>
                          <a:chOff x="837" y="400"/>
                          <a:chExt cx="14255" cy="11401"/>
                        </a:xfrm>
                      </wpg:grpSpPr>
                      <wps:wsp>
                        <wps:cNvPr id="653" name="Freeform 852"/>
                        <wps:cNvSpPr>
                          <a:spLocks/>
                        </wps:cNvSpPr>
                        <wps:spPr bwMode="auto">
                          <a:xfrm>
                            <a:off x="847" y="410"/>
                            <a:ext cx="14235" cy="4374"/>
                          </a:xfrm>
                          <a:custGeom>
                            <a:avLst/>
                            <a:gdLst>
                              <a:gd name="T0" fmla="+- 0 847 847"/>
                              <a:gd name="T1" fmla="*/ T0 w 14235"/>
                              <a:gd name="T2" fmla="+- 0 410 410"/>
                              <a:gd name="T3" fmla="*/ 410 h 4374"/>
                              <a:gd name="T4" fmla="+- 0 847 847"/>
                              <a:gd name="T5" fmla="*/ T4 w 14235"/>
                              <a:gd name="T6" fmla="+- 0 1066 410"/>
                              <a:gd name="T7" fmla="*/ 1066 h 4374"/>
                              <a:gd name="T8" fmla="+- 0 15082 847"/>
                              <a:gd name="T9" fmla="*/ T8 w 14235"/>
                              <a:gd name="T10" fmla="+- 0 1066 410"/>
                              <a:gd name="T11" fmla="*/ 1066 h 4374"/>
                              <a:gd name="T12" fmla="+- 0 15082 847"/>
                              <a:gd name="T13" fmla="*/ T12 w 14235"/>
                              <a:gd name="T14" fmla="+- 0 410 410"/>
                              <a:gd name="T15" fmla="*/ 410 h 4374"/>
                              <a:gd name="T16" fmla="+- 0 847 847"/>
                              <a:gd name="T17" fmla="*/ T16 w 14235"/>
                              <a:gd name="T18" fmla="+- 0 410 410"/>
                              <a:gd name="T19" fmla="*/ 410 h 4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235" h="4374">
                                <a:moveTo>
                                  <a:pt x="0" y="0"/>
                                </a:moveTo>
                                <a:lnTo>
                                  <a:pt x="0" y="656"/>
                                </a:lnTo>
                                <a:lnTo>
                                  <a:pt x="14235" y="656"/>
                                </a:lnTo>
                                <a:lnTo>
                                  <a:pt x="142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851"/>
                        <wps:cNvSpPr>
                          <a:spLocks/>
                        </wps:cNvSpPr>
                        <wps:spPr bwMode="auto">
                          <a:xfrm>
                            <a:off x="847" y="410"/>
                            <a:ext cx="14235" cy="4374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14235"/>
                              <a:gd name="T2" fmla="+- 0 1992 410"/>
                              <a:gd name="T3" fmla="*/ 1992 h 4374"/>
                              <a:gd name="T4" fmla="+- 0 847 847"/>
                              <a:gd name="T5" fmla="*/ T4 w 14235"/>
                              <a:gd name="T6" fmla="+- 0 1529 410"/>
                              <a:gd name="T7" fmla="*/ 1529 h 4374"/>
                              <a:gd name="T8" fmla="+- 0 847 847"/>
                              <a:gd name="T9" fmla="*/ T8 w 14235"/>
                              <a:gd name="T10" fmla="+- 0 2469 410"/>
                              <a:gd name="T11" fmla="*/ 2469 h 4374"/>
                              <a:gd name="T12" fmla="+- 0 15082 847"/>
                              <a:gd name="T13" fmla="*/ T12 w 14235"/>
                              <a:gd name="T14" fmla="+- 0 2469 410"/>
                              <a:gd name="T15" fmla="*/ 2469 h 4374"/>
                              <a:gd name="T16" fmla="+- 0 15082 847"/>
                              <a:gd name="T17" fmla="*/ T16 w 14235"/>
                              <a:gd name="T18" fmla="+- 0 1992 410"/>
                              <a:gd name="T19" fmla="*/ 1992 h 4374"/>
                              <a:gd name="T20" fmla="+- 0 847 847"/>
                              <a:gd name="T21" fmla="*/ T20 w 14235"/>
                              <a:gd name="T22" fmla="+- 0 1992 410"/>
                              <a:gd name="T23" fmla="*/ 1992 h 4374"/>
                              <a:gd name="T24" fmla="+- 0 2988 847"/>
                              <a:gd name="T25" fmla="*/ T24 w 14235"/>
                              <a:gd name="T26" fmla="+- 0 1992 410"/>
                              <a:gd name="T27" fmla="*/ 1992 h 4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4235" h="4374">
                                <a:moveTo>
                                  <a:pt x="2141" y="1582"/>
                                </a:moveTo>
                                <a:lnTo>
                                  <a:pt x="0" y="1119"/>
                                </a:lnTo>
                                <a:lnTo>
                                  <a:pt x="0" y="2059"/>
                                </a:lnTo>
                                <a:lnTo>
                                  <a:pt x="14235" y="2059"/>
                                </a:lnTo>
                                <a:lnTo>
                                  <a:pt x="14235" y="1582"/>
                                </a:lnTo>
                                <a:lnTo>
                                  <a:pt x="0" y="1582"/>
                                </a:lnTo>
                                <a:lnTo>
                                  <a:pt x="2141" y="1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850"/>
                        <wps:cNvSpPr>
                          <a:spLocks/>
                        </wps:cNvSpPr>
                        <wps:spPr bwMode="auto">
                          <a:xfrm>
                            <a:off x="847" y="410"/>
                            <a:ext cx="14235" cy="4374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14235"/>
                              <a:gd name="T2" fmla="+- 0 1992 410"/>
                              <a:gd name="T3" fmla="*/ 1992 h 4374"/>
                              <a:gd name="T4" fmla="+- 0 15082 847"/>
                              <a:gd name="T5" fmla="*/ T4 w 14235"/>
                              <a:gd name="T6" fmla="+- 0 1992 410"/>
                              <a:gd name="T7" fmla="*/ 1992 h 4374"/>
                              <a:gd name="T8" fmla="+- 0 15082 847"/>
                              <a:gd name="T9" fmla="*/ T8 w 14235"/>
                              <a:gd name="T10" fmla="+- 0 1529 410"/>
                              <a:gd name="T11" fmla="*/ 1529 h 4374"/>
                              <a:gd name="T12" fmla="+- 0 15082 847"/>
                              <a:gd name="T13" fmla="*/ T12 w 14235"/>
                              <a:gd name="T14" fmla="+- 0 1992 410"/>
                              <a:gd name="T15" fmla="*/ 1992 h 4374"/>
                              <a:gd name="T16" fmla="+- 0 2988 847"/>
                              <a:gd name="T17" fmla="*/ T16 w 14235"/>
                              <a:gd name="T18" fmla="+- 0 1992 410"/>
                              <a:gd name="T19" fmla="*/ 1992 h 4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235" h="4374">
                                <a:moveTo>
                                  <a:pt x="2141" y="1582"/>
                                </a:moveTo>
                                <a:lnTo>
                                  <a:pt x="14235" y="1582"/>
                                </a:lnTo>
                                <a:lnTo>
                                  <a:pt x="14235" y="1119"/>
                                </a:lnTo>
                                <a:lnTo>
                                  <a:pt x="14235" y="1582"/>
                                </a:lnTo>
                                <a:lnTo>
                                  <a:pt x="2141" y="1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849"/>
                        <wps:cNvSpPr>
                          <a:spLocks/>
                        </wps:cNvSpPr>
                        <wps:spPr bwMode="auto">
                          <a:xfrm>
                            <a:off x="847" y="410"/>
                            <a:ext cx="14235" cy="4374"/>
                          </a:xfrm>
                          <a:custGeom>
                            <a:avLst/>
                            <a:gdLst>
                              <a:gd name="T0" fmla="+- 0 15082 847"/>
                              <a:gd name="T1" fmla="*/ T0 w 14235"/>
                              <a:gd name="T2" fmla="+- 0 1529 410"/>
                              <a:gd name="T3" fmla="*/ 1529 h 4374"/>
                              <a:gd name="T4" fmla="+- 0 847 847"/>
                              <a:gd name="T5" fmla="*/ T4 w 14235"/>
                              <a:gd name="T6" fmla="+- 0 1529 410"/>
                              <a:gd name="T7" fmla="*/ 1529 h 4374"/>
                              <a:gd name="T8" fmla="+- 0 2988 847"/>
                              <a:gd name="T9" fmla="*/ T8 w 14235"/>
                              <a:gd name="T10" fmla="+- 0 1992 410"/>
                              <a:gd name="T11" fmla="*/ 1992 h 4374"/>
                              <a:gd name="T12" fmla="+- 0 15082 847"/>
                              <a:gd name="T13" fmla="*/ T12 w 14235"/>
                              <a:gd name="T14" fmla="+- 0 1992 410"/>
                              <a:gd name="T15" fmla="*/ 1992 h 4374"/>
                              <a:gd name="T16" fmla="+- 0 15082 847"/>
                              <a:gd name="T17" fmla="*/ T16 w 14235"/>
                              <a:gd name="T18" fmla="+- 0 1529 410"/>
                              <a:gd name="T19" fmla="*/ 1529 h 4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235" h="4374">
                                <a:moveTo>
                                  <a:pt x="14235" y="1119"/>
                                </a:moveTo>
                                <a:lnTo>
                                  <a:pt x="0" y="1119"/>
                                </a:lnTo>
                                <a:lnTo>
                                  <a:pt x="2141" y="1582"/>
                                </a:lnTo>
                                <a:lnTo>
                                  <a:pt x="14235" y="1582"/>
                                </a:lnTo>
                                <a:lnTo>
                                  <a:pt x="14235" y="1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848"/>
                        <wps:cNvSpPr>
                          <a:spLocks/>
                        </wps:cNvSpPr>
                        <wps:spPr bwMode="auto">
                          <a:xfrm>
                            <a:off x="847" y="410"/>
                            <a:ext cx="14235" cy="4374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14235"/>
                              <a:gd name="T2" fmla="+- 0 2932 410"/>
                              <a:gd name="T3" fmla="*/ 2932 h 4374"/>
                              <a:gd name="T4" fmla="+- 0 847 847"/>
                              <a:gd name="T5" fmla="*/ T4 w 14235"/>
                              <a:gd name="T6" fmla="+- 0 2932 410"/>
                              <a:gd name="T7" fmla="*/ 2932 h 4374"/>
                              <a:gd name="T8" fmla="+- 0 847 847"/>
                              <a:gd name="T9" fmla="*/ T8 w 14235"/>
                              <a:gd name="T10" fmla="+- 0 4784 410"/>
                              <a:gd name="T11" fmla="*/ 4784 h 4374"/>
                              <a:gd name="T12" fmla="+- 0 5129 847"/>
                              <a:gd name="T13" fmla="*/ T12 w 14235"/>
                              <a:gd name="T14" fmla="+- 0 4784 410"/>
                              <a:gd name="T15" fmla="*/ 4784 h 4374"/>
                              <a:gd name="T16" fmla="+- 0 5129 847"/>
                              <a:gd name="T17" fmla="*/ T16 w 14235"/>
                              <a:gd name="T18" fmla="+- 0 2932 410"/>
                              <a:gd name="T19" fmla="*/ 2932 h 4374"/>
                              <a:gd name="T20" fmla="+- 0 847 847"/>
                              <a:gd name="T21" fmla="*/ T20 w 14235"/>
                              <a:gd name="T22" fmla="+- 0 2932 410"/>
                              <a:gd name="T23" fmla="*/ 2932 h 4374"/>
                              <a:gd name="T24" fmla="+- 0 2988 847"/>
                              <a:gd name="T25" fmla="*/ T24 w 14235"/>
                              <a:gd name="T26" fmla="+- 0 2932 410"/>
                              <a:gd name="T27" fmla="*/ 2932 h 4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4235" h="4374">
                                <a:moveTo>
                                  <a:pt x="2141" y="2522"/>
                                </a:moveTo>
                                <a:lnTo>
                                  <a:pt x="0" y="2522"/>
                                </a:lnTo>
                                <a:lnTo>
                                  <a:pt x="0" y="4374"/>
                                </a:lnTo>
                                <a:lnTo>
                                  <a:pt x="4282" y="4374"/>
                                </a:lnTo>
                                <a:lnTo>
                                  <a:pt x="4282" y="2522"/>
                                </a:lnTo>
                                <a:lnTo>
                                  <a:pt x="0" y="2522"/>
                                </a:lnTo>
                                <a:lnTo>
                                  <a:pt x="2141" y="2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847"/>
                        <wps:cNvSpPr>
                          <a:spLocks/>
                        </wps:cNvSpPr>
                        <wps:spPr bwMode="auto">
                          <a:xfrm>
                            <a:off x="847" y="410"/>
                            <a:ext cx="14235" cy="4374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14235"/>
                              <a:gd name="T2" fmla="+- 0 2932 410"/>
                              <a:gd name="T3" fmla="*/ 2932 h 4374"/>
                              <a:gd name="T4" fmla="+- 0 15082 847"/>
                              <a:gd name="T5" fmla="*/ T4 w 14235"/>
                              <a:gd name="T6" fmla="+- 0 2932 410"/>
                              <a:gd name="T7" fmla="*/ 2932 h 4374"/>
                              <a:gd name="T8" fmla="+- 0 15082 847"/>
                              <a:gd name="T9" fmla="*/ T8 w 14235"/>
                              <a:gd name="T10" fmla="+- 0 2469 410"/>
                              <a:gd name="T11" fmla="*/ 2469 h 4374"/>
                              <a:gd name="T12" fmla="+- 0 847 847"/>
                              <a:gd name="T13" fmla="*/ T12 w 14235"/>
                              <a:gd name="T14" fmla="+- 0 2469 410"/>
                              <a:gd name="T15" fmla="*/ 2469 h 4374"/>
                              <a:gd name="T16" fmla="+- 0 847 847"/>
                              <a:gd name="T17" fmla="*/ T16 w 14235"/>
                              <a:gd name="T18" fmla="+- 0 2932 410"/>
                              <a:gd name="T19" fmla="*/ 2932 h 4374"/>
                              <a:gd name="T20" fmla="+- 0 2988 847"/>
                              <a:gd name="T21" fmla="*/ T20 w 14235"/>
                              <a:gd name="T22" fmla="+- 0 2932 410"/>
                              <a:gd name="T23" fmla="*/ 2932 h 4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4235" h="4374">
                                <a:moveTo>
                                  <a:pt x="2141" y="2522"/>
                                </a:moveTo>
                                <a:lnTo>
                                  <a:pt x="14235" y="2522"/>
                                </a:lnTo>
                                <a:lnTo>
                                  <a:pt x="14235" y="2059"/>
                                </a:lnTo>
                                <a:lnTo>
                                  <a:pt x="0" y="2059"/>
                                </a:lnTo>
                                <a:lnTo>
                                  <a:pt x="0" y="2522"/>
                                </a:lnTo>
                                <a:lnTo>
                                  <a:pt x="2141" y="2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846"/>
                        <wps:cNvSpPr>
                          <a:spLocks/>
                        </wps:cNvSpPr>
                        <wps:spPr bwMode="auto">
                          <a:xfrm>
                            <a:off x="847" y="410"/>
                            <a:ext cx="14235" cy="656"/>
                          </a:xfrm>
                          <a:custGeom>
                            <a:avLst/>
                            <a:gdLst>
                              <a:gd name="T0" fmla="+- 0 847 847"/>
                              <a:gd name="T1" fmla="*/ T0 w 14235"/>
                              <a:gd name="T2" fmla="+- 0 410 410"/>
                              <a:gd name="T3" fmla="*/ 410 h 656"/>
                              <a:gd name="T4" fmla="+- 0 847 847"/>
                              <a:gd name="T5" fmla="*/ T4 w 14235"/>
                              <a:gd name="T6" fmla="+- 0 1066 410"/>
                              <a:gd name="T7" fmla="*/ 1066 h 656"/>
                              <a:gd name="T8" fmla="+- 0 15082 847"/>
                              <a:gd name="T9" fmla="*/ T8 w 14235"/>
                              <a:gd name="T10" fmla="+- 0 1066 410"/>
                              <a:gd name="T11" fmla="*/ 1066 h 656"/>
                              <a:gd name="T12" fmla="+- 0 15082 847"/>
                              <a:gd name="T13" fmla="*/ T12 w 14235"/>
                              <a:gd name="T14" fmla="+- 0 410 410"/>
                              <a:gd name="T15" fmla="*/ 410 h 656"/>
                              <a:gd name="T16" fmla="+- 0 847 847"/>
                              <a:gd name="T17" fmla="*/ T16 w 14235"/>
                              <a:gd name="T18" fmla="+- 0 410 410"/>
                              <a:gd name="T19" fmla="*/ 410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235" h="656">
                                <a:moveTo>
                                  <a:pt x="0" y="0"/>
                                </a:moveTo>
                                <a:lnTo>
                                  <a:pt x="0" y="656"/>
                                </a:lnTo>
                                <a:lnTo>
                                  <a:pt x="14235" y="656"/>
                                </a:lnTo>
                                <a:lnTo>
                                  <a:pt x="142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845"/>
                        <wps:cNvSpPr>
                          <a:spLocks/>
                        </wps:cNvSpPr>
                        <wps:spPr bwMode="auto">
                          <a:xfrm>
                            <a:off x="847" y="1529"/>
                            <a:ext cx="14235" cy="463"/>
                          </a:xfrm>
                          <a:custGeom>
                            <a:avLst/>
                            <a:gdLst>
                              <a:gd name="T0" fmla="+- 0 847 847"/>
                              <a:gd name="T1" fmla="*/ T0 w 14235"/>
                              <a:gd name="T2" fmla="+- 0 1529 1529"/>
                              <a:gd name="T3" fmla="*/ 1529 h 463"/>
                              <a:gd name="T4" fmla="+- 0 847 847"/>
                              <a:gd name="T5" fmla="*/ T4 w 14235"/>
                              <a:gd name="T6" fmla="+- 0 1992 1529"/>
                              <a:gd name="T7" fmla="*/ 1992 h 463"/>
                              <a:gd name="T8" fmla="+- 0 15082 847"/>
                              <a:gd name="T9" fmla="*/ T8 w 14235"/>
                              <a:gd name="T10" fmla="+- 0 1992 1529"/>
                              <a:gd name="T11" fmla="*/ 1992 h 463"/>
                              <a:gd name="T12" fmla="+- 0 15082 847"/>
                              <a:gd name="T13" fmla="*/ T12 w 14235"/>
                              <a:gd name="T14" fmla="+- 0 1529 1529"/>
                              <a:gd name="T15" fmla="*/ 1529 h 463"/>
                              <a:gd name="T16" fmla="+- 0 847 847"/>
                              <a:gd name="T17" fmla="*/ T16 w 14235"/>
                              <a:gd name="T18" fmla="+- 0 1529 1529"/>
                              <a:gd name="T19" fmla="*/ 1529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235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14235" y="463"/>
                                </a:lnTo>
                                <a:lnTo>
                                  <a:pt x="142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844"/>
                        <wps:cNvSpPr>
                          <a:spLocks/>
                        </wps:cNvSpPr>
                        <wps:spPr bwMode="auto">
                          <a:xfrm>
                            <a:off x="847" y="1992"/>
                            <a:ext cx="2141" cy="477"/>
                          </a:xfrm>
                          <a:custGeom>
                            <a:avLst/>
                            <a:gdLst>
                              <a:gd name="T0" fmla="+- 0 847 847"/>
                              <a:gd name="T1" fmla="*/ T0 w 2141"/>
                              <a:gd name="T2" fmla="+- 0 1992 1992"/>
                              <a:gd name="T3" fmla="*/ 1992 h 477"/>
                              <a:gd name="T4" fmla="+- 0 847 847"/>
                              <a:gd name="T5" fmla="*/ T4 w 2141"/>
                              <a:gd name="T6" fmla="+- 0 2469 1992"/>
                              <a:gd name="T7" fmla="*/ 2469 h 477"/>
                              <a:gd name="T8" fmla="+- 0 2988 847"/>
                              <a:gd name="T9" fmla="*/ T8 w 2141"/>
                              <a:gd name="T10" fmla="+- 0 2469 1992"/>
                              <a:gd name="T11" fmla="*/ 2469 h 477"/>
                              <a:gd name="T12" fmla="+- 0 2988 847"/>
                              <a:gd name="T13" fmla="*/ T12 w 2141"/>
                              <a:gd name="T14" fmla="+- 0 1992 1992"/>
                              <a:gd name="T15" fmla="*/ 1992 h 477"/>
                              <a:gd name="T16" fmla="+- 0 847 847"/>
                              <a:gd name="T17" fmla="*/ T16 w 2141"/>
                              <a:gd name="T18" fmla="+- 0 1992 1992"/>
                              <a:gd name="T19" fmla="*/ 1992 h 4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77">
                                <a:moveTo>
                                  <a:pt x="0" y="0"/>
                                </a:moveTo>
                                <a:lnTo>
                                  <a:pt x="0" y="477"/>
                                </a:lnTo>
                                <a:lnTo>
                                  <a:pt x="2141" y="477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843"/>
                        <wps:cNvSpPr>
                          <a:spLocks/>
                        </wps:cNvSpPr>
                        <wps:spPr bwMode="auto">
                          <a:xfrm>
                            <a:off x="2988" y="1992"/>
                            <a:ext cx="2141" cy="477"/>
                          </a:xfrm>
                          <a:custGeom>
                            <a:avLst/>
                            <a:gdLst>
                              <a:gd name="T0" fmla="+- 0 2988 2988"/>
                              <a:gd name="T1" fmla="*/ T0 w 2141"/>
                              <a:gd name="T2" fmla="+- 0 1992 1992"/>
                              <a:gd name="T3" fmla="*/ 1992 h 477"/>
                              <a:gd name="T4" fmla="+- 0 2988 2988"/>
                              <a:gd name="T5" fmla="*/ T4 w 2141"/>
                              <a:gd name="T6" fmla="+- 0 2469 1992"/>
                              <a:gd name="T7" fmla="*/ 2469 h 477"/>
                              <a:gd name="T8" fmla="+- 0 5129 2988"/>
                              <a:gd name="T9" fmla="*/ T8 w 2141"/>
                              <a:gd name="T10" fmla="+- 0 2469 1992"/>
                              <a:gd name="T11" fmla="*/ 2469 h 477"/>
                              <a:gd name="T12" fmla="+- 0 5129 2988"/>
                              <a:gd name="T13" fmla="*/ T12 w 2141"/>
                              <a:gd name="T14" fmla="+- 0 1992 1992"/>
                              <a:gd name="T15" fmla="*/ 1992 h 477"/>
                              <a:gd name="T16" fmla="+- 0 2988 2988"/>
                              <a:gd name="T17" fmla="*/ T16 w 2141"/>
                              <a:gd name="T18" fmla="+- 0 1992 1992"/>
                              <a:gd name="T19" fmla="*/ 1992 h 4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77">
                                <a:moveTo>
                                  <a:pt x="0" y="0"/>
                                </a:moveTo>
                                <a:lnTo>
                                  <a:pt x="0" y="477"/>
                                </a:lnTo>
                                <a:lnTo>
                                  <a:pt x="2141" y="477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842"/>
                        <wps:cNvSpPr>
                          <a:spLocks/>
                        </wps:cNvSpPr>
                        <wps:spPr bwMode="auto">
                          <a:xfrm>
                            <a:off x="5129" y="1992"/>
                            <a:ext cx="2141" cy="477"/>
                          </a:xfrm>
                          <a:custGeom>
                            <a:avLst/>
                            <a:gdLst>
                              <a:gd name="T0" fmla="+- 0 5129 5129"/>
                              <a:gd name="T1" fmla="*/ T0 w 2141"/>
                              <a:gd name="T2" fmla="+- 0 1992 1992"/>
                              <a:gd name="T3" fmla="*/ 1992 h 477"/>
                              <a:gd name="T4" fmla="+- 0 5129 5129"/>
                              <a:gd name="T5" fmla="*/ T4 w 2141"/>
                              <a:gd name="T6" fmla="+- 0 2469 1992"/>
                              <a:gd name="T7" fmla="*/ 2469 h 477"/>
                              <a:gd name="T8" fmla="+- 0 7271 5129"/>
                              <a:gd name="T9" fmla="*/ T8 w 2141"/>
                              <a:gd name="T10" fmla="+- 0 2469 1992"/>
                              <a:gd name="T11" fmla="*/ 2469 h 477"/>
                              <a:gd name="T12" fmla="+- 0 7271 5129"/>
                              <a:gd name="T13" fmla="*/ T12 w 2141"/>
                              <a:gd name="T14" fmla="+- 0 1992 1992"/>
                              <a:gd name="T15" fmla="*/ 1992 h 477"/>
                              <a:gd name="T16" fmla="+- 0 5129 5129"/>
                              <a:gd name="T17" fmla="*/ T16 w 2141"/>
                              <a:gd name="T18" fmla="+- 0 1992 1992"/>
                              <a:gd name="T19" fmla="*/ 1992 h 4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77">
                                <a:moveTo>
                                  <a:pt x="0" y="0"/>
                                </a:moveTo>
                                <a:lnTo>
                                  <a:pt x="0" y="477"/>
                                </a:lnTo>
                                <a:lnTo>
                                  <a:pt x="2142" y="477"/>
                                </a:lnTo>
                                <a:lnTo>
                                  <a:pt x="2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841"/>
                        <wps:cNvSpPr>
                          <a:spLocks/>
                        </wps:cNvSpPr>
                        <wps:spPr bwMode="auto">
                          <a:xfrm>
                            <a:off x="7271" y="1992"/>
                            <a:ext cx="2141" cy="477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1992 1992"/>
                              <a:gd name="T3" fmla="*/ 1992 h 477"/>
                              <a:gd name="T4" fmla="+- 0 7271 7271"/>
                              <a:gd name="T5" fmla="*/ T4 w 2141"/>
                              <a:gd name="T6" fmla="+- 0 2469 1992"/>
                              <a:gd name="T7" fmla="*/ 2469 h 477"/>
                              <a:gd name="T8" fmla="+- 0 9412 7271"/>
                              <a:gd name="T9" fmla="*/ T8 w 2141"/>
                              <a:gd name="T10" fmla="+- 0 2469 1992"/>
                              <a:gd name="T11" fmla="*/ 2469 h 477"/>
                              <a:gd name="T12" fmla="+- 0 9412 7271"/>
                              <a:gd name="T13" fmla="*/ T12 w 2141"/>
                              <a:gd name="T14" fmla="+- 0 1992 1992"/>
                              <a:gd name="T15" fmla="*/ 1992 h 477"/>
                              <a:gd name="T16" fmla="+- 0 7271 7271"/>
                              <a:gd name="T17" fmla="*/ T16 w 2141"/>
                              <a:gd name="T18" fmla="+- 0 1992 1992"/>
                              <a:gd name="T19" fmla="*/ 1992 h 4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77">
                                <a:moveTo>
                                  <a:pt x="0" y="0"/>
                                </a:moveTo>
                                <a:lnTo>
                                  <a:pt x="0" y="477"/>
                                </a:lnTo>
                                <a:lnTo>
                                  <a:pt x="2141" y="477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840"/>
                        <wps:cNvSpPr>
                          <a:spLocks/>
                        </wps:cNvSpPr>
                        <wps:spPr bwMode="auto">
                          <a:xfrm>
                            <a:off x="9412" y="1992"/>
                            <a:ext cx="5670" cy="477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5670"/>
                              <a:gd name="T2" fmla="+- 0 1992 1992"/>
                              <a:gd name="T3" fmla="*/ 1992 h 477"/>
                              <a:gd name="T4" fmla="+- 0 9412 9412"/>
                              <a:gd name="T5" fmla="*/ T4 w 5670"/>
                              <a:gd name="T6" fmla="+- 0 2469 1992"/>
                              <a:gd name="T7" fmla="*/ 2469 h 477"/>
                              <a:gd name="T8" fmla="+- 0 15082 9412"/>
                              <a:gd name="T9" fmla="*/ T8 w 5670"/>
                              <a:gd name="T10" fmla="+- 0 2469 1992"/>
                              <a:gd name="T11" fmla="*/ 2469 h 477"/>
                              <a:gd name="T12" fmla="+- 0 15082 9412"/>
                              <a:gd name="T13" fmla="*/ T12 w 5670"/>
                              <a:gd name="T14" fmla="+- 0 1992 1992"/>
                              <a:gd name="T15" fmla="*/ 1992 h 477"/>
                              <a:gd name="T16" fmla="+- 0 9412 9412"/>
                              <a:gd name="T17" fmla="*/ T16 w 5670"/>
                              <a:gd name="T18" fmla="+- 0 1992 1992"/>
                              <a:gd name="T19" fmla="*/ 1992 h 4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670" h="477">
                                <a:moveTo>
                                  <a:pt x="0" y="0"/>
                                </a:moveTo>
                                <a:lnTo>
                                  <a:pt x="0" y="477"/>
                                </a:lnTo>
                                <a:lnTo>
                                  <a:pt x="5670" y="477"/>
                                </a:lnTo>
                                <a:lnTo>
                                  <a:pt x="5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Freeform 839"/>
                        <wps:cNvSpPr>
                          <a:spLocks/>
                        </wps:cNvSpPr>
                        <wps:spPr bwMode="auto">
                          <a:xfrm>
                            <a:off x="847" y="2469"/>
                            <a:ext cx="14235" cy="463"/>
                          </a:xfrm>
                          <a:custGeom>
                            <a:avLst/>
                            <a:gdLst>
                              <a:gd name="T0" fmla="+- 0 847 847"/>
                              <a:gd name="T1" fmla="*/ T0 w 14235"/>
                              <a:gd name="T2" fmla="+- 0 2469 2469"/>
                              <a:gd name="T3" fmla="*/ 2469 h 463"/>
                              <a:gd name="T4" fmla="+- 0 847 847"/>
                              <a:gd name="T5" fmla="*/ T4 w 14235"/>
                              <a:gd name="T6" fmla="+- 0 2932 2469"/>
                              <a:gd name="T7" fmla="*/ 2932 h 463"/>
                              <a:gd name="T8" fmla="+- 0 15082 847"/>
                              <a:gd name="T9" fmla="*/ T8 w 14235"/>
                              <a:gd name="T10" fmla="+- 0 2932 2469"/>
                              <a:gd name="T11" fmla="*/ 2932 h 463"/>
                              <a:gd name="T12" fmla="+- 0 15082 847"/>
                              <a:gd name="T13" fmla="*/ T12 w 14235"/>
                              <a:gd name="T14" fmla="+- 0 2469 2469"/>
                              <a:gd name="T15" fmla="*/ 2469 h 463"/>
                              <a:gd name="T16" fmla="+- 0 847 847"/>
                              <a:gd name="T17" fmla="*/ T16 w 14235"/>
                              <a:gd name="T18" fmla="+- 0 2469 2469"/>
                              <a:gd name="T19" fmla="*/ 2469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235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14235" y="463"/>
                                </a:lnTo>
                                <a:lnTo>
                                  <a:pt x="142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Freeform 838"/>
                        <wps:cNvSpPr>
                          <a:spLocks/>
                        </wps:cNvSpPr>
                        <wps:spPr bwMode="auto">
                          <a:xfrm>
                            <a:off x="847" y="2932"/>
                            <a:ext cx="2141" cy="1852"/>
                          </a:xfrm>
                          <a:custGeom>
                            <a:avLst/>
                            <a:gdLst>
                              <a:gd name="T0" fmla="+- 0 847 847"/>
                              <a:gd name="T1" fmla="*/ T0 w 2141"/>
                              <a:gd name="T2" fmla="+- 0 2932 2932"/>
                              <a:gd name="T3" fmla="*/ 2932 h 1852"/>
                              <a:gd name="T4" fmla="+- 0 847 847"/>
                              <a:gd name="T5" fmla="*/ T4 w 2141"/>
                              <a:gd name="T6" fmla="+- 0 4784 2932"/>
                              <a:gd name="T7" fmla="*/ 4784 h 1852"/>
                              <a:gd name="T8" fmla="+- 0 2988 847"/>
                              <a:gd name="T9" fmla="*/ T8 w 2141"/>
                              <a:gd name="T10" fmla="+- 0 4784 2932"/>
                              <a:gd name="T11" fmla="*/ 4784 h 1852"/>
                              <a:gd name="T12" fmla="+- 0 2988 847"/>
                              <a:gd name="T13" fmla="*/ T12 w 2141"/>
                              <a:gd name="T14" fmla="+- 0 2932 2932"/>
                              <a:gd name="T15" fmla="*/ 2932 h 1852"/>
                              <a:gd name="T16" fmla="+- 0 847 847"/>
                              <a:gd name="T17" fmla="*/ T16 w 2141"/>
                              <a:gd name="T18" fmla="+- 0 2932 2932"/>
                              <a:gd name="T19" fmla="*/ 2932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1852">
                                <a:moveTo>
                                  <a:pt x="0" y="0"/>
                                </a:moveTo>
                                <a:lnTo>
                                  <a:pt x="0" y="1852"/>
                                </a:lnTo>
                                <a:lnTo>
                                  <a:pt x="2141" y="1852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837"/>
                        <wps:cNvSpPr>
                          <a:spLocks/>
                        </wps:cNvSpPr>
                        <wps:spPr bwMode="auto">
                          <a:xfrm>
                            <a:off x="2988" y="2932"/>
                            <a:ext cx="2141" cy="1852"/>
                          </a:xfrm>
                          <a:custGeom>
                            <a:avLst/>
                            <a:gdLst>
                              <a:gd name="T0" fmla="+- 0 2988 2988"/>
                              <a:gd name="T1" fmla="*/ T0 w 2141"/>
                              <a:gd name="T2" fmla="+- 0 2932 2932"/>
                              <a:gd name="T3" fmla="*/ 2932 h 1852"/>
                              <a:gd name="T4" fmla="+- 0 2988 2988"/>
                              <a:gd name="T5" fmla="*/ T4 w 2141"/>
                              <a:gd name="T6" fmla="+- 0 4784 2932"/>
                              <a:gd name="T7" fmla="*/ 4784 h 1852"/>
                              <a:gd name="T8" fmla="+- 0 5129 2988"/>
                              <a:gd name="T9" fmla="*/ T8 w 2141"/>
                              <a:gd name="T10" fmla="+- 0 4784 2932"/>
                              <a:gd name="T11" fmla="*/ 4784 h 1852"/>
                              <a:gd name="T12" fmla="+- 0 5129 2988"/>
                              <a:gd name="T13" fmla="*/ T12 w 2141"/>
                              <a:gd name="T14" fmla="+- 0 2932 2932"/>
                              <a:gd name="T15" fmla="*/ 2932 h 1852"/>
                              <a:gd name="T16" fmla="+- 0 2988 2988"/>
                              <a:gd name="T17" fmla="*/ T16 w 2141"/>
                              <a:gd name="T18" fmla="+- 0 2932 2932"/>
                              <a:gd name="T19" fmla="*/ 2932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1852">
                                <a:moveTo>
                                  <a:pt x="0" y="0"/>
                                </a:moveTo>
                                <a:lnTo>
                                  <a:pt x="0" y="1852"/>
                                </a:lnTo>
                                <a:lnTo>
                                  <a:pt x="2141" y="1852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836"/>
                        <wps:cNvSpPr>
                          <a:spLocks/>
                        </wps:cNvSpPr>
                        <wps:spPr bwMode="auto">
                          <a:xfrm>
                            <a:off x="847" y="1066"/>
                            <a:ext cx="4283" cy="463"/>
                          </a:xfrm>
                          <a:custGeom>
                            <a:avLst/>
                            <a:gdLst>
                              <a:gd name="T0" fmla="+- 0 847 847"/>
                              <a:gd name="T1" fmla="*/ T0 w 4283"/>
                              <a:gd name="T2" fmla="+- 0 1066 1066"/>
                              <a:gd name="T3" fmla="*/ 1066 h 463"/>
                              <a:gd name="T4" fmla="+- 0 847 847"/>
                              <a:gd name="T5" fmla="*/ T4 w 4283"/>
                              <a:gd name="T6" fmla="+- 0 1529 1066"/>
                              <a:gd name="T7" fmla="*/ 1529 h 463"/>
                              <a:gd name="T8" fmla="+- 0 5129 847"/>
                              <a:gd name="T9" fmla="*/ T8 w 4283"/>
                              <a:gd name="T10" fmla="+- 0 1529 1066"/>
                              <a:gd name="T11" fmla="*/ 1529 h 463"/>
                              <a:gd name="T12" fmla="+- 0 5129 847"/>
                              <a:gd name="T13" fmla="*/ T12 w 4283"/>
                              <a:gd name="T14" fmla="+- 0 1066 1066"/>
                              <a:gd name="T15" fmla="*/ 1066 h 463"/>
                              <a:gd name="T16" fmla="+- 0 847 847"/>
                              <a:gd name="T17" fmla="*/ T16 w 4283"/>
                              <a:gd name="T18" fmla="+- 0 1066 1066"/>
                              <a:gd name="T19" fmla="*/ 1066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283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4282" y="463"/>
                                </a:lnTo>
                                <a:lnTo>
                                  <a:pt x="42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0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835"/>
                        <wps:cNvSpPr>
                          <a:spLocks/>
                        </wps:cNvSpPr>
                        <wps:spPr bwMode="auto">
                          <a:xfrm>
                            <a:off x="7271" y="3395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3395 3395"/>
                              <a:gd name="T3" fmla="*/ 3395 h 463"/>
                              <a:gd name="T4" fmla="+- 0 7271 7271"/>
                              <a:gd name="T5" fmla="*/ T4 w 2141"/>
                              <a:gd name="T6" fmla="+- 0 3858 3395"/>
                              <a:gd name="T7" fmla="*/ 3858 h 463"/>
                              <a:gd name="T8" fmla="+- 0 9412 7271"/>
                              <a:gd name="T9" fmla="*/ T8 w 2141"/>
                              <a:gd name="T10" fmla="+- 0 3858 3395"/>
                              <a:gd name="T11" fmla="*/ 3858 h 463"/>
                              <a:gd name="T12" fmla="+- 0 9412 7271"/>
                              <a:gd name="T13" fmla="*/ T12 w 2141"/>
                              <a:gd name="T14" fmla="+- 0 3395 3395"/>
                              <a:gd name="T15" fmla="*/ 3395 h 463"/>
                              <a:gd name="T16" fmla="+- 0 7271 7271"/>
                              <a:gd name="T17" fmla="*/ T16 w 2141"/>
                              <a:gd name="T18" fmla="+- 0 3395 3395"/>
                              <a:gd name="T19" fmla="*/ 3395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0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834"/>
                        <wps:cNvSpPr>
                          <a:spLocks/>
                        </wps:cNvSpPr>
                        <wps:spPr bwMode="auto">
                          <a:xfrm>
                            <a:off x="5129" y="1066"/>
                            <a:ext cx="4283" cy="463"/>
                          </a:xfrm>
                          <a:custGeom>
                            <a:avLst/>
                            <a:gdLst>
                              <a:gd name="T0" fmla="+- 0 5129 5129"/>
                              <a:gd name="T1" fmla="*/ T0 w 4283"/>
                              <a:gd name="T2" fmla="+- 0 1066 1066"/>
                              <a:gd name="T3" fmla="*/ 1066 h 463"/>
                              <a:gd name="T4" fmla="+- 0 5129 5129"/>
                              <a:gd name="T5" fmla="*/ T4 w 4283"/>
                              <a:gd name="T6" fmla="+- 0 1529 1066"/>
                              <a:gd name="T7" fmla="*/ 1529 h 463"/>
                              <a:gd name="T8" fmla="+- 0 9412 5129"/>
                              <a:gd name="T9" fmla="*/ T8 w 4283"/>
                              <a:gd name="T10" fmla="+- 0 1529 1066"/>
                              <a:gd name="T11" fmla="*/ 1529 h 463"/>
                              <a:gd name="T12" fmla="+- 0 9412 5129"/>
                              <a:gd name="T13" fmla="*/ T12 w 4283"/>
                              <a:gd name="T14" fmla="+- 0 1066 1066"/>
                              <a:gd name="T15" fmla="*/ 1066 h 463"/>
                              <a:gd name="T16" fmla="+- 0 5129 5129"/>
                              <a:gd name="T17" fmla="*/ T16 w 4283"/>
                              <a:gd name="T18" fmla="+- 0 1066 1066"/>
                              <a:gd name="T19" fmla="*/ 1066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283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4283" y="463"/>
                                </a:lnTo>
                                <a:lnTo>
                                  <a:pt x="42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833"/>
                        <wps:cNvSpPr>
                          <a:spLocks/>
                        </wps:cNvSpPr>
                        <wps:spPr bwMode="auto">
                          <a:xfrm>
                            <a:off x="7271" y="3858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3858 3858"/>
                              <a:gd name="T3" fmla="*/ 3858 h 463"/>
                              <a:gd name="T4" fmla="+- 0 7271 7271"/>
                              <a:gd name="T5" fmla="*/ T4 w 2141"/>
                              <a:gd name="T6" fmla="+- 0 4321 3858"/>
                              <a:gd name="T7" fmla="*/ 4321 h 463"/>
                              <a:gd name="T8" fmla="+- 0 9412 7271"/>
                              <a:gd name="T9" fmla="*/ T8 w 2141"/>
                              <a:gd name="T10" fmla="+- 0 4321 3858"/>
                              <a:gd name="T11" fmla="*/ 4321 h 463"/>
                              <a:gd name="T12" fmla="+- 0 9412 7271"/>
                              <a:gd name="T13" fmla="*/ T12 w 2141"/>
                              <a:gd name="T14" fmla="+- 0 3858 3858"/>
                              <a:gd name="T15" fmla="*/ 3858 h 463"/>
                              <a:gd name="T16" fmla="+- 0 7271 7271"/>
                              <a:gd name="T17" fmla="*/ T16 w 2141"/>
                              <a:gd name="T18" fmla="+- 0 3858 3858"/>
                              <a:gd name="T19" fmla="*/ 3858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832"/>
                        <wps:cNvSpPr>
                          <a:spLocks/>
                        </wps:cNvSpPr>
                        <wps:spPr bwMode="auto">
                          <a:xfrm>
                            <a:off x="9412" y="1066"/>
                            <a:ext cx="5670" cy="463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5670"/>
                              <a:gd name="T2" fmla="+- 0 1066 1066"/>
                              <a:gd name="T3" fmla="*/ 1066 h 463"/>
                              <a:gd name="T4" fmla="+- 0 9412 9412"/>
                              <a:gd name="T5" fmla="*/ T4 w 5670"/>
                              <a:gd name="T6" fmla="+- 0 1529 1066"/>
                              <a:gd name="T7" fmla="*/ 1529 h 463"/>
                              <a:gd name="T8" fmla="+- 0 15082 9412"/>
                              <a:gd name="T9" fmla="*/ T8 w 5670"/>
                              <a:gd name="T10" fmla="+- 0 1529 1066"/>
                              <a:gd name="T11" fmla="*/ 1529 h 463"/>
                              <a:gd name="T12" fmla="+- 0 15082 9412"/>
                              <a:gd name="T13" fmla="*/ T12 w 5670"/>
                              <a:gd name="T14" fmla="+- 0 1066 1066"/>
                              <a:gd name="T15" fmla="*/ 1066 h 463"/>
                              <a:gd name="T16" fmla="+- 0 9412 9412"/>
                              <a:gd name="T17" fmla="*/ T16 w 5670"/>
                              <a:gd name="T18" fmla="+- 0 1066 1066"/>
                              <a:gd name="T19" fmla="*/ 1066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670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5670" y="463"/>
                                </a:lnTo>
                                <a:lnTo>
                                  <a:pt x="5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F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831"/>
                        <wps:cNvSpPr>
                          <a:spLocks/>
                        </wps:cNvSpPr>
                        <wps:spPr bwMode="auto">
                          <a:xfrm>
                            <a:off x="7271" y="4321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4321 4321"/>
                              <a:gd name="T3" fmla="*/ 4321 h 463"/>
                              <a:gd name="T4" fmla="+- 0 7271 7271"/>
                              <a:gd name="T5" fmla="*/ T4 w 2141"/>
                              <a:gd name="T6" fmla="+- 0 4784 4321"/>
                              <a:gd name="T7" fmla="*/ 4784 h 463"/>
                              <a:gd name="T8" fmla="+- 0 9412 7271"/>
                              <a:gd name="T9" fmla="*/ T8 w 2141"/>
                              <a:gd name="T10" fmla="+- 0 4784 4321"/>
                              <a:gd name="T11" fmla="*/ 4784 h 463"/>
                              <a:gd name="T12" fmla="+- 0 9412 7271"/>
                              <a:gd name="T13" fmla="*/ T12 w 2141"/>
                              <a:gd name="T14" fmla="+- 0 4321 4321"/>
                              <a:gd name="T15" fmla="*/ 4321 h 463"/>
                              <a:gd name="T16" fmla="+- 0 7271 7271"/>
                              <a:gd name="T17" fmla="*/ T16 w 2141"/>
                              <a:gd name="T18" fmla="+- 0 4321 4321"/>
                              <a:gd name="T19" fmla="*/ 4321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F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830"/>
                        <wps:cNvSpPr>
                          <a:spLocks/>
                        </wps:cNvSpPr>
                        <wps:spPr bwMode="auto">
                          <a:xfrm>
                            <a:off x="5129" y="2932"/>
                            <a:ext cx="2141" cy="1852"/>
                          </a:xfrm>
                          <a:custGeom>
                            <a:avLst/>
                            <a:gdLst>
                              <a:gd name="T0" fmla="+- 0 5129 5129"/>
                              <a:gd name="T1" fmla="*/ T0 w 2141"/>
                              <a:gd name="T2" fmla="+- 0 4784 2932"/>
                              <a:gd name="T3" fmla="*/ 4784 h 1852"/>
                              <a:gd name="T4" fmla="+- 0 7271 5129"/>
                              <a:gd name="T5" fmla="*/ T4 w 2141"/>
                              <a:gd name="T6" fmla="+- 0 4784 2932"/>
                              <a:gd name="T7" fmla="*/ 4784 h 1852"/>
                              <a:gd name="T8" fmla="+- 0 7271 5129"/>
                              <a:gd name="T9" fmla="*/ T8 w 2141"/>
                              <a:gd name="T10" fmla="+- 0 2932 2932"/>
                              <a:gd name="T11" fmla="*/ 2932 h 1852"/>
                              <a:gd name="T12" fmla="+- 0 5129 5129"/>
                              <a:gd name="T13" fmla="*/ T12 w 2141"/>
                              <a:gd name="T14" fmla="+- 0 2932 2932"/>
                              <a:gd name="T15" fmla="*/ 2932 h 1852"/>
                              <a:gd name="T16" fmla="+- 0 5129 5129"/>
                              <a:gd name="T17" fmla="*/ T16 w 2141"/>
                              <a:gd name="T18" fmla="+- 0 4784 2932"/>
                              <a:gd name="T19" fmla="*/ 4784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1852">
                                <a:moveTo>
                                  <a:pt x="0" y="1852"/>
                                </a:moveTo>
                                <a:lnTo>
                                  <a:pt x="2142" y="1852"/>
                                </a:lnTo>
                                <a:lnTo>
                                  <a:pt x="2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829"/>
                        <wps:cNvSpPr>
                          <a:spLocks/>
                        </wps:cNvSpPr>
                        <wps:spPr bwMode="auto">
                          <a:xfrm>
                            <a:off x="9412" y="2932"/>
                            <a:ext cx="5670" cy="1852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5670"/>
                              <a:gd name="T2" fmla="+- 0 4784 2932"/>
                              <a:gd name="T3" fmla="*/ 4784 h 1852"/>
                              <a:gd name="T4" fmla="+- 0 15082 9412"/>
                              <a:gd name="T5" fmla="*/ T4 w 5670"/>
                              <a:gd name="T6" fmla="+- 0 4784 2932"/>
                              <a:gd name="T7" fmla="*/ 4784 h 1852"/>
                              <a:gd name="T8" fmla="+- 0 15082 9412"/>
                              <a:gd name="T9" fmla="*/ T8 w 5670"/>
                              <a:gd name="T10" fmla="+- 0 2932 2932"/>
                              <a:gd name="T11" fmla="*/ 2932 h 1852"/>
                              <a:gd name="T12" fmla="+- 0 9412 9412"/>
                              <a:gd name="T13" fmla="*/ T12 w 5670"/>
                              <a:gd name="T14" fmla="+- 0 2932 2932"/>
                              <a:gd name="T15" fmla="*/ 2932 h 1852"/>
                              <a:gd name="T16" fmla="+- 0 9412 9412"/>
                              <a:gd name="T17" fmla="*/ T16 w 5670"/>
                              <a:gd name="T18" fmla="+- 0 4784 2932"/>
                              <a:gd name="T19" fmla="*/ 4784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670" h="1852">
                                <a:moveTo>
                                  <a:pt x="0" y="1852"/>
                                </a:moveTo>
                                <a:lnTo>
                                  <a:pt x="5670" y="1852"/>
                                </a:lnTo>
                                <a:lnTo>
                                  <a:pt x="5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828"/>
                        <wps:cNvSpPr>
                          <a:spLocks/>
                        </wps:cNvSpPr>
                        <wps:spPr bwMode="auto">
                          <a:xfrm>
                            <a:off x="7271" y="2932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2932 2932"/>
                              <a:gd name="T3" fmla="*/ 2932 h 463"/>
                              <a:gd name="T4" fmla="+- 0 7271 7271"/>
                              <a:gd name="T5" fmla="*/ T4 w 2141"/>
                              <a:gd name="T6" fmla="+- 0 3395 2932"/>
                              <a:gd name="T7" fmla="*/ 3395 h 463"/>
                              <a:gd name="T8" fmla="+- 0 9412 7271"/>
                              <a:gd name="T9" fmla="*/ T8 w 2141"/>
                              <a:gd name="T10" fmla="+- 0 3395 2932"/>
                              <a:gd name="T11" fmla="*/ 3395 h 463"/>
                              <a:gd name="T12" fmla="+- 0 9412 7271"/>
                              <a:gd name="T13" fmla="*/ T12 w 2141"/>
                              <a:gd name="T14" fmla="+- 0 2932 2932"/>
                              <a:gd name="T15" fmla="*/ 2932 h 463"/>
                              <a:gd name="T16" fmla="+- 0 7271 7271"/>
                              <a:gd name="T17" fmla="*/ T16 w 2141"/>
                              <a:gd name="T18" fmla="+- 0 2932 2932"/>
                              <a:gd name="T19" fmla="*/ 2932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CB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827"/>
                        <wps:cNvSpPr>
                          <a:spLocks/>
                        </wps:cNvSpPr>
                        <wps:spPr bwMode="auto">
                          <a:xfrm>
                            <a:off x="847" y="5268"/>
                            <a:ext cx="4283" cy="1852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4283"/>
                              <a:gd name="T2" fmla="+- 0 5268 5268"/>
                              <a:gd name="T3" fmla="*/ 5268 h 1852"/>
                              <a:gd name="T4" fmla="+- 0 847 847"/>
                              <a:gd name="T5" fmla="*/ T4 w 4283"/>
                              <a:gd name="T6" fmla="+- 0 5268 5268"/>
                              <a:gd name="T7" fmla="*/ 5268 h 1852"/>
                              <a:gd name="T8" fmla="+- 0 847 847"/>
                              <a:gd name="T9" fmla="*/ T8 w 4283"/>
                              <a:gd name="T10" fmla="+- 0 7120 5268"/>
                              <a:gd name="T11" fmla="*/ 7120 h 1852"/>
                              <a:gd name="T12" fmla="+- 0 5129 847"/>
                              <a:gd name="T13" fmla="*/ T12 w 4283"/>
                              <a:gd name="T14" fmla="+- 0 7120 5268"/>
                              <a:gd name="T15" fmla="*/ 7120 h 1852"/>
                              <a:gd name="T16" fmla="+- 0 5129 847"/>
                              <a:gd name="T17" fmla="*/ T16 w 4283"/>
                              <a:gd name="T18" fmla="+- 0 5268 5268"/>
                              <a:gd name="T19" fmla="*/ 5268 h 1852"/>
                              <a:gd name="T20" fmla="+- 0 2988 847"/>
                              <a:gd name="T21" fmla="*/ T20 w 4283"/>
                              <a:gd name="T22" fmla="+- 0 5268 5268"/>
                              <a:gd name="T23" fmla="*/ 5268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283" h="1852">
                                <a:moveTo>
                                  <a:pt x="2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2"/>
                                </a:lnTo>
                                <a:lnTo>
                                  <a:pt x="4282" y="1852"/>
                                </a:lnTo>
                                <a:lnTo>
                                  <a:pt x="4282" y="0"/>
                                </a:lnTo>
                                <a:lnTo>
                                  <a:pt x="2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826"/>
                        <wps:cNvSpPr>
                          <a:spLocks/>
                        </wps:cNvSpPr>
                        <wps:spPr bwMode="auto">
                          <a:xfrm>
                            <a:off x="847" y="4804"/>
                            <a:ext cx="14235" cy="463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14235"/>
                              <a:gd name="T2" fmla="+- 0 5268 4804"/>
                              <a:gd name="T3" fmla="*/ 5268 h 463"/>
                              <a:gd name="T4" fmla="+- 0 15082 847"/>
                              <a:gd name="T5" fmla="*/ T4 w 14235"/>
                              <a:gd name="T6" fmla="+- 0 5268 4804"/>
                              <a:gd name="T7" fmla="*/ 5268 h 463"/>
                              <a:gd name="T8" fmla="+- 0 15082 847"/>
                              <a:gd name="T9" fmla="*/ T8 w 14235"/>
                              <a:gd name="T10" fmla="+- 0 4804 4804"/>
                              <a:gd name="T11" fmla="*/ 4804 h 463"/>
                              <a:gd name="T12" fmla="+- 0 847 847"/>
                              <a:gd name="T13" fmla="*/ T12 w 14235"/>
                              <a:gd name="T14" fmla="+- 0 4804 4804"/>
                              <a:gd name="T15" fmla="*/ 4804 h 463"/>
                              <a:gd name="T16" fmla="+- 0 847 847"/>
                              <a:gd name="T17" fmla="*/ T16 w 14235"/>
                              <a:gd name="T18" fmla="+- 0 5268 4804"/>
                              <a:gd name="T19" fmla="*/ 5268 h 463"/>
                              <a:gd name="T20" fmla="+- 0 2988 847"/>
                              <a:gd name="T21" fmla="*/ T20 w 14235"/>
                              <a:gd name="T22" fmla="+- 0 5268 4804"/>
                              <a:gd name="T23" fmla="*/ 5268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4235" h="463">
                                <a:moveTo>
                                  <a:pt x="2141" y="464"/>
                                </a:moveTo>
                                <a:lnTo>
                                  <a:pt x="14235" y="464"/>
                                </a:lnTo>
                                <a:lnTo>
                                  <a:pt x="14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4"/>
                                </a:lnTo>
                                <a:lnTo>
                                  <a:pt x="2141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825"/>
                        <wps:cNvSpPr>
                          <a:spLocks/>
                        </wps:cNvSpPr>
                        <wps:spPr bwMode="auto">
                          <a:xfrm>
                            <a:off x="5129" y="5268"/>
                            <a:ext cx="2141" cy="1852"/>
                          </a:xfrm>
                          <a:custGeom>
                            <a:avLst/>
                            <a:gdLst>
                              <a:gd name="T0" fmla="+- 0 5129 5129"/>
                              <a:gd name="T1" fmla="*/ T0 w 2141"/>
                              <a:gd name="T2" fmla="+- 0 7120 5268"/>
                              <a:gd name="T3" fmla="*/ 7120 h 1852"/>
                              <a:gd name="T4" fmla="+- 0 7271 5129"/>
                              <a:gd name="T5" fmla="*/ T4 w 2141"/>
                              <a:gd name="T6" fmla="+- 0 7120 5268"/>
                              <a:gd name="T7" fmla="*/ 7120 h 1852"/>
                              <a:gd name="T8" fmla="+- 0 7271 5129"/>
                              <a:gd name="T9" fmla="*/ T8 w 2141"/>
                              <a:gd name="T10" fmla="+- 0 5268 5268"/>
                              <a:gd name="T11" fmla="*/ 5268 h 1852"/>
                              <a:gd name="T12" fmla="+- 0 5129 5129"/>
                              <a:gd name="T13" fmla="*/ T12 w 2141"/>
                              <a:gd name="T14" fmla="+- 0 5268 5268"/>
                              <a:gd name="T15" fmla="*/ 5268 h 1852"/>
                              <a:gd name="T16" fmla="+- 0 5129 5129"/>
                              <a:gd name="T17" fmla="*/ T16 w 2141"/>
                              <a:gd name="T18" fmla="+- 0 7120 5268"/>
                              <a:gd name="T19" fmla="*/ 7120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1852">
                                <a:moveTo>
                                  <a:pt x="0" y="1852"/>
                                </a:moveTo>
                                <a:lnTo>
                                  <a:pt x="2142" y="1852"/>
                                </a:lnTo>
                                <a:lnTo>
                                  <a:pt x="2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824"/>
                        <wps:cNvSpPr>
                          <a:spLocks/>
                        </wps:cNvSpPr>
                        <wps:spPr bwMode="auto">
                          <a:xfrm>
                            <a:off x="9412" y="5268"/>
                            <a:ext cx="5670" cy="1852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5670"/>
                              <a:gd name="T2" fmla="+- 0 7120 5268"/>
                              <a:gd name="T3" fmla="*/ 7120 h 1852"/>
                              <a:gd name="T4" fmla="+- 0 15082 9412"/>
                              <a:gd name="T5" fmla="*/ T4 w 5670"/>
                              <a:gd name="T6" fmla="+- 0 7120 5268"/>
                              <a:gd name="T7" fmla="*/ 7120 h 1852"/>
                              <a:gd name="T8" fmla="+- 0 15082 9412"/>
                              <a:gd name="T9" fmla="*/ T8 w 5670"/>
                              <a:gd name="T10" fmla="+- 0 5268 5268"/>
                              <a:gd name="T11" fmla="*/ 5268 h 1852"/>
                              <a:gd name="T12" fmla="+- 0 9412 9412"/>
                              <a:gd name="T13" fmla="*/ T12 w 5670"/>
                              <a:gd name="T14" fmla="+- 0 5268 5268"/>
                              <a:gd name="T15" fmla="*/ 5268 h 1852"/>
                              <a:gd name="T16" fmla="+- 0 9412 9412"/>
                              <a:gd name="T17" fmla="*/ T16 w 5670"/>
                              <a:gd name="T18" fmla="+- 0 7120 5268"/>
                              <a:gd name="T19" fmla="*/ 7120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670" h="1852">
                                <a:moveTo>
                                  <a:pt x="0" y="1852"/>
                                </a:moveTo>
                                <a:lnTo>
                                  <a:pt x="5670" y="1852"/>
                                </a:lnTo>
                                <a:lnTo>
                                  <a:pt x="5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823"/>
                        <wps:cNvSpPr>
                          <a:spLocks/>
                        </wps:cNvSpPr>
                        <wps:spPr bwMode="auto">
                          <a:xfrm>
                            <a:off x="7271" y="5268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5268 5268"/>
                              <a:gd name="T3" fmla="*/ 5268 h 463"/>
                              <a:gd name="T4" fmla="+- 0 7271 7271"/>
                              <a:gd name="T5" fmla="*/ T4 w 2141"/>
                              <a:gd name="T6" fmla="+- 0 5731 5268"/>
                              <a:gd name="T7" fmla="*/ 5731 h 463"/>
                              <a:gd name="T8" fmla="+- 0 9412 7271"/>
                              <a:gd name="T9" fmla="*/ T8 w 2141"/>
                              <a:gd name="T10" fmla="+- 0 5731 5268"/>
                              <a:gd name="T11" fmla="*/ 5731 h 463"/>
                              <a:gd name="T12" fmla="+- 0 9412 7271"/>
                              <a:gd name="T13" fmla="*/ T12 w 2141"/>
                              <a:gd name="T14" fmla="+- 0 5268 5268"/>
                              <a:gd name="T15" fmla="*/ 5268 h 463"/>
                              <a:gd name="T16" fmla="+- 0 7271 7271"/>
                              <a:gd name="T17" fmla="*/ T16 w 2141"/>
                              <a:gd name="T18" fmla="+- 0 5268 5268"/>
                              <a:gd name="T19" fmla="*/ 5268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CB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822"/>
                        <wps:cNvSpPr>
                          <a:spLocks/>
                        </wps:cNvSpPr>
                        <wps:spPr bwMode="auto">
                          <a:xfrm>
                            <a:off x="7271" y="5731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5731 5731"/>
                              <a:gd name="T3" fmla="*/ 5731 h 463"/>
                              <a:gd name="T4" fmla="+- 0 7271 7271"/>
                              <a:gd name="T5" fmla="*/ T4 w 2141"/>
                              <a:gd name="T6" fmla="+- 0 6194 5731"/>
                              <a:gd name="T7" fmla="*/ 6194 h 463"/>
                              <a:gd name="T8" fmla="+- 0 9412 7271"/>
                              <a:gd name="T9" fmla="*/ T8 w 2141"/>
                              <a:gd name="T10" fmla="+- 0 6194 5731"/>
                              <a:gd name="T11" fmla="*/ 6194 h 463"/>
                              <a:gd name="T12" fmla="+- 0 9412 7271"/>
                              <a:gd name="T13" fmla="*/ T12 w 2141"/>
                              <a:gd name="T14" fmla="+- 0 5731 5731"/>
                              <a:gd name="T15" fmla="*/ 5731 h 463"/>
                              <a:gd name="T16" fmla="+- 0 7271 7271"/>
                              <a:gd name="T17" fmla="*/ T16 w 2141"/>
                              <a:gd name="T18" fmla="+- 0 5731 5731"/>
                              <a:gd name="T19" fmla="*/ 5731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0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821"/>
                        <wps:cNvSpPr>
                          <a:spLocks/>
                        </wps:cNvSpPr>
                        <wps:spPr bwMode="auto">
                          <a:xfrm>
                            <a:off x="7271" y="6194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6194 6194"/>
                              <a:gd name="T3" fmla="*/ 6194 h 463"/>
                              <a:gd name="T4" fmla="+- 0 7271 7271"/>
                              <a:gd name="T5" fmla="*/ T4 w 2141"/>
                              <a:gd name="T6" fmla="+- 0 6657 6194"/>
                              <a:gd name="T7" fmla="*/ 6657 h 463"/>
                              <a:gd name="T8" fmla="+- 0 9412 7271"/>
                              <a:gd name="T9" fmla="*/ T8 w 2141"/>
                              <a:gd name="T10" fmla="+- 0 6657 6194"/>
                              <a:gd name="T11" fmla="*/ 6657 h 463"/>
                              <a:gd name="T12" fmla="+- 0 9412 7271"/>
                              <a:gd name="T13" fmla="*/ T12 w 2141"/>
                              <a:gd name="T14" fmla="+- 0 6194 6194"/>
                              <a:gd name="T15" fmla="*/ 6194 h 463"/>
                              <a:gd name="T16" fmla="+- 0 7271 7271"/>
                              <a:gd name="T17" fmla="*/ T16 w 2141"/>
                              <a:gd name="T18" fmla="+- 0 6194 6194"/>
                              <a:gd name="T19" fmla="*/ 6194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820"/>
                        <wps:cNvSpPr>
                          <a:spLocks/>
                        </wps:cNvSpPr>
                        <wps:spPr bwMode="auto">
                          <a:xfrm>
                            <a:off x="7271" y="6657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6657 6657"/>
                              <a:gd name="T3" fmla="*/ 6657 h 463"/>
                              <a:gd name="T4" fmla="+- 0 7271 7271"/>
                              <a:gd name="T5" fmla="*/ T4 w 2141"/>
                              <a:gd name="T6" fmla="+- 0 7120 6657"/>
                              <a:gd name="T7" fmla="*/ 7120 h 463"/>
                              <a:gd name="T8" fmla="+- 0 9412 7271"/>
                              <a:gd name="T9" fmla="*/ T8 w 2141"/>
                              <a:gd name="T10" fmla="+- 0 7120 6657"/>
                              <a:gd name="T11" fmla="*/ 7120 h 463"/>
                              <a:gd name="T12" fmla="+- 0 9412 7271"/>
                              <a:gd name="T13" fmla="*/ T12 w 2141"/>
                              <a:gd name="T14" fmla="+- 0 6657 6657"/>
                              <a:gd name="T15" fmla="*/ 6657 h 463"/>
                              <a:gd name="T16" fmla="+- 0 7271 7271"/>
                              <a:gd name="T17" fmla="*/ T16 w 2141"/>
                              <a:gd name="T18" fmla="+- 0 6657 6657"/>
                              <a:gd name="T19" fmla="*/ 6657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F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819"/>
                        <wps:cNvSpPr>
                          <a:spLocks/>
                        </wps:cNvSpPr>
                        <wps:spPr bwMode="auto">
                          <a:xfrm>
                            <a:off x="847" y="7603"/>
                            <a:ext cx="4283" cy="1852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4283"/>
                              <a:gd name="T2" fmla="+- 0 7603 7603"/>
                              <a:gd name="T3" fmla="*/ 7603 h 1852"/>
                              <a:gd name="T4" fmla="+- 0 847 847"/>
                              <a:gd name="T5" fmla="*/ T4 w 4283"/>
                              <a:gd name="T6" fmla="+- 0 7603 7603"/>
                              <a:gd name="T7" fmla="*/ 7603 h 1852"/>
                              <a:gd name="T8" fmla="+- 0 847 847"/>
                              <a:gd name="T9" fmla="*/ T8 w 4283"/>
                              <a:gd name="T10" fmla="+- 0 9455 7603"/>
                              <a:gd name="T11" fmla="*/ 9455 h 1852"/>
                              <a:gd name="T12" fmla="+- 0 5129 847"/>
                              <a:gd name="T13" fmla="*/ T12 w 4283"/>
                              <a:gd name="T14" fmla="+- 0 9455 7603"/>
                              <a:gd name="T15" fmla="*/ 9455 h 1852"/>
                              <a:gd name="T16" fmla="+- 0 5129 847"/>
                              <a:gd name="T17" fmla="*/ T16 w 4283"/>
                              <a:gd name="T18" fmla="+- 0 7603 7603"/>
                              <a:gd name="T19" fmla="*/ 7603 h 1852"/>
                              <a:gd name="T20" fmla="+- 0 2988 847"/>
                              <a:gd name="T21" fmla="*/ T20 w 4283"/>
                              <a:gd name="T22" fmla="+- 0 7603 7603"/>
                              <a:gd name="T23" fmla="*/ 7603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283" h="1852">
                                <a:moveTo>
                                  <a:pt x="2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2"/>
                                </a:lnTo>
                                <a:lnTo>
                                  <a:pt x="4282" y="1852"/>
                                </a:lnTo>
                                <a:lnTo>
                                  <a:pt x="4282" y="0"/>
                                </a:lnTo>
                                <a:lnTo>
                                  <a:pt x="2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818"/>
                        <wps:cNvSpPr>
                          <a:spLocks/>
                        </wps:cNvSpPr>
                        <wps:spPr bwMode="auto">
                          <a:xfrm>
                            <a:off x="847" y="7140"/>
                            <a:ext cx="14235" cy="463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14235"/>
                              <a:gd name="T2" fmla="+- 0 7603 7140"/>
                              <a:gd name="T3" fmla="*/ 7603 h 463"/>
                              <a:gd name="T4" fmla="+- 0 15082 847"/>
                              <a:gd name="T5" fmla="*/ T4 w 14235"/>
                              <a:gd name="T6" fmla="+- 0 7603 7140"/>
                              <a:gd name="T7" fmla="*/ 7603 h 463"/>
                              <a:gd name="T8" fmla="+- 0 15082 847"/>
                              <a:gd name="T9" fmla="*/ T8 w 14235"/>
                              <a:gd name="T10" fmla="+- 0 7140 7140"/>
                              <a:gd name="T11" fmla="*/ 7140 h 463"/>
                              <a:gd name="T12" fmla="+- 0 847 847"/>
                              <a:gd name="T13" fmla="*/ T12 w 14235"/>
                              <a:gd name="T14" fmla="+- 0 7140 7140"/>
                              <a:gd name="T15" fmla="*/ 7140 h 463"/>
                              <a:gd name="T16" fmla="+- 0 847 847"/>
                              <a:gd name="T17" fmla="*/ T16 w 14235"/>
                              <a:gd name="T18" fmla="+- 0 7603 7140"/>
                              <a:gd name="T19" fmla="*/ 7603 h 463"/>
                              <a:gd name="T20" fmla="+- 0 2988 847"/>
                              <a:gd name="T21" fmla="*/ T20 w 14235"/>
                              <a:gd name="T22" fmla="+- 0 7603 7140"/>
                              <a:gd name="T23" fmla="*/ 7603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4235" h="463">
                                <a:moveTo>
                                  <a:pt x="2141" y="463"/>
                                </a:moveTo>
                                <a:lnTo>
                                  <a:pt x="14235" y="463"/>
                                </a:lnTo>
                                <a:lnTo>
                                  <a:pt x="14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817"/>
                        <wps:cNvSpPr>
                          <a:spLocks/>
                        </wps:cNvSpPr>
                        <wps:spPr bwMode="auto">
                          <a:xfrm>
                            <a:off x="5129" y="7603"/>
                            <a:ext cx="2141" cy="1852"/>
                          </a:xfrm>
                          <a:custGeom>
                            <a:avLst/>
                            <a:gdLst>
                              <a:gd name="T0" fmla="+- 0 5129 5129"/>
                              <a:gd name="T1" fmla="*/ T0 w 2141"/>
                              <a:gd name="T2" fmla="+- 0 7603 7603"/>
                              <a:gd name="T3" fmla="*/ 7603 h 1852"/>
                              <a:gd name="T4" fmla="+- 0 5129 5129"/>
                              <a:gd name="T5" fmla="*/ T4 w 2141"/>
                              <a:gd name="T6" fmla="+- 0 9455 7603"/>
                              <a:gd name="T7" fmla="*/ 9455 h 1852"/>
                              <a:gd name="T8" fmla="+- 0 7271 5129"/>
                              <a:gd name="T9" fmla="*/ T8 w 2141"/>
                              <a:gd name="T10" fmla="+- 0 9455 7603"/>
                              <a:gd name="T11" fmla="*/ 9455 h 1852"/>
                              <a:gd name="T12" fmla="+- 0 7271 5129"/>
                              <a:gd name="T13" fmla="*/ T12 w 2141"/>
                              <a:gd name="T14" fmla="+- 0 7603 7603"/>
                              <a:gd name="T15" fmla="*/ 7603 h 1852"/>
                              <a:gd name="T16" fmla="+- 0 5129 5129"/>
                              <a:gd name="T17" fmla="*/ T16 w 2141"/>
                              <a:gd name="T18" fmla="+- 0 7603 7603"/>
                              <a:gd name="T19" fmla="*/ 7603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1852">
                                <a:moveTo>
                                  <a:pt x="0" y="0"/>
                                </a:moveTo>
                                <a:lnTo>
                                  <a:pt x="0" y="1852"/>
                                </a:lnTo>
                                <a:lnTo>
                                  <a:pt x="2142" y="1852"/>
                                </a:lnTo>
                                <a:lnTo>
                                  <a:pt x="2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816"/>
                        <wps:cNvSpPr>
                          <a:spLocks/>
                        </wps:cNvSpPr>
                        <wps:spPr bwMode="auto">
                          <a:xfrm>
                            <a:off x="9412" y="7603"/>
                            <a:ext cx="5670" cy="1852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5670"/>
                              <a:gd name="T2" fmla="+- 0 7603 7603"/>
                              <a:gd name="T3" fmla="*/ 7603 h 1852"/>
                              <a:gd name="T4" fmla="+- 0 9412 9412"/>
                              <a:gd name="T5" fmla="*/ T4 w 5670"/>
                              <a:gd name="T6" fmla="+- 0 9455 7603"/>
                              <a:gd name="T7" fmla="*/ 9455 h 1852"/>
                              <a:gd name="T8" fmla="+- 0 15082 9412"/>
                              <a:gd name="T9" fmla="*/ T8 w 5670"/>
                              <a:gd name="T10" fmla="+- 0 9455 7603"/>
                              <a:gd name="T11" fmla="*/ 9455 h 1852"/>
                              <a:gd name="T12" fmla="+- 0 15082 9412"/>
                              <a:gd name="T13" fmla="*/ T12 w 5670"/>
                              <a:gd name="T14" fmla="+- 0 7603 7603"/>
                              <a:gd name="T15" fmla="*/ 7603 h 1852"/>
                              <a:gd name="T16" fmla="+- 0 9412 9412"/>
                              <a:gd name="T17" fmla="*/ T16 w 5670"/>
                              <a:gd name="T18" fmla="+- 0 7603 7603"/>
                              <a:gd name="T19" fmla="*/ 7603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670" h="1852">
                                <a:moveTo>
                                  <a:pt x="0" y="0"/>
                                </a:moveTo>
                                <a:lnTo>
                                  <a:pt x="0" y="1852"/>
                                </a:lnTo>
                                <a:lnTo>
                                  <a:pt x="5670" y="1852"/>
                                </a:lnTo>
                                <a:lnTo>
                                  <a:pt x="5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815"/>
                        <wps:cNvSpPr>
                          <a:spLocks/>
                        </wps:cNvSpPr>
                        <wps:spPr bwMode="auto">
                          <a:xfrm>
                            <a:off x="7271" y="7603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7603 7603"/>
                              <a:gd name="T3" fmla="*/ 7603 h 463"/>
                              <a:gd name="T4" fmla="+- 0 7271 7271"/>
                              <a:gd name="T5" fmla="*/ T4 w 2141"/>
                              <a:gd name="T6" fmla="+- 0 8066 7603"/>
                              <a:gd name="T7" fmla="*/ 8066 h 463"/>
                              <a:gd name="T8" fmla="+- 0 9412 7271"/>
                              <a:gd name="T9" fmla="*/ T8 w 2141"/>
                              <a:gd name="T10" fmla="+- 0 8066 7603"/>
                              <a:gd name="T11" fmla="*/ 8066 h 463"/>
                              <a:gd name="T12" fmla="+- 0 9412 7271"/>
                              <a:gd name="T13" fmla="*/ T12 w 2141"/>
                              <a:gd name="T14" fmla="+- 0 7603 7603"/>
                              <a:gd name="T15" fmla="*/ 7603 h 463"/>
                              <a:gd name="T16" fmla="+- 0 7271 7271"/>
                              <a:gd name="T17" fmla="*/ T16 w 2141"/>
                              <a:gd name="T18" fmla="+- 0 7603 7603"/>
                              <a:gd name="T19" fmla="*/ 7603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CB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814"/>
                        <wps:cNvSpPr>
                          <a:spLocks/>
                        </wps:cNvSpPr>
                        <wps:spPr bwMode="auto">
                          <a:xfrm>
                            <a:off x="7271" y="8066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8066 8066"/>
                              <a:gd name="T3" fmla="*/ 8066 h 463"/>
                              <a:gd name="T4" fmla="+- 0 7271 7271"/>
                              <a:gd name="T5" fmla="*/ T4 w 2141"/>
                              <a:gd name="T6" fmla="+- 0 8529 8066"/>
                              <a:gd name="T7" fmla="*/ 8529 h 463"/>
                              <a:gd name="T8" fmla="+- 0 9412 7271"/>
                              <a:gd name="T9" fmla="*/ T8 w 2141"/>
                              <a:gd name="T10" fmla="+- 0 8529 8066"/>
                              <a:gd name="T11" fmla="*/ 8529 h 463"/>
                              <a:gd name="T12" fmla="+- 0 9412 7271"/>
                              <a:gd name="T13" fmla="*/ T12 w 2141"/>
                              <a:gd name="T14" fmla="+- 0 8066 8066"/>
                              <a:gd name="T15" fmla="*/ 8066 h 463"/>
                              <a:gd name="T16" fmla="+- 0 7271 7271"/>
                              <a:gd name="T17" fmla="*/ T16 w 2141"/>
                              <a:gd name="T18" fmla="+- 0 8066 8066"/>
                              <a:gd name="T19" fmla="*/ 8066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0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813"/>
                        <wps:cNvSpPr>
                          <a:spLocks/>
                        </wps:cNvSpPr>
                        <wps:spPr bwMode="auto">
                          <a:xfrm>
                            <a:off x="7271" y="8529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8529 8529"/>
                              <a:gd name="T3" fmla="*/ 8529 h 463"/>
                              <a:gd name="T4" fmla="+- 0 7271 7271"/>
                              <a:gd name="T5" fmla="*/ T4 w 2141"/>
                              <a:gd name="T6" fmla="+- 0 8992 8529"/>
                              <a:gd name="T7" fmla="*/ 8992 h 463"/>
                              <a:gd name="T8" fmla="+- 0 9412 7271"/>
                              <a:gd name="T9" fmla="*/ T8 w 2141"/>
                              <a:gd name="T10" fmla="+- 0 8992 8529"/>
                              <a:gd name="T11" fmla="*/ 8992 h 463"/>
                              <a:gd name="T12" fmla="+- 0 9412 7271"/>
                              <a:gd name="T13" fmla="*/ T12 w 2141"/>
                              <a:gd name="T14" fmla="+- 0 8529 8529"/>
                              <a:gd name="T15" fmla="*/ 8529 h 463"/>
                              <a:gd name="T16" fmla="+- 0 7271 7271"/>
                              <a:gd name="T17" fmla="*/ T16 w 2141"/>
                              <a:gd name="T18" fmla="+- 0 8529 8529"/>
                              <a:gd name="T19" fmla="*/ 8529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812"/>
                        <wps:cNvSpPr>
                          <a:spLocks/>
                        </wps:cNvSpPr>
                        <wps:spPr bwMode="auto">
                          <a:xfrm>
                            <a:off x="7271" y="8992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8992 8992"/>
                              <a:gd name="T3" fmla="*/ 8992 h 463"/>
                              <a:gd name="T4" fmla="+- 0 7271 7271"/>
                              <a:gd name="T5" fmla="*/ T4 w 2141"/>
                              <a:gd name="T6" fmla="+- 0 9455 8992"/>
                              <a:gd name="T7" fmla="*/ 9455 h 463"/>
                              <a:gd name="T8" fmla="+- 0 9412 7271"/>
                              <a:gd name="T9" fmla="*/ T8 w 2141"/>
                              <a:gd name="T10" fmla="+- 0 9455 8992"/>
                              <a:gd name="T11" fmla="*/ 9455 h 463"/>
                              <a:gd name="T12" fmla="+- 0 9412 7271"/>
                              <a:gd name="T13" fmla="*/ T12 w 2141"/>
                              <a:gd name="T14" fmla="+- 0 8992 8992"/>
                              <a:gd name="T15" fmla="*/ 8992 h 463"/>
                              <a:gd name="T16" fmla="+- 0 7271 7271"/>
                              <a:gd name="T17" fmla="*/ T16 w 2141"/>
                              <a:gd name="T18" fmla="+- 0 8992 8992"/>
                              <a:gd name="T19" fmla="*/ 8992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F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811"/>
                        <wps:cNvSpPr>
                          <a:spLocks/>
                        </wps:cNvSpPr>
                        <wps:spPr bwMode="auto">
                          <a:xfrm>
                            <a:off x="847" y="9938"/>
                            <a:ext cx="4283" cy="1852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4283"/>
                              <a:gd name="T2" fmla="+- 0 9938 9938"/>
                              <a:gd name="T3" fmla="*/ 9938 h 1852"/>
                              <a:gd name="T4" fmla="+- 0 847 847"/>
                              <a:gd name="T5" fmla="*/ T4 w 4283"/>
                              <a:gd name="T6" fmla="+- 0 9938 9938"/>
                              <a:gd name="T7" fmla="*/ 9938 h 1852"/>
                              <a:gd name="T8" fmla="+- 0 847 847"/>
                              <a:gd name="T9" fmla="*/ T8 w 4283"/>
                              <a:gd name="T10" fmla="+- 0 11791 9938"/>
                              <a:gd name="T11" fmla="*/ 11791 h 1852"/>
                              <a:gd name="T12" fmla="+- 0 5129 847"/>
                              <a:gd name="T13" fmla="*/ T12 w 4283"/>
                              <a:gd name="T14" fmla="+- 0 11791 9938"/>
                              <a:gd name="T15" fmla="*/ 11791 h 1852"/>
                              <a:gd name="T16" fmla="+- 0 5129 847"/>
                              <a:gd name="T17" fmla="*/ T16 w 4283"/>
                              <a:gd name="T18" fmla="+- 0 9938 9938"/>
                              <a:gd name="T19" fmla="*/ 9938 h 1852"/>
                              <a:gd name="T20" fmla="+- 0 2988 847"/>
                              <a:gd name="T21" fmla="*/ T20 w 4283"/>
                              <a:gd name="T22" fmla="+- 0 9938 9938"/>
                              <a:gd name="T23" fmla="*/ 9938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283" h="1852">
                                <a:moveTo>
                                  <a:pt x="2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3"/>
                                </a:lnTo>
                                <a:lnTo>
                                  <a:pt x="4282" y="1853"/>
                                </a:lnTo>
                                <a:lnTo>
                                  <a:pt x="4282" y="0"/>
                                </a:lnTo>
                                <a:lnTo>
                                  <a:pt x="2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810"/>
                        <wps:cNvSpPr>
                          <a:spLocks/>
                        </wps:cNvSpPr>
                        <wps:spPr bwMode="auto">
                          <a:xfrm>
                            <a:off x="847" y="9475"/>
                            <a:ext cx="14235" cy="463"/>
                          </a:xfrm>
                          <a:custGeom>
                            <a:avLst/>
                            <a:gdLst>
                              <a:gd name="T0" fmla="+- 0 2988 847"/>
                              <a:gd name="T1" fmla="*/ T0 w 14235"/>
                              <a:gd name="T2" fmla="+- 0 9938 9475"/>
                              <a:gd name="T3" fmla="*/ 9938 h 463"/>
                              <a:gd name="T4" fmla="+- 0 15082 847"/>
                              <a:gd name="T5" fmla="*/ T4 w 14235"/>
                              <a:gd name="T6" fmla="+- 0 9938 9475"/>
                              <a:gd name="T7" fmla="*/ 9938 h 463"/>
                              <a:gd name="T8" fmla="+- 0 15082 847"/>
                              <a:gd name="T9" fmla="*/ T8 w 14235"/>
                              <a:gd name="T10" fmla="+- 0 9475 9475"/>
                              <a:gd name="T11" fmla="*/ 9475 h 463"/>
                              <a:gd name="T12" fmla="+- 0 847 847"/>
                              <a:gd name="T13" fmla="*/ T12 w 14235"/>
                              <a:gd name="T14" fmla="+- 0 9475 9475"/>
                              <a:gd name="T15" fmla="*/ 9475 h 463"/>
                              <a:gd name="T16" fmla="+- 0 847 847"/>
                              <a:gd name="T17" fmla="*/ T16 w 14235"/>
                              <a:gd name="T18" fmla="+- 0 9938 9475"/>
                              <a:gd name="T19" fmla="*/ 9938 h 463"/>
                              <a:gd name="T20" fmla="+- 0 2988 847"/>
                              <a:gd name="T21" fmla="*/ T20 w 14235"/>
                              <a:gd name="T22" fmla="+- 0 9938 9475"/>
                              <a:gd name="T23" fmla="*/ 9938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4235" h="463">
                                <a:moveTo>
                                  <a:pt x="2141" y="463"/>
                                </a:moveTo>
                                <a:lnTo>
                                  <a:pt x="14235" y="463"/>
                                </a:lnTo>
                                <a:lnTo>
                                  <a:pt x="14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809"/>
                        <wps:cNvSpPr>
                          <a:spLocks/>
                        </wps:cNvSpPr>
                        <wps:spPr bwMode="auto">
                          <a:xfrm>
                            <a:off x="5129" y="9938"/>
                            <a:ext cx="2141" cy="1852"/>
                          </a:xfrm>
                          <a:custGeom>
                            <a:avLst/>
                            <a:gdLst>
                              <a:gd name="T0" fmla="+- 0 5129 5129"/>
                              <a:gd name="T1" fmla="*/ T0 w 2141"/>
                              <a:gd name="T2" fmla="+- 0 11328 9938"/>
                              <a:gd name="T3" fmla="*/ 11328 h 1852"/>
                              <a:gd name="T4" fmla="+- 0 5129 5129"/>
                              <a:gd name="T5" fmla="*/ T4 w 2141"/>
                              <a:gd name="T6" fmla="+- 0 11791 9938"/>
                              <a:gd name="T7" fmla="*/ 11791 h 1852"/>
                              <a:gd name="T8" fmla="+- 0 7271 5129"/>
                              <a:gd name="T9" fmla="*/ T8 w 2141"/>
                              <a:gd name="T10" fmla="+- 0 11791 9938"/>
                              <a:gd name="T11" fmla="*/ 11791 h 1852"/>
                              <a:gd name="T12" fmla="+- 0 7271 5129"/>
                              <a:gd name="T13" fmla="*/ T12 w 2141"/>
                              <a:gd name="T14" fmla="+- 0 9938 9938"/>
                              <a:gd name="T15" fmla="*/ 9938 h 1852"/>
                              <a:gd name="T16" fmla="+- 0 5129 5129"/>
                              <a:gd name="T17" fmla="*/ T16 w 2141"/>
                              <a:gd name="T18" fmla="+- 0 9938 9938"/>
                              <a:gd name="T19" fmla="*/ 9938 h 1852"/>
                              <a:gd name="T20" fmla="+- 0 5129 5129"/>
                              <a:gd name="T21" fmla="*/ T20 w 2141"/>
                              <a:gd name="T22" fmla="+- 0 11328 9938"/>
                              <a:gd name="T23" fmla="*/ 11328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41" h="1852">
                                <a:moveTo>
                                  <a:pt x="0" y="1390"/>
                                </a:moveTo>
                                <a:lnTo>
                                  <a:pt x="0" y="1853"/>
                                </a:lnTo>
                                <a:lnTo>
                                  <a:pt x="2142" y="1853"/>
                                </a:lnTo>
                                <a:lnTo>
                                  <a:pt x="2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808"/>
                        <wps:cNvSpPr>
                          <a:spLocks/>
                        </wps:cNvSpPr>
                        <wps:spPr bwMode="auto">
                          <a:xfrm>
                            <a:off x="9412" y="9938"/>
                            <a:ext cx="5670" cy="1852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5670"/>
                              <a:gd name="T2" fmla="+- 0 11328 9938"/>
                              <a:gd name="T3" fmla="*/ 11328 h 1852"/>
                              <a:gd name="T4" fmla="+- 0 9412 9412"/>
                              <a:gd name="T5" fmla="*/ T4 w 5670"/>
                              <a:gd name="T6" fmla="+- 0 11791 9938"/>
                              <a:gd name="T7" fmla="*/ 11791 h 1852"/>
                              <a:gd name="T8" fmla="+- 0 15082 9412"/>
                              <a:gd name="T9" fmla="*/ T8 w 5670"/>
                              <a:gd name="T10" fmla="+- 0 11791 9938"/>
                              <a:gd name="T11" fmla="*/ 11791 h 1852"/>
                              <a:gd name="T12" fmla="+- 0 15082 9412"/>
                              <a:gd name="T13" fmla="*/ T12 w 5670"/>
                              <a:gd name="T14" fmla="+- 0 9938 9938"/>
                              <a:gd name="T15" fmla="*/ 9938 h 1852"/>
                              <a:gd name="T16" fmla="+- 0 9412 9412"/>
                              <a:gd name="T17" fmla="*/ T16 w 5670"/>
                              <a:gd name="T18" fmla="+- 0 9938 9938"/>
                              <a:gd name="T19" fmla="*/ 9938 h 1852"/>
                              <a:gd name="T20" fmla="+- 0 9412 9412"/>
                              <a:gd name="T21" fmla="*/ T20 w 5670"/>
                              <a:gd name="T22" fmla="+- 0 11328 9938"/>
                              <a:gd name="T23" fmla="*/ 11328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670" h="1852">
                                <a:moveTo>
                                  <a:pt x="0" y="1390"/>
                                </a:moveTo>
                                <a:lnTo>
                                  <a:pt x="0" y="1853"/>
                                </a:lnTo>
                                <a:lnTo>
                                  <a:pt x="5670" y="1853"/>
                                </a:lnTo>
                                <a:lnTo>
                                  <a:pt x="5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807"/>
                        <wps:cNvSpPr>
                          <a:spLocks/>
                        </wps:cNvSpPr>
                        <wps:spPr bwMode="auto">
                          <a:xfrm>
                            <a:off x="7271" y="9938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9938 9938"/>
                              <a:gd name="T3" fmla="*/ 9938 h 463"/>
                              <a:gd name="T4" fmla="+- 0 7271 7271"/>
                              <a:gd name="T5" fmla="*/ T4 w 2141"/>
                              <a:gd name="T6" fmla="+- 0 10401 9938"/>
                              <a:gd name="T7" fmla="*/ 10401 h 463"/>
                              <a:gd name="T8" fmla="+- 0 9412 7271"/>
                              <a:gd name="T9" fmla="*/ T8 w 2141"/>
                              <a:gd name="T10" fmla="+- 0 10401 9938"/>
                              <a:gd name="T11" fmla="*/ 10401 h 463"/>
                              <a:gd name="T12" fmla="+- 0 9412 7271"/>
                              <a:gd name="T13" fmla="*/ T12 w 2141"/>
                              <a:gd name="T14" fmla="+- 0 9938 9938"/>
                              <a:gd name="T15" fmla="*/ 9938 h 463"/>
                              <a:gd name="T16" fmla="+- 0 7271 7271"/>
                              <a:gd name="T17" fmla="*/ T16 w 2141"/>
                              <a:gd name="T18" fmla="+- 0 9938 9938"/>
                              <a:gd name="T19" fmla="*/ 9938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CB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806"/>
                        <wps:cNvSpPr>
                          <a:spLocks/>
                        </wps:cNvSpPr>
                        <wps:spPr bwMode="auto">
                          <a:xfrm>
                            <a:off x="7271" y="10401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10401 10401"/>
                              <a:gd name="T3" fmla="*/ 10401 h 463"/>
                              <a:gd name="T4" fmla="+- 0 7271 7271"/>
                              <a:gd name="T5" fmla="*/ T4 w 2141"/>
                              <a:gd name="T6" fmla="+- 0 10864 10401"/>
                              <a:gd name="T7" fmla="*/ 10864 h 463"/>
                              <a:gd name="T8" fmla="+- 0 9412 7271"/>
                              <a:gd name="T9" fmla="*/ T8 w 2141"/>
                              <a:gd name="T10" fmla="+- 0 10864 10401"/>
                              <a:gd name="T11" fmla="*/ 10864 h 463"/>
                              <a:gd name="T12" fmla="+- 0 9412 7271"/>
                              <a:gd name="T13" fmla="*/ T12 w 2141"/>
                              <a:gd name="T14" fmla="+- 0 10401 10401"/>
                              <a:gd name="T15" fmla="*/ 10401 h 463"/>
                              <a:gd name="T16" fmla="+- 0 7271 7271"/>
                              <a:gd name="T17" fmla="*/ T16 w 2141"/>
                              <a:gd name="T18" fmla="+- 0 10401 10401"/>
                              <a:gd name="T19" fmla="*/ 10401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0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805"/>
                        <wps:cNvSpPr>
                          <a:spLocks/>
                        </wps:cNvSpPr>
                        <wps:spPr bwMode="auto">
                          <a:xfrm>
                            <a:off x="7271" y="10864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10864 10864"/>
                              <a:gd name="T3" fmla="*/ 10864 h 463"/>
                              <a:gd name="T4" fmla="+- 0 7271 7271"/>
                              <a:gd name="T5" fmla="*/ T4 w 2141"/>
                              <a:gd name="T6" fmla="+- 0 11328 10864"/>
                              <a:gd name="T7" fmla="*/ 11328 h 463"/>
                              <a:gd name="T8" fmla="+- 0 9412 7271"/>
                              <a:gd name="T9" fmla="*/ T8 w 2141"/>
                              <a:gd name="T10" fmla="+- 0 11328 10864"/>
                              <a:gd name="T11" fmla="*/ 11328 h 463"/>
                              <a:gd name="T12" fmla="+- 0 9412 7271"/>
                              <a:gd name="T13" fmla="*/ T12 w 2141"/>
                              <a:gd name="T14" fmla="+- 0 10864 10864"/>
                              <a:gd name="T15" fmla="*/ 10864 h 463"/>
                              <a:gd name="T16" fmla="+- 0 7271 7271"/>
                              <a:gd name="T17" fmla="*/ T16 w 2141"/>
                              <a:gd name="T18" fmla="+- 0 10864 10864"/>
                              <a:gd name="T19" fmla="*/ 10864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4"/>
                                </a:lnTo>
                                <a:lnTo>
                                  <a:pt x="2141" y="464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804"/>
                        <wps:cNvSpPr>
                          <a:spLocks/>
                        </wps:cNvSpPr>
                        <wps:spPr bwMode="auto">
                          <a:xfrm>
                            <a:off x="7271" y="11328"/>
                            <a:ext cx="2141" cy="463"/>
                          </a:xfrm>
                          <a:custGeom>
                            <a:avLst/>
                            <a:gdLst>
                              <a:gd name="T0" fmla="+- 0 7271 7271"/>
                              <a:gd name="T1" fmla="*/ T0 w 2141"/>
                              <a:gd name="T2" fmla="+- 0 11328 11328"/>
                              <a:gd name="T3" fmla="*/ 11328 h 463"/>
                              <a:gd name="T4" fmla="+- 0 7271 7271"/>
                              <a:gd name="T5" fmla="*/ T4 w 2141"/>
                              <a:gd name="T6" fmla="+- 0 11791 11328"/>
                              <a:gd name="T7" fmla="*/ 11791 h 463"/>
                              <a:gd name="T8" fmla="+- 0 9412 7271"/>
                              <a:gd name="T9" fmla="*/ T8 w 2141"/>
                              <a:gd name="T10" fmla="+- 0 11791 11328"/>
                              <a:gd name="T11" fmla="*/ 11791 h 463"/>
                              <a:gd name="T12" fmla="+- 0 9412 7271"/>
                              <a:gd name="T13" fmla="*/ T12 w 2141"/>
                              <a:gd name="T14" fmla="+- 0 11328 11328"/>
                              <a:gd name="T15" fmla="*/ 11328 h 463"/>
                              <a:gd name="T16" fmla="+- 0 7271 7271"/>
                              <a:gd name="T17" fmla="*/ T16 w 2141"/>
                              <a:gd name="T18" fmla="+- 0 11328 11328"/>
                              <a:gd name="T19" fmla="*/ 11328 h 4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1" h="463">
                                <a:moveTo>
                                  <a:pt x="0" y="0"/>
                                </a:moveTo>
                                <a:lnTo>
                                  <a:pt x="0" y="463"/>
                                </a:lnTo>
                                <a:lnTo>
                                  <a:pt x="2141" y="463"/>
                                </a:lnTo>
                                <a:lnTo>
                                  <a:pt x="21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F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B93E97C" id="Group 803" o:spid="_x0000_s1026" style="position:absolute;margin-left:41.85pt;margin-top:20pt;width:712.75pt;height:570.05pt;z-index:-251645440;mso-position-horizontal-relative:page;mso-position-vertical-relative:page" coordorigin="837,400" coordsize="14255,1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">
                <v:shape id="Freeform 852" o:spid="_x0000_s1027" style="position:absolute;left:847;top:410;width:14235;height:4374;visibility:visible;mso-wrap-style:square;v-text-anchor:top" coordsize="14235,4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" path="m,l,656r14235,l14235,,,xe" fillcolor="#97979b" stroked="f">
                  <v:path arrowok="t" o:connecttype="custom" o:connectlocs="0,410;0,1066;14235,1066;14235,410;0,410" o:connectangles="0,0,0,0,0"/>
                </v:shape>
                <v:shape id="Freeform 851" o:spid="_x0000_s1028" style="position:absolute;left:847;top:410;width:14235;height:4374;visibility:visible;mso-wrap-style:square;v-text-anchor:top" coordsize="14235,4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" path="m2141,1582l,1119r,940l14235,2059r,-477l,1582r2141,xe" fillcolor="#97979b" stroked="f">
                  <v:path arrowok="t" o:connecttype="custom" o:connectlocs="2141,1992;0,1529;0,2469;14235,2469;14235,1992;0,1992;2141,1992" o:connectangles="0,0,0,0,0,0,0"/>
                </v:shape>
                <v:shape id="Freeform 850" o:spid="_x0000_s1029" style="position:absolute;left:847;top:410;width:14235;height:4374;visibility:visible;mso-wrap-style:square;v-text-anchor:top" coordsize="14235,4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" path="m2141,1582r12094,l14235,1119r,463l2141,1582xe" fillcolor="#97979b" stroked="f">
                  <v:path arrowok="t" o:connecttype="custom" o:connectlocs="2141,1992;14235,1992;14235,1529;14235,1992;2141,1992" o:connectangles="0,0,0,0,0"/>
                </v:shape>
                <v:shape id="Freeform 849" o:spid="_x0000_s1030" style="position:absolute;left:847;top:410;width:14235;height:4374;visibility:visible;mso-wrap-style:square;v-text-anchor:top" coordsize="14235,4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" path="m14235,1119l,1119r2141,463l14235,1582r,-463xe" fillcolor="#97979b" stroked="f">
                  <v:path arrowok="t" o:connecttype="custom" o:connectlocs="14235,1529;0,1529;2141,1992;14235,1992;14235,1529" o:connectangles="0,0,0,0,0"/>
                </v:shape>
                <v:shape id="Freeform 848" o:spid="_x0000_s1031" style="position:absolute;left:847;top:410;width:14235;height:4374;visibility:visible;mso-wrap-style:square;v-text-anchor:top" coordsize="14235,4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" path="m2141,2522l,2522,,4374r4282,l4282,2522,,2522r2141,xe" fillcolor="#97979b" stroked="f">
                  <v:path arrowok="t" o:connecttype="custom" o:connectlocs="2141,2932;0,2932;0,4784;4282,4784;4282,2932;0,2932;2141,2932" o:connectangles="0,0,0,0,0,0,0"/>
                </v:shape>
                <v:shape id="Freeform 847" o:spid="_x0000_s1032" style="position:absolute;left:847;top:410;width:14235;height:4374;visibility:visible;mso-wrap-style:square;v-text-anchor:top" coordsize="14235,4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" path="m2141,2522r12094,l14235,2059,,2059r,463l2141,2522xe" fillcolor="#97979b" stroked="f">
                  <v:path arrowok="t" o:connecttype="custom" o:connectlocs="2141,2932;14235,2932;14235,2469;0,2469;0,2932;2141,2932" o:connectangles="0,0,0,0,0,0"/>
                </v:shape>
                <v:shape id="Freeform 846" o:spid="_x0000_s1033" style="position:absolute;left:847;top:410;width:14235;height:656;visibility:visible;mso-wrap-style:square;v-text-anchor:top" coordsize="14235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" path="m,l,656r14235,l14235,,,xe" fillcolor="#97979b" stroked="f">
                  <v:path arrowok="t" o:connecttype="custom" o:connectlocs="0,410;0,1066;14235,1066;14235,410;0,410" o:connectangles="0,0,0,0,0"/>
                </v:shape>
                <v:shape id="Freeform 845" o:spid="_x0000_s1034" style="position:absolute;left:847;top:1529;width:14235;height:463;visibility:visible;mso-wrap-style:square;v-text-anchor:top" coordsize="14235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" path="m,l,463r14235,l14235,,,xe" fillcolor="#97979b" stroked="f">
                  <v:path arrowok="t" o:connecttype="custom" o:connectlocs="0,1529;0,1992;14235,1992;14235,1529;0,1529" o:connectangles="0,0,0,0,0"/>
                </v:shape>
                <v:shape id="Freeform 844" o:spid="_x0000_s1035" style="position:absolute;left:847;top:1992;width:2141;height:477;visibility:visible;mso-wrap-style:square;v-text-anchor:top" coordsize="2141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" path="m,l,477r2141,l2141,,,xe" fillcolor="#97979b" stroked="f">
                  <v:path arrowok="t" o:connecttype="custom" o:connectlocs="0,1992;0,2469;2141,2469;2141,1992;0,1992" o:connectangles="0,0,0,0,0"/>
                </v:shape>
                <v:shape id="Freeform 843" o:spid="_x0000_s1036" style="position:absolute;left:2988;top:1992;width:2141;height:477;visibility:visible;mso-wrap-style:square;v-text-anchor:top" coordsize="2141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" path="m,l,477r2141,l2141,,,xe" fillcolor="#97979b" stroked="f">
                  <v:path arrowok="t" o:connecttype="custom" o:connectlocs="0,1992;0,2469;2141,2469;2141,1992;0,1992" o:connectangles="0,0,0,0,0"/>
                </v:shape>
                <v:shape id="Freeform 842" o:spid="_x0000_s1037" style="position:absolute;left:5129;top:1992;width:2141;height:477;visibility:visible;mso-wrap-style:square;v-text-anchor:top" coordsize="2141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" path="m,l,477r2142,l2142,,,xe" fillcolor="#97979b" stroked="f">
                  <v:path arrowok="t" o:connecttype="custom" o:connectlocs="0,1992;0,2469;2142,2469;2142,1992;0,1992" o:connectangles="0,0,0,0,0"/>
                </v:shape>
                <v:shape id="Freeform 841" o:spid="_x0000_s1038" style="position:absolute;left:7271;top:1992;width:2141;height:477;visibility:visible;mso-wrap-style:square;v-text-anchor:top" coordsize="2141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" path="m,l,477r2141,l2141,,,xe" fillcolor="#97979b" stroked="f">
                  <v:path arrowok="t" o:connecttype="custom" o:connectlocs="0,1992;0,2469;2141,2469;2141,1992;0,1992" o:connectangles="0,0,0,0,0"/>
                </v:shape>
                <v:shape id="Freeform 840" o:spid="_x0000_s1039" style="position:absolute;left:9412;top:1992;width:5670;height:477;visibility:visible;mso-wrap-style:square;v-text-anchor:top" coordsize="5670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" path="m,l,477r5670,l5670,,,xe" fillcolor="#97979b" stroked="f">
                  <v:path arrowok="t" o:connecttype="custom" o:connectlocs="0,1992;0,2469;5670,2469;5670,1992;0,1992" o:connectangles="0,0,0,0,0"/>
                </v:shape>
                <v:shape id="Freeform 839" o:spid="_x0000_s1040" style="position:absolute;left:847;top:2469;width:14235;height:463;visibility:visible;mso-wrap-style:square;v-text-anchor:top" coordsize="14235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" path="m,l,463r14235,l14235,,,xe" fillcolor="#97979b" stroked="f">
                  <v:path arrowok="t" o:connecttype="custom" o:connectlocs="0,2469;0,2932;14235,2932;14235,2469;0,2469" o:connectangles="0,0,0,0,0"/>
                </v:shape>
                <v:shape id="Freeform 838" o:spid="_x0000_s1041" style="position:absolute;left:847;top:2932;width:2141;height:1852;visibility:visible;mso-wrap-style:square;v-text-anchor:top" coordsize="2141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" path="m,l,1852r2141,l2141,,,xe" fillcolor="#97979b" stroked="f">
                  <v:path arrowok="t" o:connecttype="custom" o:connectlocs="0,2932;0,4784;2141,4784;2141,2932;0,2932" o:connectangles="0,0,0,0,0"/>
                </v:shape>
                <v:shape id="Freeform 837" o:spid="_x0000_s1042" style="position:absolute;left:2988;top:2932;width:2141;height:1852;visibility:visible;mso-wrap-style:square;v-text-anchor:top" coordsize="2141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" path="m,l,1852r2141,l2141,,,xe" fillcolor="#97979b" stroked="f">
                  <v:path arrowok="t" o:connecttype="custom" o:connectlocs="0,2932;0,4784;2141,4784;2141,2932;0,2932" o:connectangles="0,0,0,0,0"/>
                </v:shape>
                <v:shape id="Freeform 836" o:spid="_x0000_s1043" style="position:absolute;left:847;top:1066;width:4283;height:463;visibility:visible;mso-wrap-style:square;v-text-anchor:top" coordsize="4283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" path="m,l,463r4282,l4282,,,xe" fillcolor="#f7901e" stroked="f">
                  <v:path arrowok="t" o:connecttype="custom" o:connectlocs="0,1066;0,1529;4282,1529;4282,1066;0,1066" o:connectangles="0,0,0,0,0"/>
                </v:shape>
                <v:shape id="Freeform 835" o:spid="_x0000_s1044" style="position:absolute;left:7271;top:3395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" path="m,l,463r2141,l2141,,,xe" fillcolor="#f7901e" stroked="f">
                  <v:path arrowok="t" o:connecttype="custom" o:connectlocs="0,3395;0,3858;2141,3858;2141,3395;0,3395" o:connectangles="0,0,0,0,0"/>
                </v:shape>
                <v:shape id="Freeform 834" o:spid="_x0000_s1045" style="position:absolute;left:5129;top:1066;width:4283;height:463;visibility:visible;mso-wrap-style:square;v-text-anchor:top" coordsize="4283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" path="m,l,463r4283,l4283,,,xe" fillcolor="#82bc00" stroked="f">
                  <v:path arrowok="t" o:connecttype="custom" o:connectlocs="0,1066;0,1529;4283,1529;4283,1066;0,1066" o:connectangles="0,0,0,0,0"/>
                </v:shape>
                <v:shape id="Freeform 833" o:spid="_x0000_s1046" style="position:absolute;left:7271;top:3858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" path="m,l,463r2141,l2141,,,xe" fillcolor="#82bc00" stroked="f">
                  <v:path arrowok="t" o:connecttype="custom" o:connectlocs="0,3858;0,4321;2141,4321;2141,3858;0,3858" o:connectangles="0,0,0,0,0"/>
                </v:shape>
                <v:shape id="Freeform 832" o:spid="_x0000_s1047" style="position:absolute;left:9412;top:1066;width:5670;height:463;visibility:visible;mso-wrap-style:square;v-text-anchor:top" coordsize="567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" path="m,l,463r5670,l5670,,,xe" fillcolor="#008fbe" stroked="f">
                  <v:path arrowok="t" o:connecttype="custom" o:connectlocs="0,1066;0,1529;5670,1529;5670,1066;0,1066" o:connectangles="0,0,0,0,0"/>
                </v:shape>
                <v:shape id="Freeform 831" o:spid="_x0000_s1048" style="position:absolute;left:7271;top:4321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" path="m,l,463r2141,l2141,,,xe" fillcolor="#008fbe" stroked="f">
                  <v:path arrowok="t" o:connecttype="custom" o:connectlocs="0,4321;0,4784;2141,4784;2141,4321;0,4321" o:connectangles="0,0,0,0,0"/>
                </v:shape>
                <v:shape id="Freeform 830" o:spid="_x0000_s1049" style="position:absolute;left:5129;top:2932;width:2141;height:1852;visibility:visible;mso-wrap-style:square;v-text-anchor:top" coordsize="2141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" path="m,1852r2142,l2142,,,,,1852xe" fillcolor="#e3e4e5" stroked="f">
                  <v:path arrowok="t" o:connecttype="custom" o:connectlocs="0,4784;2142,4784;2142,2932;0,2932;0,4784" o:connectangles="0,0,0,0,0"/>
                </v:shape>
                <v:shape id="Freeform 829" o:spid="_x0000_s1050" style="position:absolute;left:9412;top:2932;width:5670;height:1852;visibility:visible;mso-wrap-style:square;v-text-anchor:top" coordsize="5670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" path="m,1852r5670,l5670,,,,,1852xe" fillcolor="#e3e4e5" stroked="f">
                  <v:path arrowok="t" o:connecttype="custom" o:connectlocs="0,4784;5670,4784;5670,2932;0,2932;0,4784" o:connectangles="0,0,0,0,0"/>
                </v:shape>
                <v:shape id="Freeform 828" o:spid="_x0000_s1051" style="position:absolute;left:7271;top:2932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" path="m,l,463r2141,l2141,,,xe" fillcolor="#71cbd2" stroked="f">
                  <v:path arrowok="t" o:connecttype="custom" o:connectlocs="0,2932;0,3395;2141,3395;2141,2932;0,2932" o:connectangles="0,0,0,0,0"/>
                </v:shape>
                <v:shape id="Freeform 827" o:spid="_x0000_s1052" style="position:absolute;left:847;top:5268;width:4283;height:1852;visibility:visible;mso-wrap-style:square;v-text-anchor:top" coordsize="4283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" path="m2141,l,,,1852r4282,l4282,,2141,xe" fillcolor="#97979b" stroked="f">
                  <v:path arrowok="t" o:connecttype="custom" o:connectlocs="2141,5268;0,5268;0,7120;4282,7120;4282,5268;2141,5268" o:connectangles="0,0,0,0,0,0"/>
                </v:shape>
                <v:shape id="Freeform 826" o:spid="_x0000_s1053" style="position:absolute;left:847;top:4804;width:14235;height:463;visibility:visible;mso-wrap-style:square;v-text-anchor:top" coordsize="14235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" path="m2141,464r12094,l14235,,,,,464r2141,xe" fillcolor="#97979b" stroked="f">
                  <v:path arrowok="t" o:connecttype="custom" o:connectlocs="2141,5268;14235,5268;14235,4804;0,4804;0,5268;2141,5268" o:connectangles="0,0,0,0,0,0"/>
                </v:shape>
                <v:shape id="Freeform 825" o:spid="_x0000_s1054" style="position:absolute;left:5129;top:5268;width:2141;height:1852;visibility:visible;mso-wrap-style:square;v-text-anchor:top" coordsize="2141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" path="m,1852r2142,l2142,,,,,1852xe" fillcolor="#e3e4e5" stroked="f">
                  <v:path arrowok="t" o:connecttype="custom" o:connectlocs="0,7120;2142,7120;2142,5268;0,5268;0,7120" o:connectangles="0,0,0,0,0"/>
                </v:shape>
                <v:shape id="Freeform 824" o:spid="_x0000_s1055" style="position:absolute;left:9412;top:5268;width:5670;height:1852;visibility:visible;mso-wrap-style:square;v-text-anchor:top" coordsize="5670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" path="m,1852r5670,l5670,,,,,1852xe" fillcolor="#e3e4e5" stroked="f">
                  <v:path arrowok="t" o:connecttype="custom" o:connectlocs="0,7120;5670,7120;5670,5268;0,5268;0,7120" o:connectangles="0,0,0,0,0"/>
                </v:shape>
                <v:shape id="Freeform 823" o:spid="_x0000_s1056" style="position:absolute;left:7271;top:5268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" path="m,l,463r2141,l2141,,,xe" fillcolor="#71cbd2" stroked="f">
                  <v:path arrowok="t" o:connecttype="custom" o:connectlocs="0,5268;0,5731;2141,5731;2141,5268;0,5268" o:connectangles="0,0,0,0,0"/>
                </v:shape>
                <v:shape id="Freeform 822" o:spid="_x0000_s1057" style="position:absolute;left:7271;top:5731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" path="m,l,463r2141,l2141,,,xe" fillcolor="#f7901e" stroked="f">
                  <v:path arrowok="t" o:connecttype="custom" o:connectlocs="0,5731;0,6194;2141,6194;2141,5731;0,5731" o:connectangles="0,0,0,0,0"/>
                </v:shape>
                <v:shape id="Freeform 821" o:spid="_x0000_s1058" style="position:absolute;left:7271;top:6194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" path="m,l,463r2141,l2141,,,xe" fillcolor="#82bc00" stroked="f">
                  <v:path arrowok="t" o:connecttype="custom" o:connectlocs="0,6194;0,6657;2141,6657;2141,6194;0,6194" o:connectangles="0,0,0,0,0"/>
                </v:shape>
                <v:shape id="Freeform 820" o:spid="_x0000_s1059" style="position:absolute;left:7271;top:6657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" path="m,l,463r2141,l2141,,,xe" fillcolor="#008fbe" stroked="f">
                  <v:path arrowok="t" o:connecttype="custom" o:connectlocs="0,6657;0,7120;2141,7120;2141,6657;0,6657" o:connectangles="0,0,0,0,0"/>
                </v:shape>
                <v:shape id="Freeform 819" o:spid="_x0000_s1060" style="position:absolute;left:847;top:7603;width:4283;height:1852;visibility:visible;mso-wrap-style:square;v-text-anchor:top" coordsize="4283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" path="m2141,l,,,1852r4282,l4282,,2141,xe" fillcolor="#97979b" stroked="f">
                  <v:path arrowok="t" o:connecttype="custom" o:connectlocs="2141,7603;0,7603;0,9455;4282,9455;4282,7603;2141,7603" o:connectangles="0,0,0,0,0,0"/>
                </v:shape>
                <v:shape id="Freeform 818" o:spid="_x0000_s1061" style="position:absolute;left:847;top:7140;width:14235;height:463;visibility:visible;mso-wrap-style:square;v-text-anchor:top" coordsize="14235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" path="m2141,463r12094,l14235,,,,,463r2141,xe" fillcolor="#97979b" stroked="f">
                  <v:path arrowok="t" o:connecttype="custom" o:connectlocs="2141,7603;14235,7603;14235,7140;0,7140;0,7603;2141,7603" o:connectangles="0,0,0,0,0,0"/>
                </v:shape>
                <v:shape id="Freeform 817" o:spid="_x0000_s1062" style="position:absolute;left:5129;top:7603;width:2141;height:1852;visibility:visible;mso-wrap-style:square;v-text-anchor:top" coordsize="2141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" path="m,l,1852r2142,l2142,,,xe" fillcolor="#e3e4e5" stroked="f">
                  <v:path arrowok="t" o:connecttype="custom" o:connectlocs="0,7603;0,9455;2142,9455;2142,7603;0,7603" o:connectangles="0,0,0,0,0"/>
                </v:shape>
                <v:shape id="Freeform 816" o:spid="_x0000_s1063" style="position:absolute;left:9412;top:7603;width:5670;height:1852;visibility:visible;mso-wrap-style:square;v-text-anchor:top" coordsize="5670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" path="m,l,1852r5670,l5670,,,xe" fillcolor="#e3e4e5" stroked="f">
                  <v:path arrowok="t" o:connecttype="custom" o:connectlocs="0,7603;0,9455;5670,9455;5670,7603;0,7603" o:connectangles="0,0,0,0,0"/>
                </v:shape>
                <v:shape id="Freeform 815" o:spid="_x0000_s1064" style="position:absolute;left:7271;top:7603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" path="m,l,463r2141,l2141,,,xe" fillcolor="#71cbd2" stroked="f">
                  <v:path arrowok="t" o:connecttype="custom" o:connectlocs="0,7603;0,8066;2141,8066;2141,7603;0,7603" o:connectangles="0,0,0,0,0"/>
                </v:shape>
                <v:shape id="Freeform 814" o:spid="_x0000_s1065" style="position:absolute;left:7271;top:8066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" path="m,l,463r2141,l2141,,,xe" fillcolor="#f7901e" stroked="f">
                  <v:path arrowok="t" o:connecttype="custom" o:connectlocs="0,8066;0,8529;2141,8529;2141,8066;0,8066" o:connectangles="0,0,0,0,0"/>
                </v:shape>
                <v:shape id="Freeform 813" o:spid="_x0000_s1066" style="position:absolute;left:7271;top:8529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" path="m,l,463r2141,l2141,,,xe" fillcolor="#82bc00" stroked="f">
                  <v:path arrowok="t" o:connecttype="custom" o:connectlocs="0,8529;0,8992;2141,8992;2141,8529;0,8529" o:connectangles="0,0,0,0,0"/>
                </v:shape>
                <v:shape id="Freeform 812" o:spid="_x0000_s1067" style="position:absolute;left:7271;top:8992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" path="m,l,463r2141,l2141,,,xe" fillcolor="#008fbe" stroked="f">
                  <v:path arrowok="t" o:connecttype="custom" o:connectlocs="0,8992;0,9455;2141,9455;2141,8992;0,8992" o:connectangles="0,0,0,0,0"/>
                </v:shape>
                <v:shape id="Freeform 811" o:spid="_x0000_s1068" style="position:absolute;left:847;top:9938;width:4283;height:1852;visibility:visible;mso-wrap-style:square;v-text-anchor:top" coordsize="4283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" path="m2141,l,,,1853r4282,l4282,,2141,xe" fillcolor="#97979b" stroked="f">
                  <v:path arrowok="t" o:connecttype="custom" o:connectlocs="2141,9938;0,9938;0,11791;4282,11791;4282,9938;2141,9938" o:connectangles="0,0,0,0,0,0"/>
                </v:shape>
                <v:shape id="Freeform 810" o:spid="_x0000_s1069" style="position:absolute;left:847;top:9475;width:14235;height:463;visibility:visible;mso-wrap-style:square;v-text-anchor:top" coordsize="14235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" path="m2141,463r12094,l14235,,,,,463r2141,xe" fillcolor="#97979b" stroked="f">
                  <v:path arrowok="t" o:connecttype="custom" o:connectlocs="2141,9938;14235,9938;14235,9475;0,9475;0,9938;2141,9938" o:connectangles="0,0,0,0,0,0"/>
                </v:shape>
                <v:shape id="Freeform 809" o:spid="_x0000_s1070" style="position:absolute;left:5129;top:9938;width:2141;height:1852;visibility:visible;mso-wrap-style:square;v-text-anchor:top" coordsize="2141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" path="m,1390r,463l2142,1853,2142,,,,,1390xe" fillcolor="#e3e4e5" stroked="f">
                  <v:path arrowok="t" o:connecttype="custom" o:connectlocs="0,11328;0,11791;2142,11791;2142,9938;0,9938;0,11328" o:connectangles="0,0,0,0,0,0"/>
                </v:shape>
                <v:shape id="Freeform 808" o:spid="_x0000_s1071" style="position:absolute;left:9412;top:9938;width:5670;height:1852;visibility:visible;mso-wrap-style:square;v-text-anchor:top" coordsize="5670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" path="m,1390r,463l5670,1853,5670,,,,,1390xe" fillcolor="#e3e4e5" stroked="f">
                  <v:path arrowok="t" o:connecttype="custom" o:connectlocs="0,11328;0,11791;5670,11791;5670,9938;0,9938;0,11328" o:connectangles="0,0,0,0,0,0"/>
                </v:shape>
                <v:shape id="Freeform 807" o:spid="_x0000_s1072" style="position:absolute;left:7271;top:9938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" path="m,l,463r2141,l2141,,,xe" fillcolor="#71cbd2" stroked="f">
                  <v:path arrowok="t" o:connecttype="custom" o:connectlocs="0,9938;0,10401;2141,10401;2141,9938;0,9938" o:connectangles="0,0,0,0,0"/>
                </v:shape>
                <v:shape id="Freeform 806" o:spid="_x0000_s1073" style="position:absolute;left:7271;top:10401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" path="m,l,463r2141,l2141,,,xe" fillcolor="#f7901e" stroked="f">
                  <v:path arrowok="t" o:connecttype="custom" o:connectlocs="0,10401;0,10864;2141,10864;2141,10401;0,10401" o:connectangles="0,0,0,0,0"/>
                </v:shape>
                <v:shape id="Freeform 805" o:spid="_x0000_s1074" style="position:absolute;left:7271;top:10864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" path="m,l,464r2141,l2141,,,xe" fillcolor="#82bc00" stroked="f">
                  <v:path arrowok="t" o:connecttype="custom" o:connectlocs="0,10864;0,11328;2141,11328;2141,10864;0,10864" o:connectangles="0,0,0,0,0"/>
                </v:shape>
                <v:shape id="Freeform 804" o:spid="_x0000_s1075" style="position:absolute;left:7271;top:11328;width:2141;height:463;visibility:visible;mso-wrap-style:square;v-text-anchor:top" coordsize="214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" path="m,l,463r2141,l2141,,,xe" fillcolor="#008fbe" stroked="f">
                  <v:path arrowok="t" o:connecttype="custom" o:connectlocs="0,11328;0,11791;2141,11791;2141,11328;0,11328" o:connectangles="0,0,0,0,0"/>
                </v:shape>
                <w10:wrap anchorx="page" anchory="page"/>
              </v:group>
            </w:pict>
          </mc:Fallback>
        </mc:AlternateContent>
      </w:r>
    </w:p>
    <w:p w:rsidR="002276E2" w:rsidRDefault="002276E2">
      <w:pPr>
        <w:spacing w:line="200" w:lineRule="exact"/>
      </w:pPr>
    </w:p>
    <w:p w:rsidR="002276E2" w:rsidRDefault="00835D4C">
      <w:pPr>
        <w:ind w:left="106" w:right="-4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FFFFFF"/>
          <w:w w:val="103"/>
          <w:sz w:val="19"/>
          <w:szCs w:val="19"/>
        </w:rPr>
        <w:t>1:00pm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                           </w:t>
      </w:r>
      <w:r>
        <w:rPr>
          <w:rFonts w:ascii="Arial" w:eastAsia="Arial" w:hAnsi="Arial" w:cs="Arial"/>
          <w:color w:val="FFFFFF"/>
          <w:spacing w:val="-6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12:00am</w:t>
      </w:r>
    </w:p>
    <w:p w:rsidR="002276E2" w:rsidRDefault="00835D4C">
      <w:pPr>
        <w:spacing w:before="42"/>
        <w:rPr>
          <w:rFonts w:ascii="Arial" w:eastAsia="Arial" w:hAnsi="Arial" w:cs="Arial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1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Premium</w:t>
      </w:r>
    </w:p>
    <w:p w:rsidR="002276E2" w:rsidRDefault="002276E2">
      <w:pPr>
        <w:spacing w:before="16" w:line="240" w:lineRule="exact"/>
        <w:rPr>
          <w:sz w:val="24"/>
          <w:szCs w:val="24"/>
        </w:rPr>
      </w:pPr>
    </w:p>
    <w:p w:rsidR="002276E2" w:rsidRDefault="00835D4C">
      <w:pPr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2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 xml:space="preserve">Premium                                                                                                  </w:t>
      </w:r>
      <w:r>
        <w:rPr>
          <w:rFonts w:ascii="Arial" w:eastAsia="Arial" w:hAnsi="Arial" w:cs="Arial"/>
          <w:color w:val="FFFFFF"/>
          <w:spacing w:val="9"/>
          <w:sz w:val="19"/>
          <w:szCs w:val="19"/>
        </w:rPr>
        <w:t xml:space="preserve"> </w:t>
      </w:r>
      <w:r>
        <w:rPr>
          <w:rFonts w:ascii="Eras Light ITC" w:eastAsia="Eras Light ITC" w:hAnsi="Eras Light ITC" w:cs="Eras Light ITC"/>
          <w:color w:val="706F73"/>
          <w:position w:val="-8"/>
          <w:sz w:val="22"/>
          <w:szCs w:val="22"/>
        </w:rPr>
        <w:t>25</w:t>
      </w:r>
    </w:p>
    <w:p w:rsidR="002276E2" w:rsidRDefault="002276E2">
      <w:pPr>
        <w:spacing w:before="1" w:line="160" w:lineRule="exact"/>
        <w:rPr>
          <w:sz w:val="16"/>
          <w:szCs w:val="16"/>
        </w:rPr>
      </w:pPr>
    </w:p>
    <w:p w:rsidR="002276E2" w:rsidRDefault="00835D4C">
      <w:pPr>
        <w:rPr>
          <w:rFonts w:ascii="Arial" w:eastAsia="Arial" w:hAnsi="Arial" w:cs="Arial"/>
          <w:sz w:val="19"/>
          <w:szCs w:val="19"/>
        </w:rPr>
        <w:sectPr w:rsidR="002276E2">
          <w:type w:val="continuous"/>
          <w:pgSz w:w="15840" w:h="12240" w:orient="landscape"/>
          <w:pgMar w:top="1120" w:right="1300" w:bottom="280" w:left="1500" w:header="720" w:footer="720" w:gutter="0"/>
          <w:cols w:num="2" w:space="720" w:equalWidth="0">
            <w:col w:w="2922" w:space="3255"/>
            <w:col w:w="6863"/>
          </w:cols>
        </w:sectPr>
      </w:pPr>
      <w:r>
        <w:rPr>
          <w:rFonts w:ascii="Arial" w:eastAsia="Arial" w:hAnsi="Arial" w:cs="Arial"/>
          <w:color w:val="FFFFFF"/>
          <w:sz w:val="19"/>
          <w:szCs w:val="19"/>
        </w:rPr>
        <w:t>Shift</w:t>
      </w:r>
      <w:r>
        <w:rPr>
          <w:rFonts w:ascii="Arial" w:eastAsia="Arial" w:hAnsi="Arial" w:cs="Arial"/>
          <w:color w:val="FFFFFF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sz w:val="19"/>
          <w:szCs w:val="19"/>
        </w:rPr>
        <w:t>3</w:t>
      </w:r>
      <w:r>
        <w:rPr>
          <w:rFonts w:ascii="Arial" w:eastAsia="Arial" w:hAnsi="Arial" w:cs="Arial"/>
          <w:color w:val="FFFFFF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FFFFFF"/>
          <w:w w:val="103"/>
          <w:sz w:val="19"/>
          <w:szCs w:val="19"/>
        </w:rPr>
        <w:t>Premium</w:t>
      </w:r>
    </w:p>
    <w:p w:rsidR="002276E2" w:rsidRDefault="002276E2">
      <w:pPr>
        <w:spacing w:before="5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460" w:lineRule="exact"/>
        <w:ind w:left="13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2.d. Time Card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Policies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2.d.v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Guaranteed Hours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headerReference w:type="default" r:id="rId47"/>
          <w:footerReference w:type="default" r:id="rId48"/>
          <w:pgSz w:w="15840" w:h="12240" w:orient="landscape"/>
          <w:pgMar w:top="1820" w:right="1300" w:bottom="280" w:left="1300" w:header="1436" w:footer="964" w:gutter="0"/>
          <w:pgNumType w:start="26"/>
          <w:cols w:space="720"/>
        </w:sectPr>
      </w:pPr>
    </w:p>
    <w:p w:rsidR="002276E2" w:rsidRDefault="00835D4C">
      <w:pPr>
        <w:spacing w:before="26"/>
        <w:ind w:left="123" w:right="-62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Are employees guaranteed hours?</w:t>
      </w:r>
    </w:p>
    <w:p w:rsidR="002276E2" w:rsidRDefault="002276E2">
      <w:pPr>
        <w:spacing w:before="5" w:line="180" w:lineRule="exact"/>
        <w:rPr>
          <w:sz w:val="18"/>
          <w:szCs w:val="18"/>
        </w:rPr>
      </w:pPr>
    </w:p>
    <w:p w:rsidR="002276E2" w:rsidRDefault="00835D4C">
      <w:pPr>
        <w:ind w:left="7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hours daily</w:t>
      </w:r>
    </w:p>
    <w:p w:rsidR="002276E2" w:rsidRDefault="002276E2">
      <w:pPr>
        <w:spacing w:before="2" w:line="240" w:lineRule="exact"/>
        <w:rPr>
          <w:sz w:val="24"/>
          <w:szCs w:val="24"/>
        </w:rPr>
      </w:pPr>
    </w:p>
    <w:p w:rsidR="002276E2" w:rsidRDefault="00835D4C">
      <w:pPr>
        <w:ind w:left="7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hours weekly</w:t>
      </w:r>
    </w:p>
    <w:p w:rsidR="002276E2" w:rsidRDefault="002276E2">
      <w:pPr>
        <w:spacing w:before="18" w:line="200" w:lineRule="exact"/>
      </w:pPr>
    </w:p>
    <w:p w:rsidR="002276E2" w:rsidRDefault="00835D4C">
      <w:pPr>
        <w:ind w:left="7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hours for pay period</w:t>
      </w:r>
    </w:p>
    <w:p w:rsidR="002276E2" w:rsidRDefault="002276E2">
      <w:pPr>
        <w:spacing w:before="13" w:line="200" w:lineRule="exact"/>
      </w:pPr>
    </w:p>
    <w:p w:rsidR="002276E2" w:rsidRDefault="00835D4C">
      <w:pPr>
        <w:spacing w:line="180" w:lineRule="exact"/>
        <w:ind w:left="7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No guarantee hours are paid</w:t>
      </w:r>
    </w:p>
    <w:p w:rsidR="002276E2" w:rsidRDefault="00835D4C">
      <w:pPr>
        <w:spacing w:before="26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4. Does this apply to all employees?</w:t>
      </w:r>
    </w:p>
    <w:p w:rsidR="002276E2" w:rsidRDefault="002276E2">
      <w:pPr>
        <w:spacing w:before="5" w:line="180" w:lineRule="exact"/>
        <w:rPr>
          <w:sz w:val="18"/>
          <w:szCs w:val="18"/>
        </w:rPr>
      </w:pPr>
    </w:p>
    <w:p w:rsidR="002276E2" w:rsidRDefault="006D6037">
      <w:pPr>
        <w:ind w:left="707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00" w:header="720" w:footer="720" w:gutter="0"/>
          <w:cols w:num="2" w:space="720" w:equalWidth="0">
            <w:col w:w="4691" w:space="2093"/>
            <w:col w:w="6456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0" layoutInCell="1" allowOverlap="1">
                <wp:simplePos x="0" y="0"/>
                <wp:positionH relativeFrom="page">
                  <wp:posOffset>5343525</wp:posOffset>
                </wp:positionH>
                <wp:positionV relativeFrom="paragraph">
                  <wp:posOffset>250190</wp:posOffset>
                </wp:positionV>
                <wp:extent cx="3788410" cy="679450"/>
                <wp:effectExtent l="9525" t="6985" r="12065" b="8890"/>
                <wp:wrapNone/>
                <wp:docPr id="650" name="Group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8415" y="394"/>
                          <a:chExt cx="5966" cy="1070"/>
                        </a:xfrm>
                      </wpg:grpSpPr>
                      <wps:wsp>
                        <wps:cNvPr id="651" name="Freeform 802"/>
                        <wps:cNvSpPr>
                          <a:spLocks/>
                        </wps:cNvSpPr>
                        <wps:spPr bwMode="auto">
                          <a:xfrm>
                            <a:off x="8415" y="394"/>
                            <a:ext cx="5966" cy="1070"/>
                          </a:xfrm>
                          <a:custGeom>
                            <a:avLst/>
                            <a:gdLst>
                              <a:gd name="T0" fmla="+- 0 8415 8415"/>
                              <a:gd name="T1" fmla="*/ T0 w 5966"/>
                              <a:gd name="T2" fmla="+- 0 1464 394"/>
                              <a:gd name="T3" fmla="*/ 1464 h 1070"/>
                              <a:gd name="T4" fmla="+- 0 14381 8415"/>
                              <a:gd name="T5" fmla="*/ T4 w 5966"/>
                              <a:gd name="T6" fmla="+- 0 1464 394"/>
                              <a:gd name="T7" fmla="*/ 1464 h 1070"/>
                              <a:gd name="T8" fmla="+- 0 14381 8415"/>
                              <a:gd name="T9" fmla="*/ T8 w 5966"/>
                              <a:gd name="T10" fmla="+- 0 394 394"/>
                              <a:gd name="T11" fmla="*/ 394 h 1070"/>
                              <a:gd name="T12" fmla="+- 0 8415 8415"/>
                              <a:gd name="T13" fmla="*/ T12 w 5966"/>
                              <a:gd name="T14" fmla="+- 0 394 394"/>
                              <a:gd name="T15" fmla="*/ 394 h 1070"/>
                              <a:gd name="T16" fmla="+- 0 8415 8415"/>
                              <a:gd name="T17" fmla="*/ T16 w 5966"/>
                              <a:gd name="T18" fmla="+- 0 1464 394"/>
                              <a:gd name="T19" fmla="*/ 1464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9992377" id="Group 801" o:spid="_x0000_s1026" style="position:absolute;margin-left:420.75pt;margin-top:19.7pt;width:298.3pt;height:53.5pt;z-index:-251642368;mso-position-horizontal-relative:page" coordorigin="8415,394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">
                <v:shape id="Freeform 802" o:spid="_x0000_s1027" style="position:absolute;left:8415;top:394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" path="m,1070r5966,l5966,,,,,1070xe" filled="f" strokecolor="#706f73" strokeweight=".5pt">
                  <v:path arrowok="t" o:connecttype="custom" o:connectlocs="0,1464;5966,1464;5966,394;0,394;0,1464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 w:rsidR="00835D4C">
        <w:rPr>
          <w:rFonts w:ascii="Arial" w:eastAsia="Arial" w:hAnsi="Arial" w:cs="Arial"/>
          <w:color w:val="706F73"/>
          <w:sz w:val="16"/>
          <w:szCs w:val="16"/>
        </w:rPr>
        <w:t xml:space="preserve">es                </w:t>
      </w:r>
      <w:r w:rsidR="00835D4C">
        <w:rPr>
          <w:rFonts w:ascii="Arial" w:eastAsia="Arial" w:hAnsi="Arial" w:cs="Arial"/>
          <w:color w:val="706F73"/>
          <w:spacing w:val="3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706F73"/>
          <w:sz w:val="16"/>
          <w:szCs w:val="16"/>
        </w:rPr>
        <w:t>No, please explain</w:t>
      </w:r>
    </w:p>
    <w:p w:rsidR="002276E2" w:rsidRDefault="002276E2">
      <w:pPr>
        <w:spacing w:before="3" w:line="140" w:lineRule="exact"/>
        <w:rPr>
          <w:sz w:val="15"/>
          <w:szCs w:val="15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300" w:bottom="280" w:left="1300" w:header="720" w:footer="720" w:gutter="0"/>
          <w:cols w:space="720"/>
        </w:sectPr>
      </w:pPr>
    </w:p>
    <w:p w:rsidR="002276E2" w:rsidRDefault="00835D4C">
      <w:pPr>
        <w:spacing w:before="26" w:line="252" w:lineRule="auto"/>
        <w:ind w:left="416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Are there a minimum number of hours an employee must work to qualify?</w:t>
      </w:r>
    </w:p>
    <w:p w:rsidR="002276E2" w:rsidRDefault="002276E2">
      <w:pPr>
        <w:spacing w:before="6" w:line="140" w:lineRule="exact"/>
        <w:rPr>
          <w:sz w:val="15"/>
          <w:szCs w:val="15"/>
        </w:rPr>
      </w:pPr>
    </w:p>
    <w:p w:rsidR="002276E2" w:rsidRDefault="00835D4C">
      <w:pPr>
        <w:ind w:left="7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hours daily</w:t>
      </w:r>
    </w:p>
    <w:p w:rsidR="002276E2" w:rsidRDefault="002276E2">
      <w:pPr>
        <w:spacing w:before="2" w:line="240" w:lineRule="exact"/>
        <w:rPr>
          <w:sz w:val="24"/>
          <w:szCs w:val="24"/>
        </w:rPr>
      </w:pPr>
    </w:p>
    <w:p w:rsidR="002276E2" w:rsidRDefault="00835D4C">
      <w:pPr>
        <w:ind w:left="7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hours weekly</w:t>
      </w:r>
    </w:p>
    <w:p w:rsidR="002276E2" w:rsidRDefault="002276E2">
      <w:pPr>
        <w:spacing w:before="18" w:line="200" w:lineRule="exact"/>
      </w:pPr>
    </w:p>
    <w:p w:rsidR="002276E2" w:rsidRDefault="00835D4C">
      <w:pPr>
        <w:ind w:left="7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hours for pay period</w:t>
      </w:r>
    </w:p>
    <w:p w:rsidR="002276E2" w:rsidRDefault="002276E2">
      <w:pPr>
        <w:spacing w:before="13" w:line="200" w:lineRule="exact"/>
      </w:pPr>
    </w:p>
    <w:p w:rsidR="002276E2" w:rsidRDefault="00835D4C">
      <w:pPr>
        <w:spacing w:line="180" w:lineRule="exact"/>
        <w:ind w:left="7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No</w:t>
      </w:r>
    </w:p>
    <w:p w:rsidR="002276E2" w:rsidRDefault="00835D4C">
      <w:pPr>
        <w:spacing w:before="93" w:line="252" w:lineRule="auto"/>
        <w:ind w:left="293" w:right="605" w:hanging="293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5. Does this apply on both scheduled and non- scheduled days?</w:t>
      </w:r>
    </w:p>
    <w:p w:rsidR="002276E2" w:rsidRDefault="002276E2">
      <w:pPr>
        <w:spacing w:before="5" w:line="140" w:lineRule="exact"/>
        <w:rPr>
          <w:sz w:val="14"/>
          <w:szCs w:val="14"/>
        </w:rPr>
      </w:pPr>
    </w:p>
    <w:p w:rsidR="002276E2" w:rsidRDefault="00835D4C">
      <w:pPr>
        <w:ind w:left="683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00" w:header="720" w:footer="720" w:gutter="0"/>
          <w:cols w:num="2" w:space="720" w:equalWidth="0">
            <w:col w:w="5600" w:space="1207"/>
            <w:col w:w="6433"/>
          </w:cols>
        </w:sect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            </w:t>
      </w:r>
      <w:r>
        <w:rPr>
          <w:rFonts w:ascii="Arial" w:eastAsia="Arial" w:hAnsi="Arial" w:cs="Arial"/>
          <w:color w:val="706F73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No</w:t>
      </w:r>
    </w:p>
    <w:p w:rsidR="002276E2" w:rsidRDefault="006D6037">
      <w:pPr>
        <w:spacing w:before="8" w:line="120" w:lineRule="exact"/>
        <w:rPr>
          <w:sz w:val="13"/>
          <w:szCs w:val="13"/>
        </w:rPr>
      </w:pPr>
      <w:r>
        <w:rPr>
          <w:noProof/>
        </w:rPr>
        <w:drawing>
          <wp:anchor distT="0" distB="0" distL="114300" distR="114300" simplePos="0" relativeHeight="25167206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918210</wp:posOffset>
            </wp:positionV>
            <wp:extent cx="2153920" cy="260350"/>
            <wp:effectExtent l="0" t="0" r="0" b="0"/>
            <wp:wrapNone/>
            <wp:docPr id="798" name="Picture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20" cy="26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6D6037">
      <w:pPr>
        <w:spacing w:before="26"/>
        <w:ind w:left="107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>
                <wp:simplePos x="0" y="0"/>
                <wp:positionH relativeFrom="page">
                  <wp:posOffset>1118870</wp:posOffset>
                </wp:positionH>
                <wp:positionV relativeFrom="paragraph">
                  <wp:posOffset>327660</wp:posOffset>
                </wp:positionV>
                <wp:extent cx="3788410" cy="679450"/>
                <wp:effectExtent l="13970" t="13335" r="7620" b="12065"/>
                <wp:wrapNone/>
                <wp:docPr id="648" name="Group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62" y="516"/>
                          <a:chExt cx="5966" cy="1070"/>
                        </a:xfrm>
                      </wpg:grpSpPr>
                      <wps:wsp>
                        <wps:cNvPr id="649" name="Freeform 797"/>
                        <wps:cNvSpPr>
                          <a:spLocks/>
                        </wps:cNvSpPr>
                        <wps:spPr bwMode="auto">
                          <a:xfrm>
                            <a:off x="1762" y="516"/>
                            <a:ext cx="5966" cy="1070"/>
                          </a:xfrm>
                          <a:custGeom>
                            <a:avLst/>
                            <a:gdLst>
                              <a:gd name="T0" fmla="+- 0 1762 1762"/>
                              <a:gd name="T1" fmla="*/ T0 w 5966"/>
                              <a:gd name="T2" fmla="+- 0 1586 516"/>
                              <a:gd name="T3" fmla="*/ 1586 h 1070"/>
                              <a:gd name="T4" fmla="+- 0 7728 1762"/>
                              <a:gd name="T5" fmla="*/ T4 w 5966"/>
                              <a:gd name="T6" fmla="+- 0 1586 516"/>
                              <a:gd name="T7" fmla="*/ 1586 h 1070"/>
                              <a:gd name="T8" fmla="+- 0 7728 1762"/>
                              <a:gd name="T9" fmla="*/ T8 w 5966"/>
                              <a:gd name="T10" fmla="+- 0 516 516"/>
                              <a:gd name="T11" fmla="*/ 516 h 1070"/>
                              <a:gd name="T12" fmla="+- 0 1762 1762"/>
                              <a:gd name="T13" fmla="*/ T12 w 5966"/>
                              <a:gd name="T14" fmla="+- 0 516 516"/>
                              <a:gd name="T15" fmla="*/ 516 h 1070"/>
                              <a:gd name="T16" fmla="+- 0 1762 1762"/>
                              <a:gd name="T17" fmla="*/ T16 w 5966"/>
                              <a:gd name="T18" fmla="+- 0 1586 516"/>
                              <a:gd name="T19" fmla="*/ 1586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DCDB207" id="Group 796" o:spid="_x0000_s1026" style="position:absolute;margin-left:88.1pt;margin-top:25.8pt;width:298.3pt;height:53.5pt;z-index:-251643392;mso-position-horizontal-relative:page" coordorigin="1762,516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">
                <v:shape id="Freeform 797" o:spid="_x0000_s1027" style="position:absolute;left:1762;top:516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" path="m,1070r5966,l5966,,,,,1070xe" filled="f" strokecolor="#706f73" strokeweight=".5pt">
                  <v:path arrowok="t" o:connecttype="custom" o:connectlocs="0,1586;5966,1586;5966,516;0,516;0,1586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3. To what Pay Type do the guaranteed hours go?</w:t>
      </w:r>
    </w:p>
    <w:p w:rsidR="002276E2" w:rsidRDefault="002276E2">
      <w:pPr>
        <w:spacing w:before="5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2.e. </w:t>
      </w:r>
      <w:r>
        <w:rPr>
          <w:rFonts w:ascii="Century Gothic" w:eastAsia="Century Gothic" w:hAnsi="Century Gothic" w:cs="Century Gothic"/>
          <w:b/>
          <w:color w:val="82BC00"/>
          <w:w w:val="184"/>
          <w:position w:val="-2"/>
          <w:sz w:val="28"/>
          <w:szCs w:val="28"/>
        </w:rPr>
        <w:t>l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eave Request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Policies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2.e.i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Holiday Policies</w:t>
      </w:r>
    </w:p>
    <w:p w:rsidR="002276E2" w:rsidRDefault="002276E2">
      <w:pPr>
        <w:spacing w:before="1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pgSz w:w="15840" w:h="12240" w:orient="landscape"/>
          <w:pgMar w:top="1820" w:right="1300" w:bottom="280" w:left="1320" w:header="1436" w:footer="964" w:gutter="0"/>
          <w:cols w:space="720"/>
        </w:sectPr>
      </w:pPr>
    </w:p>
    <w:p w:rsidR="002276E2" w:rsidRPr="00B010D1" w:rsidRDefault="00835D4C" w:rsidP="00B010D1">
      <w:pPr>
        <w:pStyle w:val="ListParagraph"/>
        <w:numPr>
          <w:ilvl w:val="0"/>
          <w:numId w:val="2"/>
        </w:numPr>
        <w:spacing w:before="31" w:line="252" w:lineRule="auto"/>
        <w:ind w:right="-48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 w:rsidRPr="00B010D1">
        <w:rPr>
          <w:rFonts w:ascii="Eras Medium ITC" w:eastAsia="Eras Medium ITC" w:hAnsi="Eras Medium ITC" w:cs="Eras Medium ITC"/>
          <w:color w:val="008FBE"/>
          <w:sz w:val="28"/>
          <w:szCs w:val="28"/>
        </w:rPr>
        <w:t>Are all employees eligible for holiday pay or just some groups?</w:t>
      </w:r>
      <w:r w:rsidR="00C03C6D">
        <w:rPr>
          <w:rFonts w:ascii="Eras Medium ITC" w:eastAsia="Eras Medium ITC" w:hAnsi="Eras Medium ITC" w:cs="Eras Medium ITC"/>
          <w:color w:val="008FBE"/>
          <w:sz w:val="28"/>
          <w:szCs w:val="28"/>
        </w:rPr>
        <w:tab/>
      </w:r>
      <w:r w:rsidR="00C03C6D">
        <w:rPr>
          <w:rFonts w:ascii="Eras Medium ITC" w:eastAsia="Eras Medium ITC" w:hAnsi="Eras Medium ITC" w:cs="Eras Medium ITC"/>
          <w:color w:val="008FBE"/>
          <w:sz w:val="28"/>
          <w:szCs w:val="28"/>
        </w:rPr>
        <w:tab/>
      </w:r>
      <w:r w:rsidR="00C03C6D">
        <w:rPr>
          <w:rFonts w:ascii="Eras Medium ITC" w:eastAsia="Eras Medium ITC" w:hAnsi="Eras Medium ITC" w:cs="Eras Medium ITC"/>
          <w:color w:val="008FBE"/>
          <w:sz w:val="28"/>
          <w:szCs w:val="28"/>
        </w:rPr>
        <w:tab/>
        <w:t xml:space="preserve">                                                      </w:t>
      </w:r>
    </w:p>
    <w:p w:rsidR="00B010D1" w:rsidRPr="00B010D1" w:rsidRDefault="00B010D1" w:rsidP="00B010D1">
      <w:pPr>
        <w:spacing w:before="31" w:line="252" w:lineRule="auto"/>
        <w:ind w:right="-48"/>
        <w:rPr>
          <w:rFonts w:ascii="Eras Medium ITC" w:eastAsia="Eras Medium ITC" w:hAnsi="Eras Medium ITC" w:cs="Eras Medium ITC"/>
          <w:color w:val="0000FF"/>
          <w:sz w:val="28"/>
          <w:szCs w:val="28"/>
        </w:rPr>
      </w:pPr>
      <w:r w:rsidRPr="00B010D1">
        <w:rPr>
          <w:rFonts w:ascii="Eras Medium ITC" w:eastAsia="Eras Medium ITC" w:hAnsi="Eras Medium ITC" w:cs="Eras Medium ITC"/>
          <w:color w:val="0000FF"/>
          <w:sz w:val="28"/>
          <w:szCs w:val="28"/>
        </w:rPr>
        <w:t>All</w:t>
      </w:r>
    </w:p>
    <w:p w:rsidR="002276E2" w:rsidRDefault="00835D4C">
      <w:pPr>
        <w:spacing w:before="31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785" w:space="995"/>
            <w:col w:w="6440"/>
          </w:cols>
        </w:sect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Is the above true for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9"/>
          <w:szCs w:val="29"/>
        </w:rPr>
        <w:t>all</w:t>
      </w:r>
      <w:r>
        <w:rPr>
          <w:rFonts w:ascii="Eras Medium ITC" w:eastAsia="Eras Medium ITC" w:hAnsi="Eras Medium ITC" w:cs="Eras Medium ITC"/>
          <w:color w:val="008FBE"/>
          <w:spacing w:val="-2"/>
          <w:sz w:val="29"/>
          <w:szCs w:val="29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your employees?</w:t>
      </w:r>
      <w:r w:rsidR="00C03C6D"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</w:t>
      </w:r>
      <w:r w:rsidR="00C03C6D" w:rsidRPr="00C03C6D">
        <w:rPr>
          <w:rFonts w:ascii="Eras Medium ITC" w:eastAsia="Eras Medium ITC" w:hAnsi="Eras Medium ITC" w:cs="Eras Medium ITC"/>
          <w:color w:val="0000FF"/>
          <w:sz w:val="28"/>
          <w:szCs w:val="28"/>
        </w:rPr>
        <w:t>No</w:t>
      </w:r>
    </w:p>
    <w:p w:rsidR="002276E2" w:rsidRDefault="002276E2">
      <w:pPr>
        <w:spacing w:before="6" w:line="100" w:lineRule="exact"/>
        <w:rPr>
          <w:sz w:val="11"/>
          <w:szCs w:val="11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2276E2">
      <w:pPr>
        <w:spacing w:before="8" w:line="220" w:lineRule="exact"/>
        <w:rPr>
          <w:sz w:val="22"/>
          <w:szCs w:val="22"/>
        </w:rPr>
      </w:pPr>
    </w:p>
    <w:p w:rsidR="002276E2" w:rsidRDefault="00835D4C">
      <w:pPr>
        <w:spacing w:line="252" w:lineRule="auto"/>
        <w:ind w:left="426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2. If an employee works on a holiday, how are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the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worked hours paid?</w:t>
      </w:r>
    </w:p>
    <w:p w:rsidR="002276E2" w:rsidRDefault="002276E2">
      <w:pPr>
        <w:spacing w:before="3" w:line="160" w:lineRule="exact"/>
        <w:rPr>
          <w:sz w:val="17"/>
          <w:szCs w:val="17"/>
        </w:rPr>
      </w:pPr>
    </w:p>
    <w:p w:rsidR="002276E2" w:rsidRDefault="00835D4C">
      <w:pPr>
        <w:spacing w:line="260" w:lineRule="auto"/>
        <w:ind w:left="838" w:right="8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Employees are paid for the hours that they worked plus the holiday hours.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The hours that they worked are paid at the employee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>’</w:t>
      </w:r>
      <w:r>
        <w:rPr>
          <w:rFonts w:ascii="Arial" w:eastAsia="Arial" w:hAnsi="Arial" w:cs="Arial"/>
          <w:color w:val="706F73"/>
          <w:sz w:val="16"/>
          <w:szCs w:val="16"/>
        </w:rPr>
        <w:t>s regular rate of pa</w:t>
      </w:r>
      <w:r>
        <w:rPr>
          <w:rFonts w:ascii="Arial" w:eastAsia="Arial" w:hAnsi="Arial" w:cs="Arial"/>
          <w:color w:val="706F73"/>
          <w:spacing w:val="-12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.</w:t>
      </w:r>
    </w:p>
    <w:p w:rsidR="002276E2" w:rsidRDefault="002276E2">
      <w:pPr>
        <w:spacing w:line="200" w:lineRule="exact"/>
      </w:pPr>
    </w:p>
    <w:p w:rsidR="002276E2" w:rsidRDefault="00835D4C">
      <w:pPr>
        <w:spacing w:line="260" w:lineRule="auto"/>
        <w:ind w:left="838" w:right="24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Employees are paid for the hours that they worked plus the holiday hours.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The hours that they worked are paid at the Overtime rate.</w:t>
      </w:r>
    </w:p>
    <w:p w:rsidR="002276E2" w:rsidRDefault="002276E2">
      <w:pPr>
        <w:spacing w:line="200" w:lineRule="exact"/>
      </w:pPr>
    </w:p>
    <w:p w:rsidR="002276E2" w:rsidRDefault="00835D4C">
      <w:pPr>
        <w:spacing w:line="260" w:lineRule="auto"/>
        <w:ind w:left="838" w:right="17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Employees are paid for the hours that they worked plus the holiday hours.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The hours that they worked are paid at the Double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ime rate.</w:t>
      </w:r>
    </w:p>
    <w:p w:rsidR="002276E2" w:rsidRDefault="002276E2">
      <w:pPr>
        <w:spacing w:line="200" w:lineRule="exact"/>
      </w:pPr>
    </w:p>
    <w:p w:rsidR="002276E2" w:rsidRDefault="00835D4C">
      <w:pPr>
        <w:ind w:left="83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Employees do not work on holidays.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260" w:lineRule="auto"/>
        <w:ind w:left="838" w:right="38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They get paid regula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, overtime or double time and then bank the holiday hours.</w:t>
      </w:r>
    </w:p>
    <w:p w:rsidR="002276E2" w:rsidRDefault="002276E2">
      <w:pPr>
        <w:spacing w:line="200" w:lineRule="exact"/>
      </w:pPr>
    </w:p>
    <w:p w:rsidR="002276E2" w:rsidRDefault="00835D4C">
      <w:pPr>
        <w:ind w:left="838"/>
        <w:rPr>
          <w:rFonts w:ascii="Arial" w:eastAsia="Arial" w:hAnsi="Arial" w:cs="Arial"/>
          <w:color w:val="706F73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Othe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B010D1" w:rsidRDefault="00B010D1">
      <w:pPr>
        <w:ind w:left="838"/>
        <w:rPr>
          <w:rFonts w:ascii="Arial" w:eastAsia="Arial" w:hAnsi="Arial" w:cs="Arial"/>
          <w:color w:val="706F73"/>
          <w:sz w:val="16"/>
          <w:szCs w:val="16"/>
        </w:rPr>
      </w:pPr>
    </w:p>
    <w:p w:rsidR="00B010D1" w:rsidRPr="00B010D1" w:rsidRDefault="00B010D1">
      <w:pPr>
        <w:ind w:left="838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B010D1">
        <w:rPr>
          <w:rFonts w:ascii="Arial" w:eastAsia="Arial" w:hAnsi="Arial" w:cs="Arial"/>
          <w:b/>
          <w:bCs/>
          <w:color w:val="0000FF"/>
          <w:sz w:val="16"/>
          <w:szCs w:val="16"/>
        </w:rPr>
        <w:t>Maximum of 8 hours is paid with an hourly rate of 1.50</w:t>
      </w:r>
    </w:p>
    <w:p w:rsidR="002276E2" w:rsidRDefault="00835D4C">
      <w:pPr>
        <w:spacing w:before="24" w:line="252" w:lineRule="auto"/>
        <w:ind w:left="326" w:right="258" w:hanging="293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4. If the employee does </w:t>
      </w:r>
      <w:r>
        <w:rPr>
          <w:rFonts w:ascii="Eras Demi ITC" w:eastAsia="Eras Demi ITC" w:hAnsi="Eras Demi ITC" w:cs="Eras Demi ITC"/>
          <w:color w:val="008FBE"/>
          <w:sz w:val="28"/>
          <w:szCs w:val="28"/>
        </w:rPr>
        <w:t>not</w:t>
      </w:r>
      <w:r>
        <w:rPr>
          <w:rFonts w:ascii="Eras Demi ITC" w:eastAsia="Eras Demi ITC" w:hAnsi="Eras Demi ITC" w:cs="Eras Demi ITC"/>
          <w:color w:val="008FBE"/>
          <w:spacing w:val="-5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work on a holiday, do they get paid Holiday Hours (8)?</w:t>
      </w:r>
    </w:p>
    <w:p w:rsidR="002276E2" w:rsidRDefault="002276E2">
      <w:pPr>
        <w:spacing w:before="4" w:line="180" w:lineRule="exact"/>
        <w:rPr>
          <w:sz w:val="18"/>
          <w:szCs w:val="18"/>
        </w:rPr>
      </w:pPr>
    </w:p>
    <w:p w:rsidR="002276E2" w:rsidRDefault="00835D4C">
      <w:pPr>
        <w:ind w:left="74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            </w:t>
      </w:r>
      <w:r>
        <w:rPr>
          <w:rFonts w:ascii="Arial" w:eastAsia="Arial" w:hAnsi="Arial" w:cs="Arial"/>
          <w:color w:val="706F73"/>
          <w:spacing w:val="3"/>
          <w:sz w:val="16"/>
          <w:szCs w:val="16"/>
        </w:rPr>
        <w:t xml:space="preserve"> </w:t>
      </w:r>
      <w:r w:rsidRPr="00C03C6D">
        <w:rPr>
          <w:rFonts w:ascii="Arial" w:eastAsia="Arial" w:hAnsi="Arial" w:cs="Arial"/>
          <w:b/>
          <w:bCs/>
          <w:color w:val="0000FF"/>
          <w:sz w:val="16"/>
          <w:szCs w:val="16"/>
        </w:rPr>
        <w:t>No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6" w:line="260" w:lineRule="exact"/>
        <w:rPr>
          <w:sz w:val="26"/>
          <w:szCs w:val="26"/>
        </w:rPr>
      </w:pPr>
    </w:p>
    <w:p w:rsidR="002276E2" w:rsidRDefault="00835D4C">
      <w:pPr>
        <w:spacing w:line="252" w:lineRule="auto"/>
        <w:ind w:left="293" w:right="1040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5. Are any holidays paid differently from the above?</w:t>
      </w:r>
    </w:p>
    <w:p w:rsidR="00C03C6D" w:rsidRDefault="00C03C6D">
      <w:pPr>
        <w:spacing w:line="252" w:lineRule="auto"/>
        <w:ind w:left="293" w:right="1040" w:hanging="293"/>
        <w:rPr>
          <w:rFonts w:ascii="Eras Medium ITC" w:eastAsia="Eras Medium ITC" w:hAnsi="Eras Medium ITC" w:cs="Eras Medium ITC"/>
          <w:color w:val="008FBE"/>
          <w:sz w:val="28"/>
          <w:szCs w:val="28"/>
        </w:rPr>
      </w:pPr>
    </w:p>
    <w:p w:rsidR="00C03C6D" w:rsidRPr="00C03C6D" w:rsidRDefault="00C03C6D" w:rsidP="00C03C6D">
      <w:pPr>
        <w:ind w:left="838"/>
        <w:rPr>
          <w:rFonts w:ascii="Arial" w:eastAsia="Arial" w:hAnsi="Arial" w:cs="Arial"/>
          <w:b/>
          <w:bCs/>
          <w:color w:val="0000FF"/>
          <w:sz w:val="16"/>
          <w:szCs w:val="16"/>
        </w:rPr>
        <w:sectPr w:rsidR="00C03C6D" w:rsidRPr="00C03C6D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837" w:space="876"/>
            <w:col w:w="6507"/>
          </w:cols>
        </w:sectPr>
      </w:pPr>
      <w:r w:rsidRPr="00C03C6D">
        <w:rPr>
          <w:rFonts w:ascii="Arial" w:eastAsia="Arial" w:hAnsi="Arial" w:cs="Arial"/>
          <w:b/>
          <w:bCs/>
          <w:color w:val="0000FF"/>
          <w:sz w:val="16"/>
          <w:szCs w:val="16"/>
        </w:rPr>
        <w:t>Yes, for the employees who are going for outside camp duty</w:t>
      </w:r>
    </w:p>
    <w:p w:rsidR="002276E2" w:rsidRDefault="002276E2">
      <w:pPr>
        <w:spacing w:before="5" w:line="100" w:lineRule="exact"/>
        <w:rPr>
          <w:sz w:val="10"/>
          <w:szCs w:val="10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2.e. </w:t>
      </w:r>
      <w:r>
        <w:rPr>
          <w:rFonts w:ascii="Century Gothic" w:eastAsia="Century Gothic" w:hAnsi="Century Gothic" w:cs="Century Gothic"/>
          <w:b/>
          <w:color w:val="82BC00"/>
          <w:w w:val="184"/>
          <w:position w:val="-2"/>
          <w:sz w:val="28"/>
          <w:szCs w:val="28"/>
        </w:rPr>
        <w:t>l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eave Request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Policies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2.e.ii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Accruals</w:t>
      </w:r>
    </w:p>
    <w:p w:rsidR="002276E2" w:rsidRDefault="002276E2">
      <w:pPr>
        <w:spacing w:before="6" w:line="140" w:lineRule="exact"/>
        <w:rPr>
          <w:sz w:val="14"/>
          <w:szCs w:val="14"/>
        </w:rPr>
      </w:pPr>
    </w:p>
    <w:p w:rsidR="002276E2" w:rsidRDefault="002276E2">
      <w:pPr>
        <w:spacing w:line="200" w:lineRule="exact"/>
        <w:sectPr w:rsidR="002276E2">
          <w:pgSz w:w="15840" w:h="12240" w:orient="landscape"/>
          <w:pgMar w:top="1820" w:right="1300" w:bottom="280" w:left="1320" w:header="1436" w:footer="964" w:gutter="0"/>
          <w:cols w:space="720"/>
        </w:sectPr>
      </w:pPr>
    </w:p>
    <w:p w:rsidR="002276E2" w:rsidRDefault="00835D4C">
      <w:pPr>
        <w:spacing w:before="66"/>
        <w:ind w:left="103" w:right="-62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 Do you track accruals today?</w:t>
      </w:r>
    </w:p>
    <w:p w:rsidR="002276E2" w:rsidRDefault="002276E2">
      <w:pPr>
        <w:spacing w:before="10" w:line="180" w:lineRule="exact"/>
        <w:rPr>
          <w:sz w:val="19"/>
          <w:szCs w:val="19"/>
        </w:rPr>
      </w:pPr>
    </w:p>
    <w:p w:rsidR="002276E2" w:rsidRPr="00C03C6D" w:rsidRDefault="00835D4C">
      <w:pPr>
        <w:ind w:left="817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            </w:t>
      </w:r>
      <w:r>
        <w:rPr>
          <w:rFonts w:ascii="Arial" w:eastAsia="Arial" w:hAnsi="Arial" w:cs="Arial"/>
          <w:color w:val="706F73"/>
          <w:spacing w:val="3"/>
          <w:sz w:val="16"/>
          <w:szCs w:val="16"/>
        </w:rPr>
        <w:t xml:space="preserve"> </w:t>
      </w:r>
      <w:r w:rsidRPr="00C03C6D">
        <w:rPr>
          <w:rFonts w:ascii="Arial" w:eastAsia="Arial" w:hAnsi="Arial" w:cs="Arial"/>
          <w:b/>
          <w:bCs/>
          <w:color w:val="0000FF"/>
          <w:sz w:val="16"/>
          <w:szCs w:val="16"/>
        </w:rPr>
        <w:t>No. Skip to next section.</w:t>
      </w:r>
    </w:p>
    <w:p w:rsidR="002276E2" w:rsidRDefault="00835D4C">
      <w:pPr>
        <w:spacing w:before="26" w:line="252" w:lineRule="auto"/>
        <w:ind w:left="293" w:right="806" w:hanging="293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4. Do you want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to calculate your accruals?</w:t>
      </w:r>
    </w:p>
    <w:p w:rsidR="002276E2" w:rsidRDefault="002276E2">
      <w:pPr>
        <w:spacing w:line="180" w:lineRule="exact"/>
        <w:rPr>
          <w:sz w:val="19"/>
          <w:szCs w:val="19"/>
        </w:rPr>
      </w:pPr>
    </w:p>
    <w:p w:rsidR="002276E2" w:rsidRDefault="00835D4C">
      <w:pPr>
        <w:spacing w:line="180" w:lineRule="exact"/>
        <w:ind w:left="689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3958" w:space="2886"/>
            <w:col w:w="6376"/>
          </w:cols>
        </w:sectPr>
      </w:pPr>
      <w:r>
        <w:rPr>
          <w:rFonts w:ascii="Arial" w:eastAsia="Arial" w:hAnsi="Arial" w:cs="Arial"/>
          <w:color w:val="706F73"/>
          <w:spacing w:val="-15"/>
          <w:position w:val="-1"/>
          <w:sz w:val="16"/>
          <w:szCs w:val="16"/>
        </w:rPr>
        <w:t>Y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 xml:space="preserve">es                </w:t>
      </w:r>
      <w:r>
        <w:rPr>
          <w:rFonts w:ascii="Arial" w:eastAsia="Arial" w:hAnsi="Arial" w:cs="Arial"/>
          <w:color w:val="706F73"/>
          <w:spacing w:val="3"/>
          <w:position w:val="-1"/>
          <w:sz w:val="16"/>
          <w:szCs w:val="16"/>
        </w:rPr>
        <w:t xml:space="preserve"> </w:t>
      </w:r>
      <w:r w:rsidRPr="00C03C6D"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>No</w:t>
      </w:r>
    </w:p>
    <w:p w:rsidR="002276E2" w:rsidRDefault="002276E2">
      <w:pPr>
        <w:spacing w:before="16" w:line="240" w:lineRule="exact"/>
        <w:rPr>
          <w:sz w:val="24"/>
          <w:szCs w:val="24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835D4C">
      <w:pPr>
        <w:spacing w:before="26"/>
        <w:ind w:left="103" w:right="-62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Where are your accruals currently calculated?</w:t>
      </w:r>
    </w:p>
    <w:p w:rsidR="002276E2" w:rsidRDefault="002276E2">
      <w:pPr>
        <w:spacing w:before="1" w:line="200" w:lineRule="exact"/>
      </w:pPr>
    </w:p>
    <w:p w:rsidR="002276E2" w:rsidRDefault="00835D4C">
      <w:pPr>
        <w:spacing w:line="521" w:lineRule="auto"/>
        <w:ind w:left="789" w:right="402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Payroll Provider </w:t>
      </w:r>
      <w:r w:rsidRPr="00C03C6D">
        <w:rPr>
          <w:rFonts w:ascii="Arial" w:eastAsia="Arial" w:hAnsi="Arial" w:cs="Arial"/>
          <w:b/>
          <w:bCs/>
          <w:color w:val="0000FF"/>
          <w:sz w:val="16"/>
          <w:szCs w:val="16"/>
        </w:rPr>
        <w:t>In-house System</w:t>
      </w:r>
      <w:r w:rsidRPr="00C03C6D">
        <w:rPr>
          <w:rFonts w:ascii="Arial" w:eastAsia="Arial" w:hAnsi="Arial" w:cs="Arial"/>
          <w:color w:val="0000FF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Spreadsheet</w:t>
      </w:r>
    </w:p>
    <w:p w:rsidR="002276E2" w:rsidRDefault="00835D4C">
      <w:pPr>
        <w:spacing w:before="6" w:line="180" w:lineRule="exact"/>
        <w:ind w:left="745"/>
        <w:rPr>
          <w:rFonts w:ascii="Arial" w:eastAsia="Arial" w:hAnsi="Arial" w:cs="Arial"/>
          <w:color w:val="706F73"/>
          <w:position w:val="-1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Othe</w:t>
      </w:r>
      <w:r>
        <w:rPr>
          <w:rFonts w:ascii="Arial" w:eastAsia="Arial" w:hAnsi="Arial" w:cs="Arial"/>
          <w:color w:val="706F73"/>
          <w:spacing w:val="-9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. Please explain.</w:t>
      </w:r>
    </w:p>
    <w:p w:rsidR="00C03C6D" w:rsidRDefault="00C03C6D">
      <w:pPr>
        <w:spacing w:before="6" w:line="180" w:lineRule="exact"/>
        <w:ind w:left="745"/>
        <w:rPr>
          <w:rFonts w:ascii="Arial" w:eastAsia="Arial" w:hAnsi="Arial" w:cs="Arial"/>
          <w:color w:val="706F73"/>
          <w:position w:val="-1"/>
          <w:sz w:val="16"/>
          <w:szCs w:val="16"/>
        </w:rPr>
      </w:pPr>
    </w:p>
    <w:p w:rsidR="00C03C6D" w:rsidRPr="00C03C6D" w:rsidRDefault="00C03C6D">
      <w:pPr>
        <w:spacing w:before="6" w:line="180" w:lineRule="exact"/>
        <w:ind w:left="745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C03C6D">
        <w:rPr>
          <w:rFonts w:ascii="Arial" w:eastAsia="Arial" w:hAnsi="Arial" w:cs="Arial"/>
          <w:b/>
          <w:bCs/>
          <w:color w:val="0000FF"/>
          <w:position w:val="-1"/>
          <w:sz w:val="16"/>
          <w:szCs w:val="16"/>
        </w:rPr>
        <w:t>SAP</w:t>
      </w:r>
    </w:p>
    <w:p w:rsidR="002276E2" w:rsidRDefault="00835D4C">
      <w:pPr>
        <w:spacing w:before="1" w:line="160" w:lineRule="exact"/>
        <w:rPr>
          <w:sz w:val="16"/>
          <w:szCs w:val="16"/>
        </w:rPr>
      </w:pPr>
      <w:r>
        <w:br w:type="column"/>
      </w: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293" w:right="189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5. Do these codes have their own accrual bucket or do several codes draw down from one code?</w:t>
      </w:r>
    </w:p>
    <w:p w:rsidR="002276E2" w:rsidRDefault="002276E2">
      <w:pPr>
        <w:spacing w:before="7" w:line="160" w:lineRule="exact"/>
        <w:rPr>
          <w:sz w:val="16"/>
          <w:szCs w:val="16"/>
        </w:rPr>
      </w:pPr>
    </w:p>
    <w:p w:rsidR="002276E2" w:rsidRDefault="00835D4C">
      <w:pPr>
        <w:ind w:left="64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Accruing Pay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ypes may be consumed by more than one Consuming Pay</w:t>
      </w:r>
      <w:r>
        <w:rPr>
          <w:rFonts w:ascii="Arial" w:eastAsia="Arial" w:hAnsi="Arial" w:cs="Arial"/>
          <w:color w:val="706F73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ype.</w:t>
      </w:r>
    </w:p>
    <w:p w:rsidR="002276E2" w:rsidRDefault="002276E2">
      <w:pPr>
        <w:spacing w:before="6" w:line="140" w:lineRule="exact"/>
        <w:rPr>
          <w:sz w:val="15"/>
          <w:szCs w:val="15"/>
        </w:rPr>
      </w:pPr>
    </w:p>
    <w:p w:rsidR="002276E2" w:rsidRDefault="002276E2">
      <w:pPr>
        <w:spacing w:line="200" w:lineRule="exact"/>
      </w:pPr>
    </w:p>
    <w:p w:rsidR="002276E2" w:rsidRDefault="006D6037">
      <w:pPr>
        <w:ind w:left="2556" w:right="3107"/>
        <w:jc w:val="center"/>
        <w:rPr>
          <w:rFonts w:ascii="Arial" w:eastAsia="Arial" w:hAnsi="Arial" w:cs="Arial"/>
          <w:sz w:val="12"/>
          <w:szCs w:val="12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6039" w:space="728"/>
            <w:col w:w="6453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1" locked="0" layoutInCell="1" allowOverlap="1">
                <wp:simplePos x="0" y="0"/>
                <wp:positionH relativeFrom="page">
                  <wp:posOffset>6245860</wp:posOffset>
                </wp:positionH>
                <wp:positionV relativeFrom="paragraph">
                  <wp:posOffset>-90805</wp:posOffset>
                </wp:positionV>
                <wp:extent cx="1837055" cy="753745"/>
                <wp:effectExtent l="6985" t="0" r="0" b="0"/>
                <wp:wrapNone/>
                <wp:docPr id="631" name="Group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7055" cy="753745"/>
                          <a:chOff x="9836" y="-143"/>
                          <a:chExt cx="2893" cy="1187"/>
                        </a:xfrm>
                      </wpg:grpSpPr>
                      <wps:wsp>
                        <wps:cNvPr id="632" name="Freeform 750"/>
                        <wps:cNvSpPr>
                          <a:spLocks/>
                        </wps:cNvSpPr>
                        <wps:spPr bwMode="auto">
                          <a:xfrm>
                            <a:off x="11009" y="294"/>
                            <a:ext cx="0" cy="292"/>
                          </a:xfrm>
                          <a:custGeom>
                            <a:avLst/>
                            <a:gdLst>
                              <a:gd name="T0" fmla="+- 0 294 294"/>
                              <a:gd name="T1" fmla="*/ 294 h 292"/>
                              <a:gd name="T2" fmla="+- 0 586 294"/>
                              <a:gd name="T3" fmla="*/ 586 h 29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92">
                                <a:moveTo>
                                  <a:pt x="0" y="0"/>
                                </a:moveTo>
                                <a:lnTo>
                                  <a:pt x="0" y="292"/>
                                </a:lnTo>
                              </a:path>
                            </a:pathLst>
                          </a:custGeom>
                          <a:noFill/>
                          <a:ln w="15888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Freeform 749"/>
                        <wps:cNvSpPr>
                          <a:spLocks/>
                        </wps:cNvSpPr>
                        <wps:spPr bwMode="auto">
                          <a:xfrm>
                            <a:off x="9849" y="410"/>
                            <a:ext cx="2409" cy="0"/>
                          </a:xfrm>
                          <a:custGeom>
                            <a:avLst/>
                            <a:gdLst>
                              <a:gd name="T0" fmla="+- 0 12257 9849"/>
                              <a:gd name="T1" fmla="*/ T0 w 2409"/>
                              <a:gd name="T2" fmla="+- 0 9849 9849"/>
                              <a:gd name="T3" fmla="*/ T2 w 24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09">
                                <a:moveTo>
                                  <a:pt x="24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888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" name="Freeform 748"/>
                        <wps:cNvSpPr>
                          <a:spLocks/>
                        </wps:cNvSpPr>
                        <wps:spPr bwMode="auto">
                          <a:xfrm>
                            <a:off x="12244" y="412"/>
                            <a:ext cx="0" cy="166"/>
                          </a:xfrm>
                          <a:custGeom>
                            <a:avLst/>
                            <a:gdLst>
                              <a:gd name="T0" fmla="+- 0 412 412"/>
                              <a:gd name="T1" fmla="*/ 412 h 166"/>
                              <a:gd name="T2" fmla="+- 0 578 412"/>
                              <a:gd name="T3" fmla="*/ 578 h 16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66">
                                <a:moveTo>
                                  <a:pt x="0" y="0"/>
                                </a:moveTo>
                                <a:lnTo>
                                  <a:pt x="0" y="166"/>
                                </a:lnTo>
                              </a:path>
                            </a:pathLst>
                          </a:custGeom>
                          <a:noFill/>
                          <a:ln w="15888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Freeform 747"/>
                        <wps:cNvSpPr>
                          <a:spLocks/>
                        </wps:cNvSpPr>
                        <wps:spPr bwMode="auto">
                          <a:xfrm>
                            <a:off x="10564" y="-131"/>
                            <a:ext cx="948" cy="454"/>
                          </a:xfrm>
                          <a:custGeom>
                            <a:avLst/>
                            <a:gdLst>
                              <a:gd name="T0" fmla="+- 0 10564 10564"/>
                              <a:gd name="T1" fmla="*/ T0 w 948"/>
                              <a:gd name="T2" fmla="+- 0 323 -131"/>
                              <a:gd name="T3" fmla="*/ 323 h 454"/>
                              <a:gd name="T4" fmla="+- 0 11512 10564"/>
                              <a:gd name="T5" fmla="*/ T4 w 948"/>
                              <a:gd name="T6" fmla="+- 0 323 -131"/>
                              <a:gd name="T7" fmla="*/ 323 h 454"/>
                              <a:gd name="T8" fmla="+- 0 11512 10564"/>
                              <a:gd name="T9" fmla="*/ T8 w 948"/>
                              <a:gd name="T10" fmla="+- 0 -131 -131"/>
                              <a:gd name="T11" fmla="*/ -131 h 454"/>
                              <a:gd name="T12" fmla="+- 0 10564 10564"/>
                              <a:gd name="T13" fmla="*/ T12 w 948"/>
                              <a:gd name="T14" fmla="+- 0 -131 -131"/>
                              <a:gd name="T15" fmla="*/ -131 h 454"/>
                              <a:gd name="T16" fmla="+- 0 10564 10564"/>
                              <a:gd name="T17" fmla="*/ T16 w 948"/>
                              <a:gd name="T18" fmla="+- 0 323 -131"/>
                              <a:gd name="T19" fmla="*/ 32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8" h="454">
                                <a:moveTo>
                                  <a:pt x="0" y="454"/>
                                </a:moveTo>
                                <a:lnTo>
                                  <a:pt x="948" y="454"/>
                                </a:lnTo>
                                <a:lnTo>
                                  <a:pt x="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Freeform 746"/>
                        <wps:cNvSpPr>
                          <a:spLocks/>
                        </wps:cNvSpPr>
                        <wps:spPr bwMode="auto">
                          <a:xfrm>
                            <a:off x="10564" y="578"/>
                            <a:ext cx="948" cy="454"/>
                          </a:xfrm>
                          <a:custGeom>
                            <a:avLst/>
                            <a:gdLst>
                              <a:gd name="T0" fmla="+- 0 10564 10564"/>
                              <a:gd name="T1" fmla="*/ T0 w 948"/>
                              <a:gd name="T2" fmla="+- 0 1032 578"/>
                              <a:gd name="T3" fmla="*/ 1032 h 454"/>
                              <a:gd name="T4" fmla="+- 0 11512 10564"/>
                              <a:gd name="T5" fmla="*/ T4 w 948"/>
                              <a:gd name="T6" fmla="+- 0 1032 578"/>
                              <a:gd name="T7" fmla="*/ 1032 h 454"/>
                              <a:gd name="T8" fmla="+- 0 11512 10564"/>
                              <a:gd name="T9" fmla="*/ T8 w 948"/>
                              <a:gd name="T10" fmla="+- 0 578 578"/>
                              <a:gd name="T11" fmla="*/ 578 h 454"/>
                              <a:gd name="T12" fmla="+- 0 10564 10564"/>
                              <a:gd name="T13" fmla="*/ T12 w 948"/>
                              <a:gd name="T14" fmla="+- 0 578 578"/>
                              <a:gd name="T15" fmla="*/ 578 h 454"/>
                              <a:gd name="T16" fmla="+- 0 10564 10564"/>
                              <a:gd name="T17" fmla="*/ T16 w 948"/>
                              <a:gd name="T18" fmla="+- 0 1032 578"/>
                              <a:gd name="T19" fmla="*/ 103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8" h="454">
                                <a:moveTo>
                                  <a:pt x="0" y="454"/>
                                </a:moveTo>
                                <a:lnTo>
                                  <a:pt x="948" y="454"/>
                                </a:lnTo>
                                <a:lnTo>
                                  <a:pt x="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745"/>
                        <wps:cNvSpPr>
                          <a:spLocks/>
                        </wps:cNvSpPr>
                        <wps:spPr bwMode="auto">
                          <a:xfrm>
                            <a:off x="11769" y="578"/>
                            <a:ext cx="948" cy="454"/>
                          </a:xfrm>
                          <a:custGeom>
                            <a:avLst/>
                            <a:gdLst>
                              <a:gd name="T0" fmla="+- 0 11769 11769"/>
                              <a:gd name="T1" fmla="*/ T0 w 948"/>
                              <a:gd name="T2" fmla="+- 0 1032 578"/>
                              <a:gd name="T3" fmla="*/ 1032 h 454"/>
                              <a:gd name="T4" fmla="+- 0 12716 11769"/>
                              <a:gd name="T5" fmla="*/ T4 w 948"/>
                              <a:gd name="T6" fmla="+- 0 1032 578"/>
                              <a:gd name="T7" fmla="*/ 1032 h 454"/>
                              <a:gd name="T8" fmla="+- 0 12716 11769"/>
                              <a:gd name="T9" fmla="*/ T8 w 948"/>
                              <a:gd name="T10" fmla="+- 0 578 578"/>
                              <a:gd name="T11" fmla="*/ 578 h 454"/>
                              <a:gd name="T12" fmla="+- 0 11769 11769"/>
                              <a:gd name="T13" fmla="*/ T12 w 948"/>
                              <a:gd name="T14" fmla="+- 0 578 578"/>
                              <a:gd name="T15" fmla="*/ 578 h 454"/>
                              <a:gd name="T16" fmla="+- 0 11769 11769"/>
                              <a:gd name="T17" fmla="*/ T16 w 948"/>
                              <a:gd name="T18" fmla="+- 0 1032 578"/>
                              <a:gd name="T19" fmla="*/ 103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8" h="454">
                                <a:moveTo>
                                  <a:pt x="0" y="454"/>
                                </a:moveTo>
                                <a:lnTo>
                                  <a:pt x="947" y="454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1BE2547" id="Group 744" o:spid="_x0000_s1026" style="position:absolute;margin-left:491.8pt;margin-top:-7.15pt;width:144.65pt;height:59.35pt;z-index:-251635200;mso-position-horizontal-relative:page" coordorigin="9836,-143" coordsize="2893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">
                <v:shape id="Freeform 750" o:spid="_x0000_s1027" style="position:absolute;left:11009;top:294;width:0;height:292;visibility:visible;mso-wrap-style:square;v-text-anchor:top" coordsize="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" path="m,l,292e" filled="f" strokecolor="#706f73" strokeweight=".44133mm">
                  <v:path arrowok="t" o:connecttype="custom" o:connectlocs="0,294;0,586" o:connectangles="0,0"/>
                </v:shape>
                <v:shape id="Freeform 749" o:spid="_x0000_s1028" style="position:absolute;left:9849;top:410;width:2409;height:0;visibility:visible;mso-wrap-style:square;v-text-anchor:top" coordsize="24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" path="m2408,l,e" filled="f" strokecolor="#706f73" strokeweight=".44133mm">
                  <v:path arrowok="t" o:connecttype="custom" o:connectlocs="2408,0;0,0" o:connectangles="0,0"/>
                </v:shape>
                <v:shape id="Freeform 748" o:spid="_x0000_s1029" style="position:absolute;left:12244;top:412;width:0;height:166;visibility:visible;mso-wrap-style:square;v-text-anchor:top" coordsize="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" path="m,l,166e" filled="f" strokecolor="#706f73" strokeweight=".44133mm">
                  <v:path arrowok="t" o:connecttype="custom" o:connectlocs="0,412;0,578" o:connectangles="0,0"/>
                </v:shape>
                <v:shape id="Freeform 747" o:spid="_x0000_s1030" style="position:absolute;left:10564;top:-131;width:948;height:454;visibility:visible;mso-wrap-style:square;v-text-anchor:top" coordsize="948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" path="m,454r948,l948,,,,,454xe" fillcolor="#82bc00" stroked="f">
                  <v:path arrowok="t" o:connecttype="custom" o:connectlocs="0,323;948,323;948,-131;0,-131;0,323" o:connectangles="0,0,0,0,0"/>
                </v:shape>
                <v:shape id="Freeform 746" o:spid="_x0000_s1031" style="position:absolute;left:10564;top:578;width:948;height:454;visibility:visible;mso-wrap-style:square;v-text-anchor:top" coordsize="948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" path="m,454r948,l948,,,,,454xe" fillcolor="#82bc00" stroked="f">
                  <v:path arrowok="t" o:connecttype="custom" o:connectlocs="0,1032;948,1032;948,578;0,578;0,1032" o:connectangles="0,0,0,0,0"/>
                </v:shape>
                <v:shape id="Freeform 745" o:spid="_x0000_s1032" style="position:absolute;left:11769;top:578;width:948;height:454;visibility:visible;mso-wrap-style:square;v-text-anchor:top" coordsize="948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" path="m,454r947,l947,,,,,454xe" fillcolor="#82bc00" stroked="f">
                  <v:path arrowok="t" o:connecttype="custom" o:connectlocs="0,1032;947,1032;947,578;0,578;0,103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b/>
          <w:color w:val="FFFFFF"/>
          <w:sz w:val="12"/>
          <w:szCs w:val="12"/>
        </w:rPr>
        <w:t>P</w:t>
      </w:r>
      <w:r w:rsidR="00835D4C">
        <w:rPr>
          <w:rFonts w:ascii="Arial" w:eastAsia="Arial" w:hAnsi="Arial" w:cs="Arial"/>
          <w:b/>
          <w:color w:val="FFFFFF"/>
          <w:spacing w:val="-2"/>
          <w:sz w:val="12"/>
          <w:szCs w:val="12"/>
        </w:rPr>
        <w:t>T</w:t>
      </w:r>
      <w:r w:rsidR="00835D4C">
        <w:rPr>
          <w:rFonts w:ascii="Arial" w:eastAsia="Arial" w:hAnsi="Arial" w:cs="Arial"/>
          <w:b/>
          <w:color w:val="FFFFFF"/>
          <w:sz w:val="12"/>
          <w:szCs w:val="12"/>
        </w:rPr>
        <w:t>O</w:t>
      </w:r>
      <w:r w:rsidR="00835D4C">
        <w:rPr>
          <w:rFonts w:ascii="Arial" w:eastAsia="Arial" w:hAnsi="Arial" w:cs="Arial"/>
          <w:b/>
          <w:color w:val="FFFFFF"/>
          <w:spacing w:val="1"/>
          <w:sz w:val="12"/>
          <w:szCs w:val="12"/>
        </w:rPr>
        <w:t xml:space="preserve"> </w:t>
      </w:r>
      <w:r w:rsidR="00835D4C">
        <w:rPr>
          <w:rFonts w:ascii="Arial" w:eastAsia="Arial" w:hAnsi="Arial" w:cs="Arial"/>
          <w:b/>
          <w:color w:val="FFFFFF"/>
          <w:w w:val="102"/>
          <w:sz w:val="12"/>
          <w:szCs w:val="12"/>
        </w:rPr>
        <w:t>Accrual</w:t>
      </w:r>
    </w:p>
    <w:p w:rsidR="002276E2" w:rsidRDefault="002276E2">
      <w:pPr>
        <w:spacing w:line="200" w:lineRule="exact"/>
      </w:pPr>
    </w:p>
    <w:p w:rsidR="002276E2" w:rsidRDefault="002276E2">
      <w:pPr>
        <w:spacing w:before="14" w:line="260" w:lineRule="exact"/>
        <w:rPr>
          <w:sz w:val="26"/>
          <w:szCs w:val="26"/>
        </w:rPr>
      </w:pPr>
    </w:p>
    <w:p w:rsidR="002276E2" w:rsidRDefault="006D6037">
      <w:pPr>
        <w:spacing w:before="47" w:line="120" w:lineRule="exact"/>
        <w:ind w:left="8389"/>
        <w:rPr>
          <w:rFonts w:ascii="Arial" w:eastAsia="Arial" w:hAnsi="Arial" w:cs="Arial"/>
          <w:sz w:val="12"/>
          <w:szCs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1" locked="0" layoutInCell="1" allowOverlap="1">
                <wp:simplePos x="0" y="0"/>
                <wp:positionH relativeFrom="page">
                  <wp:posOffset>5935980</wp:posOffset>
                </wp:positionH>
                <wp:positionV relativeFrom="paragraph">
                  <wp:posOffset>-166370</wp:posOffset>
                </wp:positionV>
                <wp:extent cx="617855" cy="409575"/>
                <wp:effectExtent l="0" t="7620" r="0" b="0"/>
                <wp:wrapNone/>
                <wp:docPr id="628" name="Group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855" cy="409575"/>
                          <a:chOff x="9347" y="-262"/>
                          <a:chExt cx="973" cy="645"/>
                        </a:xfrm>
                      </wpg:grpSpPr>
                      <wps:wsp>
                        <wps:cNvPr id="629" name="Freeform 743"/>
                        <wps:cNvSpPr>
                          <a:spLocks/>
                        </wps:cNvSpPr>
                        <wps:spPr bwMode="auto">
                          <a:xfrm>
                            <a:off x="9847" y="-250"/>
                            <a:ext cx="0" cy="166"/>
                          </a:xfrm>
                          <a:custGeom>
                            <a:avLst/>
                            <a:gdLst>
                              <a:gd name="T0" fmla="+- 0 -250 -250"/>
                              <a:gd name="T1" fmla="*/ -250 h 166"/>
                              <a:gd name="T2" fmla="+- 0 -84 -250"/>
                              <a:gd name="T3" fmla="*/ -84 h 16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66">
                                <a:moveTo>
                                  <a:pt x="0" y="0"/>
                                </a:moveTo>
                                <a:lnTo>
                                  <a:pt x="0" y="166"/>
                                </a:lnTo>
                              </a:path>
                            </a:pathLst>
                          </a:custGeom>
                          <a:noFill/>
                          <a:ln w="15888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" name="Freeform 742"/>
                        <wps:cNvSpPr>
                          <a:spLocks/>
                        </wps:cNvSpPr>
                        <wps:spPr bwMode="auto">
                          <a:xfrm>
                            <a:off x="9360" y="-84"/>
                            <a:ext cx="948" cy="454"/>
                          </a:xfrm>
                          <a:custGeom>
                            <a:avLst/>
                            <a:gdLst>
                              <a:gd name="T0" fmla="+- 0 9360 9360"/>
                              <a:gd name="T1" fmla="*/ T0 w 948"/>
                              <a:gd name="T2" fmla="+- 0 370 -84"/>
                              <a:gd name="T3" fmla="*/ 370 h 454"/>
                              <a:gd name="T4" fmla="+- 0 10308 9360"/>
                              <a:gd name="T5" fmla="*/ T4 w 948"/>
                              <a:gd name="T6" fmla="+- 0 370 -84"/>
                              <a:gd name="T7" fmla="*/ 370 h 454"/>
                              <a:gd name="T8" fmla="+- 0 10308 9360"/>
                              <a:gd name="T9" fmla="*/ T8 w 948"/>
                              <a:gd name="T10" fmla="+- 0 -84 -84"/>
                              <a:gd name="T11" fmla="*/ -84 h 454"/>
                              <a:gd name="T12" fmla="+- 0 9360 9360"/>
                              <a:gd name="T13" fmla="*/ T12 w 948"/>
                              <a:gd name="T14" fmla="+- 0 -84 -84"/>
                              <a:gd name="T15" fmla="*/ -84 h 454"/>
                              <a:gd name="T16" fmla="+- 0 9360 9360"/>
                              <a:gd name="T17" fmla="*/ T16 w 948"/>
                              <a:gd name="T18" fmla="+- 0 370 -84"/>
                              <a:gd name="T19" fmla="*/ 37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8" h="454">
                                <a:moveTo>
                                  <a:pt x="0" y="454"/>
                                </a:moveTo>
                                <a:lnTo>
                                  <a:pt x="948" y="454"/>
                                </a:lnTo>
                                <a:lnTo>
                                  <a:pt x="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33B3F45" id="Group 741" o:spid="_x0000_s1026" style="position:absolute;margin-left:467.4pt;margin-top:-13.1pt;width:48.65pt;height:32.25pt;z-index:-251634176;mso-position-horizontal-relative:page" coordorigin="9347,-262" coordsize="973,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">
                <v:shape id="Freeform 743" o:spid="_x0000_s1027" style="position:absolute;left:9847;top:-250;width:0;height:166;visibility:visible;mso-wrap-style:square;v-text-anchor:top" coordsize="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" path="m,l,166e" filled="f" strokecolor="#706f73" strokeweight=".44133mm">
                  <v:path arrowok="t" o:connecttype="custom" o:connectlocs="0,-250;0,-84" o:connectangles="0,0"/>
                </v:shape>
                <v:shape id="Freeform 742" o:spid="_x0000_s1028" style="position:absolute;left:9360;top:-84;width:948;height:454;visibility:visible;mso-wrap-style:square;v-text-anchor:top" coordsize="948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" path="m,454r948,l948,,,,,454xe" fillcolor="#82bc00" stroked="f">
                  <v:path arrowok="t" o:connecttype="custom" o:connectlocs="0,370;948,370;948,-84;0,-84;0,37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>
                <wp:simplePos x="0" y="0"/>
                <wp:positionH relativeFrom="page">
                  <wp:posOffset>7473315</wp:posOffset>
                </wp:positionH>
                <wp:positionV relativeFrom="page">
                  <wp:posOffset>6108700</wp:posOffset>
                </wp:positionV>
                <wp:extent cx="601980" cy="762635"/>
                <wp:effectExtent l="0" t="3175" r="1905" b="0"/>
                <wp:wrapNone/>
                <wp:docPr id="627" name="Text Box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762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6"/>
                              <w:gridCol w:w="472"/>
                            </w:tblGrid>
                            <w:tr w:rsidR="00470448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94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82BC00"/>
                                </w:tcPr>
                                <w:p w:rsidR="00470448" w:rsidRDefault="00470448">
                                  <w:pPr>
                                    <w:spacing w:before="1" w:line="120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:rsidR="00470448" w:rsidRDefault="00470448">
                                  <w:pPr>
                                    <w:ind w:left="100"/>
                                    <w:rPr>
                                      <w:rFonts w:ascii="Arial" w:eastAsia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  <w:t>Pers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w w:val="102"/>
                                      <w:sz w:val="12"/>
                                      <w:szCs w:val="12"/>
                                    </w:rPr>
                                    <w:t>Accrual</w:t>
                                  </w:r>
                                </w:p>
                              </w:tc>
                            </w:tr>
                            <w:tr w:rsidR="00470448">
                              <w:trPr>
                                <w:trHeight w:hRule="exact" w:val="294"/>
                              </w:trPr>
                              <w:tc>
                                <w:tcPr>
                                  <w:tcW w:w="4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0" w:space="0" w:color="706F73"/>
                                  </w:tcBorders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472" w:type="dxa"/>
                                  <w:tcBorders>
                                    <w:top w:val="nil"/>
                                    <w:left w:val="single" w:sz="10" w:space="0" w:color="706F73"/>
                                    <w:bottom w:val="nil"/>
                                    <w:right w:val="nil"/>
                                  </w:tcBorders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94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82BC00"/>
                                </w:tcPr>
                                <w:p w:rsidR="00470448" w:rsidRDefault="00470448">
                                  <w:pPr>
                                    <w:spacing w:before="1" w:line="120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:rsidR="00470448" w:rsidRDefault="00470448">
                                  <w:pPr>
                                    <w:ind w:left="311" w:right="311"/>
                                    <w:jc w:val="center"/>
                                    <w:rPr>
                                      <w:rFonts w:ascii="Arial" w:eastAsia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w w:val="102"/>
                                      <w:sz w:val="12"/>
                                      <w:szCs w:val="12"/>
                                    </w:rPr>
                                    <w:t>Pers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470448" w:rsidRDefault="0047044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40" o:spid="_x0000_s1061" type="#_x0000_t202" style="position:absolute;left:0;text-align:left;margin-left:588.45pt;margin-top:481pt;width:47.4pt;height:60.05pt;z-index:-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dwfsw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6"/>
                        <w:gridCol w:w="472"/>
                      </w:tblGrid>
                      <w:tr w:rsidR="00470448">
                        <w:trPr>
                          <w:trHeight w:hRule="exact" w:val="454"/>
                        </w:trPr>
                        <w:tc>
                          <w:tcPr>
                            <w:tcW w:w="94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82BC00"/>
                          </w:tcPr>
                          <w:p w:rsidR="00470448" w:rsidRDefault="00470448">
                            <w:pPr>
                              <w:spacing w:before="1" w:line="120" w:lineRule="exact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470448" w:rsidRDefault="00470448">
                            <w:pPr>
                              <w:ind w:left="100"/>
                              <w:rPr>
                                <w:rFonts w:ascii="Arial" w:eastAsia="Arial" w:hAnsi="Arial" w:cs="Arial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  <w:t>Pers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w w:val="102"/>
                                <w:sz w:val="12"/>
                                <w:szCs w:val="12"/>
                              </w:rPr>
                              <w:t>Accrual</w:t>
                            </w:r>
                          </w:p>
                        </w:tc>
                      </w:tr>
                      <w:tr w:rsidR="00470448">
                        <w:trPr>
                          <w:trHeight w:hRule="exact" w:val="294"/>
                        </w:trPr>
                        <w:tc>
                          <w:tcPr>
                            <w:tcW w:w="476" w:type="dxa"/>
                            <w:tcBorders>
                              <w:top w:val="nil"/>
                              <w:left w:val="nil"/>
                              <w:bottom w:val="nil"/>
                              <w:right w:val="single" w:sz="10" w:space="0" w:color="706F73"/>
                            </w:tcBorders>
                          </w:tcPr>
                          <w:p w:rsidR="00470448" w:rsidRDefault="00470448"/>
                        </w:tc>
                        <w:tc>
                          <w:tcPr>
                            <w:tcW w:w="472" w:type="dxa"/>
                            <w:tcBorders>
                              <w:top w:val="nil"/>
                              <w:left w:val="single" w:sz="10" w:space="0" w:color="706F73"/>
                              <w:bottom w:val="nil"/>
                              <w:right w:val="nil"/>
                            </w:tcBorders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54"/>
                        </w:trPr>
                        <w:tc>
                          <w:tcPr>
                            <w:tcW w:w="94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82BC00"/>
                          </w:tcPr>
                          <w:p w:rsidR="00470448" w:rsidRDefault="00470448">
                            <w:pPr>
                              <w:spacing w:before="1" w:line="120" w:lineRule="exact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470448" w:rsidRDefault="00470448">
                            <w:pPr>
                              <w:ind w:left="311" w:right="311"/>
                              <w:jc w:val="center"/>
                              <w:rPr>
                                <w:rFonts w:ascii="Arial" w:eastAsia="Arial" w:hAnsi="Arial" w:cs="Arial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w w:val="102"/>
                                <w:sz w:val="12"/>
                                <w:szCs w:val="12"/>
                              </w:rPr>
                              <w:t>Pers</w:t>
                            </w:r>
                            <w:proofErr w:type="spellEnd"/>
                          </w:p>
                        </w:tc>
                      </w:tr>
                    </w:tbl>
                    <w:p w:rsidR="00470448" w:rsidRDefault="00470448"/>
                  </w:txbxContent>
                </v:textbox>
                <w10:wrap anchorx="page" anchory="page"/>
              </v:shape>
            </w:pict>
          </mc:Fallback>
        </mc:AlternateContent>
      </w:r>
      <w:r w:rsidR="00835D4C">
        <w:rPr>
          <w:rFonts w:ascii="Arial" w:eastAsia="Arial" w:hAnsi="Arial" w:cs="Arial"/>
          <w:b/>
          <w:color w:val="FFFFFF"/>
          <w:spacing w:val="-9"/>
          <w:sz w:val="12"/>
          <w:szCs w:val="12"/>
        </w:rPr>
        <w:t>V</w:t>
      </w:r>
      <w:r w:rsidR="00835D4C">
        <w:rPr>
          <w:rFonts w:ascii="Arial" w:eastAsia="Arial" w:hAnsi="Arial" w:cs="Arial"/>
          <w:b/>
          <w:color w:val="FFFFFF"/>
          <w:sz w:val="12"/>
          <w:szCs w:val="12"/>
        </w:rPr>
        <w:t xml:space="preserve">AC                           </w:t>
      </w:r>
      <w:r w:rsidR="00835D4C">
        <w:rPr>
          <w:rFonts w:ascii="Arial" w:eastAsia="Arial" w:hAnsi="Arial" w:cs="Arial"/>
          <w:b/>
          <w:color w:val="FFFFFF"/>
          <w:spacing w:val="27"/>
          <w:sz w:val="12"/>
          <w:szCs w:val="12"/>
        </w:rPr>
        <w:t xml:space="preserve"> </w:t>
      </w:r>
      <w:r w:rsidR="00835D4C">
        <w:rPr>
          <w:rFonts w:ascii="Arial" w:eastAsia="Arial" w:hAnsi="Arial" w:cs="Arial"/>
          <w:b/>
          <w:color w:val="FFFFFF"/>
          <w:sz w:val="12"/>
          <w:szCs w:val="12"/>
        </w:rPr>
        <w:t xml:space="preserve">Sick                           </w:t>
      </w:r>
      <w:r w:rsidR="00835D4C">
        <w:rPr>
          <w:rFonts w:ascii="Arial" w:eastAsia="Arial" w:hAnsi="Arial" w:cs="Arial"/>
          <w:b/>
          <w:color w:val="FFFFFF"/>
          <w:spacing w:val="19"/>
          <w:sz w:val="12"/>
          <w:szCs w:val="12"/>
        </w:rPr>
        <w:t xml:space="preserve"> </w:t>
      </w:r>
      <w:proofErr w:type="spellStart"/>
      <w:r w:rsidR="00835D4C">
        <w:rPr>
          <w:rFonts w:ascii="Arial" w:eastAsia="Arial" w:hAnsi="Arial" w:cs="Arial"/>
          <w:b/>
          <w:color w:val="FFFFFF"/>
          <w:w w:val="102"/>
          <w:sz w:val="12"/>
          <w:szCs w:val="12"/>
        </w:rPr>
        <w:t>Pers</w:t>
      </w:r>
      <w:proofErr w:type="spellEnd"/>
    </w:p>
    <w:p w:rsidR="002276E2" w:rsidRDefault="002276E2">
      <w:pPr>
        <w:spacing w:before="6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2276E2" w:rsidRDefault="006D6037">
      <w:pPr>
        <w:spacing w:before="39" w:line="180" w:lineRule="exact"/>
        <w:ind w:left="7378" w:right="4693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1" locked="0" layoutInCell="1" allowOverlap="1">
                <wp:simplePos x="0" y="0"/>
                <wp:positionH relativeFrom="page">
                  <wp:posOffset>5343525</wp:posOffset>
                </wp:positionH>
                <wp:positionV relativeFrom="paragraph">
                  <wp:posOffset>207010</wp:posOffset>
                </wp:positionV>
                <wp:extent cx="3788410" cy="679450"/>
                <wp:effectExtent l="9525" t="5080" r="12065" b="10795"/>
                <wp:wrapNone/>
                <wp:docPr id="625" name="Group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8415" y="326"/>
                          <a:chExt cx="5966" cy="1070"/>
                        </a:xfrm>
                      </wpg:grpSpPr>
                      <wps:wsp>
                        <wps:cNvPr id="626" name="Freeform 739"/>
                        <wps:cNvSpPr>
                          <a:spLocks/>
                        </wps:cNvSpPr>
                        <wps:spPr bwMode="auto">
                          <a:xfrm>
                            <a:off x="8415" y="326"/>
                            <a:ext cx="5966" cy="1070"/>
                          </a:xfrm>
                          <a:custGeom>
                            <a:avLst/>
                            <a:gdLst>
                              <a:gd name="T0" fmla="+- 0 8415 8415"/>
                              <a:gd name="T1" fmla="*/ T0 w 5966"/>
                              <a:gd name="T2" fmla="+- 0 1396 326"/>
                              <a:gd name="T3" fmla="*/ 1396 h 1070"/>
                              <a:gd name="T4" fmla="+- 0 14381 8415"/>
                              <a:gd name="T5" fmla="*/ T4 w 5966"/>
                              <a:gd name="T6" fmla="+- 0 1396 326"/>
                              <a:gd name="T7" fmla="*/ 1396 h 1070"/>
                              <a:gd name="T8" fmla="+- 0 14381 8415"/>
                              <a:gd name="T9" fmla="*/ T8 w 5966"/>
                              <a:gd name="T10" fmla="+- 0 326 326"/>
                              <a:gd name="T11" fmla="*/ 326 h 1070"/>
                              <a:gd name="T12" fmla="+- 0 8415 8415"/>
                              <a:gd name="T13" fmla="*/ T12 w 5966"/>
                              <a:gd name="T14" fmla="+- 0 326 326"/>
                              <a:gd name="T15" fmla="*/ 326 h 1070"/>
                              <a:gd name="T16" fmla="+- 0 8415 8415"/>
                              <a:gd name="T17" fmla="*/ T16 w 5966"/>
                              <a:gd name="T18" fmla="+- 0 1396 326"/>
                              <a:gd name="T19" fmla="*/ 1396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424060E" id="Group 738" o:spid="_x0000_s1026" style="position:absolute;margin-left:420.75pt;margin-top:16.3pt;width:298.3pt;height:53.5pt;z-index:-251636224;mso-position-horizontal-relative:page" coordorigin="8415,326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">
                <v:shape id="Freeform 739" o:spid="_x0000_s1027" style="position:absolute;left:8415;top:326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" path="m,1070r5966,l5966,,,,,1070xe" filled="f" strokecolor="#706f73" strokeweight=".5pt">
                  <v:path arrowok="t" o:connecttype="custom" o:connectlocs="0,1396;5966,1396;5966,326;0,326;0,139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>
                <wp:simplePos x="0" y="0"/>
                <wp:positionH relativeFrom="page">
                  <wp:posOffset>6708140</wp:posOffset>
                </wp:positionH>
                <wp:positionV relativeFrom="paragraph">
                  <wp:posOffset>1392555</wp:posOffset>
                </wp:positionV>
                <wp:extent cx="601980" cy="762635"/>
                <wp:effectExtent l="2540" t="0" r="0" b="0"/>
                <wp:wrapNone/>
                <wp:docPr id="624" name="Text Box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762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4"/>
                              <w:gridCol w:w="504"/>
                            </w:tblGrid>
                            <w:tr w:rsidR="00470448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94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82BC00"/>
                                </w:tcPr>
                                <w:p w:rsidR="00470448" w:rsidRDefault="00470448">
                                  <w:pPr>
                                    <w:spacing w:before="1" w:line="120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:rsidR="00470448" w:rsidRDefault="00470448">
                                  <w:pPr>
                                    <w:ind w:left="107"/>
                                    <w:rPr>
                                      <w:rFonts w:ascii="Arial" w:eastAsia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  <w:t>Sick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w w:val="102"/>
                                      <w:sz w:val="12"/>
                                      <w:szCs w:val="12"/>
                                    </w:rPr>
                                    <w:t>Accrual</w:t>
                                  </w:r>
                                </w:p>
                              </w:tc>
                            </w:tr>
                            <w:tr w:rsidR="00470448">
                              <w:trPr>
                                <w:trHeight w:hRule="exact" w:val="294"/>
                              </w:trPr>
                              <w:tc>
                                <w:tcPr>
                                  <w:tcW w:w="44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0" w:space="0" w:color="706F73"/>
                                  </w:tcBorders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503" w:type="dxa"/>
                                  <w:tcBorders>
                                    <w:top w:val="nil"/>
                                    <w:left w:val="single" w:sz="10" w:space="0" w:color="706F73"/>
                                    <w:bottom w:val="nil"/>
                                    <w:right w:val="nil"/>
                                  </w:tcBorders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94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82BC00"/>
                                </w:tcPr>
                                <w:p w:rsidR="00470448" w:rsidRDefault="00470448">
                                  <w:pPr>
                                    <w:spacing w:before="1" w:line="120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:rsidR="00470448" w:rsidRDefault="00470448">
                                  <w:pPr>
                                    <w:ind w:left="318" w:right="318"/>
                                    <w:jc w:val="center"/>
                                    <w:rPr>
                                      <w:rFonts w:ascii="Arial" w:eastAsia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w w:val="102"/>
                                      <w:sz w:val="12"/>
                                      <w:szCs w:val="12"/>
                                    </w:rPr>
                                    <w:t>Sick</w:t>
                                  </w:r>
                                </w:p>
                              </w:tc>
                            </w:tr>
                          </w:tbl>
                          <w:p w:rsidR="00470448" w:rsidRDefault="0047044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7" o:spid="_x0000_s1062" type="#_x0000_t202" style="position:absolute;left:0;text-align:left;margin-left:528.2pt;margin-top:109.65pt;width:47.4pt;height:60.05pt;z-index:-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AOK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4"/>
                        <w:gridCol w:w="504"/>
                      </w:tblGrid>
                      <w:tr w:rsidR="00470448">
                        <w:trPr>
                          <w:trHeight w:hRule="exact" w:val="454"/>
                        </w:trPr>
                        <w:tc>
                          <w:tcPr>
                            <w:tcW w:w="94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82BC00"/>
                          </w:tcPr>
                          <w:p w:rsidR="00470448" w:rsidRDefault="00470448">
                            <w:pPr>
                              <w:spacing w:before="1" w:line="120" w:lineRule="exact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470448" w:rsidRDefault="00470448">
                            <w:pPr>
                              <w:ind w:left="107"/>
                              <w:rPr>
                                <w:rFonts w:ascii="Arial" w:eastAsia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  <w:t>Sick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w w:val="102"/>
                                <w:sz w:val="12"/>
                                <w:szCs w:val="12"/>
                              </w:rPr>
                              <w:t>Accrual</w:t>
                            </w:r>
                          </w:p>
                        </w:tc>
                      </w:tr>
                      <w:tr w:rsidR="00470448">
                        <w:trPr>
                          <w:trHeight w:hRule="exact" w:val="294"/>
                        </w:trPr>
                        <w:tc>
                          <w:tcPr>
                            <w:tcW w:w="444" w:type="dxa"/>
                            <w:tcBorders>
                              <w:top w:val="nil"/>
                              <w:left w:val="nil"/>
                              <w:bottom w:val="nil"/>
                              <w:right w:val="single" w:sz="10" w:space="0" w:color="706F73"/>
                            </w:tcBorders>
                          </w:tcPr>
                          <w:p w:rsidR="00470448" w:rsidRDefault="00470448"/>
                        </w:tc>
                        <w:tc>
                          <w:tcPr>
                            <w:tcW w:w="503" w:type="dxa"/>
                            <w:tcBorders>
                              <w:top w:val="nil"/>
                              <w:left w:val="single" w:sz="10" w:space="0" w:color="706F73"/>
                              <w:bottom w:val="nil"/>
                              <w:right w:val="nil"/>
                            </w:tcBorders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54"/>
                        </w:trPr>
                        <w:tc>
                          <w:tcPr>
                            <w:tcW w:w="94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82BC00"/>
                          </w:tcPr>
                          <w:p w:rsidR="00470448" w:rsidRDefault="00470448">
                            <w:pPr>
                              <w:spacing w:before="1" w:line="120" w:lineRule="exact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470448" w:rsidRDefault="00470448">
                            <w:pPr>
                              <w:ind w:left="318" w:right="318"/>
                              <w:jc w:val="center"/>
                              <w:rPr>
                                <w:rFonts w:ascii="Arial" w:eastAsia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w w:val="102"/>
                                <w:sz w:val="12"/>
                                <w:szCs w:val="12"/>
                              </w:rPr>
                              <w:t>Sick</w:t>
                            </w:r>
                          </w:p>
                        </w:tc>
                      </w:tr>
                    </w:tbl>
                    <w:p w:rsidR="00470448" w:rsidRDefault="00470448"/>
                  </w:txbxContent>
                </v:textbox>
                <w10:wrap anchorx="page"/>
              </v:shape>
            </w:pict>
          </mc:Fallback>
        </mc:AlternateContent>
      </w:r>
      <w:r w:rsidR="00835D4C">
        <w:rPr>
          <w:rFonts w:ascii="Arial" w:eastAsia="Arial" w:hAnsi="Arial" w:cs="Arial"/>
          <w:color w:val="706F73"/>
          <w:position w:val="-1"/>
          <w:sz w:val="16"/>
          <w:szCs w:val="16"/>
        </w:rPr>
        <w:t>Please explain.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2" w:line="200" w:lineRule="exact"/>
      </w:pPr>
    </w:p>
    <w:p w:rsidR="002276E2" w:rsidRDefault="00835D4C">
      <w:pPr>
        <w:spacing w:before="26" w:line="252" w:lineRule="auto"/>
        <w:ind w:left="413" w:right="7014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Do you want to import accrual balances on an ongoing basis?</w:t>
      </w:r>
    </w:p>
    <w:p w:rsidR="002276E2" w:rsidRDefault="002276E2">
      <w:pPr>
        <w:spacing w:before="8" w:line="140" w:lineRule="exact"/>
        <w:rPr>
          <w:sz w:val="14"/>
          <w:szCs w:val="14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835D4C">
      <w:pPr>
        <w:spacing w:before="39"/>
        <w:ind w:left="747" w:right="-4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es.  How Frequently?                                           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No</w:t>
      </w:r>
    </w:p>
    <w:p w:rsidR="002276E2" w:rsidRDefault="002276E2">
      <w:pPr>
        <w:spacing w:before="16" w:line="200" w:lineRule="exact"/>
      </w:pPr>
    </w:p>
    <w:p w:rsidR="002276E2" w:rsidRDefault="006D6037">
      <w:pPr>
        <w:ind w:left="1467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>
                <wp:simplePos x="0" y="0"/>
                <wp:positionH relativeFrom="page">
                  <wp:posOffset>5943600</wp:posOffset>
                </wp:positionH>
                <wp:positionV relativeFrom="page">
                  <wp:posOffset>6108700</wp:posOffset>
                </wp:positionV>
                <wp:extent cx="601980" cy="762635"/>
                <wp:effectExtent l="0" t="3175" r="0" b="0"/>
                <wp:wrapNone/>
                <wp:docPr id="623" name="Text Box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762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6"/>
                              <w:gridCol w:w="462"/>
                            </w:tblGrid>
                            <w:tr w:rsidR="00470448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94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82BC00"/>
                                </w:tcPr>
                                <w:p w:rsidR="00470448" w:rsidRDefault="00470448">
                                  <w:pPr>
                                    <w:spacing w:before="9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470448" w:rsidRDefault="00470448">
                                  <w:pPr>
                                    <w:ind w:left="127"/>
                                    <w:rPr>
                                      <w:rFonts w:ascii="Arial" w:eastAsia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pacing w:val="-7"/>
                                      <w:sz w:val="12"/>
                                      <w:szCs w:val="1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  <w:t>ac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w w:val="102"/>
                                      <w:sz w:val="12"/>
                                      <w:szCs w:val="12"/>
                                    </w:rPr>
                                    <w:t>Accrual</w:t>
                                  </w:r>
                                </w:p>
                              </w:tc>
                            </w:tr>
                            <w:tr w:rsidR="00470448">
                              <w:trPr>
                                <w:trHeight w:hRule="exact" w:val="294"/>
                              </w:trPr>
                              <w:tc>
                                <w:tcPr>
                                  <w:tcW w:w="4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0" w:space="0" w:color="706F73"/>
                                  </w:tcBorders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nil"/>
                                    <w:left w:val="single" w:sz="10" w:space="0" w:color="706F73"/>
                                    <w:bottom w:val="nil"/>
                                    <w:right w:val="nil"/>
                                  </w:tcBorders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94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82BC00"/>
                                </w:tcPr>
                                <w:p w:rsidR="00470448" w:rsidRDefault="00470448">
                                  <w:pPr>
                                    <w:spacing w:before="1" w:line="120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:rsidR="00470448" w:rsidRDefault="00470448">
                                  <w:pPr>
                                    <w:ind w:left="319" w:right="319"/>
                                    <w:jc w:val="center"/>
                                    <w:rPr>
                                      <w:rFonts w:ascii="Arial" w:eastAsia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pacing w:val="-9"/>
                                      <w:w w:val="102"/>
                                      <w:sz w:val="12"/>
                                      <w:szCs w:val="1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w w:val="102"/>
                                      <w:sz w:val="12"/>
                                      <w:szCs w:val="12"/>
                                    </w:rPr>
                                    <w:t>AC</w:t>
                                  </w:r>
                                </w:p>
                              </w:tc>
                            </w:tr>
                          </w:tbl>
                          <w:p w:rsidR="00470448" w:rsidRDefault="0047044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6" o:spid="_x0000_s1063" type="#_x0000_t202" style="position:absolute;left:0;text-align:left;margin-left:468pt;margin-top:481pt;width:47.4pt;height:60.05pt;z-index:-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I6sgIAALM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6"/>
                        <w:gridCol w:w="462"/>
                      </w:tblGrid>
                      <w:tr w:rsidR="00470448">
                        <w:trPr>
                          <w:trHeight w:hRule="exact" w:val="454"/>
                        </w:trPr>
                        <w:tc>
                          <w:tcPr>
                            <w:tcW w:w="94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82BC00"/>
                          </w:tcPr>
                          <w:p w:rsidR="00470448" w:rsidRDefault="00470448">
                            <w:pPr>
                              <w:spacing w:before="9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470448" w:rsidRDefault="00470448">
                            <w:pPr>
                              <w:ind w:left="127"/>
                              <w:rPr>
                                <w:rFonts w:ascii="Arial" w:eastAsia="Arial" w:hAnsi="Arial" w:cs="Arial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pacing w:val="-7"/>
                                <w:sz w:val="12"/>
                                <w:szCs w:val="12"/>
                              </w:rPr>
                              <w:t>V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  <w:t>ac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w w:val="102"/>
                                <w:sz w:val="12"/>
                                <w:szCs w:val="12"/>
                              </w:rPr>
                              <w:t>Accrual</w:t>
                            </w:r>
                          </w:p>
                        </w:tc>
                      </w:tr>
                      <w:tr w:rsidR="00470448">
                        <w:trPr>
                          <w:trHeight w:hRule="exact" w:val="294"/>
                        </w:trPr>
                        <w:tc>
                          <w:tcPr>
                            <w:tcW w:w="486" w:type="dxa"/>
                            <w:tcBorders>
                              <w:top w:val="nil"/>
                              <w:left w:val="nil"/>
                              <w:bottom w:val="nil"/>
                              <w:right w:val="single" w:sz="10" w:space="0" w:color="706F73"/>
                            </w:tcBorders>
                          </w:tcPr>
                          <w:p w:rsidR="00470448" w:rsidRDefault="00470448"/>
                        </w:tc>
                        <w:tc>
                          <w:tcPr>
                            <w:tcW w:w="461" w:type="dxa"/>
                            <w:tcBorders>
                              <w:top w:val="nil"/>
                              <w:left w:val="single" w:sz="10" w:space="0" w:color="706F73"/>
                              <w:bottom w:val="nil"/>
                              <w:right w:val="nil"/>
                            </w:tcBorders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54"/>
                        </w:trPr>
                        <w:tc>
                          <w:tcPr>
                            <w:tcW w:w="94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82BC00"/>
                          </w:tcPr>
                          <w:p w:rsidR="00470448" w:rsidRDefault="00470448">
                            <w:pPr>
                              <w:spacing w:before="1" w:line="120" w:lineRule="exact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470448" w:rsidRDefault="00470448">
                            <w:pPr>
                              <w:ind w:left="319" w:right="319"/>
                              <w:jc w:val="center"/>
                              <w:rPr>
                                <w:rFonts w:ascii="Arial" w:eastAsia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pacing w:val="-9"/>
                                <w:w w:val="102"/>
                                <w:sz w:val="12"/>
                                <w:szCs w:val="12"/>
                              </w:rPr>
                              <w:t>V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w w:val="102"/>
                                <w:sz w:val="12"/>
                                <w:szCs w:val="12"/>
                              </w:rPr>
                              <w:t>AC</w:t>
                            </w:r>
                          </w:p>
                        </w:tc>
                      </w:tr>
                    </w:tbl>
                    <w:p w:rsidR="00470448" w:rsidRDefault="00470448"/>
                  </w:txbxContent>
                </v:textbox>
                <w10:wrap anchorx="page" anchory="page"/>
              </v:shape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>Monthly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146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Pay Period</w:t>
      </w:r>
    </w:p>
    <w:p w:rsidR="002276E2" w:rsidRDefault="00835D4C">
      <w:pPr>
        <w:spacing w:before="56"/>
        <w:ind w:left="146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Skip to next section.</w:t>
      </w:r>
    </w:p>
    <w:p w:rsidR="002276E2" w:rsidRDefault="00835D4C">
      <w:pPr>
        <w:spacing w:before="57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4553" w:space="2796"/>
            <w:col w:w="5871"/>
          </w:cols>
        </w:sect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Each Pay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ype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Above has its own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Accrual bucket.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2.e. </w:t>
      </w:r>
      <w:r>
        <w:rPr>
          <w:rFonts w:ascii="Century Gothic" w:eastAsia="Century Gothic" w:hAnsi="Century Gothic" w:cs="Century Gothic"/>
          <w:b/>
          <w:color w:val="82BC00"/>
          <w:w w:val="184"/>
          <w:position w:val="-2"/>
          <w:sz w:val="28"/>
          <w:szCs w:val="28"/>
        </w:rPr>
        <w:t>l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eave Request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Policies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2.e.ii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Accruals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pgSz w:w="15840" w:h="12240" w:orient="landscape"/>
          <w:pgMar w:top="1840" w:right="1300" w:bottom="280" w:left="1320" w:header="1436" w:footer="964" w:gutter="0"/>
          <w:cols w:space="720"/>
        </w:sectPr>
      </w:pPr>
    </w:p>
    <w:p w:rsidR="002276E2" w:rsidRDefault="00835D4C">
      <w:pPr>
        <w:spacing w:before="26" w:line="252" w:lineRule="auto"/>
        <w:ind w:left="416" w:right="375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6. Are there groups of employees that accrue in different ways?</w:t>
      </w:r>
    </w:p>
    <w:p w:rsidR="002276E2" w:rsidRDefault="006D6037">
      <w:pPr>
        <w:spacing w:before="90"/>
        <w:ind w:left="416"/>
        <w:rPr>
          <w:rFonts w:ascii="Eras Medium ITC" w:eastAsia="Eras Medium ITC" w:hAnsi="Eras Medium ITC" w:cs="Eras Medium ITC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400" behindDoc="1" locked="0" layoutInCell="1" allowOverlap="1">
                <wp:simplePos x="0" y="0"/>
                <wp:positionH relativeFrom="page">
                  <wp:posOffset>1121410</wp:posOffset>
                </wp:positionH>
                <wp:positionV relativeFrom="paragraph">
                  <wp:posOffset>297180</wp:posOffset>
                </wp:positionV>
                <wp:extent cx="3788410" cy="679450"/>
                <wp:effectExtent l="6985" t="10795" r="5080" b="5080"/>
                <wp:wrapNone/>
                <wp:docPr id="621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66" y="468"/>
                          <a:chExt cx="5966" cy="1070"/>
                        </a:xfrm>
                      </wpg:grpSpPr>
                      <wps:wsp>
                        <wps:cNvPr id="622" name="Freeform 735"/>
                        <wps:cNvSpPr>
                          <a:spLocks/>
                        </wps:cNvSpPr>
                        <wps:spPr bwMode="auto">
                          <a:xfrm>
                            <a:off x="1766" y="468"/>
                            <a:ext cx="5966" cy="1070"/>
                          </a:xfrm>
                          <a:custGeom>
                            <a:avLst/>
                            <a:gdLst>
                              <a:gd name="T0" fmla="+- 0 1766 1766"/>
                              <a:gd name="T1" fmla="*/ T0 w 5966"/>
                              <a:gd name="T2" fmla="+- 0 1538 468"/>
                              <a:gd name="T3" fmla="*/ 1538 h 1070"/>
                              <a:gd name="T4" fmla="+- 0 7732 1766"/>
                              <a:gd name="T5" fmla="*/ T4 w 5966"/>
                              <a:gd name="T6" fmla="+- 0 1538 468"/>
                              <a:gd name="T7" fmla="*/ 1538 h 1070"/>
                              <a:gd name="T8" fmla="+- 0 7732 1766"/>
                              <a:gd name="T9" fmla="*/ T8 w 5966"/>
                              <a:gd name="T10" fmla="+- 0 468 468"/>
                              <a:gd name="T11" fmla="*/ 468 h 1070"/>
                              <a:gd name="T12" fmla="+- 0 1766 1766"/>
                              <a:gd name="T13" fmla="*/ T12 w 5966"/>
                              <a:gd name="T14" fmla="+- 0 468 468"/>
                              <a:gd name="T15" fmla="*/ 468 h 1070"/>
                              <a:gd name="T16" fmla="+- 0 1766 1766"/>
                              <a:gd name="T17" fmla="*/ T16 w 5966"/>
                              <a:gd name="T18" fmla="+- 0 1538 468"/>
                              <a:gd name="T19" fmla="*/ 1538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2E2CD66" id="Group 734" o:spid="_x0000_s1026" style="position:absolute;margin-left:88.3pt;margin-top:23.4pt;width:298.3pt;height:53.5pt;z-index:-251630080;mso-position-horizontal-relative:page" coordorigin="1766,468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">
                <v:shape id="Freeform 735" o:spid="_x0000_s1027" style="position:absolute;left:1766;top:468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" path="m,1070r5966,l5966,,,,,1070xe" filled="f" strokecolor="#706f73" strokeweight=".5pt">
                  <v:path arrowok="t" o:connecttype="custom" o:connectlocs="0,1538;5966,1538;5966,468;0,468;0,1538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18"/>
          <w:szCs w:val="18"/>
        </w:rPr>
        <w:t xml:space="preserve">For example: Managers, full time, part time, union, </w:t>
      </w:r>
      <w:proofErr w:type="spellStart"/>
      <w:r w:rsidR="00835D4C">
        <w:rPr>
          <w:rFonts w:ascii="Eras Medium ITC" w:eastAsia="Eras Medium ITC" w:hAnsi="Eras Medium ITC" w:cs="Eras Medium ITC"/>
          <w:color w:val="008FBE"/>
          <w:sz w:val="18"/>
          <w:szCs w:val="18"/>
        </w:rPr>
        <w:t>non union</w:t>
      </w:r>
      <w:proofErr w:type="spellEnd"/>
      <w:r w:rsidR="00835D4C">
        <w:rPr>
          <w:rFonts w:ascii="Eras Medium ITC" w:eastAsia="Eras Medium ITC" w:hAnsi="Eras Medium ITC" w:cs="Eras Medium ITC"/>
          <w:color w:val="008FBE"/>
          <w:sz w:val="18"/>
          <w:szCs w:val="18"/>
        </w:rPr>
        <w:t xml:space="preserve">, </w:t>
      </w:r>
      <w:proofErr w:type="spellStart"/>
      <w:r w:rsidR="00835D4C">
        <w:rPr>
          <w:rFonts w:ascii="Eras Medium ITC" w:eastAsia="Eras Medium ITC" w:hAnsi="Eras Medium ITC" w:cs="Eras Medium ITC"/>
          <w:color w:val="008FBE"/>
          <w:sz w:val="18"/>
          <w:szCs w:val="18"/>
        </w:rPr>
        <w:t>etc</w:t>
      </w:r>
      <w:proofErr w:type="spellEnd"/>
      <w:r w:rsidR="00835D4C">
        <w:rPr>
          <w:rFonts w:ascii="Eras Medium ITC" w:eastAsia="Eras Medium ITC" w:hAnsi="Eras Medium ITC" w:cs="Eras Medium ITC"/>
          <w:color w:val="008FBE"/>
          <w:sz w:val="18"/>
          <w:szCs w:val="18"/>
        </w:rPr>
        <w:t>?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4" w:line="220" w:lineRule="exact"/>
        <w:rPr>
          <w:sz w:val="22"/>
          <w:szCs w:val="22"/>
        </w:rPr>
      </w:pPr>
    </w:p>
    <w:p w:rsidR="002276E2" w:rsidRDefault="00835D4C">
      <w:pPr>
        <w:ind w:left="123" w:right="-62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7. Are employees able to draw a negative balance?</w:t>
      </w:r>
    </w:p>
    <w:p w:rsidR="002276E2" w:rsidRDefault="002276E2">
      <w:pPr>
        <w:spacing w:before="12" w:line="200" w:lineRule="exact"/>
      </w:pPr>
    </w:p>
    <w:p w:rsidR="002276E2" w:rsidRDefault="00835D4C">
      <w:pPr>
        <w:ind w:left="80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0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es, up to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hours.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521" w:lineRule="auto"/>
        <w:ind w:left="846" w:right="2879" w:hanging="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es, but generate a warning message. </w:t>
      </w:r>
      <w:r w:rsidRPr="00C03C6D">
        <w:rPr>
          <w:rFonts w:ascii="Arial" w:eastAsia="Arial" w:hAnsi="Arial" w:cs="Arial"/>
          <w:b/>
          <w:bCs/>
          <w:color w:val="0000FF"/>
          <w:sz w:val="16"/>
          <w:szCs w:val="16"/>
        </w:rPr>
        <w:t>No</w:t>
      </w:r>
    </w:p>
    <w:p w:rsidR="002276E2" w:rsidRDefault="00835D4C">
      <w:pPr>
        <w:spacing w:before="26" w:line="252" w:lineRule="auto"/>
        <w:ind w:right="292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The spreadsheet on the following page pertains only to organizations planning to use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to calculate and/or track benefit time accruals.</w:t>
      </w:r>
    </w:p>
    <w:p w:rsidR="002276E2" w:rsidRDefault="002276E2">
      <w:pPr>
        <w:spacing w:before="6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right="684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If your organization will use accruals, we need as much information as possible to properly configure the rules.</w:t>
      </w:r>
    </w:p>
    <w:p w:rsidR="002276E2" w:rsidRDefault="002276E2">
      <w:pPr>
        <w:spacing w:before="6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right="158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6433" w:space="347"/>
            <w:col w:w="6440"/>
          </w:cols>
        </w:sect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In addition to filling out the information in the spreadsheet, please enclose a copy of any relevant documentation (e.g., your accrual policies and attendance policy).</w:t>
      </w:r>
    </w:p>
    <w:p w:rsidR="002276E2" w:rsidRDefault="006D6037">
      <w:pPr>
        <w:spacing w:before="62" w:line="300" w:lineRule="exact"/>
        <w:ind w:left="10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448" behindDoc="1" locked="0" layoutInCell="1" allowOverlap="1">
                <wp:simplePos x="0" y="0"/>
                <wp:positionH relativeFrom="page">
                  <wp:posOffset>196215</wp:posOffset>
                </wp:positionH>
                <wp:positionV relativeFrom="page">
                  <wp:posOffset>577215</wp:posOffset>
                </wp:positionV>
                <wp:extent cx="9632315" cy="6940550"/>
                <wp:effectExtent l="0" t="0" r="1270" b="0"/>
                <wp:wrapNone/>
                <wp:docPr id="578" name="Group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32315" cy="6940550"/>
                          <a:chOff x="309" y="909"/>
                          <a:chExt cx="15169" cy="10930"/>
                        </a:xfrm>
                      </wpg:grpSpPr>
                      <wps:wsp>
                        <wps:cNvPr id="579" name="Freeform 733"/>
                        <wps:cNvSpPr>
                          <a:spLocks/>
                        </wps:cNvSpPr>
                        <wps:spPr bwMode="auto">
                          <a:xfrm>
                            <a:off x="319" y="919"/>
                            <a:ext cx="15149" cy="2028"/>
                          </a:xfrm>
                          <a:custGeom>
                            <a:avLst/>
                            <a:gdLst>
                              <a:gd name="T0" fmla="+- 0 11681 319"/>
                              <a:gd name="T1" fmla="*/ T0 w 15149"/>
                              <a:gd name="T2" fmla="+- 0 919 919"/>
                              <a:gd name="T3" fmla="*/ 919 h 2028"/>
                              <a:gd name="T4" fmla="+- 0 319 319"/>
                              <a:gd name="T5" fmla="*/ T4 w 15149"/>
                              <a:gd name="T6" fmla="+- 0 919 919"/>
                              <a:gd name="T7" fmla="*/ 919 h 2028"/>
                              <a:gd name="T8" fmla="+- 0 319 319"/>
                              <a:gd name="T9" fmla="*/ T8 w 15149"/>
                              <a:gd name="T10" fmla="+- 0 2947 919"/>
                              <a:gd name="T11" fmla="*/ 2947 h 2028"/>
                              <a:gd name="T12" fmla="+- 0 12628 319"/>
                              <a:gd name="T13" fmla="*/ T12 w 15149"/>
                              <a:gd name="T14" fmla="+- 0 2947 919"/>
                              <a:gd name="T15" fmla="*/ 2947 h 2028"/>
                              <a:gd name="T16" fmla="+- 0 11681 319"/>
                              <a:gd name="T17" fmla="*/ T16 w 15149"/>
                              <a:gd name="T18" fmla="+- 0 1465 919"/>
                              <a:gd name="T19" fmla="*/ 1465 h 2028"/>
                              <a:gd name="T20" fmla="+- 0 15468 319"/>
                              <a:gd name="T21" fmla="*/ T20 w 15149"/>
                              <a:gd name="T22" fmla="+- 0 1465 919"/>
                              <a:gd name="T23" fmla="*/ 1465 h 2028"/>
                              <a:gd name="T24" fmla="+- 0 15468 319"/>
                              <a:gd name="T25" fmla="*/ T24 w 15149"/>
                              <a:gd name="T26" fmla="+- 0 919 919"/>
                              <a:gd name="T27" fmla="*/ 919 h 2028"/>
                              <a:gd name="T28" fmla="+- 0 11681 319"/>
                              <a:gd name="T29" fmla="*/ T28 w 15149"/>
                              <a:gd name="T30" fmla="+- 0 919 919"/>
                              <a:gd name="T31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149" h="2028">
                                <a:moveTo>
                                  <a:pt x="11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8"/>
                                </a:lnTo>
                                <a:lnTo>
                                  <a:pt x="12309" y="2028"/>
                                </a:lnTo>
                                <a:lnTo>
                                  <a:pt x="11362" y="546"/>
                                </a:lnTo>
                                <a:lnTo>
                                  <a:pt x="15149" y="546"/>
                                </a:lnTo>
                                <a:lnTo>
                                  <a:pt x="15149" y="0"/>
                                </a:lnTo>
                                <a:lnTo>
                                  <a:pt x="1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732"/>
                        <wps:cNvSpPr>
                          <a:spLocks/>
                        </wps:cNvSpPr>
                        <wps:spPr bwMode="auto">
                          <a:xfrm>
                            <a:off x="319" y="919"/>
                            <a:ext cx="15149" cy="2028"/>
                          </a:xfrm>
                          <a:custGeom>
                            <a:avLst/>
                            <a:gdLst>
                              <a:gd name="T0" fmla="+- 0 11681 319"/>
                              <a:gd name="T1" fmla="*/ T0 w 15149"/>
                              <a:gd name="T2" fmla="+- 0 1465 919"/>
                              <a:gd name="T3" fmla="*/ 1465 h 2028"/>
                              <a:gd name="T4" fmla="+- 0 12628 319"/>
                              <a:gd name="T5" fmla="*/ T4 w 15149"/>
                              <a:gd name="T6" fmla="+- 0 2947 919"/>
                              <a:gd name="T7" fmla="*/ 2947 h 2028"/>
                              <a:gd name="T8" fmla="+- 0 15468 319"/>
                              <a:gd name="T9" fmla="*/ T8 w 15149"/>
                              <a:gd name="T10" fmla="+- 0 2947 919"/>
                              <a:gd name="T11" fmla="*/ 2947 h 2028"/>
                              <a:gd name="T12" fmla="+- 0 15468 319"/>
                              <a:gd name="T13" fmla="*/ T12 w 15149"/>
                              <a:gd name="T14" fmla="+- 0 1465 919"/>
                              <a:gd name="T15" fmla="*/ 1465 h 2028"/>
                              <a:gd name="T16" fmla="+- 0 11681 319"/>
                              <a:gd name="T17" fmla="*/ T16 w 15149"/>
                              <a:gd name="T18" fmla="+- 0 1465 919"/>
                              <a:gd name="T19" fmla="*/ 1465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2028">
                                <a:moveTo>
                                  <a:pt x="11362" y="546"/>
                                </a:moveTo>
                                <a:lnTo>
                                  <a:pt x="12309" y="2028"/>
                                </a:lnTo>
                                <a:lnTo>
                                  <a:pt x="15149" y="2028"/>
                                </a:lnTo>
                                <a:lnTo>
                                  <a:pt x="15149" y="546"/>
                                </a:lnTo>
                                <a:lnTo>
                                  <a:pt x="11362" y="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731"/>
                        <wps:cNvSpPr>
                          <a:spLocks/>
                        </wps:cNvSpPr>
                        <wps:spPr bwMode="auto">
                          <a:xfrm>
                            <a:off x="319" y="919"/>
                            <a:ext cx="947" cy="2028"/>
                          </a:xfrm>
                          <a:custGeom>
                            <a:avLst/>
                            <a:gdLst>
                              <a:gd name="T0" fmla="+- 0 319 319"/>
                              <a:gd name="T1" fmla="*/ T0 w 947"/>
                              <a:gd name="T2" fmla="+- 0 919 919"/>
                              <a:gd name="T3" fmla="*/ 919 h 2028"/>
                              <a:gd name="T4" fmla="+- 0 319 319"/>
                              <a:gd name="T5" fmla="*/ T4 w 947"/>
                              <a:gd name="T6" fmla="+- 0 2947 919"/>
                              <a:gd name="T7" fmla="*/ 2947 h 2028"/>
                              <a:gd name="T8" fmla="+- 0 1266 319"/>
                              <a:gd name="T9" fmla="*/ T8 w 947"/>
                              <a:gd name="T10" fmla="+- 0 2947 919"/>
                              <a:gd name="T11" fmla="*/ 2947 h 2028"/>
                              <a:gd name="T12" fmla="+- 0 1266 319"/>
                              <a:gd name="T13" fmla="*/ T12 w 947"/>
                              <a:gd name="T14" fmla="+- 0 919 919"/>
                              <a:gd name="T15" fmla="*/ 919 h 2028"/>
                              <a:gd name="T16" fmla="+- 0 319 319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730"/>
                        <wps:cNvSpPr>
                          <a:spLocks/>
                        </wps:cNvSpPr>
                        <wps:spPr bwMode="auto">
                          <a:xfrm>
                            <a:off x="1266" y="919"/>
                            <a:ext cx="947" cy="2028"/>
                          </a:xfrm>
                          <a:custGeom>
                            <a:avLst/>
                            <a:gdLst>
                              <a:gd name="T0" fmla="+- 0 1266 1266"/>
                              <a:gd name="T1" fmla="*/ T0 w 947"/>
                              <a:gd name="T2" fmla="+- 0 919 919"/>
                              <a:gd name="T3" fmla="*/ 919 h 2028"/>
                              <a:gd name="T4" fmla="+- 0 1266 1266"/>
                              <a:gd name="T5" fmla="*/ T4 w 947"/>
                              <a:gd name="T6" fmla="+- 0 2947 919"/>
                              <a:gd name="T7" fmla="*/ 2947 h 2028"/>
                              <a:gd name="T8" fmla="+- 0 2213 1266"/>
                              <a:gd name="T9" fmla="*/ T8 w 947"/>
                              <a:gd name="T10" fmla="+- 0 2947 919"/>
                              <a:gd name="T11" fmla="*/ 2947 h 2028"/>
                              <a:gd name="T12" fmla="+- 0 2213 1266"/>
                              <a:gd name="T13" fmla="*/ T12 w 947"/>
                              <a:gd name="T14" fmla="+- 0 919 919"/>
                              <a:gd name="T15" fmla="*/ 919 h 2028"/>
                              <a:gd name="T16" fmla="+- 0 1266 1266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729"/>
                        <wps:cNvSpPr>
                          <a:spLocks/>
                        </wps:cNvSpPr>
                        <wps:spPr bwMode="auto">
                          <a:xfrm>
                            <a:off x="2213" y="919"/>
                            <a:ext cx="947" cy="2028"/>
                          </a:xfrm>
                          <a:custGeom>
                            <a:avLst/>
                            <a:gdLst>
                              <a:gd name="T0" fmla="+- 0 2213 2213"/>
                              <a:gd name="T1" fmla="*/ T0 w 947"/>
                              <a:gd name="T2" fmla="+- 0 919 919"/>
                              <a:gd name="T3" fmla="*/ 919 h 2028"/>
                              <a:gd name="T4" fmla="+- 0 2213 2213"/>
                              <a:gd name="T5" fmla="*/ T4 w 947"/>
                              <a:gd name="T6" fmla="+- 0 2947 919"/>
                              <a:gd name="T7" fmla="*/ 2947 h 2028"/>
                              <a:gd name="T8" fmla="+- 0 3159 2213"/>
                              <a:gd name="T9" fmla="*/ T8 w 947"/>
                              <a:gd name="T10" fmla="+- 0 2947 919"/>
                              <a:gd name="T11" fmla="*/ 2947 h 2028"/>
                              <a:gd name="T12" fmla="+- 0 3159 2213"/>
                              <a:gd name="T13" fmla="*/ T12 w 947"/>
                              <a:gd name="T14" fmla="+- 0 919 919"/>
                              <a:gd name="T15" fmla="*/ 919 h 2028"/>
                              <a:gd name="T16" fmla="+- 0 2213 2213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6" y="2028"/>
                                </a:lnTo>
                                <a:lnTo>
                                  <a:pt x="9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728"/>
                        <wps:cNvSpPr>
                          <a:spLocks/>
                        </wps:cNvSpPr>
                        <wps:spPr bwMode="auto">
                          <a:xfrm>
                            <a:off x="3159" y="919"/>
                            <a:ext cx="947" cy="2028"/>
                          </a:xfrm>
                          <a:custGeom>
                            <a:avLst/>
                            <a:gdLst>
                              <a:gd name="T0" fmla="+- 0 3159 3159"/>
                              <a:gd name="T1" fmla="*/ T0 w 947"/>
                              <a:gd name="T2" fmla="+- 0 919 919"/>
                              <a:gd name="T3" fmla="*/ 919 h 2028"/>
                              <a:gd name="T4" fmla="+- 0 3159 3159"/>
                              <a:gd name="T5" fmla="*/ T4 w 947"/>
                              <a:gd name="T6" fmla="+- 0 2947 919"/>
                              <a:gd name="T7" fmla="*/ 2947 h 2028"/>
                              <a:gd name="T8" fmla="+- 0 4106 3159"/>
                              <a:gd name="T9" fmla="*/ T8 w 947"/>
                              <a:gd name="T10" fmla="+- 0 2947 919"/>
                              <a:gd name="T11" fmla="*/ 2947 h 2028"/>
                              <a:gd name="T12" fmla="+- 0 4106 3159"/>
                              <a:gd name="T13" fmla="*/ T12 w 947"/>
                              <a:gd name="T14" fmla="+- 0 919 919"/>
                              <a:gd name="T15" fmla="*/ 919 h 2028"/>
                              <a:gd name="T16" fmla="+- 0 3159 3159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727"/>
                        <wps:cNvSpPr>
                          <a:spLocks/>
                        </wps:cNvSpPr>
                        <wps:spPr bwMode="auto">
                          <a:xfrm>
                            <a:off x="4106" y="919"/>
                            <a:ext cx="947" cy="2028"/>
                          </a:xfrm>
                          <a:custGeom>
                            <a:avLst/>
                            <a:gdLst>
                              <a:gd name="T0" fmla="+- 0 4106 4106"/>
                              <a:gd name="T1" fmla="*/ T0 w 947"/>
                              <a:gd name="T2" fmla="+- 0 919 919"/>
                              <a:gd name="T3" fmla="*/ 919 h 2028"/>
                              <a:gd name="T4" fmla="+- 0 4106 4106"/>
                              <a:gd name="T5" fmla="*/ T4 w 947"/>
                              <a:gd name="T6" fmla="+- 0 2947 919"/>
                              <a:gd name="T7" fmla="*/ 2947 h 2028"/>
                              <a:gd name="T8" fmla="+- 0 5053 4106"/>
                              <a:gd name="T9" fmla="*/ T8 w 947"/>
                              <a:gd name="T10" fmla="+- 0 2947 919"/>
                              <a:gd name="T11" fmla="*/ 2947 h 2028"/>
                              <a:gd name="T12" fmla="+- 0 5053 4106"/>
                              <a:gd name="T13" fmla="*/ T12 w 947"/>
                              <a:gd name="T14" fmla="+- 0 919 919"/>
                              <a:gd name="T15" fmla="*/ 919 h 2028"/>
                              <a:gd name="T16" fmla="+- 0 4106 4106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726"/>
                        <wps:cNvSpPr>
                          <a:spLocks/>
                        </wps:cNvSpPr>
                        <wps:spPr bwMode="auto">
                          <a:xfrm>
                            <a:off x="5053" y="919"/>
                            <a:ext cx="947" cy="2028"/>
                          </a:xfrm>
                          <a:custGeom>
                            <a:avLst/>
                            <a:gdLst>
                              <a:gd name="T0" fmla="+- 0 5053 5053"/>
                              <a:gd name="T1" fmla="*/ T0 w 947"/>
                              <a:gd name="T2" fmla="+- 0 919 919"/>
                              <a:gd name="T3" fmla="*/ 919 h 2028"/>
                              <a:gd name="T4" fmla="+- 0 5053 5053"/>
                              <a:gd name="T5" fmla="*/ T4 w 947"/>
                              <a:gd name="T6" fmla="+- 0 2947 919"/>
                              <a:gd name="T7" fmla="*/ 2947 h 2028"/>
                              <a:gd name="T8" fmla="+- 0 6000 5053"/>
                              <a:gd name="T9" fmla="*/ T8 w 947"/>
                              <a:gd name="T10" fmla="+- 0 2947 919"/>
                              <a:gd name="T11" fmla="*/ 2947 h 2028"/>
                              <a:gd name="T12" fmla="+- 0 6000 5053"/>
                              <a:gd name="T13" fmla="*/ T12 w 947"/>
                              <a:gd name="T14" fmla="+- 0 919 919"/>
                              <a:gd name="T15" fmla="*/ 919 h 2028"/>
                              <a:gd name="T16" fmla="+- 0 5053 5053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725"/>
                        <wps:cNvSpPr>
                          <a:spLocks/>
                        </wps:cNvSpPr>
                        <wps:spPr bwMode="auto">
                          <a:xfrm>
                            <a:off x="6000" y="919"/>
                            <a:ext cx="947" cy="2028"/>
                          </a:xfrm>
                          <a:custGeom>
                            <a:avLst/>
                            <a:gdLst>
                              <a:gd name="T0" fmla="+- 0 6000 6000"/>
                              <a:gd name="T1" fmla="*/ T0 w 947"/>
                              <a:gd name="T2" fmla="+- 0 919 919"/>
                              <a:gd name="T3" fmla="*/ 919 h 2028"/>
                              <a:gd name="T4" fmla="+- 0 6000 6000"/>
                              <a:gd name="T5" fmla="*/ T4 w 947"/>
                              <a:gd name="T6" fmla="+- 0 2947 919"/>
                              <a:gd name="T7" fmla="*/ 2947 h 2028"/>
                              <a:gd name="T8" fmla="+- 0 6947 6000"/>
                              <a:gd name="T9" fmla="*/ T8 w 947"/>
                              <a:gd name="T10" fmla="+- 0 2947 919"/>
                              <a:gd name="T11" fmla="*/ 2947 h 2028"/>
                              <a:gd name="T12" fmla="+- 0 6947 6000"/>
                              <a:gd name="T13" fmla="*/ T12 w 947"/>
                              <a:gd name="T14" fmla="+- 0 919 919"/>
                              <a:gd name="T15" fmla="*/ 919 h 2028"/>
                              <a:gd name="T16" fmla="+- 0 6000 6000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724"/>
                        <wps:cNvSpPr>
                          <a:spLocks/>
                        </wps:cNvSpPr>
                        <wps:spPr bwMode="auto">
                          <a:xfrm>
                            <a:off x="6947" y="919"/>
                            <a:ext cx="947" cy="2028"/>
                          </a:xfrm>
                          <a:custGeom>
                            <a:avLst/>
                            <a:gdLst>
                              <a:gd name="T0" fmla="+- 0 6947 6947"/>
                              <a:gd name="T1" fmla="*/ T0 w 947"/>
                              <a:gd name="T2" fmla="+- 0 919 919"/>
                              <a:gd name="T3" fmla="*/ 919 h 2028"/>
                              <a:gd name="T4" fmla="+- 0 6947 6947"/>
                              <a:gd name="T5" fmla="*/ T4 w 947"/>
                              <a:gd name="T6" fmla="+- 0 2947 919"/>
                              <a:gd name="T7" fmla="*/ 2947 h 2028"/>
                              <a:gd name="T8" fmla="+- 0 7894 6947"/>
                              <a:gd name="T9" fmla="*/ T8 w 947"/>
                              <a:gd name="T10" fmla="+- 0 2947 919"/>
                              <a:gd name="T11" fmla="*/ 2947 h 2028"/>
                              <a:gd name="T12" fmla="+- 0 7894 6947"/>
                              <a:gd name="T13" fmla="*/ T12 w 947"/>
                              <a:gd name="T14" fmla="+- 0 919 919"/>
                              <a:gd name="T15" fmla="*/ 919 h 2028"/>
                              <a:gd name="T16" fmla="+- 0 6947 6947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723"/>
                        <wps:cNvSpPr>
                          <a:spLocks/>
                        </wps:cNvSpPr>
                        <wps:spPr bwMode="auto">
                          <a:xfrm>
                            <a:off x="7894" y="919"/>
                            <a:ext cx="947" cy="2028"/>
                          </a:xfrm>
                          <a:custGeom>
                            <a:avLst/>
                            <a:gdLst>
                              <a:gd name="T0" fmla="+- 0 7894 7894"/>
                              <a:gd name="T1" fmla="*/ T0 w 947"/>
                              <a:gd name="T2" fmla="+- 0 919 919"/>
                              <a:gd name="T3" fmla="*/ 919 h 2028"/>
                              <a:gd name="T4" fmla="+- 0 7894 7894"/>
                              <a:gd name="T5" fmla="*/ T4 w 947"/>
                              <a:gd name="T6" fmla="+- 0 2947 919"/>
                              <a:gd name="T7" fmla="*/ 2947 h 2028"/>
                              <a:gd name="T8" fmla="+- 0 8840 7894"/>
                              <a:gd name="T9" fmla="*/ T8 w 947"/>
                              <a:gd name="T10" fmla="+- 0 2947 919"/>
                              <a:gd name="T11" fmla="*/ 2947 h 2028"/>
                              <a:gd name="T12" fmla="+- 0 8840 7894"/>
                              <a:gd name="T13" fmla="*/ T12 w 947"/>
                              <a:gd name="T14" fmla="+- 0 919 919"/>
                              <a:gd name="T15" fmla="*/ 919 h 2028"/>
                              <a:gd name="T16" fmla="+- 0 7894 7894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6" y="2028"/>
                                </a:lnTo>
                                <a:lnTo>
                                  <a:pt x="9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722"/>
                        <wps:cNvSpPr>
                          <a:spLocks/>
                        </wps:cNvSpPr>
                        <wps:spPr bwMode="auto">
                          <a:xfrm>
                            <a:off x="8840" y="919"/>
                            <a:ext cx="947" cy="2028"/>
                          </a:xfrm>
                          <a:custGeom>
                            <a:avLst/>
                            <a:gdLst>
                              <a:gd name="T0" fmla="+- 0 8840 8840"/>
                              <a:gd name="T1" fmla="*/ T0 w 947"/>
                              <a:gd name="T2" fmla="+- 0 919 919"/>
                              <a:gd name="T3" fmla="*/ 919 h 2028"/>
                              <a:gd name="T4" fmla="+- 0 8840 8840"/>
                              <a:gd name="T5" fmla="*/ T4 w 947"/>
                              <a:gd name="T6" fmla="+- 0 2947 919"/>
                              <a:gd name="T7" fmla="*/ 2947 h 2028"/>
                              <a:gd name="T8" fmla="+- 0 9787 8840"/>
                              <a:gd name="T9" fmla="*/ T8 w 947"/>
                              <a:gd name="T10" fmla="+- 0 2947 919"/>
                              <a:gd name="T11" fmla="*/ 2947 h 2028"/>
                              <a:gd name="T12" fmla="+- 0 9787 8840"/>
                              <a:gd name="T13" fmla="*/ T12 w 947"/>
                              <a:gd name="T14" fmla="+- 0 919 919"/>
                              <a:gd name="T15" fmla="*/ 919 h 2028"/>
                              <a:gd name="T16" fmla="+- 0 8840 8840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721"/>
                        <wps:cNvSpPr>
                          <a:spLocks/>
                        </wps:cNvSpPr>
                        <wps:spPr bwMode="auto">
                          <a:xfrm>
                            <a:off x="9787" y="919"/>
                            <a:ext cx="947" cy="2028"/>
                          </a:xfrm>
                          <a:custGeom>
                            <a:avLst/>
                            <a:gdLst>
                              <a:gd name="T0" fmla="+- 0 9787 9787"/>
                              <a:gd name="T1" fmla="*/ T0 w 947"/>
                              <a:gd name="T2" fmla="+- 0 919 919"/>
                              <a:gd name="T3" fmla="*/ 919 h 2028"/>
                              <a:gd name="T4" fmla="+- 0 9787 9787"/>
                              <a:gd name="T5" fmla="*/ T4 w 947"/>
                              <a:gd name="T6" fmla="+- 0 2947 919"/>
                              <a:gd name="T7" fmla="*/ 2947 h 2028"/>
                              <a:gd name="T8" fmla="+- 0 10734 9787"/>
                              <a:gd name="T9" fmla="*/ T8 w 947"/>
                              <a:gd name="T10" fmla="+- 0 2947 919"/>
                              <a:gd name="T11" fmla="*/ 2947 h 2028"/>
                              <a:gd name="T12" fmla="+- 0 10734 9787"/>
                              <a:gd name="T13" fmla="*/ T12 w 947"/>
                              <a:gd name="T14" fmla="+- 0 919 919"/>
                              <a:gd name="T15" fmla="*/ 919 h 2028"/>
                              <a:gd name="T16" fmla="+- 0 9787 9787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720"/>
                        <wps:cNvSpPr>
                          <a:spLocks/>
                        </wps:cNvSpPr>
                        <wps:spPr bwMode="auto">
                          <a:xfrm>
                            <a:off x="10734" y="919"/>
                            <a:ext cx="947" cy="2028"/>
                          </a:xfrm>
                          <a:custGeom>
                            <a:avLst/>
                            <a:gdLst>
                              <a:gd name="T0" fmla="+- 0 10734 10734"/>
                              <a:gd name="T1" fmla="*/ T0 w 947"/>
                              <a:gd name="T2" fmla="+- 0 919 919"/>
                              <a:gd name="T3" fmla="*/ 919 h 2028"/>
                              <a:gd name="T4" fmla="+- 0 10734 10734"/>
                              <a:gd name="T5" fmla="*/ T4 w 947"/>
                              <a:gd name="T6" fmla="+- 0 2947 919"/>
                              <a:gd name="T7" fmla="*/ 2947 h 2028"/>
                              <a:gd name="T8" fmla="+- 0 11681 10734"/>
                              <a:gd name="T9" fmla="*/ T8 w 947"/>
                              <a:gd name="T10" fmla="+- 0 2947 919"/>
                              <a:gd name="T11" fmla="*/ 2947 h 2028"/>
                              <a:gd name="T12" fmla="+- 0 11681 10734"/>
                              <a:gd name="T13" fmla="*/ T12 w 947"/>
                              <a:gd name="T14" fmla="+- 0 919 919"/>
                              <a:gd name="T15" fmla="*/ 919 h 2028"/>
                              <a:gd name="T16" fmla="+- 0 10734 10734"/>
                              <a:gd name="T17" fmla="*/ T16 w 947"/>
                              <a:gd name="T18" fmla="+- 0 919 919"/>
                              <a:gd name="T19" fmla="*/ 919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2028">
                                <a:moveTo>
                                  <a:pt x="0" y="0"/>
                                </a:moveTo>
                                <a:lnTo>
                                  <a:pt x="0" y="2028"/>
                                </a:lnTo>
                                <a:lnTo>
                                  <a:pt x="947" y="2028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719"/>
                        <wps:cNvSpPr>
                          <a:spLocks/>
                        </wps:cNvSpPr>
                        <wps:spPr bwMode="auto">
                          <a:xfrm>
                            <a:off x="11681" y="919"/>
                            <a:ext cx="3787" cy="546"/>
                          </a:xfrm>
                          <a:custGeom>
                            <a:avLst/>
                            <a:gdLst>
                              <a:gd name="T0" fmla="+- 0 11681 11681"/>
                              <a:gd name="T1" fmla="*/ T0 w 3787"/>
                              <a:gd name="T2" fmla="+- 0 919 919"/>
                              <a:gd name="T3" fmla="*/ 919 h 546"/>
                              <a:gd name="T4" fmla="+- 0 11681 11681"/>
                              <a:gd name="T5" fmla="*/ T4 w 3787"/>
                              <a:gd name="T6" fmla="+- 0 1465 919"/>
                              <a:gd name="T7" fmla="*/ 1465 h 546"/>
                              <a:gd name="T8" fmla="+- 0 15468 11681"/>
                              <a:gd name="T9" fmla="*/ T8 w 3787"/>
                              <a:gd name="T10" fmla="+- 0 1465 919"/>
                              <a:gd name="T11" fmla="*/ 1465 h 546"/>
                              <a:gd name="T12" fmla="+- 0 15468 11681"/>
                              <a:gd name="T13" fmla="*/ T12 w 3787"/>
                              <a:gd name="T14" fmla="+- 0 919 919"/>
                              <a:gd name="T15" fmla="*/ 919 h 546"/>
                              <a:gd name="T16" fmla="+- 0 11681 11681"/>
                              <a:gd name="T17" fmla="*/ T16 w 3787"/>
                              <a:gd name="T18" fmla="+- 0 919 919"/>
                              <a:gd name="T19" fmla="*/ 91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787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787" y="546"/>
                                </a:lnTo>
                                <a:lnTo>
                                  <a:pt x="37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718"/>
                        <wps:cNvSpPr>
                          <a:spLocks/>
                        </wps:cNvSpPr>
                        <wps:spPr bwMode="auto">
                          <a:xfrm>
                            <a:off x="11681" y="1465"/>
                            <a:ext cx="947" cy="1482"/>
                          </a:xfrm>
                          <a:custGeom>
                            <a:avLst/>
                            <a:gdLst>
                              <a:gd name="T0" fmla="+- 0 11681 11681"/>
                              <a:gd name="T1" fmla="*/ T0 w 947"/>
                              <a:gd name="T2" fmla="+- 0 1465 1465"/>
                              <a:gd name="T3" fmla="*/ 1465 h 1482"/>
                              <a:gd name="T4" fmla="+- 0 11681 11681"/>
                              <a:gd name="T5" fmla="*/ T4 w 947"/>
                              <a:gd name="T6" fmla="+- 0 2947 1465"/>
                              <a:gd name="T7" fmla="*/ 2947 h 1482"/>
                              <a:gd name="T8" fmla="+- 0 12628 11681"/>
                              <a:gd name="T9" fmla="*/ T8 w 947"/>
                              <a:gd name="T10" fmla="+- 0 2947 1465"/>
                              <a:gd name="T11" fmla="*/ 2947 h 1482"/>
                              <a:gd name="T12" fmla="+- 0 12628 11681"/>
                              <a:gd name="T13" fmla="*/ T12 w 947"/>
                              <a:gd name="T14" fmla="+- 0 1465 1465"/>
                              <a:gd name="T15" fmla="*/ 1465 h 1482"/>
                              <a:gd name="T16" fmla="+- 0 11681 11681"/>
                              <a:gd name="T17" fmla="*/ T16 w 947"/>
                              <a:gd name="T18" fmla="+- 0 1465 1465"/>
                              <a:gd name="T19" fmla="*/ 1465 h 1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1482">
                                <a:moveTo>
                                  <a:pt x="0" y="0"/>
                                </a:moveTo>
                                <a:lnTo>
                                  <a:pt x="0" y="1482"/>
                                </a:lnTo>
                                <a:lnTo>
                                  <a:pt x="947" y="1482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717"/>
                        <wps:cNvSpPr>
                          <a:spLocks/>
                        </wps:cNvSpPr>
                        <wps:spPr bwMode="auto">
                          <a:xfrm>
                            <a:off x="12628" y="1465"/>
                            <a:ext cx="947" cy="1482"/>
                          </a:xfrm>
                          <a:custGeom>
                            <a:avLst/>
                            <a:gdLst>
                              <a:gd name="T0" fmla="+- 0 12628 12628"/>
                              <a:gd name="T1" fmla="*/ T0 w 947"/>
                              <a:gd name="T2" fmla="+- 0 1465 1465"/>
                              <a:gd name="T3" fmla="*/ 1465 h 1482"/>
                              <a:gd name="T4" fmla="+- 0 12628 12628"/>
                              <a:gd name="T5" fmla="*/ T4 w 947"/>
                              <a:gd name="T6" fmla="+- 0 2947 1465"/>
                              <a:gd name="T7" fmla="*/ 2947 h 1482"/>
                              <a:gd name="T8" fmla="+- 0 13575 12628"/>
                              <a:gd name="T9" fmla="*/ T8 w 947"/>
                              <a:gd name="T10" fmla="+- 0 2947 1465"/>
                              <a:gd name="T11" fmla="*/ 2947 h 1482"/>
                              <a:gd name="T12" fmla="+- 0 13575 12628"/>
                              <a:gd name="T13" fmla="*/ T12 w 947"/>
                              <a:gd name="T14" fmla="+- 0 1465 1465"/>
                              <a:gd name="T15" fmla="*/ 1465 h 1482"/>
                              <a:gd name="T16" fmla="+- 0 12628 12628"/>
                              <a:gd name="T17" fmla="*/ T16 w 947"/>
                              <a:gd name="T18" fmla="+- 0 1465 1465"/>
                              <a:gd name="T19" fmla="*/ 1465 h 1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1482">
                                <a:moveTo>
                                  <a:pt x="0" y="0"/>
                                </a:moveTo>
                                <a:lnTo>
                                  <a:pt x="0" y="1482"/>
                                </a:lnTo>
                                <a:lnTo>
                                  <a:pt x="947" y="1482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716"/>
                        <wps:cNvSpPr>
                          <a:spLocks/>
                        </wps:cNvSpPr>
                        <wps:spPr bwMode="auto">
                          <a:xfrm>
                            <a:off x="13575" y="1465"/>
                            <a:ext cx="947" cy="1482"/>
                          </a:xfrm>
                          <a:custGeom>
                            <a:avLst/>
                            <a:gdLst>
                              <a:gd name="T0" fmla="+- 0 13575 13575"/>
                              <a:gd name="T1" fmla="*/ T0 w 947"/>
                              <a:gd name="T2" fmla="+- 0 1465 1465"/>
                              <a:gd name="T3" fmla="*/ 1465 h 1482"/>
                              <a:gd name="T4" fmla="+- 0 13575 13575"/>
                              <a:gd name="T5" fmla="*/ T4 w 947"/>
                              <a:gd name="T6" fmla="+- 0 2947 1465"/>
                              <a:gd name="T7" fmla="*/ 2947 h 1482"/>
                              <a:gd name="T8" fmla="+- 0 14521 13575"/>
                              <a:gd name="T9" fmla="*/ T8 w 947"/>
                              <a:gd name="T10" fmla="+- 0 2947 1465"/>
                              <a:gd name="T11" fmla="*/ 2947 h 1482"/>
                              <a:gd name="T12" fmla="+- 0 14521 13575"/>
                              <a:gd name="T13" fmla="*/ T12 w 947"/>
                              <a:gd name="T14" fmla="+- 0 1465 1465"/>
                              <a:gd name="T15" fmla="*/ 1465 h 1482"/>
                              <a:gd name="T16" fmla="+- 0 13575 13575"/>
                              <a:gd name="T17" fmla="*/ T16 w 947"/>
                              <a:gd name="T18" fmla="+- 0 1465 1465"/>
                              <a:gd name="T19" fmla="*/ 1465 h 1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1482">
                                <a:moveTo>
                                  <a:pt x="0" y="0"/>
                                </a:moveTo>
                                <a:lnTo>
                                  <a:pt x="0" y="1482"/>
                                </a:lnTo>
                                <a:lnTo>
                                  <a:pt x="946" y="1482"/>
                                </a:lnTo>
                                <a:lnTo>
                                  <a:pt x="9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715"/>
                        <wps:cNvSpPr>
                          <a:spLocks/>
                        </wps:cNvSpPr>
                        <wps:spPr bwMode="auto">
                          <a:xfrm>
                            <a:off x="14521" y="1465"/>
                            <a:ext cx="947" cy="1482"/>
                          </a:xfrm>
                          <a:custGeom>
                            <a:avLst/>
                            <a:gdLst>
                              <a:gd name="T0" fmla="+- 0 14521 14521"/>
                              <a:gd name="T1" fmla="*/ T0 w 947"/>
                              <a:gd name="T2" fmla="+- 0 1465 1465"/>
                              <a:gd name="T3" fmla="*/ 1465 h 1482"/>
                              <a:gd name="T4" fmla="+- 0 14521 14521"/>
                              <a:gd name="T5" fmla="*/ T4 w 947"/>
                              <a:gd name="T6" fmla="+- 0 2947 1465"/>
                              <a:gd name="T7" fmla="*/ 2947 h 1482"/>
                              <a:gd name="T8" fmla="+- 0 15468 14521"/>
                              <a:gd name="T9" fmla="*/ T8 w 947"/>
                              <a:gd name="T10" fmla="+- 0 2947 1465"/>
                              <a:gd name="T11" fmla="*/ 2947 h 1482"/>
                              <a:gd name="T12" fmla="+- 0 15468 14521"/>
                              <a:gd name="T13" fmla="*/ T12 w 947"/>
                              <a:gd name="T14" fmla="+- 0 1465 1465"/>
                              <a:gd name="T15" fmla="*/ 1465 h 1482"/>
                              <a:gd name="T16" fmla="+- 0 14521 14521"/>
                              <a:gd name="T17" fmla="*/ T16 w 947"/>
                              <a:gd name="T18" fmla="+- 0 1465 1465"/>
                              <a:gd name="T19" fmla="*/ 1465 h 1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7" h="1482">
                                <a:moveTo>
                                  <a:pt x="0" y="0"/>
                                </a:moveTo>
                                <a:lnTo>
                                  <a:pt x="0" y="1482"/>
                                </a:lnTo>
                                <a:lnTo>
                                  <a:pt x="947" y="1482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714"/>
                        <wps:cNvSpPr>
                          <a:spLocks/>
                        </wps:cNvSpPr>
                        <wps:spPr bwMode="auto">
                          <a:xfrm>
                            <a:off x="319" y="2947"/>
                            <a:ext cx="15149" cy="691"/>
                          </a:xfrm>
                          <a:custGeom>
                            <a:avLst/>
                            <a:gdLst>
                              <a:gd name="T0" fmla="+- 0 10734 319"/>
                              <a:gd name="T1" fmla="*/ T0 w 15149"/>
                              <a:gd name="T2" fmla="+- 0 2947 2947"/>
                              <a:gd name="T3" fmla="*/ 2947 h 691"/>
                              <a:gd name="T4" fmla="+- 0 319 319"/>
                              <a:gd name="T5" fmla="*/ T4 w 15149"/>
                              <a:gd name="T6" fmla="+- 0 2947 2947"/>
                              <a:gd name="T7" fmla="*/ 2947 h 691"/>
                              <a:gd name="T8" fmla="+- 0 319 319"/>
                              <a:gd name="T9" fmla="*/ T8 w 15149"/>
                              <a:gd name="T10" fmla="+- 0 3638 2947"/>
                              <a:gd name="T11" fmla="*/ 3638 h 691"/>
                              <a:gd name="T12" fmla="+- 0 15468 319"/>
                              <a:gd name="T13" fmla="*/ T12 w 15149"/>
                              <a:gd name="T14" fmla="+- 0 3638 2947"/>
                              <a:gd name="T15" fmla="*/ 3638 h 691"/>
                              <a:gd name="T16" fmla="+- 0 15468 319"/>
                              <a:gd name="T17" fmla="*/ T16 w 15149"/>
                              <a:gd name="T18" fmla="+- 0 2947 2947"/>
                              <a:gd name="T19" fmla="*/ 2947 h 691"/>
                              <a:gd name="T20" fmla="+- 0 10734 319"/>
                              <a:gd name="T21" fmla="*/ T20 w 15149"/>
                              <a:gd name="T22" fmla="+- 0 2947 2947"/>
                              <a:gd name="T23" fmla="*/ 2947 h 6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49" h="691">
                                <a:moveTo>
                                  <a:pt x="10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"/>
                                </a:lnTo>
                                <a:lnTo>
                                  <a:pt x="15149" y="691"/>
                                </a:lnTo>
                                <a:lnTo>
                                  <a:pt x="15149" y="0"/>
                                </a:lnTo>
                                <a:lnTo>
                                  <a:pt x="10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713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266 319"/>
                              <a:gd name="T1" fmla="*/ T0 w 15149"/>
                              <a:gd name="T2" fmla="+- 0 10737 3638"/>
                              <a:gd name="T3" fmla="*/ 10737 h 8190"/>
                              <a:gd name="T4" fmla="+- 0 1266 319"/>
                              <a:gd name="T5" fmla="*/ T4 w 15149"/>
                              <a:gd name="T6" fmla="+- 0 11283 3638"/>
                              <a:gd name="T7" fmla="*/ 11283 h 8190"/>
                              <a:gd name="T8" fmla="+- 0 6000 319"/>
                              <a:gd name="T9" fmla="*/ T8 w 15149"/>
                              <a:gd name="T10" fmla="+- 0 11283 3638"/>
                              <a:gd name="T11" fmla="*/ 11283 h 8190"/>
                              <a:gd name="T12" fmla="+- 0 6000 319"/>
                              <a:gd name="T13" fmla="*/ T12 w 15149"/>
                              <a:gd name="T14" fmla="+- 0 10737 3638"/>
                              <a:gd name="T15" fmla="*/ 10737 h 8190"/>
                              <a:gd name="T16" fmla="+- 0 2213 319"/>
                              <a:gd name="T17" fmla="*/ T16 w 15149"/>
                              <a:gd name="T18" fmla="+- 0 10737 3638"/>
                              <a:gd name="T19" fmla="*/ 10737 h 8190"/>
                              <a:gd name="T20" fmla="+- 0 1266 319"/>
                              <a:gd name="T21" fmla="*/ T20 w 15149"/>
                              <a:gd name="T22" fmla="+- 0 10191 3638"/>
                              <a:gd name="T23" fmla="*/ 10191 h 8190"/>
                              <a:gd name="T24" fmla="+- 0 1266 319"/>
                              <a:gd name="T25" fmla="*/ T24 w 15149"/>
                              <a:gd name="T26" fmla="+- 0 10737 3638"/>
                              <a:gd name="T27" fmla="*/ 10737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947" y="7099"/>
                                </a:moveTo>
                                <a:lnTo>
                                  <a:pt x="947" y="7645"/>
                                </a:lnTo>
                                <a:lnTo>
                                  <a:pt x="5681" y="7645"/>
                                </a:lnTo>
                                <a:lnTo>
                                  <a:pt x="5681" y="7099"/>
                                </a:lnTo>
                                <a:lnTo>
                                  <a:pt x="1894" y="7099"/>
                                </a:lnTo>
                                <a:lnTo>
                                  <a:pt x="947" y="6553"/>
                                </a:lnTo>
                                <a:lnTo>
                                  <a:pt x="947" y="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712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266 319"/>
                              <a:gd name="T1" fmla="*/ T0 w 15149"/>
                              <a:gd name="T2" fmla="+- 0 11283 3638"/>
                              <a:gd name="T3" fmla="*/ 11283 h 8190"/>
                              <a:gd name="T4" fmla="+- 0 1266 319"/>
                              <a:gd name="T5" fmla="*/ T4 w 15149"/>
                              <a:gd name="T6" fmla="+- 0 10191 3638"/>
                              <a:gd name="T7" fmla="*/ 10191 h 8190"/>
                              <a:gd name="T8" fmla="+- 0 15468 319"/>
                              <a:gd name="T9" fmla="*/ T8 w 15149"/>
                              <a:gd name="T10" fmla="+- 0 10191 3638"/>
                              <a:gd name="T11" fmla="*/ 10191 h 8190"/>
                              <a:gd name="T12" fmla="+- 0 15468 319"/>
                              <a:gd name="T13" fmla="*/ T12 w 15149"/>
                              <a:gd name="T14" fmla="+- 0 9645 3638"/>
                              <a:gd name="T15" fmla="*/ 9645 h 8190"/>
                              <a:gd name="T16" fmla="+- 0 12628 319"/>
                              <a:gd name="T17" fmla="*/ T16 w 15149"/>
                              <a:gd name="T18" fmla="+- 0 9645 3638"/>
                              <a:gd name="T19" fmla="*/ 9645 h 8190"/>
                              <a:gd name="T20" fmla="+- 0 12628 319"/>
                              <a:gd name="T21" fmla="*/ T20 w 15149"/>
                              <a:gd name="T22" fmla="+- 0 9099 3638"/>
                              <a:gd name="T23" fmla="*/ 9099 h 8190"/>
                              <a:gd name="T24" fmla="+- 0 11681 319"/>
                              <a:gd name="T25" fmla="*/ T24 w 15149"/>
                              <a:gd name="T26" fmla="+- 0 9099 3638"/>
                              <a:gd name="T27" fmla="*/ 9099 h 8190"/>
                              <a:gd name="T28" fmla="+- 0 10734 319"/>
                              <a:gd name="T29" fmla="*/ T28 w 15149"/>
                              <a:gd name="T30" fmla="+- 0 8553 3638"/>
                              <a:gd name="T31" fmla="*/ 8553 h 8190"/>
                              <a:gd name="T32" fmla="+- 0 6947 319"/>
                              <a:gd name="T33" fmla="*/ T32 w 15149"/>
                              <a:gd name="T34" fmla="+- 0 8553 3638"/>
                              <a:gd name="T35" fmla="*/ 8553 h 8190"/>
                              <a:gd name="T36" fmla="+- 0 6000 319"/>
                              <a:gd name="T37" fmla="*/ T36 w 15149"/>
                              <a:gd name="T38" fmla="+- 0 8007 3638"/>
                              <a:gd name="T39" fmla="*/ 8007 h 8190"/>
                              <a:gd name="T40" fmla="+- 0 2213 319"/>
                              <a:gd name="T41" fmla="*/ T40 w 15149"/>
                              <a:gd name="T42" fmla="+- 0 8007 3638"/>
                              <a:gd name="T43" fmla="*/ 8007 h 8190"/>
                              <a:gd name="T44" fmla="+- 0 2213 319"/>
                              <a:gd name="T45" fmla="*/ T44 w 15149"/>
                              <a:gd name="T46" fmla="+- 0 8553 3638"/>
                              <a:gd name="T47" fmla="*/ 8553 h 8190"/>
                              <a:gd name="T48" fmla="+- 0 6000 319"/>
                              <a:gd name="T49" fmla="*/ T48 w 15149"/>
                              <a:gd name="T50" fmla="+- 0 8553 3638"/>
                              <a:gd name="T51" fmla="*/ 8553 h 8190"/>
                              <a:gd name="T52" fmla="+- 0 6947 319"/>
                              <a:gd name="T53" fmla="*/ T52 w 15149"/>
                              <a:gd name="T54" fmla="+- 0 9099 3638"/>
                              <a:gd name="T55" fmla="*/ 9099 h 8190"/>
                              <a:gd name="T56" fmla="+- 0 10734 319"/>
                              <a:gd name="T57" fmla="*/ T56 w 15149"/>
                              <a:gd name="T58" fmla="+- 0 9099 3638"/>
                              <a:gd name="T59" fmla="*/ 9099 h 8190"/>
                              <a:gd name="T60" fmla="+- 0 11681 319"/>
                              <a:gd name="T61" fmla="*/ T60 w 15149"/>
                              <a:gd name="T62" fmla="+- 0 9645 3638"/>
                              <a:gd name="T63" fmla="*/ 9645 h 8190"/>
                              <a:gd name="T64" fmla="+- 0 1266 319"/>
                              <a:gd name="T65" fmla="*/ T64 w 15149"/>
                              <a:gd name="T66" fmla="+- 0 9645 3638"/>
                              <a:gd name="T67" fmla="*/ 9645 h 8190"/>
                              <a:gd name="T68" fmla="+- 0 1266 319"/>
                              <a:gd name="T69" fmla="*/ T68 w 15149"/>
                              <a:gd name="T70" fmla="+- 0 6369 3638"/>
                              <a:gd name="T71" fmla="*/ 6369 h 8190"/>
                              <a:gd name="T72" fmla="+- 0 15468 319"/>
                              <a:gd name="T73" fmla="*/ T72 w 15149"/>
                              <a:gd name="T74" fmla="+- 0 6369 3638"/>
                              <a:gd name="T75" fmla="*/ 6369 h 8190"/>
                              <a:gd name="T76" fmla="+- 0 15468 319"/>
                              <a:gd name="T77" fmla="*/ T76 w 15149"/>
                              <a:gd name="T78" fmla="+- 0 5823 3638"/>
                              <a:gd name="T79" fmla="*/ 5823 h 8190"/>
                              <a:gd name="T80" fmla="+- 0 12628 319"/>
                              <a:gd name="T81" fmla="*/ T80 w 15149"/>
                              <a:gd name="T82" fmla="+- 0 5823 3638"/>
                              <a:gd name="T83" fmla="*/ 5823 h 8190"/>
                              <a:gd name="T84" fmla="+- 0 12628 319"/>
                              <a:gd name="T85" fmla="*/ T84 w 15149"/>
                              <a:gd name="T86" fmla="+- 0 5276 3638"/>
                              <a:gd name="T87" fmla="*/ 5276 h 8190"/>
                              <a:gd name="T88" fmla="+- 0 11681 319"/>
                              <a:gd name="T89" fmla="*/ T88 w 15149"/>
                              <a:gd name="T90" fmla="+- 0 5276 3638"/>
                              <a:gd name="T91" fmla="*/ 5276 h 8190"/>
                              <a:gd name="T92" fmla="+- 0 10734 319"/>
                              <a:gd name="T93" fmla="*/ T92 w 15149"/>
                              <a:gd name="T94" fmla="+- 0 4730 3638"/>
                              <a:gd name="T95" fmla="*/ 4730 h 8190"/>
                              <a:gd name="T96" fmla="+- 0 6000 319"/>
                              <a:gd name="T97" fmla="*/ T96 w 15149"/>
                              <a:gd name="T98" fmla="+- 0 4730 3638"/>
                              <a:gd name="T99" fmla="*/ 4730 h 8190"/>
                              <a:gd name="T100" fmla="+- 0 6947 319"/>
                              <a:gd name="T101" fmla="*/ T100 w 15149"/>
                              <a:gd name="T102" fmla="+- 0 5276 3638"/>
                              <a:gd name="T103" fmla="*/ 5276 h 8190"/>
                              <a:gd name="T104" fmla="+- 0 10734 319"/>
                              <a:gd name="T105" fmla="*/ T104 w 15149"/>
                              <a:gd name="T106" fmla="+- 0 5276 3638"/>
                              <a:gd name="T107" fmla="*/ 5276 h 8190"/>
                              <a:gd name="T108" fmla="+- 0 11681 319"/>
                              <a:gd name="T109" fmla="*/ T108 w 15149"/>
                              <a:gd name="T110" fmla="+- 0 5823 3638"/>
                              <a:gd name="T111" fmla="*/ 5823 h 8190"/>
                              <a:gd name="T112" fmla="+- 0 1266 319"/>
                              <a:gd name="T113" fmla="*/ T112 w 15149"/>
                              <a:gd name="T114" fmla="+- 0 5823 3638"/>
                              <a:gd name="T115" fmla="*/ 5823 h 8190"/>
                              <a:gd name="T116" fmla="+- 0 1266 319"/>
                              <a:gd name="T117" fmla="*/ T116 w 15149"/>
                              <a:gd name="T118" fmla="+- 0 3638 3638"/>
                              <a:gd name="T119" fmla="*/ 3638 h 8190"/>
                              <a:gd name="T120" fmla="+- 0 319 319"/>
                              <a:gd name="T121" fmla="*/ T120 w 15149"/>
                              <a:gd name="T122" fmla="+- 0 3638 3638"/>
                              <a:gd name="T123" fmla="*/ 3638 h 8190"/>
                              <a:gd name="T124" fmla="+- 0 319 319"/>
                              <a:gd name="T125" fmla="*/ T124 w 15149"/>
                              <a:gd name="T126" fmla="+- 0 11829 3638"/>
                              <a:gd name="T127" fmla="*/ 11829 h 8190"/>
                              <a:gd name="T128" fmla="+- 0 6947 319"/>
                              <a:gd name="T129" fmla="*/ T128 w 15149"/>
                              <a:gd name="T130" fmla="+- 0 11829 3638"/>
                              <a:gd name="T131" fmla="*/ 11829 h 8190"/>
                              <a:gd name="T132" fmla="+- 0 6000 319"/>
                              <a:gd name="T133" fmla="*/ T132 w 15149"/>
                              <a:gd name="T134" fmla="+- 0 11283 3638"/>
                              <a:gd name="T135" fmla="*/ 11283 h 8190"/>
                              <a:gd name="T136" fmla="+- 0 1266 319"/>
                              <a:gd name="T137" fmla="*/ T136 w 15149"/>
                              <a:gd name="T138" fmla="+- 0 11283 3638"/>
                              <a:gd name="T139" fmla="*/ 11283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947" y="7645"/>
                                </a:moveTo>
                                <a:lnTo>
                                  <a:pt x="947" y="6553"/>
                                </a:lnTo>
                                <a:lnTo>
                                  <a:pt x="15149" y="6553"/>
                                </a:lnTo>
                                <a:lnTo>
                                  <a:pt x="15149" y="6007"/>
                                </a:lnTo>
                                <a:lnTo>
                                  <a:pt x="12309" y="6007"/>
                                </a:lnTo>
                                <a:lnTo>
                                  <a:pt x="12309" y="5461"/>
                                </a:lnTo>
                                <a:lnTo>
                                  <a:pt x="11362" y="5461"/>
                                </a:lnTo>
                                <a:lnTo>
                                  <a:pt x="10415" y="4915"/>
                                </a:lnTo>
                                <a:lnTo>
                                  <a:pt x="6628" y="4915"/>
                                </a:lnTo>
                                <a:lnTo>
                                  <a:pt x="5681" y="4369"/>
                                </a:lnTo>
                                <a:lnTo>
                                  <a:pt x="1894" y="4369"/>
                                </a:lnTo>
                                <a:lnTo>
                                  <a:pt x="1894" y="4915"/>
                                </a:lnTo>
                                <a:lnTo>
                                  <a:pt x="5681" y="4915"/>
                                </a:lnTo>
                                <a:lnTo>
                                  <a:pt x="6628" y="5461"/>
                                </a:lnTo>
                                <a:lnTo>
                                  <a:pt x="10415" y="5461"/>
                                </a:lnTo>
                                <a:lnTo>
                                  <a:pt x="11362" y="6007"/>
                                </a:lnTo>
                                <a:lnTo>
                                  <a:pt x="947" y="6007"/>
                                </a:lnTo>
                                <a:lnTo>
                                  <a:pt x="947" y="2731"/>
                                </a:lnTo>
                                <a:lnTo>
                                  <a:pt x="15149" y="2731"/>
                                </a:lnTo>
                                <a:lnTo>
                                  <a:pt x="15149" y="2185"/>
                                </a:lnTo>
                                <a:lnTo>
                                  <a:pt x="12309" y="2185"/>
                                </a:lnTo>
                                <a:lnTo>
                                  <a:pt x="12309" y="1638"/>
                                </a:lnTo>
                                <a:lnTo>
                                  <a:pt x="11362" y="1638"/>
                                </a:lnTo>
                                <a:lnTo>
                                  <a:pt x="10415" y="1092"/>
                                </a:lnTo>
                                <a:lnTo>
                                  <a:pt x="5681" y="1092"/>
                                </a:lnTo>
                                <a:lnTo>
                                  <a:pt x="6628" y="1638"/>
                                </a:lnTo>
                                <a:lnTo>
                                  <a:pt x="10415" y="1638"/>
                                </a:lnTo>
                                <a:lnTo>
                                  <a:pt x="11362" y="2185"/>
                                </a:lnTo>
                                <a:lnTo>
                                  <a:pt x="947" y="2185"/>
                                </a:lnTo>
                                <a:lnTo>
                                  <a:pt x="9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91"/>
                                </a:lnTo>
                                <a:lnTo>
                                  <a:pt x="6628" y="8191"/>
                                </a:lnTo>
                                <a:lnTo>
                                  <a:pt x="5681" y="7645"/>
                                </a:lnTo>
                                <a:lnTo>
                                  <a:pt x="947" y="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711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0734 319"/>
                              <a:gd name="T1" fmla="*/ T0 w 15149"/>
                              <a:gd name="T2" fmla="+- 0 11283 3638"/>
                              <a:gd name="T3" fmla="*/ 11283 h 8190"/>
                              <a:gd name="T4" fmla="+- 0 10734 319"/>
                              <a:gd name="T5" fmla="*/ T4 w 15149"/>
                              <a:gd name="T6" fmla="+- 0 11829 3638"/>
                              <a:gd name="T7" fmla="*/ 11829 h 8190"/>
                              <a:gd name="T8" fmla="+- 0 15468 319"/>
                              <a:gd name="T9" fmla="*/ T8 w 15149"/>
                              <a:gd name="T10" fmla="+- 0 11829 3638"/>
                              <a:gd name="T11" fmla="*/ 11829 h 8190"/>
                              <a:gd name="T12" fmla="+- 0 15468 319"/>
                              <a:gd name="T13" fmla="*/ T12 w 15149"/>
                              <a:gd name="T14" fmla="+- 0 11283 3638"/>
                              <a:gd name="T15" fmla="*/ 11283 h 8190"/>
                              <a:gd name="T16" fmla="+- 0 13575 319"/>
                              <a:gd name="T17" fmla="*/ T16 w 15149"/>
                              <a:gd name="T18" fmla="+- 0 11283 3638"/>
                              <a:gd name="T19" fmla="*/ 11283 h 8190"/>
                              <a:gd name="T20" fmla="+- 0 12628 319"/>
                              <a:gd name="T21" fmla="*/ T20 w 15149"/>
                              <a:gd name="T22" fmla="+- 0 10737 3638"/>
                              <a:gd name="T23" fmla="*/ 10737 h 8190"/>
                              <a:gd name="T24" fmla="+- 0 15468 319"/>
                              <a:gd name="T25" fmla="*/ T24 w 15149"/>
                              <a:gd name="T26" fmla="+- 0 10737 3638"/>
                              <a:gd name="T27" fmla="*/ 10737 h 8190"/>
                              <a:gd name="T28" fmla="+- 0 11681 319"/>
                              <a:gd name="T29" fmla="*/ T28 w 15149"/>
                              <a:gd name="T30" fmla="+- 0 10737 3638"/>
                              <a:gd name="T31" fmla="*/ 10737 h 8190"/>
                              <a:gd name="T32" fmla="+- 0 10734 319"/>
                              <a:gd name="T33" fmla="*/ T32 w 15149"/>
                              <a:gd name="T34" fmla="+- 0 10191 3638"/>
                              <a:gd name="T35" fmla="*/ 10191 h 8190"/>
                              <a:gd name="T36" fmla="+- 0 6000 319"/>
                              <a:gd name="T37" fmla="*/ T36 w 15149"/>
                              <a:gd name="T38" fmla="+- 0 10191 3638"/>
                              <a:gd name="T39" fmla="*/ 10191 h 8190"/>
                              <a:gd name="T40" fmla="+- 0 6947 319"/>
                              <a:gd name="T41" fmla="*/ T40 w 15149"/>
                              <a:gd name="T42" fmla="+- 0 10737 3638"/>
                              <a:gd name="T43" fmla="*/ 10737 h 8190"/>
                              <a:gd name="T44" fmla="+- 0 11681 319"/>
                              <a:gd name="T45" fmla="*/ T44 w 15149"/>
                              <a:gd name="T46" fmla="+- 0 10737 3638"/>
                              <a:gd name="T47" fmla="*/ 10737 h 8190"/>
                              <a:gd name="T48" fmla="+- 0 12628 319"/>
                              <a:gd name="T49" fmla="*/ T48 w 15149"/>
                              <a:gd name="T50" fmla="+- 0 11283 3638"/>
                              <a:gd name="T51" fmla="*/ 11283 h 8190"/>
                              <a:gd name="T52" fmla="+- 0 10734 319"/>
                              <a:gd name="T53" fmla="*/ T52 w 15149"/>
                              <a:gd name="T54" fmla="+- 0 11283 3638"/>
                              <a:gd name="T55" fmla="*/ 11283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0415" y="7645"/>
                                </a:moveTo>
                                <a:lnTo>
                                  <a:pt x="10415" y="8191"/>
                                </a:lnTo>
                                <a:lnTo>
                                  <a:pt x="15149" y="8191"/>
                                </a:lnTo>
                                <a:lnTo>
                                  <a:pt x="15149" y="7645"/>
                                </a:lnTo>
                                <a:lnTo>
                                  <a:pt x="13256" y="7645"/>
                                </a:lnTo>
                                <a:lnTo>
                                  <a:pt x="12309" y="7099"/>
                                </a:lnTo>
                                <a:lnTo>
                                  <a:pt x="15149" y="7099"/>
                                </a:lnTo>
                                <a:lnTo>
                                  <a:pt x="11362" y="7099"/>
                                </a:lnTo>
                                <a:lnTo>
                                  <a:pt x="10415" y="6553"/>
                                </a:lnTo>
                                <a:lnTo>
                                  <a:pt x="5681" y="6553"/>
                                </a:lnTo>
                                <a:lnTo>
                                  <a:pt x="6628" y="7099"/>
                                </a:lnTo>
                                <a:lnTo>
                                  <a:pt x="11362" y="7099"/>
                                </a:lnTo>
                                <a:lnTo>
                                  <a:pt x="12309" y="7645"/>
                                </a:lnTo>
                                <a:lnTo>
                                  <a:pt x="10415" y="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710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2213 319"/>
                              <a:gd name="T1" fmla="*/ T0 w 15149"/>
                              <a:gd name="T2" fmla="+- 0 10737 3638"/>
                              <a:gd name="T3" fmla="*/ 10737 h 8190"/>
                              <a:gd name="T4" fmla="+- 0 6947 319"/>
                              <a:gd name="T5" fmla="*/ T4 w 15149"/>
                              <a:gd name="T6" fmla="+- 0 10737 3638"/>
                              <a:gd name="T7" fmla="*/ 10737 h 8190"/>
                              <a:gd name="T8" fmla="+- 0 7894 319"/>
                              <a:gd name="T9" fmla="*/ T8 w 15149"/>
                              <a:gd name="T10" fmla="+- 0 11283 3638"/>
                              <a:gd name="T11" fmla="*/ 11283 h 8190"/>
                              <a:gd name="T12" fmla="+- 0 6000 319"/>
                              <a:gd name="T13" fmla="*/ T12 w 15149"/>
                              <a:gd name="T14" fmla="+- 0 11283 3638"/>
                              <a:gd name="T15" fmla="*/ 11283 h 8190"/>
                              <a:gd name="T16" fmla="+- 0 6000 319"/>
                              <a:gd name="T17" fmla="*/ T16 w 15149"/>
                              <a:gd name="T18" fmla="+- 0 10737 3638"/>
                              <a:gd name="T19" fmla="*/ 10737 h 8190"/>
                              <a:gd name="T20" fmla="+- 0 1266 319"/>
                              <a:gd name="T21" fmla="*/ T20 w 15149"/>
                              <a:gd name="T22" fmla="+- 0 10737 3638"/>
                              <a:gd name="T23" fmla="*/ 10737 h 8190"/>
                              <a:gd name="T24" fmla="+- 0 2213 319"/>
                              <a:gd name="T25" fmla="*/ T24 w 15149"/>
                              <a:gd name="T26" fmla="+- 0 10737 3638"/>
                              <a:gd name="T27" fmla="*/ 10737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894" y="7099"/>
                                </a:moveTo>
                                <a:lnTo>
                                  <a:pt x="6628" y="7099"/>
                                </a:lnTo>
                                <a:lnTo>
                                  <a:pt x="7575" y="7645"/>
                                </a:lnTo>
                                <a:lnTo>
                                  <a:pt x="5681" y="7645"/>
                                </a:lnTo>
                                <a:lnTo>
                                  <a:pt x="5681" y="7099"/>
                                </a:lnTo>
                                <a:lnTo>
                                  <a:pt x="947" y="7099"/>
                                </a:lnTo>
                                <a:lnTo>
                                  <a:pt x="1894" y="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709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2213 319"/>
                              <a:gd name="T1" fmla="*/ T0 w 15149"/>
                              <a:gd name="T2" fmla="+- 0 8553 3638"/>
                              <a:gd name="T3" fmla="*/ 8553 h 8190"/>
                              <a:gd name="T4" fmla="+- 0 1266 319"/>
                              <a:gd name="T5" fmla="*/ T4 w 15149"/>
                              <a:gd name="T6" fmla="+- 0 8007 3638"/>
                              <a:gd name="T7" fmla="*/ 8007 h 8190"/>
                              <a:gd name="T8" fmla="+- 0 1266 319"/>
                              <a:gd name="T9" fmla="*/ T8 w 15149"/>
                              <a:gd name="T10" fmla="+- 0 8553 3638"/>
                              <a:gd name="T11" fmla="*/ 8553 h 8190"/>
                              <a:gd name="T12" fmla="+- 0 2213 319"/>
                              <a:gd name="T13" fmla="*/ T12 w 15149"/>
                              <a:gd name="T14" fmla="+- 0 8553 3638"/>
                              <a:gd name="T15" fmla="*/ 8553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894" y="4915"/>
                                </a:moveTo>
                                <a:lnTo>
                                  <a:pt x="947" y="4369"/>
                                </a:lnTo>
                                <a:lnTo>
                                  <a:pt x="947" y="4915"/>
                                </a:lnTo>
                                <a:lnTo>
                                  <a:pt x="1894" y="4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708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6000 319"/>
                              <a:gd name="T1" fmla="*/ T0 w 15149"/>
                              <a:gd name="T2" fmla="+- 0 4184 3638"/>
                              <a:gd name="T3" fmla="*/ 4184 h 8190"/>
                              <a:gd name="T4" fmla="+- 0 2213 319"/>
                              <a:gd name="T5" fmla="*/ T4 w 15149"/>
                              <a:gd name="T6" fmla="+- 0 4184 3638"/>
                              <a:gd name="T7" fmla="*/ 4184 h 8190"/>
                              <a:gd name="T8" fmla="+- 0 2213 319"/>
                              <a:gd name="T9" fmla="*/ T8 w 15149"/>
                              <a:gd name="T10" fmla="+- 0 4730 3638"/>
                              <a:gd name="T11" fmla="*/ 4730 h 8190"/>
                              <a:gd name="T12" fmla="+- 0 11681 319"/>
                              <a:gd name="T13" fmla="*/ T12 w 15149"/>
                              <a:gd name="T14" fmla="+- 0 4730 3638"/>
                              <a:gd name="T15" fmla="*/ 4730 h 8190"/>
                              <a:gd name="T16" fmla="+- 0 10734 319"/>
                              <a:gd name="T17" fmla="*/ T16 w 15149"/>
                              <a:gd name="T18" fmla="+- 0 4184 3638"/>
                              <a:gd name="T19" fmla="*/ 4184 h 8190"/>
                              <a:gd name="T20" fmla="+- 0 6000 319"/>
                              <a:gd name="T21" fmla="*/ T20 w 15149"/>
                              <a:gd name="T22" fmla="+- 0 4184 3638"/>
                              <a:gd name="T23" fmla="*/ 4184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5681" y="546"/>
                                </a:moveTo>
                                <a:lnTo>
                                  <a:pt x="1894" y="546"/>
                                </a:lnTo>
                                <a:lnTo>
                                  <a:pt x="1894" y="1092"/>
                                </a:lnTo>
                                <a:lnTo>
                                  <a:pt x="11362" y="1092"/>
                                </a:lnTo>
                                <a:lnTo>
                                  <a:pt x="10415" y="546"/>
                                </a:lnTo>
                                <a:lnTo>
                                  <a:pt x="5681" y="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707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2628 319"/>
                              <a:gd name="T1" fmla="*/ T0 w 15149"/>
                              <a:gd name="T2" fmla="+- 0 4184 3638"/>
                              <a:gd name="T3" fmla="*/ 4184 h 8190"/>
                              <a:gd name="T4" fmla="+- 0 12628 319"/>
                              <a:gd name="T5" fmla="*/ T4 w 15149"/>
                              <a:gd name="T6" fmla="+- 0 4730 3638"/>
                              <a:gd name="T7" fmla="*/ 4730 h 8190"/>
                              <a:gd name="T8" fmla="+- 0 15468 319"/>
                              <a:gd name="T9" fmla="*/ T8 w 15149"/>
                              <a:gd name="T10" fmla="+- 0 4730 3638"/>
                              <a:gd name="T11" fmla="*/ 4730 h 8190"/>
                              <a:gd name="T12" fmla="+- 0 15468 319"/>
                              <a:gd name="T13" fmla="*/ T12 w 15149"/>
                              <a:gd name="T14" fmla="+- 0 4184 3638"/>
                              <a:gd name="T15" fmla="*/ 4184 h 8190"/>
                              <a:gd name="T16" fmla="+- 0 12628 319"/>
                              <a:gd name="T17" fmla="*/ T16 w 15149"/>
                              <a:gd name="T18" fmla="+- 0 4184 3638"/>
                              <a:gd name="T19" fmla="*/ 4184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2309" y="546"/>
                                </a:moveTo>
                                <a:lnTo>
                                  <a:pt x="12309" y="1092"/>
                                </a:lnTo>
                                <a:lnTo>
                                  <a:pt x="15149" y="1092"/>
                                </a:lnTo>
                                <a:lnTo>
                                  <a:pt x="15149" y="546"/>
                                </a:lnTo>
                                <a:lnTo>
                                  <a:pt x="12309" y="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706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2213 319"/>
                              <a:gd name="T1" fmla="*/ T0 w 15149"/>
                              <a:gd name="T2" fmla="+- 0 5276 3638"/>
                              <a:gd name="T3" fmla="*/ 5276 h 8190"/>
                              <a:gd name="T4" fmla="+- 0 2213 319"/>
                              <a:gd name="T5" fmla="*/ T4 w 15149"/>
                              <a:gd name="T6" fmla="+- 0 5823 3638"/>
                              <a:gd name="T7" fmla="*/ 5823 h 8190"/>
                              <a:gd name="T8" fmla="+- 0 6947 319"/>
                              <a:gd name="T9" fmla="*/ T8 w 15149"/>
                              <a:gd name="T10" fmla="+- 0 5823 3638"/>
                              <a:gd name="T11" fmla="*/ 5823 h 8190"/>
                              <a:gd name="T12" fmla="+- 0 6000 319"/>
                              <a:gd name="T13" fmla="*/ T12 w 15149"/>
                              <a:gd name="T14" fmla="+- 0 5276 3638"/>
                              <a:gd name="T15" fmla="*/ 5276 h 8190"/>
                              <a:gd name="T16" fmla="+- 0 2213 319"/>
                              <a:gd name="T17" fmla="*/ T16 w 15149"/>
                              <a:gd name="T18" fmla="+- 0 5276 3638"/>
                              <a:gd name="T19" fmla="*/ 5276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894" y="1638"/>
                                </a:moveTo>
                                <a:lnTo>
                                  <a:pt x="1894" y="2185"/>
                                </a:lnTo>
                                <a:lnTo>
                                  <a:pt x="6628" y="2185"/>
                                </a:lnTo>
                                <a:lnTo>
                                  <a:pt x="5681" y="1638"/>
                                </a:lnTo>
                                <a:lnTo>
                                  <a:pt x="1894" y="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705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2628 319"/>
                              <a:gd name="T1" fmla="*/ T0 w 15149"/>
                              <a:gd name="T2" fmla="+- 0 5276 3638"/>
                              <a:gd name="T3" fmla="*/ 5276 h 8190"/>
                              <a:gd name="T4" fmla="+- 0 12628 319"/>
                              <a:gd name="T5" fmla="*/ T4 w 15149"/>
                              <a:gd name="T6" fmla="+- 0 5823 3638"/>
                              <a:gd name="T7" fmla="*/ 5823 h 8190"/>
                              <a:gd name="T8" fmla="+- 0 15468 319"/>
                              <a:gd name="T9" fmla="*/ T8 w 15149"/>
                              <a:gd name="T10" fmla="+- 0 5823 3638"/>
                              <a:gd name="T11" fmla="*/ 5823 h 8190"/>
                              <a:gd name="T12" fmla="+- 0 15468 319"/>
                              <a:gd name="T13" fmla="*/ T12 w 15149"/>
                              <a:gd name="T14" fmla="+- 0 5276 3638"/>
                              <a:gd name="T15" fmla="*/ 5276 h 8190"/>
                              <a:gd name="T16" fmla="+- 0 12628 319"/>
                              <a:gd name="T17" fmla="*/ T16 w 15149"/>
                              <a:gd name="T18" fmla="+- 0 5276 3638"/>
                              <a:gd name="T19" fmla="*/ 5276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2309" y="1638"/>
                                </a:moveTo>
                                <a:lnTo>
                                  <a:pt x="12309" y="2185"/>
                                </a:lnTo>
                                <a:lnTo>
                                  <a:pt x="15149" y="2185"/>
                                </a:lnTo>
                                <a:lnTo>
                                  <a:pt x="15149" y="1638"/>
                                </a:lnTo>
                                <a:lnTo>
                                  <a:pt x="12309" y="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704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7894 319"/>
                              <a:gd name="T1" fmla="*/ T0 w 15149"/>
                              <a:gd name="T2" fmla="+- 0 5276 3638"/>
                              <a:gd name="T3" fmla="*/ 5276 h 8190"/>
                              <a:gd name="T4" fmla="+- 0 6000 319"/>
                              <a:gd name="T5" fmla="*/ T4 w 15149"/>
                              <a:gd name="T6" fmla="+- 0 4730 3638"/>
                              <a:gd name="T7" fmla="*/ 4730 h 8190"/>
                              <a:gd name="T8" fmla="+- 0 2213 319"/>
                              <a:gd name="T9" fmla="*/ T8 w 15149"/>
                              <a:gd name="T10" fmla="+- 0 4730 3638"/>
                              <a:gd name="T11" fmla="*/ 4730 h 8190"/>
                              <a:gd name="T12" fmla="+- 0 1266 319"/>
                              <a:gd name="T13" fmla="*/ T12 w 15149"/>
                              <a:gd name="T14" fmla="+- 0 3638 3638"/>
                              <a:gd name="T15" fmla="*/ 3638 h 8190"/>
                              <a:gd name="T16" fmla="+- 0 15468 319"/>
                              <a:gd name="T17" fmla="*/ T16 w 15149"/>
                              <a:gd name="T18" fmla="+- 0 3638 3638"/>
                              <a:gd name="T19" fmla="*/ 3638 h 8190"/>
                              <a:gd name="T20" fmla="+- 0 15468 319"/>
                              <a:gd name="T21" fmla="*/ T20 w 15149"/>
                              <a:gd name="T22" fmla="+- 0 4184 3638"/>
                              <a:gd name="T23" fmla="*/ 4184 h 8190"/>
                              <a:gd name="T24" fmla="+- 0 11681 319"/>
                              <a:gd name="T25" fmla="*/ T24 w 15149"/>
                              <a:gd name="T26" fmla="+- 0 4184 3638"/>
                              <a:gd name="T27" fmla="*/ 4184 h 8190"/>
                              <a:gd name="T28" fmla="+- 0 12628 319"/>
                              <a:gd name="T29" fmla="*/ T28 w 15149"/>
                              <a:gd name="T30" fmla="+- 0 4730 3638"/>
                              <a:gd name="T31" fmla="*/ 4730 h 8190"/>
                              <a:gd name="T32" fmla="+- 0 15468 319"/>
                              <a:gd name="T33" fmla="*/ T32 w 15149"/>
                              <a:gd name="T34" fmla="+- 0 4730 3638"/>
                              <a:gd name="T35" fmla="*/ 4730 h 8190"/>
                              <a:gd name="T36" fmla="+- 0 15468 319"/>
                              <a:gd name="T37" fmla="*/ T36 w 15149"/>
                              <a:gd name="T38" fmla="+- 0 5276 3638"/>
                              <a:gd name="T39" fmla="*/ 5276 h 8190"/>
                              <a:gd name="T40" fmla="+- 0 11681 319"/>
                              <a:gd name="T41" fmla="*/ T40 w 15149"/>
                              <a:gd name="T42" fmla="+- 0 5276 3638"/>
                              <a:gd name="T43" fmla="*/ 5276 h 8190"/>
                              <a:gd name="T44" fmla="+- 0 10734 319"/>
                              <a:gd name="T45" fmla="*/ T44 w 15149"/>
                              <a:gd name="T46" fmla="+- 0 4730 3638"/>
                              <a:gd name="T47" fmla="*/ 4730 h 8190"/>
                              <a:gd name="T48" fmla="+- 0 11681 319"/>
                              <a:gd name="T49" fmla="*/ T48 w 15149"/>
                              <a:gd name="T50" fmla="+- 0 4730 3638"/>
                              <a:gd name="T51" fmla="*/ 4730 h 8190"/>
                              <a:gd name="T52" fmla="+- 0 10734 319"/>
                              <a:gd name="T53" fmla="*/ T52 w 15149"/>
                              <a:gd name="T54" fmla="+- 0 4184 3638"/>
                              <a:gd name="T55" fmla="*/ 4184 h 8190"/>
                              <a:gd name="T56" fmla="+- 0 2213 319"/>
                              <a:gd name="T57" fmla="*/ T56 w 15149"/>
                              <a:gd name="T58" fmla="+- 0 4184 3638"/>
                              <a:gd name="T59" fmla="*/ 4184 h 8190"/>
                              <a:gd name="T60" fmla="+- 0 2213 319"/>
                              <a:gd name="T61" fmla="*/ T60 w 15149"/>
                              <a:gd name="T62" fmla="+- 0 4730 3638"/>
                              <a:gd name="T63" fmla="*/ 4730 h 8190"/>
                              <a:gd name="T64" fmla="+- 0 1266 319"/>
                              <a:gd name="T65" fmla="*/ T64 w 15149"/>
                              <a:gd name="T66" fmla="+- 0 4184 3638"/>
                              <a:gd name="T67" fmla="*/ 4184 h 8190"/>
                              <a:gd name="T68" fmla="+- 0 1266 319"/>
                              <a:gd name="T69" fmla="*/ T68 w 15149"/>
                              <a:gd name="T70" fmla="+- 0 5823 3638"/>
                              <a:gd name="T71" fmla="*/ 5823 h 8190"/>
                              <a:gd name="T72" fmla="+- 0 2213 319"/>
                              <a:gd name="T73" fmla="*/ T72 w 15149"/>
                              <a:gd name="T74" fmla="+- 0 5823 3638"/>
                              <a:gd name="T75" fmla="*/ 5823 h 8190"/>
                              <a:gd name="T76" fmla="+- 0 2213 319"/>
                              <a:gd name="T77" fmla="*/ T76 w 15149"/>
                              <a:gd name="T78" fmla="+- 0 5276 3638"/>
                              <a:gd name="T79" fmla="*/ 5276 h 8190"/>
                              <a:gd name="T80" fmla="+- 0 6000 319"/>
                              <a:gd name="T81" fmla="*/ T80 w 15149"/>
                              <a:gd name="T82" fmla="+- 0 5276 3638"/>
                              <a:gd name="T83" fmla="*/ 5276 h 8190"/>
                              <a:gd name="T84" fmla="+- 0 6947 319"/>
                              <a:gd name="T85" fmla="*/ T84 w 15149"/>
                              <a:gd name="T86" fmla="+- 0 5823 3638"/>
                              <a:gd name="T87" fmla="*/ 5823 h 8190"/>
                              <a:gd name="T88" fmla="+- 0 11681 319"/>
                              <a:gd name="T89" fmla="*/ T88 w 15149"/>
                              <a:gd name="T90" fmla="+- 0 5823 3638"/>
                              <a:gd name="T91" fmla="*/ 5823 h 8190"/>
                              <a:gd name="T92" fmla="+- 0 10734 319"/>
                              <a:gd name="T93" fmla="*/ T92 w 15149"/>
                              <a:gd name="T94" fmla="+- 0 5276 3638"/>
                              <a:gd name="T95" fmla="*/ 5276 h 8190"/>
                              <a:gd name="T96" fmla="+- 0 7894 319"/>
                              <a:gd name="T97" fmla="*/ T96 w 15149"/>
                              <a:gd name="T98" fmla="+- 0 5276 3638"/>
                              <a:gd name="T99" fmla="*/ 5276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7575" y="1638"/>
                                </a:moveTo>
                                <a:lnTo>
                                  <a:pt x="5681" y="1092"/>
                                </a:lnTo>
                                <a:lnTo>
                                  <a:pt x="1894" y="1092"/>
                                </a:lnTo>
                                <a:lnTo>
                                  <a:pt x="947" y="0"/>
                                </a:lnTo>
                                <a:lnTo>
                                  <a:pt x="15149" y="0"/>
                                </a:lnTo>
                                <a:lnTo>
                                  <a:pt x="15149" y="546"/>
                                </a:lnTo>
                                <a:lnTo>
                                  <a:pt x="11362" y="546"/>
                                </a:lnTo>
                                <a:lnTo>
                                  <a:pt x="12309" y="1092"/>
                                </a:lnTo>
                                <a:lnTo>
                                  <a:pt x="15149" y="1092"/>
                                </a:lnTo>
                                <a:lnTo>
                                  <a:pt x="15149" y="1638"/>
                                </a:lnTo>
                                <a:lnTo>
                                  <a:pt x="11362" y="1638"/>
                                </a:lnTo>
                                <a:lnTo>
                                  <a:pt x="10415" y="1092"/>
                                </a:lnTo>
                                <a:lnTo>
                                  <a:pt x="11362" y="1092"/>
                                </a:lnTo>
                                <a:lnTo>
                                  <a:pt x="10415" y="546"/>
                                </a:lnTo>
                                <a:lnTo>
                                  <a:pt x="1894" y="546"/>
                                </a:lnTo>
                                <a:lnTo>
                                  <a:pt x="1894" y="1092"/>
                                </a:lnTo>
                                <a:lnTo>
                                  <a:pt x="947" y="546"/>
                                </a:lnTo>
                                <a:lnTo>
                                  <a:pt x="947" y="2185"/>
                                </a:lnTo>
                                <a:lnTo>
                                  <a:pt x="1894" y="2185"/>
                                </a:lnTo>
                                <a:lnTo>
                                  <a:pt x="1894" y="1638"/>
                                </a:lnTo>
                                <a:lnTo>
                                  <a:pt x="5681" y="1638"/>
                                </a:lnTo>
                                <a:lnTo>
                                  <a:pt x="6628" y="2185"/>
                                </a:lnTo>
                                <a:lnTo>
                                  <a:pt x="11362" y="2185"/>
                                </a:lnTo>
                                <a:lnTo>
                                  <a:pt x="10415" y="1638"/>
                                </a:lnTo>
                                <a:lnTo>
                                  <a:pt x="7575" y="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703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6000 319"/>
                              <a:gd name="T1" fmla="*/ T0 w 15149"/>
                              <a:gd name="T2" fmla="+- 0 6915 3638"/>
                              <a:gd name="T3" fmla="*/ 6915 h 8190"/>
                              <a:gd name="T4" fmla="+- 0 2213 319"/>
                              <a:gd name="T5" fmla="*/ T4 w 15149"/>
                              <a:gd name="T6" fmla="+- 0 6915 3638"/>
                              <a:gd name="T7" fmla="*/ 6915 h 8190"/>
                              <a:gd name="T8" fmla="+- 0 2213 319"/>
                              <a:gd name="T9" fmla="*/ T8 w 15149"/>
                              <a:gd name="T10" fmla="+- 0 7461 3638"/>
                              <a:gd name="T11" fmla="*/ 7461 h 8190"/>
                              <a:gd name="T12" fmla="+- 0 11681 319"/>
                              <a:gd name="T13" fmla="*/ T12 w 15149"/>
                              <a:gd name="T14" fmla="+- 0 7461 3638"/>
                              <a:gd name="T15" fmla="*/ 7461 h 8190"/>
                              <a:gd name="T16" fmla="+- 0 10734 319"/>
                              <a:gd name="T17" fmla="*/ T16 w 15149"/>
                              <a:gd name="T18" fmla="+- 0 6915 3638"/>
                              <a:gd name="T19" fmla="*/ 6915 h 8190"/>
                              <a:gd name="T20" fmla="+- 0 6000 319"/>
                              <a:gd name="T21" fmla="*/ T20 w 15149"/>
                              <a:gd name="T22" fmla="+- 0 6915 3638"/>
                              <a:gd name="T23" fmla="*/ 6915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5681" y="3277"/>
                                </a:moveTo>
                                <a:lnTo>
                                  <a:pt x="1894" y="3277"/>
                                </a:lnTo>
                                <a:lnTo>
                                  <a:pt x="1894" y="3823"/>
                                </a:lnTo>
                                <a:lnTo>
                                  <a:pt x="11362" y="3823"/>
                                </a:lnTo>
                                <a:lnTo>
                                  <a:pt x="10415" y="3277"/>
                                </a:lnTo>
                                <a:lnTo>
                                  <a:pt x="5681" y="3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702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2628 319"/>
                              <a:gd name="T1" fmla="*/ T0 w 15149"/>
                              <a:gd name="T2" fmla="+- 0 6915 3638"/>
                              <a:gd name="T3" fmla="*/ 6915 h 8190"/>
                              <a:gd name="T4" fmla="+- 0 12628 319"/>
                              <a:gd name="T5" fmla="*/ T4 w 15149"/>
                              <a:gd name="T6" fmla="+- 0 7461 3638"/>
                              <a:gd name="T7" fmla="*/ 7461 h 8190"/>
                              <a:gd name="T8" fmla="+- 0 15468 319"/>
                              <a:gd name="T9" fmla="*/ T8 w 15149"/>
                              <a:gd name="T10" fmla="+- 0 7461 3638"/>
                              <a:gd name="T11" fmla="*/ 7461 h 8190"/>
                              <a:gd name="T12" fmla="+- 0 15468 319"/>
                              <a:gd name="T13" fmla="*/ T12 w 15149"/>
                              <a:gd name="T14" fmla="+- 0 6915 3638"/>
                              <a:gd name="T15" fmla="*/ 6915 h 8190"/>
                              <a:gd name="T16" fmla="+- 0 12628 319"/>
                              <a:gd name="T17" fmla="*/ T16 w 15149"/>
                              <a:gd name="T18" fmla="+- 0 6915 3638"/>
                              <a:gd name="T19" fmla="*/ 6915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2309" y="3277"/>
                                </a:moveTo>
                                <a:lnTo>
                                  <a:pt x="12309" y="3823"/>
                                </a:lnTo>
                                <a:lnTo>
                                  <a:pt x="15149" y="3823"/>
                                </a:lnTo>
                                <a:lnTo>
                                  <a:pt x="15149" y="3277"/>
                                </a:lnTo>
                                <a:lnTo>
                                  <a:pt x="12309" y="3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701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0734 319"/>
                              <a:gd name="T1" fmla="*/ T0 w 15149"/>
                              <a:gd name="T2" fmla="+- 0 8007 3638"/>
                              <a:gd name="T3" fmla="*/ 8007 h 8190"/>
                              <a:gd name="T4" fmla="+- 0 10734 319"/>
                              <a:gd name="T5" fmla="*/ T4 w 15149"/>
                              <a:gd name="T6" fmla="+- 0 8553 3638"/>
                              <a:gd name="T7" fmla="*/ 8553 h 8190"/>
                              <a:gd name="T8" fmla="+- 0 15468 319"/>
                              <a:gd name="T9" fmla="*/ T8 w 15149"/>
                              <a:gd name="T10" fmla="+- 0 8553 3638"/>
                              <a:gd name="T11" fmla="*/ 8553 h 8190"/>
                              <a:gd name="T12" fmla="+- 0 15468 319"/>
                              <a:gd name="T13" fmla="*/ T12 w 15149"/>
                              <a:gd name="T14" fmla="+- 0 8007 3638"/>
                              <a:gd name="T15" fmla="*/ 8007 h 8190"/>
                              <a:gd name="T16" fmla="+- 0 11681 319"/>
                              <a:gd name="T17" fmla="*/ T16 w 15149"/>
                              <a:gd name="T18" fmla="+- 0 8007 3638"/>
                              <a:gd name="T19" fmla="*/ 8007 h 8190"/>
                              <a:gd name="T20" fmla="+- 0 10734 319"/>
                              <a:gd name="T21" fmla="*/ T20 w 15149"/>
                              <a:gd name="T22" fmla="+- 0 7461 3638"/>
                              <a:gd name="T23" fmla="*/ 7461 h 8190"/>
                              <a:gd name="T24" fmla="+- 0 6000 319"/>
                              <a:gd name="T25" fmla="*/ T24 w 15149"/>
                              <a:gd name="T26" fmla="+- 0 7461 3638"/>
                              <a:gd name="T27" fmla="*/ 7461 h 8190"/>
                              <a:gd name="T28" fmla="+- 0 6947 319"/>
                              <a:gd name="T29" fmla="*/ T28 w 15149"/>
                              <a:gd name="T30" fmla="+- 0 8007 3638"/>
                              <a:gd name="T31" fmla="*/ 8007 h 8190"/>
                              <a:gd name="T32" fmla="+- 0 10734 319"/>
                              <a:gd name="T33" fmla="*/ T32 w 15149"/>
                              <a:gd name="T34" fmla="+- 0 8007 3638"/>
                              <a:gd name="T35" fmla="*/ 8007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0415" y="4369"/>
                                </a:moveTo>
                                <a:lnTo>
                                  <a:pt x="10415" y="4915"/>
                                </a:lnTo>
                                <a:lnTo>
                                  <a:pt x="15149" y="4915"/>
                                </a:lnTo>
                                <a:lnTo>
                                  <a:pt x="15149" y="4369"/>
                                </a:lnTo>
                                <a:lnTo>
                                  <a:pt x="11362" y="4369"/>
                                </a:lnTo>
                                <a:lnTo>
                                  <a:pt x="10415" y="3823"/>
                                </a:lnTo>
                                <a:lnTo>
                                  <a:pt x="5681" y="3823"/>
                                </a:lnTo>
                                <a:lnTo>
                                  <a:pt x="6628" y="4369"/>
                                </a:lnTo>
                                <a:lnTo>
                                  <a:pt x="10415" y="4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700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7894 319"/>
                              <a:gd name="T1" fmla="*/ T0 w 15149"/>
                              <a:gd name="T2" fmla="+- 0 8007 3638"/>
                              <a:gd name="T3" fmla="*/ 8007 h 8190"/>
                              <a:gd name="T4" fmla="+- 0 6000 319"/>
                              <a:gd name="T5" fmla="*/ T4 w 15149"/>
                              <a:gd name="T6" fmla="+- 0 7461 3638"/>
                              <a:gd name="T7" fmla="*/ 7461 h 8190"/>
                              <a:gd name="T8" fmla="+- 0 2213 319"/>
                              <a:gd name="T9" fmla="*/ T8 w 15149"/>
                              <a:gd name="T10" fmla="+- 0 7461 3638"/>
                              <a:gd name="T11" fmla="*/ 7461 h 8190"/>
                              <a:gd name="T12" fmla="+- 0 1266 319"/>
                              <a:gd name="T13" fmla="*/ T12 w 15149"/>
                              <a:gd name="T14" fmla="+- 0 6369 3638"/>
                              <a:gd name="T15" fmla="*/ 6369 h 8190"/>
                              <a:gd name="T16" fmla="+- 0 15468 319"/>
                              <a:gd name="T17" fmla="*/ T16 w 15149"/>
                              <a:gd name="T18" fmla="+- 0 6369 3638"/>
                              <a:gd name="T19" fmla="*/ 6369 h 8190"/>
                              <a:gd name="T20" fmla="+- 0 15468 319"/>
                              <a:gd name="T21" fmla="*/ T20 w 15149"/>
                              <a:gd name="T22" fmla="+- 0 6915 3638"/>
                              <a:gd name="T23" fmla="*/ 6915 h 8190"/>
                              <a:gd name="T24" fmla="+- 0 11681 319"/>
                              <a:gd name="T25" fmla="*/ T24 w 15149"/>
                              <a:gd name="T26" fmla="+- 0 6915 3638"/>
                              <a:gd name="T27" fmla="*/ 6915 h 8190"/>
                              <a:gd name="T28" fmla="+- 0 12628 319"/>
                              <a:gd name="T29" fmla="*/ T28 w 15149"/>
                              <a:gd name="T30" fmla="+- 0 7461 3638"/>
                              <a:gd name="T31" fmla="*/ 7461 h 8190"/>
                              <a:gd name="T32" fmla="+- 0 15468 319"/>
                              <a:gd name="T33" fmla="*/ T32 w 15149"/>
                              <a:gd name="T34" fmla="+- 0 7461 3638"/>
                              <a:gd name="T35" fmla="*/ 7461 h 8190"/>
                              <a:gd name="T36" fmla="+- 0 15468 319"/>
                              <a:gd name="T37" fmla="*/ T36 w 15149"/>
                              <a:gd name="T38" fmla="+- 0 8007 3638"/>
                              <a:gd name="T39" fmla="*/ 8007 h 8190"/>
                              <a:gd name="T40" fmla="+- 0 11681 319"/>
                              <a:gd name="T41" fmla="*/ T40 w 15149"/>
                              <a:gd name="T42" fmla="+- 0 8007 3638"/>
                              <a:gd name="T43" fmla="*/ 8007 h 8190"/>
                              <a:gd name="T44" fmla="+- 0 10734 319"/>
                              <a:gd name="T45" fmla="*/ T44 w 15149"/>
                              <a:gd name="T46" fmla="+- 0 7461 3638"/>
                              <a:gd name="T47" fmla="*/ 7461 h 8190"/>
                              <a:gd name="T48" fmla="+- 0 11681 319"/>
                              <a:gd name="T49" fmla="*/ T48 w 15149"/>
                              <a:gd name="T50" fmla="+- 0 7461 3638"/>
                              <a:gd name="T51" fmla="*/ 7461 h 8190"/>
                              <a:gd name="T52" fmla="+- 0 10734 319"/>
                              <a:gd name="T53" fmla="*/ T52 w 15149"/>
                              <a:gd name="T54" fmla="+- 0 6915 3638"/>
                              <a:gd name="T55" fmla="*/ 6915 h 8190"/>
                              <a:gd name="T56" fmla="+- 0 2213 319"/>
                              <a:gd name="T57" fmla="*/ T56 w 15149"/>
                              <a:gd name="T58" fmla="+- 0 6915 3638"/>
                              <a:gd name="T59" fmla="*/ 6915 h 8190"/>
                              <a:gd name="T60" fmla="+- 0 2213 319"/>
                              <a:gd name="T61" fmla="*/ T60 w 15149"/>
                              <a:gd name="T62" fmla="+- 0 7461 3638"/>
                              <a:gd name="T63" fmla="*/ 7461 h 8190"/>
                              <a:gd name="T64" fmla="+- 0 1266 319"/>
                              <a:gd name="T65" fmla="*/ T64 w 15149"/>
                              <a:gd name="T66" fmla="+- 0 6915 3638"/>
                              <a:gd name="T67" fmla="*/ 6915 h 8190"/>
                              <a:gd name="T68" fmla="+- 0 1266 319"/>
                              <a:gd name="T69" fmla="*/ T68 w 15149"/>
                              <a:gd name="T70" fmla="+- 0 8007 3638"/>
                              <a:gd name="T71" fmla="*/ 8007 h 8190"/>
                              <a:gd name="T72" fmla="+- 0 2213 319"/>
                              <a:gd name="T73" fmla="*/ T72 w 15149"/>
                              <a:gd name="T74" fmla="+- 0 8553 3638"/>
                              <a:gd name="T75" fmla="*/ 8553 h 8190"/>
                              <a:gd name="T76" fmla="+- 0 1266 319"/>
                              <a:gd name="T77" fmla="*/ T76 w 15149"/>
                              <a:gd name="T78" fmla="+- 0 8553 3638"/>
                              <a:gd name="T79" fmla="*/ 8553 h 8190"/>
                              <a:gd name="T80" fmla="+- 0 1266 319"/>
                              <a:gd name="T81" fmla="*/ T80 w 15149"/>
                              <a:gd name="T82" fmla="+- 0 9645 3638"/>
                              <a:gd name="T83" fmla="*/ 9645 h 8190"/>
                              <a:gd name="T84" fmla="+- 0 2213 319"/>
                              <a:gd name="T85" fmla="*/ T84 w 15149"/>
                              <a:gd name="T86" fmla="+- 0 9645 3638"/>
                              <a:gd name="T87" fmla="*/ 9645 h 8190"/>
                              <a:gd name="T88" fmla="+- 0 2213 319"/>
                              <a:gd name="T89" fmla="*/ T88 w 15149"/>
                              <a:gd name="T90" fmla="+- 0 9099 3638"/>
                              <a:gd name="T91" fmla="*/ 9099 h 8190"/>
                              <a:gd name="T92" fmla="+- 0 6947 319"/>
                              <a:gd name="T93" fmla="*/ T92 w 15149"/>
                              <a:gd name="T94" fmla="+- 0 9099 3638"/>
                              <a:gd name="T95" fmla="*/ 9099 h 8190"/>
                              <a:gd name="T96" fmla="+- 0 6000 319"/>
                              <a:gd name="T97" fmla="*/ T96 w 15149"/>
                              <a:gd name="T98" fmla="+- 0 8553 3638"/>
                              <a:gd name="T99" fmla="*/ 8553 h 8190"/>
                              <a:gd name="T100" fmla="+- 0 2213 319"/>
                              <a:gd name="T101" fmla="*/ T100 w 15149"/>
                              <a:gd name="T102" fmla="+- 0 8553 3638"/>
                              <a:gd name="T103" fmla="*/ 8553 h 8190"/>
                              <a:gd name="T104" fmla="+- 0 2213 319"/>
                              <a:gd name="T105" fmla="*/ T104 w 15149"/>
                              <a:gd name="T106" fmla="+- 0 8007 3638"/>
                              <a:gd name="T107" fmla="*/ 8007 h 8190"/>
                              <a:gd name="T108" fmla="+- 0 6000 319"/>
                              <a:gd name="T109" fmla="*/ T108 w 15149"/>
                              <a:gd name="T110" fmla="+- 0 8007 3638"/>
                              <a:gd name="T111" fmla="*/ 8007 h 8190"/>
                              <a:gd name="T112" fmla="+- 0 6947 319"/>
                              <a:gd name="T113" fmla="*/ T112 w 15149"/>
                              <a:gd name="T114" fmla="+- 0 8553 3638"/>
                              <a:gd name="T115" fmla="*/ 8553 h 8190"/>
                              <a:gd name="T116" fmla="+- 0 10734 319"/>
                              <a:gd name="T117" fmla="*/ T116 w 15149"/>
                              <a:gd name="T118" fmla="+- 0 8553 3638"/>
                              <a:gd name="T119" fmla="*/ 8553 h 8190"/>
                              <a:gd name="T120" fmla="+- 0 10734 319"/>
                              <a:gd name="T121" fmla="*/ T120 w 15149"/>
                              <a:gd name="T122" fmla="+- 0 8007 3638"/>
                              <a:gd name="T123" fmla="*/ 8007 h 8190"/>
                              <a:gd name="T124" fmla="+- 0 7894 319"/>
                              <a:gd name="T125" fmla="*/ T124 w 15149"/>
                              <a:gd name="T126" fmla="+- 0 8007 3638"/>
                              <a:gd name="T127" fmla="*/ 8007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7575" y="4369"/>
                                </a:moveTo>
                                <a:lnTo>
                                  <a:pt x="5681" y="3823"/>
                                </a:lnTo>
                                <a:lnTo>
                                  <a:pt x="1894" y="3823"/>
                                </a:lnTo>
                                <a:lnTo>
                                  <a:pt x="947" y="2731"/>
                                </a:lnTo>
                                <a:lnTo>
                                  <a:pt x="15149" y="2731"/>
                                </a:lnTo>
                                <a:lnTo>
                                  <a:pt x="15149" y="3277"/>
                                </a:lnTo>
                                <a:lnTo>
                                  <a:pt x="11362" y="3277"/>
                                </a:lnTo>
                                <a:lnTo>
                                  <a:pt x="12309" y="3823"/>
                                </a:lnTo>
                                <a:lnTo>
                                  <a:pt x="15149" y="3823"/>
                                </a:lnTo>
                                <a:lnTo>
                                  <a:pt x="15149" y="4369"/>
                                </a:lnTo>
                                <a:lnTo>
                                  <a:pt x="11362" y="4369"/>
                                </a:lnTo>
                                <a:lnTo>
                                  <a:pt x="10415" y="3823"/>
                                </a:lnTo>
                                <a:lnTo>
                                  <a:pt x="11362" y="3823"/>
                                </a:lnTo>
                                <a:lnTo>
                                  <a:pt x="10415" y="3277"/>
                                </a:lnTo>
                                <a:lnTo>
                                  <a:pt x="1894" y="3277"/>
                                </a:lnTo>
                                <a:lnTo>
                                  <a:pt x="1894" y="3823"/>
                                </a:lnTo>
                                <a:lnTo>
                                  <a:pt x="947" y="3277"/>
                                </a:lnTo>
                                <a:lnTo>
                                  <a:pt x="947" y="4369"/>
                                </a:lnTo>
                                <a:lnTo>
                                  <a:pt x="1894" y="4915"/>
                                </a:lnTo>
                                <a:lnTo>
                                  <a:pt x="947" y="4915"/>
                                </a:lnTo>
                                <a:lnTo>
                                  <a:pt x="947" y="6007"/>
                                </a:lnTo>
                                <a:lnTo>
                                  <a:pt x="1894" y="6007"/>
                                </a:lnTo>
                                <a:lnTo>
                                  <a:pt x="1894" y="5461"/>
                                </a:lnTo>
                                <a:lnTo>
                                  <a:pt x="6628" y="5461"/>
                                </a:lnTo>
                                <a:lnTo>
                                  <a:pt x="5681" y="4915"/>
                                </a:lnTo>
                                <a:lnTo>
                                  <a:pt x="1894" y="4915"/>
                                </a:lnTo>
                                <a:lnTo>
                                  <a:pt x="1894" y="4369"/>
                                </a:lnTo>
                                <a:lnTo>
                                  <a:pt x="5681" y="4369"/>
                                </a:lnTo>
                                <a:lnTo>
                                  <a:pt x="6628" y="4915"/>
                                </a:lnTo>
                                <a:lnTo>
                                  <a:pt x="10415" y="4915"/>
                                </a:lnTo>
                                <a:lnTo>
                                  <a:pt x="10415" y="4369"/>
                                </a:lnTo>
                                <a:lnTo>
                                  <a:pt x="7575" y="4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699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6000 319"/>
                              <a:gd name="T1" fmla="*/ T0 w 15149"/>
                              <a:gd name="T2" fmla="+- 0 9099 3638"/>
                              <a:gd name="T3" fmla="*/ 9099 h 8190"/>
                              <a:gd name="T4" fmla="+- 0 2213 319"/>
                              <a:gd name="T5" fmla="*/ T4 w 15149"/>
                              <a:gd name="T6" fmla="+- 0 9099 3638"/>
                              <a:gd name="T7" fmla="*/ 9099 h 8190"/>
                              <a:gd name="T8" fmla="+- 0 2213 319"/>
                              <a:gd name="T9" fmla="*/ T8 w 15149"/>
                              <a:gd name="T10" fmla="+- 0 9645 3638"/>
                              <a:gd name="T11" fmla="*/ 9645 h 8190"/>
                              <a:gd name="T12" fmla="+- 0 11681 319"/>
                              <a:gd name="T13" fmla="*/ T12 w 15149"/>
                              <a:gd name="T14" fmla="+- 0 9645 3638"/>
                              <a:gd name="T15" fmla="*/ 9645 h 8190"/>
                              <a:gd name="T16" fmla="+- 0 10734 319"/>
                              <a:gd name="T17" fmla="*/ T16 w 15149"/>
                              <a:gd name="T18" fmla="+- 0 9099 3638"/>
                              <a:gd name="T19" fmla="*/ 9099 h 8190"/>
                              <a:gd name="T20" fmla="+- 0 6000 319"/>
                              <a:gd name="T21" fmla="*/ T20 w 15149"/>
                              <a:gd name="T22" fmla="+- 0 9099 3638"/>
                              <a:gd name="T23" fmla="*/ 9099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5681" y="5461"/>
                                </a:moveTo>
                                <a:lnTo>
                                  <a:pt x="1894" y="5461"/>
                                </a:lnTo>
                                <a:lnTo>
                                  <a:pt x="1894" y="6007"/>
                                </a:lnTo>
                                <a:lnTo>
                                  <a:pt x="11362" y="6007"/>
                                </a:lnTo>
                                <a:lnTo>
                                  <a:pt x="10415" y="5461"/>
                                </a:lnTo>
                                <a:lnTo>
                                  <a:pt x="5681" y="5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698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0734 319"/>
                              <a:gd name="T1" fmla="*/ T0 w 15149"/>
                              <a:gd name="T2" fmla="+- 0 8553 3638"/>
                              <a:gd name="T3" fmla="*/ 8553 h 8190"/>
                              <a:gd name="T4" fmla="+- 0 11681 319"/>
                              <a:gd name="T5" fmla="*/ T4 w 15149"/>
                              <a:gd name="T6" fmla="+- 0 9099 3638"/>
                              <a:gd name="T7" fmla="*/ 9099 h 8190"/>
                              <a:gd name="T8" fmla="+- 0 15468 319"/>
                              <a:gd name="T9" fmla="*/ T8 w 15149"/>
                              <a:gd name="T10" fmla="+- 0 9099 3638"/>
                              <a:gd name="T11" fmla="*/ 9099 h 8190"/>
                              <a:gd name="T12" fmla="+- 0 15468 319"/>
                              <a:gd name="T13" fmla="*/ T12 w 15149"/>
                              <a:gd name="T14" fmla="+- 0 8553 3638"/>
                              <a:gd name="T15" fmla="*/ 8553 h 8190"/>
                              <a:gd name="T16" fmla="+- 0 10734 319"/>
                              <a:gd name="T17" fmla="*/ T16 w 15149"/>
                              <a:gd name="T18" fmla="+- 0 8553 3638"/>
                              <a:gd name="T19" fmla="*/ 8553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0415" y="4915"/>
                                </a:moveTo>
                                <a:lnTo>
                                  <a:pt x="11362" y="5461"/>
                                </a:lnTo>
                                <a:lnTo>
                                  <a:pt x="15149" y="5461"/>
                                </a:lnTo>
                                <a:lnTo>
                                  <a:pt x="15149" y="4915"/>
                                </a:lnTo>
                                <a:lnTo>
                                  <a:pt x="10415" y="4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697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2628 319"/>
                              <a:gd name="T1" fmla="*/ T0 w 15149"/>
                              <a:gd name="T2" fmla="+- 0 9099 3638"/>
                              <a:gd name="T3" fmla="*/ 9099 h 8190"/>
                              <a:gd name="T4" fmla="+- 0 12628 319"/>
                              <a:gd name="T5" fmla="*/ T4 w 15149"/>
                              <a:gd name="T6" fmla="+- 0 9645 3638"/>
                              <a:gd name="T7" fmla="*/ 9645 h 8190"/>
                              <a:gd name="T8" fmla="+- 0 15468 319"/>
                              <a:gd name="T9" fmla="*/ T8 w 15149"/>
                              <a:gd name="T10" fmla="+- 0 9645 3638"/>
                              <a:gd name="T11" fmla="*/ 9645 h 8190"/>
                              <a:gd name="T12" fmla="+- 0 15468 319"/>
                              <a:gd name="T13" fmla="*/ T12 w 15149"/>
                              <a:gd name="T14" fmla="+- 0 9099 3638"/>
                              <a:gd name="T15" fmla="*/ 9099 h 8190"/>
                              <a:gd name="T16" fmla="+- 0 12628 319"/>
                              <a:gd name="T17" fmla="*/ T16 w 15149"/>
                              <a:gd name="T18" fmla="+- 0 9099 3638"/>
                              <a:gd name="T19" fmla="*/ 9099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2309" y="5461"/>
                                </a:moveTo>
                                <a:lnTo>
                                  <a:pt x="12309" y="6007"/>
                                </a:lnTo>
                                <a:lnTo>
                                  <a:pt x="15149" y="6007"/>
                                </a:lnTo>
                                <a:lnTo>
                                  <a:pt x="15149" y="5461"/>
                                </a:lnTo>
                                <a:lnTo>
                                  <a:pt x="12309" y="5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696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7894 319"/>
                              <a:gd name="T1" fmla="*/ T0 w 15149"/>
                              <a:gd name="T2" fmla="+- 0 10737 3638"/>
                              <a:gd name="T3" fmla="*/ 10737 h 8190"/>
                              <a:gd name="T4" fmla="+- 0 8840 319"/>
                              <a:gd name="T5" fmla="*/ T4 w 15149"/>
                              <a:gd name="T6" fmla="+- 0 11283 3638"/>
                              <a:gd name="T7" fmla="*/ 11283 h 8190"/>
                              <a:gd name="T8" fmla="+- 0 11681 319"/>
                              <a:gd name="T9" fmla="*/ T8 w 15149"/>
                              <a:gd name="T10" fmla="+- 0 11283 3638"/>
                              <a:gd name="T11" fmla="*/ 11283 h 8190"/>
                              <a:gd name="T12" fmla="+- 0 10734 319"/>
                              <a:gd name="T13" fmla="*/ T12 w 15149"/>
                              <a:gd name="T14" fmla="+- 0 10737 3638"/>
                              <a:gd name="T15" fmla="*/ 10737 h 8190"/>
                              <a:gd name="T16" fmla="+- 0 7894 319"/>
                              <a:gd name="T17" fmla="*/ T16 w 15149"/>
                              <a:gd name="T18" fmla="+- 0 10737 3638"/>
                              <a:gd name="T19" fmla="*/ 10737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7575" y="7099"/>
                                </a:moveTo>
                                <a:lnTo>
                                  <a:pt x="8521" y="7645"/>
                                </a:lnTo>
                                <a:lnTo>
                                  <a:pt x="11362" y="7645"/>
                                </a:lnTo>
                                <a:lnTo>
                                  <a:pt x="10415" y="7099"/>
                                </a:lnTo>
                                <a:lnTo>
                                  <a:pt x="7575" y="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695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0734 319"/>
                              <a:gd name="T1" fmla="*/ T0 w 15149"/>
                              <a:gd name="T2" fmla="+- 0 10191 3638"/>
                              <a:gd name="T3" fmla="*/ 10191 h 8190"/>
                              <a:gd name="T4" fmla="+- 0 11681 319"/>
                              <a:gd name="T5" fmla="*/ T4 w 15149"/>
                              <a:gd name="T6" fmla="+- 0 10737 3638"/>
                              <a:gd name="T7" fmla="*/ 10737 h 8190"/>
                              <a:gd name="T8" fmla="+- 0 15468 319"/>
                              <a:gd name="T9" fmla="*/ T8 w 15149"/>
                              <a:gd name="T10" fmla="+- 0 10737 3638"/>
                              <a:gd name="T11" fmla="*/ 10737 h 8190"/>
                              <a:gd name="T12" fmla="+- 0 15468 319"/>
                              <a:gd name="T13" fmla="*/ T12 w 15149"/>
                              <a:gd name="T14" fmla="+- 0 10191 3638"/>
                              <a:gd name="T15" fmla="*/ 10191 h 8190"/>
                              <a:gd name="T16" fmla="+- 0 10734 319"/>
                              <a:gd name="T17" fmla="*/ T16 w 15149"/>
                              <a:gd name="T18" fmla="+- 0 10191 3638"/>
                              <a:gd name="T19" fmla="*/ 10191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0415" y="6553"/>
                                </a:moveTo>
                                <a:lnTo>
                                  <a:pt x="11362" y="7099"/>
                                </a:lnTo>
                                <a:lnTo>
                                  <a:pt x="15149" y="7099"/>
                                </a:lnTo>
                                <a:lnTo>
                                  <a:pt x="15149" y="6553"/>
                                </a:lnTo>
                                <a:lnTo>
                                  <a:pt x="10415" y="6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694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1681 319"/>
                              <a:gd name="T1" fmla="*/ T0 w 15149"/>
                              <a:gd name="T2" fmla="+- 0 10737 3638"/>
                              <a:gd name="T3" fmla="*/ 10737 h 8190"/>
                              <a:gd name="T4" fmla="+- 0 7894 319"/>
                              <a:gd name="T5" fmla="*/ T4 w 15149"/>
                              <a:gd name="T6" fmla="+- 0 10737 3638"/>
                              <a:gd name="T7" fmla="*/ 10737 h 8190"/>
                              <a:gd name="T8" fmla="+- 0 8840 319"/>
                              <a:gd name="T9" fmla="*/ T8 w 15149"/>
                              <a:gd name="T10" fmla="+- 0 11283 3638"/>
                              <a:gd name="T11" fmla="*/ 11283 h 8190"/>
                              <a:gd name="T12" fmla="+- 0 10734 319"/>
                              <a:gd name="T13" fmla="*/ T12 w 15149"/>
                              <a:gd name="T14" fmla="+- 0 11283 3638"/>
                              <a:gd name="T15" fmla="*/ 11283 h 8190"/>
                              <a:gd name="T16" fmla="+- 0 10734 319"/>
                              <a:gd name="T17" fmla="*/ T16 w 15149"/>
                              <a:gd name="T18" fmla="+- 0 11829 3638"/>
                              <a:gd name="T19" fmla="*/ 11829 h 8190"/>
                              <a:gd name="T20" fmla="+- 0 6947 319"/>
                              <a:gd name="T21" fmla="*/ T20 w 15149"/>
                              <a:gd name="T22" fmla="+- 0 11829 3638"/>
                              <a:gd name="T23" fmla="*/ 11829 h 8190"/>
                              <a:gd name="T24" fmla="+- 0 6000 319"/>
                              <a:gd name="T25" fmla="*/ T24 w 15149"/>
                              <a:gd name="T26" fmla="+- 0 11283 3638"/>
                              <a:gd name="T27" fmla="*/ 11283 h 8190"/>
                              <a:gd name="T28" fmla="+- 0 7894 319"/>
                              <a:gd name="T29" fmla="*/ T28 w 15149"/>
                              <a:gd name="T30" fmla="+- 0 11283 3638"/>
                              <a:gd name="T31" fmla="*/ 11283 h 8190"/>
                              <a:gd name="T32" fmla="+- 0 6947 319"/>
                              <a:gd name="T33" fmla="*/ T32 w 15149"/>
                              <a:gd name="T34" fmla="+- 0 10737 3638"/>
                              <a:gd name="T35" fmla="*/ 10737 h 8190"/>
                              <a:gd name="T36" fmla="+- 0 2213 319"/>
                              <a:gd name="T37" fmla="*/ T36 w 15149"/>
                              <a:gd name="T38" fmla="+- 0 10737 3638"/>
                              <a:gd name="T39" fmla="*/ 10737 h 8190"/>
                              <a:gd name="T40" fmla="+- 0 1266 319"/>
                              <a:gd name="T41" fmla="*/ T40 w 15149"/>
                              <a:gd name="T42" fmla="+- 0 10191 3638"/>
                              <a:gd name="T43" fmla="*/ 10191 h 8190"/>
                              <a:gd name="T44" fmla="+- 0 6000 319"/>
                              <a:gd name="T45" fmla="*/ T44 w 15149"/>
                              <a:gd name="T46" fmla="+- 0 10191 3638"/>
                              <a:gd name="T47" fmla="*/ 10191 h 8190"/>
                              <a:gd name="T48" fmla="+- 0 6947 319"/>
                              <a:gd name="T49" fmla="*/ T48 w 15149"/>
                              <a:gd name="T50" fmla="+- 0 10737 3638"/>
                              <a:gd name="T51" fmla="*/ 10737 h 8190"/>
                              <a:gd name="T52" fmla="+- 0 10734 319"/>
                              <a:gd name="T53" fmla="*/ T52 w 15149"/>
                              <a:gd name="T54" fmla="+- 0 10737 3638"/>
                              <a:gd name="T55" fmla="*/ 10737 h 8190"/>
                              <a:gd name="T56" fmla="+- 0 11681 319"/>
                              <a:gd name="T57" fmla="*/ T56 w 15149"/>
                              <a:gd name="T58" fmla="+- 0 11283 3638"/>
                              <a:gd name="T59" fmla="*/ 11283 h 8190"/>
                              <a:gd name="T60" fmla="+- 0 12628 319"/>
                              <a:gd name="T61" fmla="*/ T60 w 15149"/>
                              <a:gd name="T62" fmla="+- 0 11283 3638"/>
                              <a:gd name="T63" fmla="*/ 11283 h 8190"/>
                              <a:gd name="T64" fmla="+- 0 11681 319"/>
                              <a:gd name="T65" fmla="*/ T64 w 15149"/>
                              <a:gd name="T66" fmla="+- 0 10737 3638"/>
                              <a:gd name="T67" fmla="*/ 10737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1362" y="7099"/>
                                </a:moveTo>
                                <a:lnTo>
                                  <a:pt x="7575" y="7099"/>
                                </a:lnTo>
                                <a:lnTo>
                                  <a:pt x="8521" y="7645"/>
                                </a:lnTo>
                                <a:lnTo>
                                  <a:pt x="10415" y="7645"/>
                                </a:lnTo>
                                <a:lnTo>
                                  <a:pt x="10415" y="8191"/>
                                </a:lnTo>
                                <a:lnTo>
                                  <a:pt x="6628" y="8191"/>
                                </a:lnTo>
                                <a:lnTo>
                                  <a:pt x="5681" y="7645"/>
                                </a:lnTo>
                                <a:lnTo>
                                  <a:pt x="7575" y="7645"/>
                                </a:lnTo>
                                <a:lnTo>
                                  <a:pt x="6628" y="7099"/>
                                </a:lnTo>
                                <a:lnTo>
                                  <a:pt x="1894" y="7099"/>
                                </a:lnTo>
                                <a:lnTo>
                                  <a:pt x="947" y="6553"/>
                                </a:lnTo>
                                <a:lnTo>
                                  <a:pt x="5681" y="6553"/>
                                </a:lnTo>
                                <a:lnTo>
                                  <a:pt x="6628" y="7099"/>
                                </a:lnTo>
                                <a:lnTo>
                                  <a:pt x="10415" y="7099"/>
                                </a:lnTo>
                                <a:lnTo>
                                  <a:pt x="11362" y="7645"/>
                                </a:lnTo>
                                <a:lnTo>
                                  <a:pt x="12309" y="7645"/>
                                </a:lnTo>
                                <a:lnTo>
                                  <a:pt x="11362" y="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693"/>
                        <wps:cNvSpPr>
                          <a:spLocks/>
                        </wps:cNvSpPr>
                        <wps:spPr bwMode="auto">
                          <a:xfrm>
                            <a:off x="319" y="3638"/>
                            <a:ext cx="15149" cy="8190"/>
                          </a:xfrm>
                          <a:custGeom>
                            <a:avLst/>
                            <a:gdLst>
                              <a:gd name="T0" fmla="+- 0 12628 319"/>
                              <a:gd name="T1" fmla="*/ T0 w 15149"/>
                              <a:gd name="T2" fmla="+- 0 10737 3638"/>
                              <a:gd name="T3" fmla="*/ 10737 h 8190"/>
                              <a:gd name="T4" fmla="+- 0 13575 319"/>
                              <a:gd name="T5" fmla="*/ T4 w 15149"/>
                              <a:gd name="T6" fmla="+- 0 11283 3638"/>
                              <a:gd name="T7" fmla="*/ 11283 h 8190"/>
                              <a:gd name="T8" fmla="+- 0 15468 319"/>
                              <a:gd name="T9" fmla="*/ T8 w 15149"/>
                              <a:gd name="T10" fmla="+- 0 11283 3638"/>
                              <a:gd name="T11" fmla="*/ 11283 h 8190"/>
                              <a:gd name="T12" fmla="+- 0 15468 319"/>
                              <a:gd name="T13" fmla="*/ T12 w 15149"/>
                              <a:gd name="T14" fmla="+- 0 10737 3638"/>
                              <a:gd name="T15" fmla="*/ 10737 h 8190"/>
                              <a:gd name="T16" fmla="+- 0 12628 319"/>
                              <a:gd name="T17" fmla="*/ T16 w 15149"/>
                              <a:gd name="T18" fmla="+- 0 10737 3638"/>
                              <a:gd name="T19" fmla="*/ 10737 h 8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49" h="8190">
                                <a:moveTo>
                                  <a:pt x="12309" y="7099"/>
                                </a:moveTo>
                                <a:lnTo>
                                  <a:pt x="13256" y="7645"/>
                                </a:lnTo>
                                <a:lnTo>
                                  <a:pt x="15149" y="7645"/>
                                </a:lnTo>
                                <a:lnTo>
                                  <a:pt x="15149" y="7099"/>
                                </a:lnTo>
                                <a:lnTo>
                                  <a:pt x="12309" y="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0" name="Picture 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9" y="3628"/>
                            <a:ext cx="15169" cy="82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682889E" id="Group 691" o:spid="_x0000_s1026" style="position:absolute;margin-left:15.45pt;margin-top:45.45pt;width:758.45pt;height:546.5pt;z-index:-251628032;mso-position-horizontal-relative:page;mso-position-vertical-relative:page" coordorigin="309,909" coordsize="15169,1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">
                <v:shape id="Freeform 733" o:spid="_x0000_s1027" style="position:absolute;left:319;top:919;width:15149;height:2028;visibility:visible;mso-wrap-style:square;v-text-anchor:top" coordsize="15149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" path="m11362,l,,,2028r12309,l11362,546r3787,l15149,,11362,xe" fillcolor="#82bc00" stroked="f">
                  <v:path arrowok="t" o:connecttype="custom" o:connectlocs="11362,919;0,919;0,2947;12309,2947;11362,1465;15149,1465;15149,919;11362,919" o:connectangles="0,0,0,0,0,0,0,0"/>
                </v:shape>
                <v:shape id="Freeform 732" o:spid="_x0000_s1028" style="position:absolute;left:319;top:919;width:15149;height:2028;visibility:visible;mso-wrap-style:square;v-text-anchor:top" coordsize="15149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" path="m11362,546r947,1482l15149,2028r,-1482l11362,546xe" fillcolor="#82bc00" stroked="f">
                  <v:path arrowok="t" o:connecttype="custom" o:connectlocs="11362,1465;12309,2947;15149,2947;15149,1465;11362,1465" o:connectangles="0,0,0,0,0"/>
                </v:shape>
                <v:shape id="Freeform 731" o:spid="_x0000_s1029" style="position:absolute;left:319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" path="m,l,2028r947,l947,,,xe" fillcolor="#82bc00" stroked="f">
                  <v:path arrowok="t" o:connecttype="custom" o:connectlocs="0,919;0,2947;947,2947;947,919;0,919" o:connectangles="0,0,0,0,0"/>
                </v:shape>
                <v:shape id="Freeform 730" o:spid="_x0000_s1030" style="position:absolute;left:1266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" path="m,l,2028r947,l947,,,xe" fillcolor="#82bc00" stroked="f">
                  <v:path arrowok="t" o:connecttype="custom" o:connectlocs="0,919;0,2947;947,2947;947,919;0,919" o:connectangles="0,0,0,0,0"/>
                </v:shape>
                <v:shape id="Freeform 729" o:spid="_x0000_s1031" style="position:absolute;left:2213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" path="m,l,2028r946,l946,,,xe" fillcolor="#82bc00" stroked="f">
                  <v:path arrowok="t" o:connecttype="custom" o:connectlocs="0,919;0,2947;946,2947;946,919;0,919" o:connectangles="0,0,0,0,0"/>
                </v:shape>
                <v:shape id="Freeform 728" o:spid="_x0000_s1032" style="position:absolute;left:3159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" path="m,l,2028r947,l947,,,xe" fillcolor="#82bc00" stroked="f">
                  <v:path arrowok="t" o:connecttype="custom" o:connectlocs="0,919;0,2947;947,2947;947,919;0,919" o:connectangles="0,0,0,0,0"/>
                </v:shape>
                <v:shape id="Freeform 727" o:spid="_x0000_s1033" style="position:absolute;left:4106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" path="m,l,2028r947,l947,,,xe" fillcolor="#82bc00" stroked="f">
                  <v:path arrowok="t" o:connecttype="custom" o:connectlocs="0,919;0,2947;947,2947;947,919;0,919" o:connectangles="0,0,0,0,0"/>
                </v:shape>
                <v:shape id="Freeform 726" o:spid="_x0000_s1034" style="position:absolute;left:5053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" path="m,l,2028r947,l947,,,xe" fillcolor="#82bc00" stroked="f">
                  <v:path arrowok="t" o:connecttype="custom" o:connectlocs="0,919;0,2947;947,2947;947,919;0,919" o:connectangles="0,0,0,0,0"/>
                </v:shape>
                <v:shape id="Freeform 725" o:spid="_x0000_s1035" style="position:absolute;left:6000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" path="m,l,2028r947,l947,,,xe" fillcolor="#82bc00" stroked="f">
                  <v:path arrowok="t" o:connecttype="custom" o:connectlocs="0,919;0,2947;947,2947;947,919;0,919" o:connectangles="0,0,0,0,0"/>
                </v:shape>
                <v:shape id="Freeform 724" o:spid="_x0000_s1036" style="position:absolute;left:6947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" path="m,l,2028r947,l947,,,xe" fillcolor="#82bc00" stroked="f">
                  <v:path arrowok="t" o:connecttype="custom" o:connectlocs="0,919;0,2947;947,2947;947,919;0,919" o:connectangles="0,0,0,0,0"/>
                </v:shape>
                <v:shape id="Freeform 723" o:spid="_x0000_s1037" style="position:absolute;left:7894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" path="m,l,2028r946,l946,,,xe" fillcolor="#82bc00" stroked="f">
                  <v:path arrowok="t" o:connecttype="custom" o:connectlocs="0,919;0,2947;946,2947;946,919;0,919" o:connectangles="0,0,0,0,0"/>
                </v:shape>
                <v:shape id="Freeform 722" o:spid="_x0000_s1038" style="position:absolute;left:8840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" path="m,l,2028r947,l947,,,xe" fillcolor="#82bc00" stroked="f">
                  <v:path arrowok="t" o:connecttype="custom" o:connectlocs="0,919;0,2947;947,2947;947,919;0,919" o:connectangles="0,0,0,0,0"/>
                </v:shape>
                <v:shape id="Freeform 721" o:spid="_x0000_s1039" style="position:absolute;left:9787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" path="m,l,2028r947,l947,,,xe" fillcolor="#82bc00" stroked="f">
                  <v:path arrowok="t" o:connecttype="custom" o:connectlocs="0,919;0,2947;947,2947;947,919;0,919" o:connectangles="0,0,0,0,0"/>
                </v:shape>
                <v:shape id="Freeform 720" o:spid="_x0000_s1040" style="position:absolute;left:10734;top:919;width:947;height:2028;visibility:visible;mso-wrap-style:square;v-text-anchor:top" coordsize="9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" path="m,l,2028r947,l947,,,xe" fillcolor="#82bc00" stroked="f">
                  <v:path arrowok="t" o:connecttype="custom" o:connectlocs="0,919;0,2947;947,2947;947,919;0,919" o:connectangles="0,0,0,0,0"/>
                </v:shape>
                <v:shape id="Freeform 719" o:spid="_x0000_s1041" style="position:absolute;left:11681;top:919;width:3787;height:546;visibility:visible;mso-wrap-style:square;v-text-anchor:top" coordsize="3787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" path="m,l,546r3787,l3787,,,xe" fillcolor="#82bc00" stroked="f">
                  <v:path arrowok="t" o:connecttype="custom" o:connectlocs="0,919;0,1465;3787,1465;3787,919;0,919" o:connectangles="0,0,0,0,0"/>
                </v:shape>
                <v:shape id="Freeform 718" o:spid="_x0000_s1042" style="position:absolute;left:11681;top:1465;width:947;height:1482;visibility:visible;mso-wrap-style:square;v-text-anchor:top" coordsize="947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" path="m,l,1482r947,l947,,,xe" fillcolor="#82bc00" stroked="f">
                  <v:path arrowok="t" o:connecttype="custom" o:connectlocs="0,1465;0,2947;947,2947;947,1465;0,1465" o:connectangles="0,0,0,0,0"/>
                </v:shape>
                <v:shape id="Freeform 717" o:spid="_x0000_s1043" style="position:absolute;left:12628;top:1465;width:947;height:1482;visibility:visible;mso-wrap-style:square;v-text-anchor:top" coordsize="947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" path="m,l,1482r947,l947,,,xe" fillcolor="#82bc00" stroked="f">
                  <v:path arrowok="t" o:connecttype="custom" o:connectlocs="0,1465;0,2947;947,2947;947,1465;0,1465" o:connectangles="0,0,0,0,0"/>
                </v:shape>
                <v:shape id="Freeform 716" o:spid="_x0000_s1044" style="position:absolute;left:13575;top:1465;width:947;height:1482;visibility:visible;mso-wrap-style:square;v-text-anchor:top" coordsize="947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" path="m,l,1482r946,l946,,,xe" fillcolor="#82bc00" stroked="f">
                  <v:path arrowok="t" o:connecttype="custom" o:connectlocs="0,1465;0,2947;946,2947;946,1465;0,1465" o:connectangles="0,0,0,0,0"/>
                </v:shape>
                <v:shape id="Freeform 715" o:spid="_x0000_s1045" style="position:absolute;left:14521;top:1465;width:947;height:1482;visibility:visible;mso-wrap-style:square;v-text-anchor:top" coordsize="947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" path="m,l,1482r947,l947,,,xe" fillcolor="#82bc00" stroked="f">
                  <v:path arrowok="t" o:connecttype="custom" o:connectlocs="0,1465;0,2947;947,2947;947,1465;0,1465" o:connectangles="0,0,0,0,0"/>
                </v:shape>
                <v:shape id="Freeform 714" o:spid="_x0000_s1046" style="position:absolute;left:319;top:2947;width:15149;height:691;visibility:visible;mso-wrap-style:square;v-text-anchor:top" coordsize="15149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" path="m10415,l,,,691r15149,l15149,,10415,xe" fillcolor="#97979b" stroked="f">
                  <v:path arrowok="t" o:connecttype="custom" o:connectlocs="10415,2947;0,2947;0,3638;15149,3638;15149,2947;10415,2947" o:connectangles="0,0,0,0,0,0"/>
                </v:shape>
                <v:shape id="Freeform 713" o:spid="_x0000_s1047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" path="m947,7099r,546l5681,7645r,-546l1894,7099,947,6553r,546xe" fillcolor="#e3e4e5" stroked="f">
                  <v:path arrowok="t" o:connecttype="custom" o:connectlocs="947,10737;947,11283;5681,11283;5681,10737;1894,10737;947,10191;947,10737" o:connectangles="0,0,0,0,0,0,0"/>
                </v:shape>
                <v:shape id="Freeform 712" o:spid="_x0000_s1048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" path="m947,7645r,-1092l15149,6553r,-546l12309,6007r,-546l11362,5461r-947,-546l6628,4915,5681,4369r-3787,l1894,4915r3787,l6628,5461r3787,l11362,6007r-10415,l947,2731r14202,l15149,2185r-2840,l12309,1638r-947,l10415,1092r-4734,l6628,1638r3787,l11362,2185r-10415,l947,,,,,8191r6628,l5681,7645r-4734,xe" fillcolor="#e3e4e5" stroked="f">
                  <v:path arrowok="t" o:connecttype="custom" o:connectlocs="947,11283;947,10191;15149,10191;15149,9645;12309,9645;12309,9099;11362,9099;10415,8553;6628,8553;5681,8007;1894,8007;1894,8553;5681,8553;6628,9099;10415,9099;11362,9645;947,9645;947,6369;15149,6369;15149,5823;12309,5823;12309,5276;11362,5276;10415,4730;5681,4730;6628,5276;10415,5276;11362,5823;947,5823;947,3638;0,3638;0,11829;6628,11829;5681,11283;947,11283" o:connectangles="0,0,0,0,0,0,0,0,0,0,0,0,0,0,0,0,0,0,0,0,0,0,0,0,0,0,0,0,0,0,0,0,0,0,0"/>
                </v:shape>
                <v:shape id="Freeform 711" o:spid="_x0000_s1049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" path="m10415,7645r,546l15149,8191r,-546l13256,7645r-947,-546l15149,7099r-3787,l10415,6553r-4734,l6628,7099r4734,l12309,7645r-1894,xe" fillcolor="#e3e4e5" stroked="f">
                  <v:path arrowok="t" o:connecttype="custom" o:connectlocs="10415,11283;10415,11829;15149,11829;15149,11283;13256,11283;12309,10737;15149,10737;11362,10737;10415,10191;5681,10191;6628,10737;11362,10737;12309,11283;10415,11283" o:connectangles="0,0,0,0,0,0,0,0,0,0,0,0,0,0"/>
                </v:shape>
                <v:shape id="Freeform 710" o:spid="_x0000_s1050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" path="m1894,7099r4734,l7575,7645r-1894,l5681,7099r-4734,l1894,7099xe" fillcolor="#e3e4e5" stroked="f">
                  <v:path arrowok="t" o:connecttype="custom" o:connectlocs="1894,10737;6628,10737;7575,11283;5681,11283;5681,10737;947,10737;1894,10737" o:connectangles="0,0,0,0,0,0,0"/>
                </v:shape>
                <v:shape id="Freeform 709" o:spid="_x0000_s1051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" path="m1894,4915l947,4369r,546l1894,4915xe" fillcolor="#e3e4e5" stroked="f">
                  <v:path arrowok="t" o:connecttype="custom" o:connectlocs="1894,8553;947,8007;947,8553;1894,8553" o:connectangles="0,0,0,0"/>
                </v:shape>
                <v:shape id="Freeform 708" o:spid="_x0000_s1052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" path="m5681,546r-3787,l1894,1092r9468,l10415,546r-4734,xe" fillcolor="#e3e4e5" stroked="f">
                  <v:path arrowok="t" o:connecttype="custom" o:connectlocs="5681,4184;1894,4184;1894,4730;11362,4730;10415,4184;5681,4184" o:connectangles="0,0,0,0,0,0"/>
                </v:shape>
                <v:shape id="Freeform 707" o:spid="_x0000_s1053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" path="m12309,546r,546l15149,1092r,-546l12309,546xe" fillcolor="#e3e4e5" stroked="f">
                  <v:path arrowok="t" o:connecttype="custom" o:connectlocs="12309,4184;12309,4730;15149,4730;15149,4184;12309,4184" o:connectangles="0,0,0,0,0"/>
                </v:shape>
                <v:shape id="Freeform 706" o:spid="_x0000_s1054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" path="m1894,1638r,547l6628,2185,5681,1638r-3787,xe" fillcolor="#e3e4e5" stroked="f">
                  <v:path arrowok="t" o:connecttype="custom" o:connectlocs="1894,5276;1894,5823;6628,5823;5681,5276;1894,5276" o:connectangles="0,0,0,0,0"/>
                </v:shape>
                <v:shape id="Freeform 705" o:spid="_x0000_s1055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" path="m12309,1638r,547l15149,2185r,-547l12309,1638xe" fillcolor="#e3e4e5" stroked="f">
                  <v:path arrowok="t" o:connecttype="custom" o:connectlocs="12309,5276;12309,5823;15149,5823;15149,5276;12309,5276" o:connectangles="0,0,0,0,0"/>
                </v:shape>
                <v:shape id="Freeform 704" o:spid="_x0000_s1056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" path="m7575,1638l5681,1092r-3787,l947,,15149,r,546l11362,546r947,546l15149,1092r,546l11362,1638r-947,-546l11362,1092,10415,546r-8521,l1894,1092,947,546r,1639l1894,2185r,-547l5681,1638r947,547l11362,2185r-947,-547l7575,1638xe" fillcolor="#e3e4e5" stroked="f">
                  <v:path arrowok="t" o:connecttype="custom" o:connectlocs="7575,5276;5681,4730;1894,4730;947,3638;15149,3638;15149,4184;11362,4184;12309,4730;15149,4730;15149,5276;11362,5276;10415,4730;11362,4730;10415,4184;1894,4184;1894,4730;947,4184;947,5823;1894,5823;1894,5276;5681,5276;6628,5823;11362,5823;10415,5276;7575,5276" o:connectangles="0,0,0,0,0,0,0,0,0,0,0,0,0,0,0,0,0,0,0,0,0,0,0,0,0"/>
                </v:shape>
                <v:shape id="Freeform 703" o:spid="_x0000_s1057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" path="m5681,3277r-3787,l1894,3823r9468,l10415,3277r-4734,xe" fillcolor="#e3e4e5" stroked="f">
                  <v:path arrowok="t" o:connecttype="custom" o:connectlocs="5681,6915;1894,6915;1894,7461;11362,7461;10415,6915;5681,6915" o:connectangles="0,0,0,0,0,0"/>
                </v:shape>
                <v:shape id="Freeform 702" o:spid="_x0000_s1058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" path="m12309,3277r,546l15149,3823r,-546l12309,3277xe" fillcolor="#e3e4e5" stroked="f">
                  <v:path arrowok="t" o:connecttype="custom" o:connectlocs="12309,6915;12309,7461;15149,7461;15149,6915;12309,6915" o:connectangles="0,0,0,0,0"/>
                </v:shape>
                <v:shape id="Freeform 701" o:spid="_x0000_s1059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" path="m10415,4369r,546l15149,4915r,-546l11362,4369r-947,-546l5681,3823r947,546l10415,4369xe" fillcolor="#e3e4e5" stroked="f">
                  <v:path arrowok="t" o:connecttype="custom" o:connectlocs="10415,8007;10415,8553;15149,8553;15149,8007;11362,8007;10415,7461;5681,7461;6628,8007;10415,8007" o:connectangles="0,0,0,0,0,0,0,0,0"/>
                </v:shape>
                <v:shape id="Freeform 700" o:spid="_x0000_s1060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" path="m7575,4369l5681,3823r-3787,l947,2731r14202,l15149,3277r-3787,l12309,3823r2840,l15149,4369r-3787,l10415,3823r947,l10415,3277r-8521,l1894,3823,947,3277r,1092l1894,4915r-947,l947,6007r947,l1894,5461r4734,l5681,4915r-3787,l1894,4369r3787,l6628,4915r3787,l10415,4369r-2840,xe" fillcolor="#e3e4e5" stroked="f">
                  <v:path arrowok="t" o:connecttype="custom" o:connectlocs="7575,8007;5681,7461;1894,7461;947,6369;15149,6369;15149,6915;11362,6915;12309,7461;15149,7461;15149,8007;11362,8007;10415,7461;11362,7461;10415,6915;1894,6915;1894,7461;947,6915;947,8007;1894,8553;947,8553;947,9645;1894,9645;1894,9099;6628,9099;5681,8553;1894,8553;1894,8007;5681,8007;6628,8553;10415,8553;10415,8007;7575,8007" o:connectangles="0,0,0,0,0,0,0,0,0,0,0,0,0,0,0,0,0,0,0,0,0,0,0,0,0,0,0,0,0,0,0,0"/>
                </v:shape>
                <v:shape id="Freeform 699" o:spid="_x0000_s1061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" path="m5681,5461r-3787,l1894,6007r9468,l10415,5461r-4734,xe" fillcolor="#e3e4e5" stroked="f">
                  <v:path arrowok="t" o:connecttype="custom" o:connectlocs="5681,9099;1894,9099;1894,9645;11362,9645;10415,9099;5681,9099" o:connectangles="0,0,0,0,0,0"/>
                </v:shape>
                <v:shape id="Freeform 698" o:spid="_x0000_s1062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" path="m10415,4915r947,546l15149,5461r,-546l10415,4915xe" fillcolor="#e3e4e5" stroked="f">
                  <v:path arrowok="t" o:connecttype="custom" o:connectlocs="10415,8553;11362,9099;15149,9099;15149,8553;10415,8553" o:connectangles="0,0,0,0,0"/>
                </v:shape>
                <v:shape id="Freeform 697" o:spid="_x0000_s1063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" path="m12309,5461r,546l15149,6007r,-546l12309,5461xe" fillcolor="#e3e4e5" stroked="f">
                  <v:path arrowok="t" o:connecttype="custom" o:connectlocs="12309,9099;12309,9645;15149,9645;15149,9099;12309,9099" o:connectangles="0,0,0,0,0"/>
                </v:shape>
                <v:shape id="Freeform 696" o:spid="_x0000_s1064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" path="m7575,7099r946,546l11362,7645r-947,-546l7575,7099xe" fillcolor="#e3e4e5" stroked="f">
                  <v:path arrowok="t" o:connecttype="custom" o:connectlocs="7575,10737;8521,11283;11362,11283;10415,10737;7575,10737" o:connectangles="0,0,0,0,0"/>
                </v:shape>
                <v:shape id="Freeform 695" o:spid="_x0000_s1065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" path="m10415,6553r947,546l15149,7099r,-546l10415,6553xe" fillcolor="#e3e4e5" stroked="f">
                  <v:path arrowok="t" o:connecttype="custom" o:connectlocs="10415,10191;11362,10737;15149,10737;15149,10191;10415,10191" o:connectangles="0,0,0,0,0"/>
                </v:shape>
                <v:shape id="Freeform 694" o:spid="_x0000_s1066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" path="m11362,7099r-3787,l8521,7645r1894,l10415,8191r-3787,l5681,7645r1894,l6628,7099r-4734,l947,6553r4734,l6628,7099r3787,l11362,7645r947,l11362,7099xe" fillcolor="#e3e4e5" stroked="f">
                  <v:path arrowok="t" o:connecttype="custom" o:connectlocs="11362,10737;7575,10737;8521,11283;10415,11283;10415,11829;6628,11829;5681,11283;7575,11283;6628,10737;1894,10737;947,10191;5681,10191;6628,10737;10415,10737;11362,11283;12309,11283;11362,10737" o:connectangles="0,0,0,0,0,0,0,0,0,0,0,0,0,0,0,0,0"/>
                </v:shape>
                <v:shape id="Freeform 693" o:spid="_x0000_s1067" style="position:absolute;left:319;top:3638;width:15149;height:8190;visibility:visible;mso-wrap-style:square;v-text-anchor:top" coordsize="15149,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" path="m12309,7099r947,546l15149,7645r,-546l12309,7099xe" fillcolor="#e3e4e5" stroked="f">
                  <v:path arrowok="t" o:connecttype="custom" o:connectlocs="12309,10737;13256,11283;15149,11283;15149,10737;12309,10737" o:connectangles="0,0,0,0,0"/>
                </v:shape>
                <v:shape id="Picture 692" o:spid="_x0000_s1068" type="#_x0000_t75" style="position:absolute;left:309;top:3628;width:15169;height:8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">
                  <v:imagedata r:id="rId51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>
                <wp:simplePos x="0" y="0"/>
                <wp:positionH relativeFrom="page">
                  <wp:posOffset>427990</wp:posOffset>
                </wp:positionH>
                <wp:positionV relativeFrom="paragraph">
                  <wp:posOffset>672465</wp:posOffset>
                </wp:positionV>
                <wp:extent cx="165100" cy="830580"/>
                <wp:effectExtent l="0" t="2540" r="0" b="0"/>
                <wp:wrapNone/>
                <wp:docPr id="577" name="Text Box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Accrual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12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ype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90" o:spid="_x0000_s1064" type="#_x0000_t202" style="position:absolute;left:0;text-align:left;margin-left:33.7pt;margin-top:52.95pt;width:13pt;height:65.4pt;z-index:-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Accrual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-12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ype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1" locked="0" layoutInCell="1" allowOverlap="1">
                <wp:simplePos x="0" y="0"/>
                <wp:positionH relativeFrom="page">
                  <wp:posOffset>1029335</wp:posOffset>
                </wp:positionH>
                <wp:positionV relativeFrom="paragraph">
                  <wp:posOffset>703580</wp:posOffset>
                </wp:positionV>
                <wp:extent cx="165100" cy="768350"/>
                <wp:effectExtent l="635" t="0" r="0" b="0"/>
                <wp:wrapNone/>
                <wp:docPr id="576" name="Text Box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Pay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12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ype(s)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9" o:spid="_x0000_s1065" type="#_x0000_t202" style="position:absolute;left:0;text-align:left;margin-left:81.05pt;margin-top:55.4pt;width:13pt;height:60.5pt;z-index:-25162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Pay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-12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ype(s)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1" locked="0" layoutInCell="1" allowOverlap="1">
                <wp:simplePos x="0" y="0"/>
                <wp:positionH relativeFrom="page">
                  <wp:posOffset>1630680</wp:posOffset>
                </wp:positionH>
                <wp:positionV relativeFrom="paragraph">
                  <wp:posOffset>628650</wp:posOffset>
                </wp:positionV>
                <wp:extent cx="165100" cy="918210"/>
                <wp:effectExtent l="1905" t="0" r="4445" b="0"/>
                <wp:wrapNone/>
                <wp:docPr id="575" name="Text Box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91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Accrual Group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8" o:spid="_x0000_s1066" type="#_x0000_t202" style="position:absolute;left:0;text-align:left;margin-left:128.4pt;margin-top:49.5pt;width:13pt;height:72.3pt;z-index:-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Accrual Group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1" locked="0" layoutInCell="1" allowOverlap="1">
                <wp:simplePos x="0" y="0"/>
                <wp:positionH relativeFrom="page">
                  <wp:posOffset>2232025</wp:posOffset>
                </wp:positionH>
                <wp:positionV relativeFrom="paragraph">
                  <wp:posOffset>568960</wp:posOffset>
                </wp:positionV>
                <wp:extent cx="165100" cy="1037590"/>
                <wp:effectExtent l="3175" t="3810" r="3175" b="0"/>
                <wp:wrapNone/>
                <wp:docPr id="574" name="Text Box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1037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20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ears of Service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7" o:spid="_x0000_s1067" type="#_x0000_t202" style="position:absolute;left:0;text-align:left;margin-left:175.75pt;margin-top:44.8pt;width:13pt;height:81.7pt;z-index:-25162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pacing w:val="-20"/>
                          <w:sz w:val="22"/>
                          <w:szCs w:val="22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ears of Service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>
                <wp:simplePos x="0" y="0"/>
                <wp:positionH relativeFrom="page">
                  <wp:posOffset>2833370</wp:posOffset>
                </wp:positionH>
                <wp:positionV relativeFrom="paragraph">
                  <wp:posOffset>577850</wp:posOffset>
                </wp:positionV>
                <wp:extent cx="165100" cy="1019175"/>
                <wp:effectExtent l="4445" t="3175" r="1905" b="0"/>
                <wp:wrapNone/>
                <wp:docPr id="573" name="Text Box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Hours to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Accrue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6" o:spid="_x0000_s1068" type="#_x0000_t202" style="position:absolute;left:0;text-align:left;margin-left:223.1pt;margin-top:45.5pt;width:13pt;height:80.25pt;z-index:-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Hours to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Accrue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1" locked="0" layoutInCell="1" allowOverlap="1">
                <wp:simplePos x="0" y="0"/>
                <wp:positionH relativeFrom="page">
                  <wp:posOffset>3350895</wp:posOffset>
                </wp:positionH>
                <wp:positionV relativeFrom="paragraph">
                  <wp:posOffset>746760</wp:posOffset>
                </wp:positionV>
                <wp:extent cx="332740" cy="679450"/>
                <wp:effectExtent l="0" t="635" r="2540" b="0"/>
                <wp:wrapNone/>
                <wp:docPr id="572" name="Text Box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-16" w:right="-17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4"/>
                                <w:sz w:val="22"/>
                                <w:szCs w:val="22"/>
                              </w:rPr>
                              <w:t>Pe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4"/>
                                <w:sz w:val="22"/>
                                <w:szCs w:val="22"/>
                              </w:rPr>
                              <w:t>Hours</w:t>
                            </w:r>
                          </w:p>
                          <w:p w:rsidR="00470448" w:rsidRDefault="00470448">
                            <w:pPr>
                              <w:spacing w:before="11"/>
                              <w:ind w:left="108" w:right="108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4"/>
                                <w:sz w:val="22"/>
                                <w:szCs w:val="22"/>
                              </w:rPr>
                              <w:t>orked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5" o:spid="_x0000_s1069" type="#_x0000_t202" style="position:absolute;left:0;text-align:left;margin-left:263.85pt;margin-top:58.8pt;width:26.2pt;height:53.5pt;z-index:-25162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-16" w:right="-17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pacing w:val="4"/>
                          <w:sz w:val="22"/>
                          <w:szCs w:val="22"/>
                        </w:rPr>
                        <w:t>Pe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r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4"/>
                          <w:sz w:val="22"/>
                          <w:szCs w:val="22"/>
                        </w:rPr>
                        <w:t>Hours</w:t>
                      </w:r>
                    </w:p>
                    <w:p w:rsidR="00470448" w:rsidRDefault="00470448">
                      <w:pPr>
                        <w:spacing w:before="11"/>
                        <w:ind w:left="108" w:right="108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W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4"/>
                          <w:sz w:val="22"/>
                          <w:szCs w:val="22"/>
                        </w:rPr>
                        <w:t>orked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1" locked="0" layoutInCell="1" allowOverlap="1">
                <wp:simplePos x="0" y="0"/>
                <wp:positionH relativeFrom="page">
                  <wp:posOffset>4036060</wp:posOffset>
                </wp:positionH>
                <wp:positionV relativeFrom="paragraph">
                  <wp:posOffset>873125</wp:posOffset>
                </wp:positionV>
                <wp:extent cx="165100" cy="429260"/>
                <wp:effectExtent l="0" t="3175" r="0" b="0"/>
                <wp:wrapNone/>
                <wp:docPr id="571" name="Text Box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Period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4" o:spid="_x0000_s1070" type="#_x0000_t202" style="position:absolute;left:0;text-align:left;margin-left:317.8pt;margin-top:68.75pt;width:13pt;height:33.8pt;z-index:-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Period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1" locked="0" layoutInCell="1" allowOverlap="1">
                <wp:simplePos x="0" y="0"/>
                <wp:positionH relativeFrom="page">
                  <wp:posOffset>4636770</wp:posOffset>
                </wp:positionH>
                <wp:positionV relativeFrom="paragraph">
                  <wp:posOffset>688340</wp:posOffset>
                </wp:positionV>
                <wp:extent cx="165100" cy="799465"/>
                <wp:effectExtent l="0" t="0" r="0" b="1270"/>
                <wp:wrapNone/>
                <wp:docPr id="570" name="Text Box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799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4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warded On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3" o:spid="_x0000_s1071" type="#_x0000_t202" style="position:absolute;left:0;text-align:left;margin-left:365.1pt;margin-top:54.2pt;width:13pt;height:62.95pt;z-index:-25161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pacing w:val="-4"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warded 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1" locked="0" layoutInCell="1" allowOverlap="1">
                <wp:simplePos x="0" y="0"/>
                <wp:positionH relativeFrom="page">
                  <wp:posOffset>5238115</wp:posOffset>
                </wp:positionH>
                <wp:positionV relativeFrom="paragraph">
                  <wp:posOffset>623570</wp:posOffset>
                </wp:positionV>
                <wp:extent cx="165100" cy="928370"/>
                <wp:effectExtent l="0" t="1270" r="0" b="3810"/>
                <wp:wrapNone/>
                <wp:docPr id="569" name="Text Box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928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8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aiting Period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2" o:spid="_x0000_s1072" type="#_x0000_t202" style="position:absolute;left:0;text-align:left;margin-left:412.45pt;margin-top:49.1pt;width:13pt;height:73.1pt;z-index:-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pacing w:val="-8"/>
                          <w:sz w:val="22"/>
                          <w:szCs w:val="22"/>
                        </w:rPr>
                        <w:t>W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aiting Period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1" locked="0" layoutInCell="1" allowOverlap="1">
                <wp:simplePos x="0" y="0"/>
                <wp:positionH relativeFrom="page">
                  <wp:posOffset>5839460</wp:posOffset>
                </wp:positionH>
                <wp:positionV relativeFrom="paragraph">
                  <wp:posOffset>597535</wp:posOffset>
                </wp:positionV>
                <wp:extent cx="165100" cy="980440"/>
                <wp:effectExtent l="635" t="3810" r="0" b="0"/>
                <wp:wrapNone/>
                <wp:docPr id="568" name="Text Box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980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Expiration Date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1" o:spid="_x0000_s1073" type="#_x0000_t202" style="position:absolute;left:0;text-align:left;margin-left:459.8pt;margin-top:47.05pt;width:13pt;height:77.2pt;z-index:-25161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Expiration Date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1" locked="0" layoutInCell="1" allowOverlap="1">
                <wp:simplePos x="0" y="0"/>
                <wp:positionH relativeFrom="page">
                  <wp:posOffset>6273165</wp:posOffset>
                </wp:positionH>
                <wp:positionV relativeFrom="paragraph">
                  <wp:posOffset>725805</wp:posOffset>
                </wp:positionV>
                <wp:extent cx="332740" cy="724535"/>
                <wp:effectExtent l="0" t="0" r="4445" b="635"/>
                <wp:wrapNone/>
                <wp:docPr id="567" name="Text Box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44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Pay out on</w:t>
                            </w:r>
                          </w:p>
                          <w:p w:rsidR="00470448" w:rsidRDefault="00470448">
                            <w:pPr>
                              <w:spacing w:before="11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Expiration?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80" o:spid="_x0000_s1074" type="#_x0000_t202" style="position:absolute;left:0;text-align:left;margin-left:493.95pt;margin-top:57.15pt;width:26.2pt;height:57.05pt;z-index:-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44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Pay out on</w:t>
                      </w:r>
                    </w:p>
                    <w:p w:rsidR="00470448" w:rsidRDefault="00470448">
                      <w:pPr>
                        <w:spacing w:before="11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Expiration?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Complete this table or send a copy of your company's accrual policy.</w:t>
      </w:r>
    </w:p>
    <w:p w:rsidR="002276E2" w:rsidRDefault="002276E2">
      <w:pPr>
        <w:spacing w:line="200" w:lineRule="exact"/>
      </w:pPr>
    </w:p>
    <w:p w:rsidR="002276E2" w:rsidRDefault="002276E2">
      <w:pPr>
        <w:spacing w:before="18" w:line="220" w:lineRule="exact"/>
        <w:rPr>
          <w:sz w:val="22"/>
          <w:szCs w:val="22"/>
        </w:rPr>
      </w:pPr>
    </w:p>
    <w:p w:rsidR="002276E2" w:rsidRDefault="006D6037">
      <w:pPr>
        <w:spacing w:before="32" w:line="240" w:lineRule="exact"/>
        <w:ind w:right="1343"/>
        <w:jc w:val="right"/>
        <w:rPr>
          <w:rFonts w:ascii="Arial" w:eastAsia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1" locked="0" layoutInCell="1" allowOverlap="1">
                <wp:simplePos x="0" y="0"/>
                <wp:positionH relativeFrom="page">
                  <wp:posOffset>7042150</wp:posOffset>
                </wp:positionH>
                <wp:positionV relativeFrom="paragraph">
                  <wp:posOffset>224790</wp:posOffset>
                </wp:positionV>
                <wp:extent cx="165100" cy="692785"/>
                <wp:effectExtent l="3175" t="0" r="3175" b="0"/>
                <wp:wrapNone/>
                <wp:docPr id="566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692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Hours Cap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79" o:spid="_x0000_s1075" type="#_x0000_t202" style="position:absolute;left:0;text-align:left;margin-left:554.5pt;margin-top:17.7pt;width:13pt;height:54.55pt;z-index:-25161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Hours Cap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1" locked="0" layoutInCell="1" allowOverlap="1">
                <wp:simplePos x="0" y="0"/>
                <wp:positionH relativeFrom="page">
                  <wp:posOffset>7559040</wp:posOffset>
                </wp:positionH>
                <wp:positionV relativeFrom="paragraph">
                  <wp:posOffset>351155</wp:posOffset>
                </wp:positionV>
                <wp:extent cx="332740" cy="786130"/>
                <wp:effectExtent l="0" t="0" r="4445" b="0"/>
                <wp:wrapNone/>
                <wp:docPr id="565" name="Text Box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-16" w:right="-17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Date to Car-</w:t>
                            </w:r>
                          </w:p>
                          <w:p w:rsidR="00470448" w:rsidRDefault="00470448">
                            <w:pPr>
                              <w:spacing w:before="11"/>
                              <w:ind w:left="277" w:right="277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ryover</w:t>
                            </w:r>
                            <w:proofErr w:type="spell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78" o:spid="_x0000_s1076" type="#_x0000_t202" style="position:absolute;left:0;text-align:left;margin-left:595.2pt;margin-top:27.65pt;width:26.2pt;height:61.9pt;z-index:-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-16" w:right="-17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Date to Car-</w:t>
                      </w:r>
                    </w:p>
                    <w:p w:rsidR="00470448" w:rsidRDefault="00470448">
                      <w:pPr>
                        <w:spacing w:before="11"/>
                        <w:ind w:left="277" w:right="277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ryover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1" locked="0" layoutInCell="1" allowOverlap="1">
                <wp:simplePos x="0" y="0"/>
                <wp:positionH relativeFrom="page">
                  <wp:posOffset>8244205</wp:posOffset>
                </wp:positionH>
                <wp:positionV relativeFrom="paragraph">
                  <wp:posOffset>394335</wp:posOffset>
                </wp:positionV>
                <wp:extent cx="165100" cy="700405"/>
                <wp:effectExtent l="0" t="3810" r="1270" b="635"/>
                <wp:wrapNone/>
                <wp:docPr id="564" name="Text Box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Max Hours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77" o:spid="_x0000_s1077" type="#_x0000_t202" style="position:absolute;left:0;text-align:left;margin-left:649.15pt;margin-top:31.05pt;width:13pt;height:55.15pt;z-index:-25161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Max Hours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1" locked="0" layoutInCell="1" allowOverlap="1">
                <wp:simplePos x="0" y="0"/>
                <wp:positionH relativeFrom="page">
                  <wp:posOffset>8761730</wp:posOffset>
                </wp:positionH>
                <wp:positionV relativeFrom="paragraph">
                  <wp:posOffset>421005</wp:posOffset>
                </wp:positionV>
                <wp:extent cx="332740" cy="646430"/>
                <wp:effectExtent l="0" t="1905" r="1905" b="0"/>
                <wp:wrapNone/>
                <wp:docPr id="563" name="Text Box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-16" w:right="-17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Expiration</w:t>
                            </w:r>
                          </w:p>
                          <w:p w:rsidR="00470448" w:rsidRDefault="00470448">
                            <w:pPr>
                              <w:spacing w:before="11"/>
                              <w:ind w:left="240" w:right="24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76" o:spid="_x0000_s1078" type="#_x0000_t202" style="position:absolute;left:0;text-align:left;margin-left:689.9pt;margin-top:33.15pt;width:26.2pt;height:50.9pt;z-index:-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-16" w:right="-17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Expiration</w:t>
                      </w:r>
                    </w:p>
                    <w:p w:rsidR="00470448" w:rsidRDefault="00470448">
                      <w:pPr>
                        <w:spacing w:before="11"/>
                        <w:ind w:left="240" w:right="24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Date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1" locked="0" layoutInCell="1" allowOverlap="1">
                <wp:simplePos x="0" y="0"/>
                <wp:positionH relativeFrom="page">
                  <wp:posOffset>9446895</wp:posOffset>
                </wp:positionH>
                <wp:positionV relativeFrom="paragraph">
                  <wp:posOffset>329565</wp:posOffset>
                </wp:positionV>
                <wp:extent cx="165100" cy="830580"/>
                <wp:effectExtent l="0" t="0" r="0" b="1905"/>
                <wp:wrapNone/>
                <wp:docPr id="562" name="Text Box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240" w:lineRule="exact"/>
                              <w:ind w:left="20" w:right="-33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Accrual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12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2"/>
                                <w:szCs w:val="22"/>
                              </w:rPr>
                              <w:t>ype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75" o:spid="_x0000_s1079" type="#_x0000_t202" style="position:absolute;left:0;text-align:left;margin-left:743.85pt;margin-top:25.95pt;width:13pt;height:65.4pt;z-index:-25161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" filled="f" stroked="f">
                <v:textbox style="layout-flow:vertical;mso-layout-flow-alt:bottom-to-top" inset="0,0,0,0">
                  <w:txbxContent>
                    <w:p w:rsidR="00470448" w:rsidRDefault="00470448">
                      <w:pPr>
                        <w:spacing w:line="240" w:lineRule="exact"/>
                        <w:ind w:left="20" w:right="-33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Accrual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-12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22"/>
                          <w:szCs w:val="22"/>
                        </w:rPr>
                        <w:t>ype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5D4C">
        <w:rPr>
          <w:rFonts w:ascii="Arial" w:eastAsia="Arial" w:hAnsi="Arial" w:cs="Arial"/>
          <w:color w:val="FFFFFF"/>
          <w:position w:val="-1"/>
          <w:sz w:val="22"/>
          <w:szCs w:val="22"/>
        </w:rPr>
        <w:t>Carryover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  <w:bookmarkStart w:id="0" w:name="_GoBack"/>
      <w:bookmarkEnd w:id="0"/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" w:line="220" w:lineRule="exact"/>
        <w:rPr>
          <w:sz w:val="22"/>
          <w:szCs w:val="22"/>
        </w:rPr>
      </w:pPr>
    </w:p>
    <w:p w:rsidR="002276E2" w:rsidRDefault="006D6037">
      <w:pPr>
        <w:spacing w:before="32"/>
        <w:ind w:left="274"/>
        <w:rPr>
          <w:rFonts w:ascii="Arial" w:eastAsia="Arial" w:hAnsi="Arial" w:cs="Arial"/>
          <w:sz w:val="22"/>
          <w:szCs w:val="22"/>
        </w:rPr>
        <w:sectPr w:rsidR="002276E2">
          <w:headerReference w:type="default" r:id="rId52"/>
          <w:footerReference w:type="default" r:id="rId53"/>
          <w:pgSz w:w="15840" w:h="12240" w:orient="landscape"/>
          <w:pgMar w:top="220" w:right="440" w:bottom="280" w:left="300" w:header="0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>
                <wp:simplePos x="0" y="0"/>
                <wp:positionH relativeFrom="page">
                  <wp:posOffset>8620125</wp:posOffset>
                </wp:positionH>
                <wp:positionV relativeFrom="page">
                  <wp:posOffset>6817995</wp:posOffset>
                </wp:positionV>
                <wp:extent cx="601345" cy="354965"/>
                <wp:effectExtent l="0" t="0" r="0" b="0"/>
                <wp:wrapNone/>
                <wp:docPr id="561" name="Text Box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34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before="5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40" w:lineRule="exact"/>
                              <w:ind w:left="626"/>
                              <w:rPr>
                                <w:rFonts w:ascii="Eras Light ITC" w:eastAsia="Eras Light ITC" w:hAnsi="Eras Light ITC" w:cs="Eras Light IT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Eras Light ITC" w:eastAsia="Eras Light ITC" w:hAnsi="Eras Light ITC" w:cs="Eras Light ITC"/>
                                <w:color w:val="706F73"/>
                                <w:sz w:val="22"/>
                                <w:szCs w:val="22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674" o:spid="_x0000_s1080" type="#_x0000_t202" style="position:absolute;left:0;text-align:left;margin-left:678.75pt;margin-top:536.85pt;width:47.35pt;height:27.95pt;z-index:-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/6rswIAALQFAAAOAAAAZHJzL2Uyb0RvYy54bWysVG1vmzAQ/j5p/8Hyd8pLgQR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" filled="f" stroked="f">
                <v:textbox inset="0,0,0,0">
                  <w:txbxContent>
                    <w:p w:rsidR="00470448" w:rsidRDefault="00470448">
                      <w:pPr>
                        <w:spacing w:before="5" w:line="100" w:lineRule="exact"/>
                        <w:rPr>
                          <w:sz w:val="11"/>
                          <w:szCs w:val="11"/>
                        </w:rPr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40" w:lineRule="exact"/>
                        <w:ind w:left="626"/>
                        <w:rPr>
                          <w:rFonts w:ascii="Eras Light ITC" w:eastAsia="Eras Light ITC" w:hAnsi="Eras Light ITC" w:cs="Eras Light ITC"/>
                          <w:sz w:val="22"/>
                          <w:szCs w:val="22"/>
                        </w:rPr>
                      </w:pPr>
                      <w:r>
                        <w:rPr>
                          <w:rFonts w:ascii="Eras Light ITC" w:eastAsia="Eras Light ITC" w:hAnsi="Eras Light ITC" w:cs="Eras Light ITC"/>
                          <w:color w:val="706F73"/>
                          <w:sz w:val="22"/>
                          <w:szCs w:val="22"/>
                        </w:rPr>
                        <w:t>30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35D4C">
        <w:rPr>
          <w:rFonts w:ascii="Arial" w:eastAsia="Arial" w:hAnsi="Arial" w:cs="Arial"/>
          <w:color w:val="FFFFFF"/>
          <w:spacing w:val="-16"/>
          <w:sz w:val="22"/>
          <w:szCs w:val="22"/>
        </w:rPr>
        <w:t>V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AC       </w:t>
      </w:r>
      <w:r w:rsidR="00835D4C">
        <w:rPr>
          <w:rFonts w:ascii="Arial" w:eastAsia="Arial" w:hAnsi="Arial" w:cs="Arial"/>
          <w:color w:val="FFFFFF"/>
          <w:spacing w:val="23"/>
          <w:sz w:val="22"/>
          <w:szCs w:val="22"/>
        </w:rPr>
        <w:t xml:space="preserve"> </w:t>
      </w:r>
      <w:proofErr w:type="spellStart"/>
      <w:r w:rsidR="00835D4C">
        <w:rPr>
          <w:rFonts w:ascii="Arial" w:eastAsia="Arial" w:hAnsi="Arial" w:cs="Arial"/>
          <w:color w:val="FFFFFF"/>
          <w:spacing w:val="-16"/>
          <w:sz w:val="22"/>
          <w:szCs w:val="22"/>
        </w:rPr>
        <w:t>V</w:t>
      </w:r>
      <w:r w:rsidR="00835D4C">
        <w:rPr>
          <w:rFonts w:ascii="Arial" w:eastAsia="Arial" w:hAnsi="Arial" w:cs="Arial"/>
          <w:color w:val="FFFFFF"/>
          <w:sz w:val="22"/>
          <w:szCs w:val="22"/>
        </w:rPr>
        <w:t>AC</w:t>
      </w:r>
      <w:proofErr w:type="spellEnd"/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      </w:t>
      </w:r>
      <w:r w:rsidR="00835D4C">
        <w:rPr>
          <w:rFonts w:ascii="Arial" w:eastAsia="Arial" w:hAnsi="Arial" w:cs="Arial"/>
          <w:color w:val="FFFFFF"/>
          <w:spacing w:val="37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FULL      </w:t>
      </w:r>
      <w:r w:rsidR="00835D4C">
        <w:rPr>
          <w:rFonts w:ascii="Arial" w:eastAsia="Arial" w:hAnsi="Arial" w:cs="Arial"/>
          <w:color w:val="FFFFFF"/>
          <w:spacing w:val="27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0-10        </w:t>
      </w:r>
      <w:r w:rsidR="00835D4C">
        <w:rPr>
          <w:rFonts w:ascii="Arial" w:eastAsia="Arial" w:hAnsi="Arial" w:cs="Arial"/>
          <w:color w:val="FFFFFF"/>
          <w:spacing w:val="25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6.7        </w:t>
      </w:r>
      <w:r w:rsidR="00835D4C">
        <w:rPr>
          <w:rFonts w:ascii="Arial" w:eastAsia="Arial" w:hAnsi="Arial" w:cs="Arial"/>
          <w:color w:val="FFFFFF"/>
          <w:spacing w:val="1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0385     </w:t>
      </w:r>
      <w:r w:rsidR="00835D4C">
        <w:rPr>
          <w:rFonts w:ascii="Arial" w:eastAsia="Arial" w:hAnsi="Arial" w:cs="Arial"/>
          <w:color w:val="FFFFFF"/>
          <w:spacing w:val="31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Month        </w:t>
      </w:r>
      <w:r w:rsidR="00835D4C">
        <w:rPr>
          <w:rFonts w:ascii="Arial" w:eastAsia="Arial" w:hAnsi="Arial" w:cs="Arial"/>
          <w:color w:val="FFFFFF"/>
          <w:spacing w:val="32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1         </w:t>
      </w:r>
      <w:r w:rsidR="00835D4C">
        <w:rPr>
          <w:rFonts w:ascii="Arial" w:eastAsia="Arial" w:hAnsi="Arial" w:cs="Arial"/>
          <w:color w:val="FFFFFF"/>
          <w:spacing w:val="44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90 D    </w:t>
      </w:r>
      <w:r w:rsidR="00835D4C">
        <w:rPr>
          <w:rFonts w:ascii="Arial" w:eastAsia="Arial" w:hAnsi="Arial" w:cs="Arial"/>
          <w:color w:val="FFFFFF"/>
          <w:spacing w:val="55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31-Dec       </w:t>
      </w:r>
      <w:r w:rsidR="00835D4C">
        <w:rPr>
          <w:rFonts w:ascii="Arial" w:eastAsia="Arial" w:hAnsi="Arial" w:cs="Arial"/>
          <w:color w:val="FFFFFF"/>
          <w:spacing w:val="25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N           </w:t>
      </w:r>
      <w:r w:rsidR="00835D4C">
        <w:rPr>
          <w:rFonts w:ascii="Arial" w:eastAsia="Arial" w:hAnsi="Arial" w:cs="Arial"/>
          <w:color w:val="FFFFFF"/>
          <w:spacing w:val="14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40      </w:t>
      </w:r>
      <w:r w:rsidR="00835D4C">
        <w:rPr>
          <w:rFonts w:ascii="Arial" w:eastAsia="Arial" w:hAnsi="Arial" w:cs="Arial"/>
          <w:color w:val="FFFFFF"/>
          <w:spacing w:val="43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31-Dec      </w:t>
      </w:r>
      <w:r w:rsidR="00835D4C">
        <w:rPr>
          <w:rFonts w:ascii="Arial" w:eastAsia="Arial" w:hAnsi="Arial" w:cs="Arial"/>
          <w:color w:val="FFFFFF"/>
          <w:spacing w:val="43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24      </w:t>
      </w:r>
      <w:r w:rsidR="00835D4C">
        <w:rPr>
          <w:rFonts w:ascii="Arial" w:eastAsia="Arial" w:hAnsi="Arial" w:cs="Arial"/>
          <w:color w:val="FFFFFF"/>
          <w:spacing w:val="50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 xml:space="preserve">31-Mar    </w:t>
      </w:r>
      <w:r w:rsidR="00835D4C">
        <w:rPr>
          <w:rFonts w:ascii="Arial" w:eastAsia="Arial" w:hAnsi="Arial" w:cs="Arial"/>
          <w:color w:val="FFFFFF"/>
          <w:spacing w:val="2"/>
          <w:sz w:val="22"/>
          <w:szCs w:val="22"/>
        </w:rPr>
        <w:t xml:space="preserve"> </w:t>
      </w:r>
      <w:r w:rsidR="00835D4C">
        <w:rPr>
          <w:rFonts w:ascii="Arial" w:eastAsia="Arial" w:hAnsi="Arial" w:cs="Arial"/>
          <w:color w:val="FFFFFF"/>
          <w:sz w:val="22"/>
          <w:szCs w:val="22"/>
        </w:rPr>
        <w:t>P</w:t>
      </w:r>
      <w:r w:rsidR="00835D4C">
        <w:rPr>
          <w:rFonts w:ascii="Arial" w:eastAsia="Arial" w:hAnsi="Arial" w:cs="Arial"/>
          <w:color w:val="FFFFFF"/>
          <w:spacing w:val="-16"/>
          <w:sz w:val="22"/>
          <w:szCs w:val="22"/>
        </w:rPr>
        <w:t>V</w:t>
      </w:r>
      <w:r w:rsidR="00835D4C">
        <w:rPr>
          <w:rFonts w:ascii="Arial" w:eastAsia="Arial" w:hAnsi="Arial" w:cs="Arial"/>
          <w:color w:val="FFFFFF"/>
          <w:sz w:val="22"/>
          <w:szCs w:val="22"/>
        </w:rPr>
        <w:t>AC</w:t>
      </w:r>
    </w:p>
    <w:p w:rsidR="002276E2" w:rsidRDefault="002276E2">
      <w:pPr>
        <w:spacing w:before="5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before="33" w:line="260" w:lineRule="exact"/>
        <w:ind w:right="730"/>
        <w:jc w:val="right"/>
        <w:rPr>
          <w:rFonts w:ascii="Eras Medium ITC" w:eastAsia="Eras Medium ITC" w:hAnsi="Eras Medium ITC" w:cs="Eras Medium ITC"/>
          <w:sz w:val="14"/>
          <w:szCs w:val="14"/>
        </w:rPr>
      </w:pPr>
      <w:r>
        <w:rPr>
          <w:rFonts w:ascii="Eras Medium ITC" w:eastAsia="Eras Medium ITC" w:hAnsi="Eras Medium ITC" w:cs="Eras Medium ITC"/>
          <w:color w:val="FFFFFF"/>
          <w:spacing w:val="6"/>
          <w:sz w:val="24"/>
          <w:szCs w:val="24"/>
        </w:rPr>
        <w:t>YOU</w:t>
      </w:r>
      <w:r>
        <w:rPr>
          <w:rFonts w:ascii="Eras Medium ITC" w:eastAsia="Eras Medium ITC" w:hAnsi="Eras Medium ITC" w:cs="Eras Medium ITC"/>
          <w:color w:val="FFFFFF"/>
          <w:sz w:val="24"/>
          <w:szCs w:val="24"/>
        </w:rPr>
        <w:t>R</w:t>
      </w:r>
      <w:r>
        <w:rPr>
          <w:rFonts w:ascii="Eras Medium ITC" w:eastAsia="Eras Medium ITC" w:hAnsi="Eras Medium ITC" w:cs="Eras Medium ITC"/>
          <w:color w:val="FFFFFF"/>
          <w:spacing w:val="12"/>
          <w:sz w:val="24"/>
          <w:szCs w:val="24"/>
        </w:rPr>
        <w:t xml:space="preserve"> </w:t>
      </w:r>
      <w:r>
        <w:rPr>
          <w:rFonts w:ascii="Eras Medium ITC" w:eastAsia="Eras Medium ITC" w:hAnsi="Eras Medium ITC" w:cs="Eras Medium ITC"/>
          <w:color w:val="FFFFFF"/>
          <w:spacing w:val="6"/>
          <w:sz w:val="24"/>
          <w:szCs w:val="24"/>
        </w:rPr>
        <w:t>WORKPLAC</w:t>
      </w:r>
      <w:r>
        <w:rPr>
          <w:rFonts w:ascii="Eras Medium ITC" w:eastAsia="Eras Medium ITC" w:hAnsi="Eras Medium ITC" w:cs="Eras Medium ITC"/>
          <w:color w:val="FFFFFF"/>
          <w:sz w:val="24"/>
          <w:szCs w:val="24"/>
        </w:rPr>
        <w:t>E</w:t>
      </w:r>
      <w:r>
        <w:rPr>
          <w:rFonts w:ascii="Eras Medium ITC" w:eastAsia="Eras Medium ITC" w:hAnsi="Eras Medium ITC" w:cs="Eras Medium ITC"/>
          <w:color w:val="FFFFFF"/>
          <w:spacing w:val="12"/>
          <w:sz w:val="24"/>
          <w:szCs w:val="24"/>
        </w:rPr>
        <w:t xml:space="preserve"> </w:t>
      </w:r>
      <w:r>
        <w:rPr>
          <w:rFonts w:ascii="Eras Medium ITC" w:eastAsia="Eras Medium ITC" w:hAnsi="Eras Medium ITC" w:cs="Eras Medium ITC"/>
          <w:color w:val="FFFFFF"/>
          <w:spacing w:val="6"/>
          <w:sz w:val="24"/>
          <w:szCs w:val="24"/>
        </w:rPr>
        <w:t>SIMPLIFIED</w:t>
      </w:r>
      <w:r>
        <w:rPr>
          <w:rFonts w:ascii="Eras Medium ITC" w:eastAsia="Eras Medium ITC" w:hAnsi="Eras Medium ITC" w:cs="Eras Medium ITC"/>
          <w:color w:val="FFFFFF"/>
          <w:position w:val="8"/>
          <w:sz w:val="14"/>
          <w:szCs w:val="14"/>
        </w:rPr>
        <w:t>™</w:t>
      </w:r>
    </w:p>
    <w:p w:rsidR="002276E2" w:rsidRDefault="002276E2">
      <w:pPr>
        <w:spacing w:before="9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1116A7" w:rsidRDefault="001116A7" w:rsidP="001116A7">
      <w:pPr>
        <w:spacing w:line="460" w:lineRule="exact"/>
      </w:pPr>
    </w:p>
    <w:p w:rsidR="002276E2" w:rsidRDefault="00835D4C" w:rsidP="001116A7">
      <w:pPr>
        <w:spacing w:line="460" w:lineRule="exact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2.f. Pay Groups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 w:rsidSect="001116A7">
          <w:headerReference w:type="default" r:id="rId54"/>
          <w:footerReference w:type="default" r:id="rId55"/>
          <w:pgSz w:w="15840" w:h="12240" w:orient="landscape"/>
          <w:pgMar w:top="1120" w:right="1160" w:bottom="280" w:left="1300" w:header="1440" w:footer="0" w:gutter="0"/>
          <w:cols w:space="720"/>
          <w:docGrid w:linePitch="272"/>
        </w:sectPr>
      </w:pPr>
    </w:p>
    <w:p w:rsidR="002276E2" w:rsidRDefault="00835D4C">
      <w:pPr>
        <w:spacing w:before="26" w:line="252" w:lineRule="auto"/>
        <w:ind w:left="107" w:right="224"/>
        <w:jc w:val="both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When an employee’s shift starts before midnight and end after midnight, to which day should the hours be credited?</w:t>
      </w:r>
    </w:p>
    <w:p w:rsidR="002276E2" w:rsidRDefault="002276E2">
      <w:pPr>
        <w:spacing w:before="5" w:line="140" w:lineRule="exact"/>
        <w:rPr>
          <w:sz w:val="15"/>
          <w:szCs w:val="15"/>
        </w:rPr>
      </w:pPr>
    </w:p>
    <w:p w:rsidR="002276E2" w:rsidRPr="00C03C6D" w:rsidRDefault="00835D4C">
      <w:pPr>
        <w:spacing w:line="260" w:lineRule="auto"/>
        <w:ind w:left="755" w:right="-28"/>
        <w:rPr>
          <w:rFonts w:ascii="Arial" w:eastAsia="Arial" w:hAnsi="Arial" w:cs="Arial"/>
          <w:b/>
          <w:color w:val="0000FF"/>
          <w:sz w:val="16"/>
          <w:szCs w:val="16"/>
        </w:rPr>
      </w:pPr>
      <w:r w:rsidRPr="00C03C6D">
        <w:rPr>
          <w:rFonts w:ascii="Arial" w:eastAsia="Arial" w:hAnsi="Arial" w:cs="Arial"/>
          <w:b/>
          <w:color w:val="0000FF"/>
          <w:sz w:val="16"/>
          <w:szCs w:val="16"/>
        </w:rPr>
        <w:t>The day the shift started.</w:t>
      </w:r>
      <w:r w:rsidRPr="00C03C6D">
        <w:rPr>
          <w:rFonts w:ascii="Arial" w:eastAsia="Arial" w:hAnsi="Arial" w:cs="Arial"/>
          <w:b/>
          <w:color w:val="0000FF"/>
          <w:spacing w:val="44"/>
          <w:sz w:val="16"/>
          <w:szCs w:val="16"/>
        </w:rPr>
        <w:t xml:space="preserve"> </w:t>
      </w:r>
      <w:r w:rsidRPr="00C03C6D">
        <w:rPr>
          <w:rFonts w:ascii="Arial" w:eastAsia="Arial" w:hAnsi="Arial" w:cs="Arial"/>
          <w:b/>
          <w:color w:val="0000FF"/>
          <w:sz w:val="16"/>
          <w:szCs w:val="16"/>
        </w:rPr>
        <w:t xml:space="preserve">For example, an employee punches in at </w:t>
      </w:r>
      <w:r w:rsidRPr="00C03C6D">
        <w:rPr>
          <w:rFonts w:ascii="Arial" w:eastAsia="Arial" w:hAnsi="Arial" w:cs="Arial"/>
          <w:b/>
          <w:color w:val="0000FF"/>
          <w:spacing w:val="-12"/>
          <w:sz w:val="16"/>
          <w:szCs w:val="16"/>
        </w:rPr>
        <w:t>1</w:t>
      </w:r>
      <w:r w:rsidRPr="00C03C6D">
        <w:rPr>
          <w:rFonts w:ascii="Arial" w:eastAsia="Arial" w:hAnsi="Arial" w:cs="Arial"/>
          <w:b/>
          <w:color w:val="0000FF"/>
          <w:sz w:val="16"/>
          <w:szCs w:val="16"/>
        </w:rPr>
        <w:t>1:00pm Monday and out for the shift at 7:30am on</w:t>
      </w:r>
      <w:r w:rsidRPr="00C03C6D">
        <w:rPr>
          <w:rFonts w:ascii="Arial" w:eastAsia="Arial" w:hAnsi="Arial" w:cs="Arial"/>
          <w:b/>
          <w:color w:val="0000FF"/>
          <w:spacing w:val="-3"/>
          <w:sz w:val="16"/>
          <w:szCs w:val="16"/>
        </w:rPr>
        <w:t xml:space="preserve"> </w:t>
      </w:r>
      <w:r w:rsidRPr="00C03C6D">
        <w:rPr>
          <w:rFonts w:ascii="Arial" w:eastAsia="Arial" w:hAnsi="Arial" w:cs="Arial"/>
          <w:b/>
          <w:color w:val="0000FF"/>
          <w:spacing w:val="-6"/>
          <w:sz w:val="16"/>
          <w:szCs w:val="16"/>
        </w:rPr>
        <w:t>T</w:t>
      </w:r>
      <w:r w:rsidRPr="00C03C6D">
        <w:rPr>
          <w:rFonts w:ascii="Arial" w:eastAsia="Arial" w:hAnsi="Arial" w:cs="Arial"/>
          <w:b/>
          <w:color w:val="0000FF"/>
          <w:sz w:val="16"/>
          <w:szCs w:val="16"/>
        </w:rPr>
        <w:t xml:space="preserve">uesday; the </w:t>
      </w:r>
      <w:proofErr w:type="spellStart"/>
      <w:r w:rsidRPr="00C03C6D">
        <w:rPr>
          <w:rFonts w:ascii="Arial" w:eastAsia="Arial" w:hAnsi="Arial" w:cs="Arial"/>
          <w:b/>
          <w:color w:val="0000FF"/>
          <w:sz w:val="16"/>
          <w:szCs w:val="16"/>
        </w:rPr>
        <w:t>punchset</w:t>
      </w:r>
      <w:proofErr w:type="spellEnd"/>
      <w:r w:rsidRPr="00C03C6D">
        <w:rPr>
          <w:rFonts w:ascii="Arial" w:eastAsia="Arial" w:hAnsi="Arial" w:cs="Arial"/>
          <w:b/>
          <w:color w:val="0000FF"/>
          <w:sz w:val="16"/>
          <w:szCs w:val="16"/>
        </w:rPr>
        <w:t xml:space="preserve"> and hours will reside on Monda</w:t>
      </w:r>
      <w:r w:rsidRPr="00C03C6D">
        <w:rPr>
          <w:rFonts w:ascii="Arial" w:eastAsia="Arial" w:hAnsi="Arial" w:cs="Arial"/>
          <w:b/>
          <w:color w:val="0000FF"/>
          <w:spacing w:val="-12"/>
          <w:sz w:val="16"/>
          <w:szCs w:val="16"/>
        </w:rPr>
        <w:t>y</w:t>
      </w:r>
      <w:r w:rsidRPr="00C03C6D">
        <w:rPr>
          <w:rFonts w:ascii="Arial" w:eastAsia="Arial" w:hAnsi="Arial" w:cs="Arial"/>
          <w:b/>
          <w:color w:val="0000FF"/>
          <w:sz w:val="16"/>
          <w:szCs w:val="16"/>
        </w:rPr>
        <w:t>.</w:t>
      </w:r>
    </w:p>
    <w:p w:rsidR="002276E2" w:rsidRDefault="002276E2">
      <w:pPr>
        <w:spacing w:line="200" w:lineRule="exact"/>
      </w:pPr>
    </w:p>
    <w:p w:rsidR="002276E2" w:rsidRDefault="00835D4C">
      <w:pPr>
        <w:spacing w:line="260" w:lineRule="auto"/>
        <w:ind w:left="755" w:right="-2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706F73"/>
          <w:sz w:val="16"/>
          <w:szCs w:val="16"/>
        </w:rPr>
        <w:t>The day the shift ended.</w:t>
      </w:r>
      <w:r>
        <w:rPr>
          <w:rFonts w:ascii="Arial" w:eastAsia="Arial" w:hAnsi="Arial" w:cs="Arial"/>
          <w:b/>
          <w:color w:val="706F73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For example, an employee punches in at </w:t>
      </w:r>
      <w:r>
        <w:rPr>
          <w:rFonts w:ascii="Arial" w:eastAsia="Arial" w:hAnsi="Arial" w:cs="Arial"/>
          <w:color w:val="706F73"/>
          <w:spacing w:val="-12"/>
          <w:sz w:val="16"/>
          <w:szCs w:val="16"/>
        </w:rPr>
        <w:t>1</w:t>
      </w:r>
      <w:r>
        <w:rPr>
          <w:rFonts w:ascii="Arial" w:eastAsia="Arial" w:hAnsi="Arial" w:cs="Arial"/>
          <w:color w:val="706F73"/>
          <w:sz w:val="16"/>
          <w:szCs w:val="16"/>
        </w:rPr>
        <w:t>1:00pm Monday and out for the shift at 7:30am on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uesday; the </w:t>
      </w:r>
      <w:proofErr w:type="spellStart"/>
      <w:r>
        <w:rPr>
          <w:rFonts w:ascii="Arial" w:eastAsia="Arial" w:hAnsi="Arial" w:cs="Arial"/>
          <w:color w:val="706F73"/>
          <w:sz w:val="16"/>
          <w:szCs w:val="16"/>
        </w:rPr>
        <w:t>punchset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and hours will reside on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uesda</w:t>
      </w:r>
      <w:r>
        <w:rPr>
          <w:rFonts w:ascii="Arial" w:eastAsia="Arial" w:hAnsi="Arial" w:cs="Arial"/>
          <w:color w:val="706F73"/>
          <w:spacing w:val="-12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.</w:t>
      </w:r>
    </w:p>
    <w:p w:rsidR="002276E2" w:rsidRDefault="00835D4C">
      <w:pPr>
        <w:tabs>
          <w:tab w:val="left" w:pos="5540"/>
        </w:tabs>
        <w:spacing w:before="80"/>
        <w:ind w:left="147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At what time before midnight is this rule applied? </w:t>
      </w:r>
      <w:r>
        <w:rPr>
          <w:rFonts w:ascii="Arial" w:eastAsia="Arial" w:hAnsi="Arial" w:cs="Arial"/>
          <w:color w:val="706F73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ab/>
      </w:r>
    </w:p>
    <w:p w:rsidR="002276E2" w:rsidRDefault="00835D4C">
      <w:pPr>
        <w:spacing w:before="96"/>
        <w:ind w:left="147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i/>
          <w:color w:val="706F73"/>
          <w:sz w:val="16"/>
          <w:szCs w:val="16"/>
        </w:rPr>
        <w:t>For example, 9pm stays on current da</w:t>
      </w:r>
      <w:r>
        <w:rPr>
          <w:rFonts w:ascii="Arial" w:eastAsia="Arial" w:hAnsi="Arial" w:cs="Arial"/>
          <w:i/>
          <w:color w:val="706F73"/>
          <w:spacing w:val="-12"/>
          <w:sz w:val="16"/>
          <w:szCs w:val="16"/>
        </w:rPr>
        <w:t>y</w:t>
      </w:r>
      <w:r>
        <w:rPr>
          <w:rFonts w:ascii="Arial" w:eastAsia="Arial" w:hAnsi="Arial" w:cs="Arial"/>
          <w:i/>
          <w:color w:val="706F73"/>
          <w:sz w:val="16"/>
          <w:szCs w:val="16"/>
        </w:rPr>
        <w:t>, 10pm rolls forward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5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Hours split at midnight</w:t>
      </w:r>
    </w:p>
    <w:p w:rsidR="002276E2" w:rsidRDefault="002276E2">
      <w:pPr>
        <w:spacing w:before="16" w:line="200" w:lineRule="exact"/>
      </w:pPr>
    </w:p>
    <w:p w:rsidR="002276E2" w:rsidRDefault="006D6037">
      <w:pPr>
        <w:spacing w:line="521" w:lineRule="auto"/>
        <w:ind w:left="755" w:right="2908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856" behindDoc="1" locked="0" layoutInCell="1" allowOverlap="1">
                <wp:simplePos x="0" y="0"/>
                <wp:positionH relativeFrom="page">
                  <wp:posOffset>1118870</wp:posOffset>
                </wp:positionH>
                <wp:positionV relativeFrom="paragraph">
                  <wp:posOffset>533400</wp:posOffset>
                </wp:positionV>
                <wp:extent cx="3788410" cy="679450"/>
                <wp:effectExtent l="13970" t="11430" r="7620" b="13970"/>
                <wp:wrapNone/>
                <wp:docPr id="559" name="Group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1762" y="840"/>
                          <a:chExt cx="5966" cy="1070"/>
                        </a:xfrm>
                      </wpg:grpSpPr>
                      <wps:wsp>
                        <wps:cNvPr id="560" name="Freeform 638"/>
                        <wps:cNvSpPr>
                          <a:spLocks/>
                        </wps:cNvSpPr>
                        <wps:spPr bwMode="auto">
                          <a:xfrm>
                            <a:off x="1762" y="840"/>
                            <a:ext cx="5966" cy="1070"/>
                          </a:xfrm>
                          <a:custGeom>
                            <a:avLst/>
                            <a:gdLst>
                              <a:gd name="T0" fmla="+- 0 1762 1762"/>
                              <a:gd name="T1" fmla="*/ T0 w 5966"/>
                              <a:gd name="T2" fmla="+- 0 1910 840"/>
                              <a:gd name="T3" fmla="*/ 1910 h 1070"/>
                              <a:gd name="T4" fmla="+- 0 7728 1762"/>
                              <a:gd name="T5" fmla="*/ T4 w 5966"/>
                              <a:gd name="T6" fmla="+- 0 1910 840"/>
                              <a:gd name="T7" fmla="*/ 1910 h 1070"/>
                              <a:gd name="T8" fmla="+- 0 7728 1762"/>
                              <a:gd name="T9" fmla="*/ T8 w 5966"/>
                              <a:gd name="T10" fmla="+- 0 840 840"/>
                              <a:gd name="T11" fmla="*/ 840 h 1070"/>
                              <a:gd name="T12" fmla="+- 0 1762 1762"/>
                              <a:gd name="T13" fmla="*/ T12 w 5966"/>
                              <a:gd name="T14" fmla="+- 0 840 840"/>
                              <a:gd name="T15" fmla="*/ 840 h 1070"/>
                              <a:gd name="T16" fmla="+- 0 1762 1762"/>
                              <a:gd name="T17" fmla="*/ T16 w 5966"/>
                              <a:gd name="T18" fmla="+- 0 1910 840"/>
                              <a:gd name="T19" fmla="*/ 1910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26721F4" id="Group 637" o:spid="_x0000_s1026" style="position:absolute;margin-left:88.1pt;margin-top:42pt;width:298.3pt;height:53.5pt;z-index:-251610624;mso-position-horizontal-relative:page" coordorigin="1762,840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">
                <v:shape id="Freeform 638" o:spid="_x0000_s1027" style="position:absolute;left:1762;top:840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" path="m,1070r5966,l5966,,,,,1070xe" filled="f" strokecolor="#706f73" strokeweight=".5pt">
                  <v:path arrowok="t" o:connecttype="custom" o:connectlocs="0,1910;5966,1910;5966,840;0,840;0,1910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>Employees do not work past midnight. Other</w:t>
      </w:r>
    </w:p>
    <w:p w:rsidR="002276E2" w:rsidRDefault="00835D4C">
      <w:pPr>
        <w:spacing w:before="26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Pay groups allow you to group employees</w:t>
      </w:r>
    </w:p>
    <w:p w:rsidR="002276E2" w:rsidRDefault="00835D4C">
      <w:pPr>
        <w:spacing w:before="16" w:line="252" w:lineRule="auto"/>
        <w:ind w:right="411"/>
        <w:jc w:val="both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that share the same time and attendance rules regarding meals, holidays, overtime, guarantee and shift differentials</w:t>
      </w:r>
    </w:p>
    <w:p w:rsidR="002276E2" w:rsidRDefault="002276E2">
      <w:pPr>
        <w:spacing w:before="6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right="5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A new pay group should be set up for each policy variation. As an example, Hourly and Factory</w:t>
      </w:r>
    </w:p>
    <w:p w:rsidR="002276E2" w:rsidRDefault="00835D4C">
      <w:pPr>
        <w:spacing w:line="252" w:lineRule="auto"/>
        <w:ind w:right="597"/>
        <w:rPr>
          <w:rFonts w:ascii="Eras Medium ITC" w:eastAsia="Eras Medium ITC" w:hAnsi="Eras Medium ITC" w:cs="Eras Medium ITC"/>
          <w:sz w:val="28"/>
          <w:szCs w:val="28"/>
        </w:rPr>
      </w:pP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may be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two separate groups because Factory employees are paid for breaks, and Hourly employees are not.</w:t>
      </w:r>
    </w:p>
    <w:p w:rsidR="002276E2" w:rsidRDefault="002276E2">
      <w:pPr>
        <w:spacing w:before="6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right="148"/>
        <w:rPr>
          <w:rFonts w:ascii="Eras Medium ITC" w:eastAsia="Eras Medium ITC" w:hAnsi="Eras Medium ITC" w:cs="Eras Medium ITC"/>
          <w:sz w:val="28"/>
          <w:szCs w:val="28"/>
        </w:rPr>
      </w:pP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is capable of supporting an unlimited number of pay groups.</w:t>
      </w:r>
    </w:p>
    <w:p w:rsidR="002276E2" w:rsidRDefault="002276E2">
      <w:pPr>
        <w:spacing w:before="8" w:line="280" w:lineRule="exact"/>
        <w:rPr>
          <w:sz w:val="28"/>
          <w:szCs w:val="28"/>
        </w:rPr>
      </w:pPr>
    </w:p>
    <w:p w:rsidR="002276E2" w:rsidRDefault="00835D4C">
      <w:pPr>
        <w:spacing w:line="252" w:lineRule="auto"/>
        <w:ind w:right="296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160" w:bottom="280" w:left="1300" w:header="720" w:footer="720" w:gutter="0"/>
          <w:cols w:num="2" w:space="720" w:equalWidth="0">
            <w:col w:w="6394" w:space="715"/>
            <w:col w:w="6271"/>
          </w:cols>
        </w:sect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Please enter your Pay Group Information on the spreadsheet on the following page.</w:t>
      </w:r>
    </w:p>
    <w:p w:rsidR="002276E2" w:rsidRDefault="002276E2">
      <w:pPr>
        <w:spacing w:line="180" w:lineRule="exact"/>
        <w:rPr>
          <w:sz w:val="19"/>
          <w:szCs w:val="19"/>
        </w:rPr>
      </w:pPr>
    </w:p>
    <w:p w:rsidR="002276E2" w:rsidRDefault="00835D4C">
      <w:pPr>
        <w:ind w:left="81" w:right="-36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Pay Group</w:t>
      </w:r>
    </w:p>
    <w:p w:rsidR="002276E2" w:rsidRDefault="00835D4C">
      <w:pPr>
        <w:spacing w:before="9"/>
        <w:ind w:left="423" w:right="307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ID</w:t>
      </w:r>
    </w:p>
    <w:p w:rsidR="002276E2" w:rsidRDefault="00835D4C">
      <w:pPr>
        <w:spacing w:line="180" w:lineRule="exact"/>
        <w:rPr>
          <w:sz w:val="19"/>
          <w:szCs w:val="19"/>
        </w:rPr>
      </w:pPr>
      <w:r>
        <w:br w:type="column"/>
      </w:r>
    </w:p>
    <w:p w:rsidR="002276E2" w:rsidRDefault="00835D4C">
      <w:pPr>
        <w:ind w:left="-36" w:right="-36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Pay Group</w:t>
      </w:r>
    </w:p>
    <w:p w:rsidR="002276E2" w:rsidRDefault="00835D4C">
      <w:pPr>
        <w:spacing w:before="9"/>
        <w:ind w:left="157" w:right="157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Name</w:t>
      </w:r>
    </w:p>
    <w:p w:rsidR="002276E2" w:rsidRDefault="00835D4C">
      <w:pPr>
        <w:spacing w:before="82" w:line="250" w:lineRule="auto"/>
        <w:ind w:left="-16" w:right="-16"/>
        <w:jc w:val="center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color w:val="FFFFFF"/>
          <w:sz w:val="18"/>
          <w:szCs w:val="18"/>
        </w:rPr>
        <w:t xml:space="preserve">Pay Calendar </w:t>
      </w:r>
      <w:r>
        <w:rPr>
          <w:rFonts w:ascii="Arial" w:eastAsia="Arial" w:hAnsi="Arial" w:cs="Arial"/>
          <w:color w:val="FFFFFF"/>
          <w:spacing w:val="-10"/>
          <w:sz w:val="18"/>
          <w:szCs w:val="18"/>
        </w:rPr>
        <w:t>T</w:t>
      </w:r>
      <w:r>
        <w:rPr>
          <w:rFonts w:ascii="Arial" w:eastAsia="Arial" w:hAnsi="Arial" w:cs="Arial"/>
          <w:color w:val="FFFFFF"/>
          <w:sz w:val="18"/>
          <w:szCs w:val="18"/>
        </w:rPr>
        <w:t>ype</w:t>
      </w:r>
    </w:p>
    <w:p w:rsidR="002276E2" w:rsidRDefault="00835D4C">
      <w:pPr>
        <w:spacing w:line="180" w:lineRule="exact"/>
        <w:rPr>
          <w:sz w:val="19"/>
          <w:szCs w:val="19"/>
        </w:rPr>
      </w:pPr>
      <w:r>
        <w:br w:type="column"/>
      </w:r>
    </w:p>
    <w:p w:rsidR="002276E2" w:rsidRDefault="00835D4C">
      <w:pPr>
        <w:ind w:left="3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pacing w:val="-7"/>
          <w:sz w:val="18"/>
          <w:szCs w:val="18"/>
        </w:rPr>
        <w:t>T</w:t>
      </w:r>
      <w:r>
        <w:rPr>
          <w:rFonts w:ascii="Arial" w:eastAsia="Arial" w:hAnsi="Arial" w:cs="Arial"/>
          <w:color w:val="FFFFFF"/>
          <w:sz w:val="18"/>
          <w:szCs w:val="18"/>
        </w:rPr>
        <w:t>ime Card</w:t>
      </w:r>
    </w:p>
    <w:p w:rsidR="002276E2" w:rsidRDefault="00835D4C">
      <w:pPr>
        <w:spacing w:before="9"/>
        <w:ind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Approvals?</w:t>
      </w:r>
    </w:p>
    <w:p w:rsidR="002276E2" w:rsidRDefault="00835D4C">
      <w:pPr>
        <w:spacing w:before="82" w:line="250" w:lineRule="auto"/>
        <w:ind w:left="-16" w:right="-16"/>
        <w:jc w:val="center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color w:val="FFFFFF"/>
          <w:sz w:val="18"/>
          <w:szCs w:val="18"/>
        </w:rPr>
        <w:t xml:space="preserve">Day Pay </w:t>
      </w:r>
      <w:r>
        <w:rPr>
          <w:rFonts w:ascii="Arial" w:eastAsia="Arial" w:hAnsi="Arial" w:cs="Arial"/>
          <w:color w:val="FFFFFF"/>
          <w:spacing w:val="-3"/>
          <w:sz w:val="18"/>
          <w:szCs w:val="18"/>
        </w:rPr>
        <w:t>W</w:t>
      </w:r>
      <w:r>
        <w:rPr>
          <w:rFonts w:ascii="Arial" w:eastAsia="Arial" w:hAnsi="Arial" w:cs="Arial"/>
          <w:color w:val="FFFFFF"/>
          <w:sz w:val="18"/>
          <w:szCs w:val="18"/>
        </w:rPr>
        <w:t>eek Begins</w:t>
      </w:r>
    </w:p>
    <w:p w:rsidR="002276E2" w:rsidRDefault="00835D4C">
      <w:pPr>
        <w:spacing w:before="82" w:line="250" w:lineRule="auto"/>
        <w:ind w:left="-16" w:right="-16"/>
        <w:jc w:val="center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color w:val="FFFFFF"/>
          <w:sz w:val="18"/>
          <w:szCs w:val="18"/>
        </w:rPr>
        <w:t xml:space="preserve">Max Hours </w:t>
      </w:r>
      <w:r>
        <w:rPr>
          <w:rFonts w:ascii="Arial" w:eastAsia="Arial" w:hAnsi="Arial" w:cs="Arial"/>
          <w:color w:val="FFFFFF"/>
          <w:spacing w:val="-3"/>
          <w:sz w:val="18"/>
          <w:szCs w:val="18"/>
        </w:rPr>
        <w:t>W</w:t>
      </w:r>
      <w:r>
        <w:rPr>
          <w:rFonts w:ascii="Arial" w:eastAsia="Arial" w:hAnsi="Arial" w:cs="Arial"/>
          <w:color w:val="FFFFFF"/>
          <w:sz w:val="18"/>
          <w:szCs w:val="18"/>
        </w:rPr>
        <w:t>orked/ Day</w:t>
      </w:r>
    </w:p>
    <w:p w:rsidR="002276E2" w:rsidRDefault="00835D4C">
      <w:pPr>
        <w:spacing w:before="18" w:line="280" w:lineRule="exact"/>
        <w:rPr>
          <w:sz w:val="28"/>
          <w:szCs w:val="28"/>
        </w:rPr>
      </w:pPr>
      <w:r>
        <w:br w:type="column"/>
      </w:r>
    </w:p>
    <w:p w:rsidR="002276E2" w:rsidRDefault="00835D4C">
      <w:pPr>
        <w:ind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OT</w:t>
      </w:r>
      <w:r>
        <w:rPr>
          <w:rFonts w:ascii="Arial" w:eastAsia="Arial" w:hAnsi="Arial" w:cs="Arial"/>
          <w:color w:val="FFFFFF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FFFFFF"/>
          <w:sz w:val="18"/>
          <w:szCs w:val="18"/>
        </w:rPr>
        <w:t xml:space="preserve">and DT    </w:t>
      </w:r>
      <w:r>
        <w:rPr>
          <w:rFonts w:ascii="Arial" w:eastAsia="Arial" w:hAnsi="Arial" w:cs="Arial"/>
          <w:color w:val="FFFFFF"/>
          <w:spacing w:val="16"/>
          <w:sz w:val="18"/>
          <w:szCs w:val="18"/>
        </w:rPr>
        <w:t xml:space="preserve"> </w:t>
      </w:r>
      <w:r>
        <w:rPr>
          <w:rFonts w:ascii="Arial" w:eastAsia="Arial" w:hAnsi="Arial" w:cs="Arial"/>
          <w:color w:val="FFFFFF"/>
          <w:sz w:val="18"/>
          <w:szCs w:val="18"/>
        </w:rPr>
        <w:t>Rounding</w:t>
      </w:r>
    </w:p>
    <w:p w:rsidR="002276E2" w:rsidRDefault="00835D4C">
      <w:pPr>
        <w:spacing w:line="180" w:lineRule="exact"/>
        <w:rPr>
          <w:sz w:val="19"/>
          <w:szCs w:val="19"/>
        </w:rPr>
      </w:pPr>
      <w:r>
        <w:br w:type="column"/>
      </w:r>
    </w:p>
    <w:p w:rsidR="002276E2" w:rsidRDefault="00835D4C">
      <w:pPr>
        <w:ind w:left="-36" w:right="-36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Meals and</w:t>
      </w:r>
    </w:p>
    <w:p w:rsidR="002276E2" w:rsidRDefault="00835D4C">
      <w:pPr>
        <w:spacing w:before="9"/>
        <w:ind w:left="102" w:right="101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Breaks</w:t>
      </w:r>
    </w:p>
    <w:p w:rsidR="002276E2" w:rsidRDefault="00835D4C">
      <w:pPr>
        <w:spacing w:line="180" w:lineRule="exact"/>
        <w:rPr>
          <w:sz w:val="19"/>
          <w:szCs w:val="19"/>
        </w:rPr>
      </w:pPr>
      <w:r>
        <w:br w:type="column"/>
      </w:r>
    </w:p>
    <w:p w:rsidR="002276E2" w:rsidRDefault="00835D4C">
      <w:pPr>
        <w:ind w:left="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Shift Di</w:t>
      </w:r>
      <w:r>
        <w:rPr>
          <w:rFonts w:ascii="Arial" w:eastAsia="Arial" w:hAnsi="Arial" w:cs="Arial"/>
          <w:color w:val="FFFFFF"/>
          <w:spacing w:val="-3"/>
          <w:sz w:val="18"/>
          <w:szCs w:val="18"/>
        </w:rPr>
        <w:t>f</w:t>
      </w:r>
      <w:r>
        <w:rPr>
          <w:rFonts w:ascii="Arial" w:eastAsia="Arial" w:hAnsi="Arial" w:cs="Arial"/>
          <w:color w:val="FFFFFF"/>
          <w:sz w:val="18"/>
          <w:szCs w:val="18"/>
        </w:rPr>
        <w:t>f</w:t>
      </w:r>
    </w:p>
    <w:p w:rsidR="002276E2" w:rsidRDefault="00835D4C">
      <w:pPr>
        <w:spacing w:before="9"/>
        <w:ind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z w:val="18"/>
          <w:szCs w:val="18"/>
        </w:rPr>
        <w:t>Premiums</w:t>
      </w:r>
    </w:p>
    <w:p w:rsidR="002276E2" w:rsidRDefault="00835D4C">
      <w:pPr>
        <w:spacing w:line="180" w:lineRule="exact"/>
        <w:rPr>
          <w:sz w:val="19"/>
          <w:szCs w:val="19"/>
        </w:rPr>
      </w:pPr>
      <w:r>
        <w:br w:type="column"/>
      </w:r>
    </w:p>
    <w:p w:rsidR="002276E2" w:rsidRDefault="00835D4C">
      <w:pPr>
        <w:spacing w:line="16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FFFFFF"/>
          <w:spacing w:val="-7"/>
          <w:position w:val="-3"/>
          <w:sz w:val="18"/>
          <w:szCs w:val="18"/>
        </w:rPr>
        <w:t>Guaranteed</w:t>
      </w:r>
    </w:p>
    <w:p w:rsidR="002276E2" w:rsidRDefault="00835D4C">
      <w:pPr>
        <w:spacing w:line="240" w:lineRule="exact"/>
        <w:ind w:left="217"/>
        <w:rPr>
          <w:rFonts w:ascii="Arial" w:eastAsia="Arial" w:hAnsi="Arial" w:cs="Arial"/>
          <w:sz w:val="18"/>
          <w:szCs w:val="18"/>
        </w:rPr>
        <w:sectPr w:rsidR="002276E2">
          <w:headerReference w:type="default" r:id="rId56"/>
          <w:footerReference w:type="default" r:id="rId57"/>
          <w:pgSz w:w="15840" w:h="12240" w:orient="landscape"/>
          <w:pgMar w:top="480" w:right="1460" w:bottom="280" w:left="280" w:header="0" w:footer="0" w:gutter="0"/>
          <w:cols w:num="10" w:space="720" w:equalWidth="0">
            <w:col w:w="978" w:space="235"/>
            <w:col w:w="861" w:space="300"/>
            <w:col w:w="731" w:space="280"/>
            <w:col w:w="901" w:space="305"/>
            <w:col w:w="681" w:space="320"/>
            <w:col w:w="871" w:space="219"/>
            <w:col w:w="1923" w:space="295"/>
            <w:col w:w="831" w:space="275"/>
            <w:col w:w="811" w:space="247"/>
            <w:col w:w="3036"/>
          </w:cols>
        </w:sectPr>
      </w:pPr>
      <w:r>
        <w:rPr>
          <w:rFonts w:ascii="Arial" w:eastAsia="Arial" w:hAnsi="Arial" w:cs="Arial"/>
          <w:color w:val="FFFFFF"/>
          <w:spacing w:val="-7"/>
          <w:position w:val="-1"/>
          <w:sz w:val="18"/>
          <w:szCs w:val="18"/>
        </w:rPr>
        <w:t>Hour</w:t>
      </w:r>
      <w:r>
        <w:rPr>
          <w:rFonts w:ascii="Arial" w:eastAsia="Arial" w:hAnsi="Arial" w:cs="Arial"/>
          <w:color w:val="FFFFFF"/>
          <w:position w:val="-1"/>
          <w:sz w:val="18"/>
          <w:szCs w:val="18"/>
        </w:rPr>
        <w:t xml:space="preserve">s                          </w:t>
      </w:r>
      <w:r>
        <w:rPr>
          <w:rFonts w:ascii="Arial" w:eastAsia="Arial" w:hAnsi="Arial" w:cs="Arial"/>
          <w:color w:val="FFFFFF"/>
          <w:spacing w:val="44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FFFFFF"/>
          <w:position w:val="10"/>
          <w:sz w:val="18"/>
          <w:szCs w:val="18"/>
        </w:rPr>
        <w:t>Comments</w:t>
      </w:r>
    </w:p>
    <w:p w:rsidR="002276E2" w:rsidRDefault="006D6037">
      <w:pPr>
        <w:spacing w:before="5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7904" behindDoc="1" locked="0" layoutInCell="1" allowOverlap="1">
                <wp:simplePos x="0" y="0"/>
                <wp:positionH relativeFrom="page">
                  <wp:posOffset>170815</wp:posOffset>
                </wp:positionH>
                <wp:positionV relativeFrom="page">
                  <wp:posOffset>180340</wp:posOffset>
                </wp:positionV>
                <wp:extent cx="9575800" cy="7346950"/>
                <wp:effectExtent l="0" t="0" r="0" b="0"/>
                <wp:wrapNone/>
                <wp:docPr id="307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75800" cy="7346950"/>
                          <a:chOff x="269" y="284"/>
                          <a:chExt cx="15080" cy="11570"/>
                        </a:xfrm>
                      </wpg:grpSpPr>
                      <wps:wsp>
                        <wps:cNvPr id="308" name="Freeform 636"/>
                        <wps:cNvSpPr>
                          <a:spLocks/>
                        </wps:cNvSpPr>
                        <wps:spPr bwMode="auto">
                          <a:xfrm>
                            <a:off x="279" y="294"/>
                            <a:ext cx="15060" cy="1176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294 294"/>
                              <a:gd name="T3" fmla="*/ 294 h 1176"/>
                              <a:gd name="T4" fmla="+- 0 279 279"/>
                              <a:gd name="T5" fmla="*/ T4 w 15060"/>
                              <a:gd name="T6" fmla="+- 0 294 294"/>
                              <a:gd name="T7" fmla="*/ 294 h 1176"/>
                              <a:gd name="T8" fmla="+- 0 279 279"/>
                              <a:gd name="T9" fmla="*/ T8 w 15060"/>
                              <a:gd name="T10" fmla="+- 0 1470 294"/>
                              <a:gd name="T11" fmla="*/ 1470 h 1176"/>
                              <a:gd name="T12" fmla="+- 0 15339 279"/>
                              <a:gd name="T13" fmla="*/ T12 w 15060"/>
                              <a:gd name="T14" fmla="+- 0 1470 294"/>
                              <a:gd name="T15" fmla="*/ 1470 h 1176"/>
                              <a:gd name="T16" fmla="+- 0 15339 279"/>
                              <a:gd name="T17" fmla="*/ T16 w 15060"/>
                              <a:gd name="T18" fmla="+- 0 294 294"/>
                              <a:gd name="T19" fmla="*/ 294 h 1176"/>
                              <a:gd name="T20" fmla="+- 0 10142 279"/>
                              <a:gd name="T21" fmla="*/ T20 w 15060"/>
                              <a:gd name="T22" fmla="+- 0 294 294"/>
                              <a:gd name="T23" fmla="*/ 294 h 1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060" h="1176">
                                <a:moveTo>
                                  <a:pt x="9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"/>
                                </a:lnTo>
                                <a:lnTo>
                                  <a:pt x="15060" y="1176"/>
                                </a:lnTo>
                                <a:lnTo>
                                  <a:pt x="15060" y="0"/>
                                </a:lnTo>
                                <a:lnTo>
                                  <a:pt x="9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635"/>
                        <wps:cNvSpPr>
                          <a:spLocks/>
                        </wps:cNvSpPr>
                        <wps:spPr bwMode="auto">
                          <a:xfrm>
                            <a:off x="279" y="1470"/>
                            <a:ext cx="15060" cy="1092"/>
                          </a:xfrm>
                          <a:custGeom>
                            <a:avLst/>
                            <a:gdLst>
                              <a:gd name="T0" fmla="+- 0 11238 279"/>
                              <a:gd name="T1" fmla="*/ T0 w 15060"/>
                              <a:gd name="T2" fmla="+- 0 2015 1470"/>
                              <a:gd name="T3" fmla="*/ 2015 h 1092"/>
                              <a:gd name="T4" fmla="+- 0 11238 279"/>
                              <a:gd name="T5" fmla="*/ T4 w 15060"/>
                              <a:gd name="T6" fmla="+- 0 2562 1470"/>
                              <a:gd name="T7" fmla="*/ 2562 h 1092"/>
                              <a:gd name="T8" fmla="+- 0 15339 279"/>
                              <a:gd name="T9" fmla="*/ T8 w 15060"/>
                              <a:gd name="T10" fmla="+- 0 2562 1470"/>
                              <a:gd name="T11" fmla="*/ 2562 h 1092"/>
                              <a:gd name="T12" fmla="+- 0 15339 279"/>
                              <a:gd name="T13" fmla="*/ T12 w 15060"/>
                              <a:gd name="T14" fmla="+- 0 2015 1470"/>
                              <a:gd name="T15" fmla="*/ 2015 h 1092"/>
                              <a:gd name="T16" fmla="+- 0 11238 279"/>
                              <a:gd name="T17" fmla="*/ T16 w 15060"/>
                              <a:gd name="T18" fmla="+- 0 2015 1470"/>
                              <a:gd name="T19" fmla="*/ 2015 h 10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060" h="1092">
                                <a:moveTo>
                                  <a:pt x="10959" y="545"/>
                                </a:moveTo>
                                <a:lnTo>
                                  <a:pt x="10959" y="1092"/>
                                </a:lnTo>
                                <a:lnTo>
                                  <a:pt x="15060" y="1092"/>
                                </a:lnTo>
                                <a:lnTo>
                                  <a:pt x="15060" y="545"/>
                                </a:lnTo>
                                <a:lnTo>
                                  <a:pt x="10959" y="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634"/>
                        <wps:cNvSpPr>
                          <a:spLocks/>
                        </wps:cNvSpPr>
                        <wps:spPr bwMode="auto">
                          <a:xfrm>
                            <a:off x="279" y="1470"/>
                            <a:ext cx="15060" cy="1092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5060"/>
                              <a:gd name="T2" fmla="+- 0 2015 1470"/>
                              <a:gd name="T3" fmla="*/ 2015 h 1092"/>
                              <a:gd name="T4" fmla="+- 0 279 279"/>
                              <a:gd name="T5" fmla="*/ T4 w 15060"/>
                              <a:gd name="T6" fmla="+- 0 2562 1470"/>
                              <a:gd name="T7" fmla="*/ 2562 h 1092"/>
                              <a:gd name="T8" fmla="+- 0 11238 279"/>
                              <a:gd name="T9" fmla="*/ T8 w 15060"/>
                              <a:gd name="T10" fmla="+- 0 2562 1470"/>
                              <a:gd name="T11" fmla="*/ 2562 h 1092"/>
                              <a:gd name="T12" fmla="+- 0 10142 279"/>
                              <a:gd name="T13" fmla="*/ T12 w 15060"/>
                              <a:gd name="T14" fmla="+- 0 2015 1470"/>
                              <a:gd name="T15" fmla="*/ 2015 h 1092"/>
                              <a:gd name="T16" fmla="+- 0 1375 279"/>
                              <a:gd name="T17" fmla="*/ T16 w 15060"/>
                              <a:gd name="T18" fmla="+- 0 2015 1470"/>
                              <a:gd name="T19" fmla="*/ 2015 h 1092"/>
                              <a:gd name="T20" fmla="+- 0 279 279"/>
                              <a:gd name="T21" fmla="*/ T20 w 15060"/>
                              <a:gd name="T22" fmla="+- 0 1470 1470"/>
                              <a:gd name="T23" fmla="*/ 1470 h 1092"/>
                              <a:gd name="T24" fmla="+- 0 279 279"/>
                              <a:gd name="T25" fmla="*/ T24 w 15060"/>
                              <a:gd name="T26" fmla="+- 0 2015 1470"/>
                              <a:gd name="T27" fmla="*/ 2015 h 10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060" h="1092">
                                <a:moveTo>
                                  <a:pt x="0" y="545"/>
                                </a:moveTo>
                                <a:lnTo>
                                  <a:pt x="0" y="1092"/>
                                </a:lnTo>
                                <a:lnTo>
                                  <a:pt x="10959" y="1092"/>
                                </a:lnTo>
                                <a:lnTo>
                                  <a:pt x="9863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0" y="0"/>
                                </a:lnTo>
                                <a:lnTo>
                                  <a:pt x="0" y="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633"/>
                        <wps:cNvSpPr>
                          <a:spLocks/>
                        </wps:cNvSpPr>
                        <wps:spPr bwMode="auto">
                          <a:xfrm>
                            <a:off x="279" y="1470"/>
                            <a:ext cx="15060" cy="109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1470 1470"/>
                              <a:gd name="T3" fmla="*/ 1470 h 1092"/>
                              <a:gd name="T4" fmla="+- 0 279 279"/>
                              <a:gd name="T5" fmla="*/ T4 w 15060"/>
                              <a:gd name="T6" fmla="+- 0 1470 1470"/>
                              <a:gd name="T7" fmla="*/ 1470 h 1092"/>
                              <a:gd name="T8" fmla="+- 0 1375 279"/>
                              <a:gd name="T9" fmla="*/ T8 w 15060"/>
                              <a:gd name="T10" fmla="+- 0 2015 1470"/>
                              <a:gd name="T11" fmla="*/ 2015 h 1092"/>
                              <a:gd name="T12" fmla="+- 0 10142 279"/>
                              <a:gd name="T13" fmla="*/ T12 w 15060"/>
                              <a:gd name="T14" fmla="+- 0 2015 1470"/>
                              <a:gd name="T15" fmla="*/ 2015 h 1092"/>
                              <a:gd name="T16" fmla="+- 0 11238 279"/>
                              <a:gd name="T17" fmla="*/ T16 w 15060"/>
                              <a:gd name="T18" fmla="+- 0 2562 1470"/>
                              <a:gd name="T19" fmla="*/ 2562 h 1092"/>
                              <a:gd name="T20" fmla="+- 0 11238 279"/>
                              <a:gd name="T21" fmla="*/ T20 w 15060"/>
                              <a:gd name="T22" fmla="+- 0 2015 1470"/>
                              <a:gd name="T23" fmla="*/ 2015 h 1092"/>
                              <a:gd name="T24" fmla="+- 0 15339 279"/>
                              <a:gd name="T25" fmla="*/ T24 w 15060"/>
                              <a:gd name="T26" fmla="+- 0 2015 1470"/>
                              <a:gd name="T27" fmla="*/ 2015 h 1092"/>
                              <a:gd name="T28" fmla="+- 0 15339 279"/>
                              <a:gd name="T29" fmla="*/ T28 w 15060"/>
                              <a:gd name="T30" fmla="+- 0 1470 1470"/>
                              <a:gd name="T31" fmla="*/ 1470 h 1092"/>
                              <a:gd name="T32" fmla="+- 0 10142 279"/>
                              <a:gd name="T33" fmla="*/ T32 w 15060"/>
                              <a:gd name="T34" fmla="+- 0 1470 1470"/>
                              <a:gd name="T35" fmla="*/ 1470 h 10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60" h="1092">
                                <a:moveTo>
                                  <a:pt x="9863" y="0"/>
                                </a:moveTo>
                                <a:lnTo>
                                  <a:pt x="0" y="0"/>
                                </a:lnTo>
                                <a:lnTo>
                                  <a:pt x="1096" y="545"/>
                                </a:lnTo>
                                <a:lnTo>
                                  <a:pt x="9863" y="545"/>
                                </a:lnTo>
                                <a:lnTo>
                                  <a:pt x="10959" y="1092"/>
                                </a:lnTo>
                                <a:lnTo>
                                  <a:pt x="10959" y="545"/>
                                </a:lnTo>
                                <a:lnTo>
                                  <a:pt x="15060" y="545"/>
                                </a:lnTo>
                                <a:lnTo>
                                  <a:pt x="15060" y="0"/>
                                </a:lnTo>
                                <a:lnTo>
                                  <a:pt x="9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632"/>
                        <wps:cNvSpPr>
                          <a:spLocks/>
                        </wps:cNvSpPr>
                        <wps:spPr bwMode="auto">
                          <a:xfrm>
                            <a:off x="279" y="1470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1470 1470"/>
                              <a:gd name="T3" fmla="*/ 1470 h 546"/>
                              <a:gd name="T4" fmla="+- 0 279 279"/>
                              <a:gd name="T5" fmla="*/ T4 w 1096"/>
                              <a:gd name="T6" fmla="+- 0 2015 1470"/>
                              <a:gd name="T7" fmla="*/ 2015 h 546"/>
                              <a:gd name="T8" fmla="+- 0 1375 279"/>
                              <a:gd name="T9" fmla="*/ T8 w 1096"/>
                              <a:gd name="T10" fmla="+- 0 2015 1470"/>
                              <a:gd name="T11" fmla="*/ 2015 h 546"/>
                              <a:gd name="T12" fmla="+- 0 1375 279"/>
                              <a:gd name="T13" fmla="*/ T12 w 1096"/>
                              <a:gd name="T14" fmla="+- 0 1470 1470"/>
                              <a:gd name="T15" fmla="*/ 1470 h 546"/>
                              <a:gd name="T16" fmla="+- 0 279 279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631"/>
                        <wps:cNvSpPr>
                          <a:spLocks/>
                        </wps:cNvSpPr>
                        <wps:spPr bwMode="auto">
                          <a:xfrm>
                            <a:off x="1375" y="1470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1470 1470"/>
                              <a:gd name="T3" fmla="*/ 1470 h 546"/>
                              <a:gd name="T4" fmla="+- 0 1375 1375"/>
                              <a:gd name="T5" fmla="*/ T4 w 1096"/>
                              <a:gd name="T6" fmla="+- 0 2015 1470"/>
                              <a:gd name="T7" fmla="*/ 2015 h 546"/>
                              <a:gd name="T8" fmla="+- 0 2471 1375"/>
                              <a:gd name="T9" fmla="*/ T8 w 1096"/>
                              <a:gd name="T10" fmla="+- 0 2015 1470"/>
                              <a:gd name="T11" fmla="*/ 2015 h 546"/>
                              <a:gd name="T12" fmla="+- 0 2471 1375"/>
                              <a:gd name="T13" fmla="*/ T12 w 1096"/>
                              <a:gd name="T14" fmla="+- 0 1470 1470"/>
                              <a:gd name="T15" fmla="*/ 1470 h 546"/>
                              <a:gd name="T16" fmla="+- 0 1375 1375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630"/>
                        <wps:cNvSpPr>
                          <a:spLocks/>
                        </wps:cNvSpPr>
                        <wps:spPr bwMode="auto">
                          <a:xfrm>
                            <a:off x="2471" y="1470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1470 1470"/>
                              <a:gd name="T3" fmla="*/ 1470 h 546"/>
                              <a:gd name="T4" fmla="+- 0 2471 2471"/>
                              <a:gd name="T5" fmla="*/ T4 w 1096"/>
                              <a:gd name="T6" fmla="+- 0 2015 1470"/>
                              <a:gd name="T7" fmla="*/ 2015 h 546"/>
                              <a:gd name="T8" fmla="+- 0 3567 2471"/>
                              <a:gd name="T9" fmla="*/ T8 w 1096"/>
                              <a:gd name="T10" fmla="+- 0 2015 1470"/>
                              <a:gd name="T11" fmla="*/ 2015 h 546"/>
                              <a:gd name="T12" fmla="+- 0 3567 2471"/>
                              <a:gd name="T13" fmla="*/ T12 w 1096"/>
                              <a:gd name="T14" fmla="+- 0 1470 1470"/>
                              <a:gd name="T15" fmla="*/ 1470 h 546"/>
                              <a:gd name="T16" fmla="+- 0 2471 2471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629"/>
                        <wps:cNvSpPr>
                          <a:spLocks/>
                        </wps:cNvSpPr>
                        <wps:spPr bwMode="auto">
                          <a:xfrm>
                            <a:off x="3567" y="1470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1470 1470"/>
                              <a:gd name="T3" fmla="*/ 1470 h 546"/>
                              <a:gd name="T4" fmla="+- 0 3567 3567"/>
                              <a:gd name="T5" fmla="*/ T4 w 1096"/>
                              <a:gd name="T6" fmla="+- 0 2015 1470"/>
                              <a:gd name="T7" fmla="*/ 2015 h 546"/>
                              <a:gd name="T8" fmla="+- 0 4663 3567"/>
                              <a:gd name="T9" fmla="*/ T8 w 1096"/>
                              <a:gd name="T10" fmla="+- 0 2015 1470"/>
                              <a:gd name="T11" fmla="*/ 2015 h 546"/>
                              <a:gd name="T12" fmla="+- 0 4663 3567"/>
                              <a:gd name="T13" fmla="*/ T12 w 1096"/>
                              <a:gd name="T14" fmla="+- 0 1470 1470"/>
                              <a:gd name="T15" fmla="*/ 1470 h 546"/>
                              <a:gd name="T16" fmla="+- 0 3567 3567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628"/>
                        <wps:cNvSpPr>
                          <a:spLocks/>
                        </wps:cNvSpPr>
                        <wps:spPr bwMode="auto">
                          <a:xfrm>
                            <a:off x="4663" y="1470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1470 1470"/>
                              <a:gd name="T3" fmla="*/ 1470 h 546"/>
                              <a:gd name="T4" fmla="+- 0 4663 4663"/>
                              <a:gd name="T5" fmla="*/ T4 w 1096"/>
                              <a:gd name="T6" fmla="+- 0 2015 1470"/>
                              <a:gd name="T7" fmla="*/ 2015 h 546"/>
                              <a:gd name="T8" fmla="+- 0 5758 4663"/>
                              <a:gd name="T9" fmla="*/ T8 w 1096"/>
                              <a:gd name="T10" fmla="+- 0 2015 1470"/>
                              <a:gd name="T11" fmla="*/ 2015 h 546"/>
                              <a:gd name="T12" fmla="+- 0 5758 4663"/>
                              <a:gd name="T13" fmla="*/ T12 w 1096"/>
                              <a:gd name="T14" fmla="+- 0 1470 1470"/>
                              <a:gd name="T15" fmla="*/ 1470 h 546"/>
                              <a:gd name="T16" fmla="+- 0 4663 4663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5" y="545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627"/>
                        <wps:cNvSpPr>
                          <a:spLocks/>
                        </wps:cNvSpPr>
                        <wps:spPr bwMode="auto">
                          <a:xfrm>
                            <a:off x="5758" y="1470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1470 1470"/>
                              <a:gd name="T3" fmla="*/ 1470 h 546"/>
                              <a:gd name="T4" fmla="+- 0 5758 5758"/>
                              <a:gd name="T5" fmla="*/ T4 w 1096"/>
                              <a:gd name="T6" fmla="+- 0 2015 1470"/>
                              <a:gd name="T7" fmla="*/ 2015 h 546"/>
                              <a:gd name="T8" fmla="+- 0 6854 5758"/>
                              <a:gd name="T9" fmla="*/ T8 w 1096"/>
                              <a:gd name="T10" fmla="+- 0 2015 1470"/>
                              <a:gd name="T11" fmla="*/ 2015 h 546"/>
                              <a:gd name="T12" fmla="+- 0 6854 5758"/>
                              <a:gd name="T13" fmla="*/ T12 w 1096"/>
                              <a:gd name="T14" fmla="+- 0 1470 1470"/>
                              <a:gd name="T15" fmla="*/ 1470 h 546"/>
                              <a:gd name="T16" fmla="+- 0 5758 5758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626"/>
                        <wps:cNvSpPr>
                          <a:spLocks/>
                        </wps:cNvSpPr>
                        <wps:spPr bwMode="auto">
                          <a:xfrm>
                            <a:off x="6854" y="1470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1470 1470"/>
                              <a:gd name="T3" fmla="*/ 1470 h 546"/>
                              <a:gd name="T4" fmla="+- 0 6854 6854"/>
                              <a:gd name="T5" fmla="*/ T4 w 1096"/>
                              <a:gd name="T6" fmla="+- 0 2015 1470"/>
                              <a:gd name="T7" fmla="*/ 2015 h 546"/>
                              <a:gd name="T8" fmla="+- 0 7950 6854"/>
                              <a:gd name="T9" fmla="*/ T8 w 1096"/>
                              <a:gd name="T10" fmla="+- 0 2015 1470"/>
                              <a:gd name="T11" fmla="*/ 2015 h 546"/>
                              <a:gd name="T12" fmla="+- 0 7950 6854"/>
                              <a:gd name="T13" fmla="*/ T12 w 1096"/>
                              <a:gd name="T14" fmla="+- 0 1470 1470"/>
                              <a:gd name="T15" fmla="*/ 1470 h 546"/>
                              <a:gd name="T16" fmla="+- 0 6854 6854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625"/>
                        <wps:cNvSpPr>
                          <a:spLocks/>
                        </wps:cNvSpPr>
                        <wps:spPr bwMode="auto">
                          <a:xfrm>
                            <a:off x="7950" y="1470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1470 1470"/>
                              <a:gd name="T3" fmla="*/ 1470 h 546"/>
                              <a:gd name="T4" fmla="+- 0 7950 7950"/>
                              <a:gd name="T5" fmla="*/ T4 w 1096"/>
                              <a:gd name="T6" fmla="+- 0 2015 1470"/>
                              <a:gd name="T7" fmla="*/ 2015 h 546"/>
                              <a:gd name="T8" fmla="+- 0 9046 7950"/>
                              <a:gd name="T9" fmla="*/ T8 w 1096"/>
                              <a:gd name="T10" fmla="+- 0 2015 1470"/>
                              <a:gd name="T11" fmla="*/ 2015 h 546"/>
                              <a:gd name="T12" fmla="+- 0 9046 7950"/>
                              <a:gd name="T13" fmla="*/ T12 w 1096"/>
                              <a:gd name="T14" fmla="+- 0 1470 1470"/>
                              <a:gd name="T15" fmla="*/ 1470 h 546"/>
                              <a:gd name="T16" fmla="+- 0 7950 7950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624"/>
                        <wps:cNvSpPr>
                          <a:spLocks/>
                        </wps:cNvSpPr>
                        <wps:spPr bwMode="auto">
                          <a:xfrm>
                            <a:off x="9046" y="1470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1470 1470"/>
                              <a:gd name="T3" fmla="*/ 1470 h 546"/>
                              <a:gd name="T4" fmla="+- 0 9046 9046"/>
                              <a:gd name="T5" fmla="*/ T4 w 1096"/>
                              <a:gd name="T6" fmla="+- 0 2015 1470"/>
                              <a:gd name="T7" fmla="*/ 2015 h 546"/>
                              <a:gd name="T8" fmla="+- 0 10142 9046"/>
                              <a:gd name="T9" fmla="*/ T8 w 1096"/>
                              <a:gd name="T10" fmla="+- 0 2015 1470"/>
                              <a:gd name="T11" fmla="*/ 2015 h 546"/>
                              <a:gd name="T12" fmla="+- 0 10142 9046"/>
                              <a:gd name="T13" fmla="*/ T12 w 1096"/>
                              <a:gd name="T14" fmla="+- 0 1470 1470"/>
                              <a:gd name="T15" fmla="*/ 1470 h 546"/>
                              <a:gd name="T16" fmla="+- 0 9046 9046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623"/>
                        <wps:cNvSpPr>
                          <a:spLocks/>
                        </wps:cNvSpPr>
                        <wps:spPr bwMode="auto">
                          <a:xfrm>
                            <a:off x="10142" y="1470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1470 1470"/>
                              <a:gd name="T3" fmla="*/ 1470 h 546"/>
                              <a:gd name="T4" fmla="+- 0 10142 10142"/>
                              <a:gd name="T5" fmla="*/ T4 w 1096"/>
                              <a:gd name="T6" fmla="+- 0 2015 1470"/>
                              <a:gd name="T7" fmla="*/ 2015 h 546"/>
                              <a:gd name="T8" fmla="+- 0 11238 10142"/>
                              <a:gd name="T9" fmla="*/ T8 w 1096"/>
                              <a:gd name="T10" fmla="+- 0 2015 1470"/>
                              <a:gd name="T11" fmla="*/ 2015 h 546"/>
                              <a:gd name="T12" fmla="+- 0 11238 10142"/>
                              <a:gd name="T13" fmla="*/ T12 w 1096"/>
                              <a:gd name="T14" fmla="+- 0 1470 1470"/>
                              <a:gd name="T15" fmla="*/ 1470 h 546"/>
                              <a:gd name="T16" fmla="+- 0 10142 10142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622"/>
                        <wps:cNvSpPr>
                          <a:spLocks/>
                        </wps:cNvSpPr>
                        <wps:spPr bwMode="auto">
                          <a:xfrm>
                            <a:off x="11238" y="1470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1470 1470"/>
                              <a:gd name="T3" fmla="*/ 1470 h 546"/>
                              <a:gd name="T4" fmla="+- 0 11238 11238"/>
                              <a:gd name="T5" fmla="*/ T4 w 1096"/>
                              <a:gd name="T6" fmla="+- 0 2015 1470"/>
                              <a:gd name="T7" fmla="*/ 2015 h 546"/>
                              <a:gd name="T8" fmla="+- 0 12334 11238"/>
                              <a:gd name="T9" fmla="*/ T8 w 1096"/>
                              <a:gd name="T10" fmla="+- 0 2015 1470"/>
                              <a:gd name="T11" fmla="*/ 2015 h 546"/>
                              <a:gd name="T12" fmla="+- 0 12334 11238"/>
                              <a:gd name="T13" fmla="*/ T12 w 1096"/>
                              <a:gd name="T14" fmla="+- 0 1470 1470"/>
                              <a:gd name="T15" fmla="*/ 1470 h 546"/>
                              <a:gd name="T16" fmla="+- 0 11238 11238"/>
                              <a:gd name="T17" fmla="*/ T16 w 1096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1096" y="545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621"/>
                        <wps:cNvSpPr>
                          <a:spLocks/>
                        </wps:cNvSpPr>
                        <wps:spPr bwMode="auto">
                          <a:xfrm>
                            <a:off x="12334" y="1470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1470 1470"/>
                              <a:gd name="T3" fmla="*/ 1470 h 546"/>
                              <a:gd name="T4" fmla="+- 0 12334 12334"/>
                              <a:gd name="T5" fmla="*/ T4 w 3005"/>
                              <a:gd name="T6" fmla="+- 0 2015 1470"/>
                              <a:gd name="T7" fmla="*/ 2015 h 546"/>
                              <a:gd name="T8" fmla="+- 0 15339 12334"/>
                              <a:gd name="T9" fmla="*/ T8 w 3005"/>
                              <a:gd name="T10" fmla="+- 0 2015 1470"/>
                              <a:gd name="T11" fmla="*/ 2015 h 546"/>
                              <a:gd name="T12" fmla="+- 0 15339 12334"/>
                              <a:gd name="T13" fmla="*/ T12 w 3005"/>
                              <a:gd name="T14" fmla="+- 0 1470 1470"/>
                              <a:gd name="T15" fmla="*/ 1470 h 546"/>
                              <a:gd name="T16" fmla="+- 0 12334 12334"/>
                              <a:gd name="T17" fmla="*/ T16 w 3005"/>
                              <a:gd name="T18" fmla="+- 0 1470 1470"/>
                              <a:gd name="T19" fmla="*/ 147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5"/>
                                </a:lnTo>
                                <a:lnTo>
                                  <a:pt x="3005" y="545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620"/>
                        <wps:cNvSpPr>
                          <a:spLocks/>
                        </wps:cNvSpPr>
                        <wps:spPr bwMode="auto">
                          <a:xfrm>
                            <a:off x="279" y="2015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2015 2015"/>
                              <a:gd name="T3" fmla="*/ 2015 h 546"/>
                              <a:gd name="T4" fmla="+- 0 279 279"/>
                              <a:gd name="T5" fmla="*/ T4 w 1096"/>
                              <a:gd name="T6" fmla="+- 0 2562 2015"/>
                              <a:gd name="T7" fmla="*/ 2562 h 546"/>
                              <a:gd name="T8" fmla="+- 0 1375 279"/>
                              <a:gd name="T9" fmla="*/ T8 w 1096"/>
                              <a:gd name="T10" fmla="+- 0 2562 2015"/>
                              <a:gd name="T11" fmla="*/ 2562 h 546"/>
                              <a:gd name="T12" fmla="+- 0 1375 279"/>
                              <a:gd name="T13" fmla="*/ T12 w 1096"/>
                              <a:gd name="T14" fmla="+- 0 2015 2015"/>
                              <a:gd name="T15" fmla="*/ 2015 h 546"/>
                              <a:gd name="T16" fmla="+- 0 279 279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619"/>
                        <wps:cNvSpPr>
                          <a:spLocks/>
                        </wps:cNvSpPr>
                        <wps:spPr bwMode="auto">
                          <a:xfrm>
                            <a:off x="1375" y="2015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2015 2015"/>
                              <a:gd name="T3" fmla="*/ 2015 h 546"/>
                              <a:gd name="T4" fmla="+- 0 1375 1375"/>
                              <a:gd name="T5" fmla="*/ T4 w 1096"/>
                              <a:gd name="T6" fmla="+- 0 2562 2015"/>
                              <a:gd name="T7" fmla="*/ 2562 h 546"/>
                              <a:gd name="T8" fmla="+- 0 2471 1375"/>
                              <a:gd name="T9" fmla="*/ T8 w 1096"/>
                              <a:gd name="T10" fmla="+- 0 2562 2015"/>
                              <a:gd name="T11" fmla="*/ 2562 h 546"/>
                              <a:gd name="T12" fmla="+- 0 2471 1375"/>
                              <a:gd name="T13" fmla="*/ T12 w 1096"/>
                              <a:gd name="T14" fmla="+- 0 2015 2015"/>
                              <a:gd name="T15" fmla="*/ 2015 h 546"/>
                              <a:gd name="T16" fmla="+- 0 1375 1375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618"/>
                        <wps:cNvSpPr>
                          <a:spLocks/>
                        </wps:cNvSpPr>
                        <wps:spPr bwMode="auto">
                          <a:xfrm>
                            <a:off x="2471" y="2015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2015 2015"/>
                              <a:gd name="T3" fmla="*/ 2015 h 546"/>
                              <a:gd name="T4" fmla="+- 0 2471 2471"/>
                              <a:gd name="T5" fmla="*/ T4 w 1096"/>
                              <a:gd name="T6" fmla="+- 0 2562 2015"/>
                              <a:gd name="T7" fmla="*/ 2562 h 546"/>
                              <a:gd name="T8" fmla="+- 0 3567 2471"/>
                              <a:gd name="T9" fmla="*/ T8 w 1096"/>
                              <a:gd name="T10" fmla="+- 0 2562 2015"/>
                              <a:gd name="T11" fmla="*/ 2562 h 546"/>
                              <a:gd name="T12" fmla="+- 0 3567 2471"/>
                              <a:gd name="T13" fmla="*/ T12 w 1096"/>
                              <a:gd name="T14" fmla="+- 0 2015 2015"/>
                              <a:gd name="T15" fmla="*/ 2015 h 546"/>
                              <a:gd name="T16" fmla="+- 0 2471 2471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617"/>
                        <wps:cNvSpPr>
                          <a:spLocks/>
                        </wps:cNvSpPr>
                        <wps:spPr bwMode="auto">
                          <a:xfrm>
                            <a:off x="3567" y="2015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2015 2015"/>
                              <a:gd name="T3" fmla="*/ 2015 h 546"/>
                              <a:gd name="T4" fmla="+- 0 3567 3567"/>
                              <a:gd name="T5" fmla="*/ T4 w 1096"/>
                              <a:gd name="T6" fmla="+- 0 2562 2015"/>
                              <a:gd name="T7" fmla="*/ 2562 h 546"/>
                              <a:gd name="T8" fmla="+- 0 4663 3567"/>
                              <a:gd name="T9" fmla="*/ T8 w 1096"/>
                              <a:gd name="T10" fmla="+- 0 2562 2015"/>
                              <a:gd name="T11" fmla="*/ 2562 h 546"/>
                              <a:gd name="T12" fmla="+- 0 4663 3567"/>
                              <a:gd name="T13" fmla="*/ T12 w 1096"/>
                              <a:gd name="T14" fmla="+- 0 2015 2015"/>
                              <a:gd name="T15" fmla="*/ 2015 h 546"/>
                              <a:gd name="T16" fmla="+- 0 3567 3567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616"/>
                        <wps:cNvSpPr>
                          <a:spLocks/>
                        </wps:cNvSpPr>
                        <wps:spPr bwMode="auto">
                          <a:xfrm>
                            <a:off x="4663" y="2015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2015 2015"/>
                              <a:gd name="T3" fmla="*/ 2015 h 546"/>
                              <a:gd name="T4" fmla="+- 0 4663 4663"/>
                              <a:gd name="T5" fmla="*/ T4 w 1096"/>
                              <a:gd name="T6" fmla="+- 0 2562 2015"/>
                              <a:gd name="T7" fmla="*/ 2562 h 546"/>
                              <a:gd name="T8" fmla="+- 0 5758 4663"/>
                              <a:gd name="T9" fmla="*/ T8 w 1096"/>
                              <a:gd name="T10" fmla="+- 0 2562 2015"/>
                              <a:gd name="T11" fmla="*/ 2562 h 546"/>
                              <a:gd name="T12" fmla="+- 0 5758 4663"/>
                              <a:gd name="T13" fmla="*/ T12 w 1096"/>
                              <a:gd name="T14" fmla="+- 0 2015 2015"/>
                              <a:gd name="T15" fmla="*/ 2015 h 546"/>
                              <a:gd name="T16" fmla="+- 0 4663 4663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5" y="547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615"/>
                        <wps:cNvSpPr>
                          <a:spLocks/>
                        </wps:cNvSpPr>
                        <wps:spPr bwMode="auto">
                          <a:xfrm>
                            <a:off x="5758" y="2015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2015 2015"/>
                              <a:gd name="T3" fmla="*/ 2015 h 546"/>
                              <a:gd name="T4" fmla="+- 0 5758 5758"/>
                              <a:gd name="T5" fmla="*/ T4 w 1096"/>
                              <a:gd name="T6" fmla="+- 0 2562 2015"/>
                              <a:gd name="T7" fmla="*/ 2562 h 546"/>
                              <a:gd name="T8" fmla="+- 0 6854 5758"/>
                              <a:gd name="T9" fmla="*/ T8 w 1096"/>
                              <a:gd name="T10" fmla="+- 0 2562 2015"/>
                              <a:gd name="T11" fmla="*/ 2562 h 546"/>
                              <a:gd name="T12" fmla="+- 0 6854 5758"/>
                              <a:gd name="T13" fmla="*/ T12 w 1096"/>
                              <a:gd name="T14" fmla="+- 0 2015 2015"/>
                              <a:gd name="T15" fmla="*/ 2015 h 546"/>
                              <a:gd name="T16" fmla="+- 0 5758 5758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614"/>
                        <wps:cNvSpPr>
                          <a:spLocks/>
                        </wps:cNvSpPr>
                        <wps:spPr bwMode="auto">
                          <a:xfrm>
                            <a:off x="6854" y="2015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2015 2015"/>
                              <a:gd name="T3" fmla="*/ 2015 h 546"/>
                              <a:gd name="T4" fmla="+- 0 6854 6854"/>
                              <a:gd name="T5" fmla="*/ T4 w 1096"/>
                              <a:gd name="T6" fmla="+- 0 2562 2015"/>
                              <a:gd name="T7" fmla="*/ 2562 h 546"/>
                              <a:gd name="T8" fmla="+- 0 7950 6854"/>
                              <a:gd name="T9" fmla="*/ T8 w 1096"/>
                              <a:gd name="T10" fmla="+- 0 2562 2015"/>
                              <a:gd name="T11" fmla="*/ 2562 h 546"/>
                              <a:gd name="T12" fmla="+- 0 7950 6854"/>
                              <a:gd name="T13" fmla="*/ T12 w 1096"/>
                              <a:gd name="T14" fmla="+- 0 2015 2015"/>
                              <a:gd name="T15" fmla="*/ 2015 h 546"/>
                              <a:gd name="T16" fmla="+- 0 6854 6854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613"/>
                        <wps:cNvSpPr>
                          <a:spLocks/>
                        </wps:cNvSpPr>
                        <wps:spPr bwMode="auto">
                          <a:xfrm>
                            <a:off x="7950" y="2015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2015 2015"/>
                              <a:gd name="T3" fmla="*/ 2015 h 546"/>
                              <a:gd name="T4" fmla="+- 0 7950 7950"/>
                              <a:gd name="T5" fmla="*/ T4 w 1096"/>
                              <a:gd name="T6" fmla="+- 0 2562 2015"/>
                              <a:gd name="T7" fmla="*/ 2562 h 546"/>
                              <a:gd name="T8" fmla="+- 0 9046 7950"/>
                              <a:gd name="T9" fmla="*/ T8 w 1096"/>
                              <a:gd name="T10" fmla="+- 0 2562 2015"/>
                              <a:gd name="T11" fmla="*/ 2562 h 546"/>
                              <a:gd name="T12" fmla="+- 0 9046 7950"/>
                              <a:gd name="T13" fmla="*/ T12 w 1096"/>
                              <a:gd name="T14" fmla="+- 0 2015 2015"/>
                              <a:gd name="T15" fmla="*/ 2015 h 546"/>
                              <a:gd name="T16" fmla="+- 0 7950 7950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612"/>
                        <wps:cNvSpPr>
                          <a:spLocks/>
                        </wps:cNvSpPr>
                        <wps:spPr bwMode="auto">
                          <a:xfrm>
                            <a:off x="9046" y="2015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2015 2015"/>
                              <a:gd name="T3" fmla="*/ 2015 h 546"/>
                              <a:gd name="T4" fmla="+- 0 9046 9046"/>
                              <a:gd name="T5" fmla="*/ T4 w 1096"/>
                              <a:gd name="T6" fmla="+- 0 2562 2015"/>
                              <a:gd name="T7" fmla="*/ 2562 h 546"/>
                              <a:gd name="T8" fmla="+- 0 10142 9046"/>
                              <a:gd name="T9" fmla="*/ T8 w 1096"/>
                              <a:gd name="T10" fmla="+- 0 2562 2015"/>
                              <a:gd name="T11" fmla="*/ 2562 h 546"/>
                              <a:gd name="T12" fmla="+- 0 10142 9046"/>
                              <a:gd name="T13" fmla="*/ T12 w 1096"/>
                              <a:gd name="T14" fmla="+- 0 2015 2015"/>
                              <a:gd name="T15" fmla="*/ 2015 h 546"/>
                              <a:gd name="T16" fmla="+- 0 9046 9046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611"/>
                        <wps:cNvSpPr>
                          <a:spLocks/>
                        </wps:cNvSpPr>
                        <wps:spPr bwMode="auto">
                          <a:xfrm>
                            <a:off x="10142" y="2015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2015 2015"/>
                              <a:gd name="T3" fmla="*/ 2015 h 546"/>
                              <a:gd name="T4" fmla="+- 0 10142 10142"/>
                              <a:gd name="T5" fmla="*/ T4 w 1096"/>
                              <a:gd name="T6" fmla="+- 0 2562 2015"/>
                              <a:gd name="T7" fmla="*/ 2562 h 546"/>
                              <a:gd name="T8" fmla="+- 0 11238 10142"/>
                              <a:gd name="T9" fmla="*/ T8 w 1096"/>
                              <a:gd name="T10" fmla="+- 0 2562 2015"/>
                              <a:gd name="T11" fmla="*/ 2562 h 546"/>
                              <a:gd name="T12" fmla="+- 0 11238 10142"/>
                              <a:gd name="T13" fmla="*/ T12 w 1096"/>
                              <a:gd name="T14" fmla="+- 0 2015 2015"/>
                              <a:gd name="T15" fmla="*/ 2015 h 546"/>
                              <a:gd name="T16" fmla="+- 0 10142 10142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610"/>
                        <wps:cNvSpPr>
                          <a:spLocks/>
                        </wps:cNvSpPr>
                        <wps:spPr bwMode="auto">
                          <a:xfrm>
                            <a:off x="11238" y="2015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2015 2015"/>
                              <a:gd name="T3" fmla="*/ 2015 h 546"/>
                              <a:gd name="T4" fmla="+- 0 11238 11238"/>
                              <a:gd name="T5" fmla="*/ T4 w 1096"/>
                              <a:gd name="T6" fmla="+- 0 2562 2015"/>
                              <a:gd name="T7" fmla="*/ 2562 h 546"/>
                              <a:gd name="T8" fmla="+- 0 12334 11238"/>
                              <a:gd name="T9" fmla="*/ T8 w 1096"/>
                              <a:gd name="T10" fmla="+- 0 2562 2015"/>
                              <a:gd name="T11" fmla="*/ 2562 h 546"/>
                              <a:gd name="T12" fmla="+- 0 12334 11238"/>
                              <a:gd name="T13" fmla="*/ T12 w 1096"/>
                              <a:gd name="T14" fmla="+- 0 2015 2015"/>
                              <a:gd name="T15" fmla="*/ 2015 h 546"/>
                              <a:gd name="T16" fmla="+- 0 11238 11238"/>
                              <a:gd name="T17" fmla="*/ T16 w 1096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1096" y="547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609"/>
                        <wps:cNvSpPr>
                          <a:spLocks/>
                        </wps:cNvSpPr>
                        <wps:spPr bwMode="auto">
                          <a:xfrm>
                            <a:off x="12334" y="2015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2015 2015"/>
                              <a:gd name="T3" fmla="*/ 2015 h 546"/>
                              <a:gd name="T4" fmla="+- 0 12334 12334"/>
                              <a:gd name="T5" fmla="*/ T4 w 3005"/>
                              <a:gd name="T6" fmla="+- 0 2562 2015"/>
                              <a:gd name="T7" fmla="*/ 2562 h 546"/>
                              <a:gd name="T8" fmla="+- 0 15339 12334"/>
                              <a:gd name="T9" fmla="*/ T8 w 3005"/>
                              <a:gd name="T10" fmla="+- 0 2562 2015"/>
                              <a:gd name="T11" fmla="*/ 2562 h 546"/>
                              <a:gd name="T12" fmla="+- 0 15339 12334"/>
                              <a:gd name="T13" fmla="*/ T12 w 3005"/>
                              <a:gd name="T14" fmla="+- 0 2015 2015"/>
                              <a:gd name="T15" fmla="*/ 2015 h 546"/>
                              <a:gd name="T16" fmla="+- 0 12334 12334"/>
                              <a:gd name="T17" fmla="*/ T16 w 3005"/>
                              <a:gd name="T18" fmla="+- 0 2015 2015"/>
                              <a:gd name="T19" fmla="*/ 201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3005" y="547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608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10206 2562"/>
                              <a:gd name="T3" fmla="*/ 10206 h 9282"/>
                              <a:gd name="T4" fmla="+- 0 2471 279"/>
                              <a:gd name="T5" fmla="*/ T4 w 15060"/>
                              <a:gd name="T6" fmla="+- 0 10206 2562"/>
                              <a:gd name="T7" fmla="*/ 10206 h 9282"/>
                              <a:gd name="T8" fmla="+- 0 3567 279"/>
                              <a:gd name="T9" fmla="*/ T8 w 15060"/>
                              <a:gd name="T10" fmla="+- 0 10752 2562"/>
                              <a:gd name="T11" fmla="*/ 10752 h 9282"/>
                              <a:gd name="T12" fmla="+- 0 15339 279"/>
                              <a:gd name="T13" fmla="*/ T12 w 15060"/>
                              <a:gd name="T14" fmla="+- 0 10752 2562"/>
                              <a:gd name="T15" fmla="*/ 10752 h 9282"/>
                              <a:gd name="T16" fmla="+- 0 15339 279"/>
                              <a:gd name="T17" fmla="*/ T16 w 15060"/>
                              <a:gd name="T18" fmla="+- 0 10206 2562"/>
                              <a:gd name="T19" fmla="*/ 10206 h 9282"/>
                              <a:gd name="T20" fmla="+- 0 10142 279"/>
                              <a:gd name="T21" fmla="*/ T20 w 15060"/>
                              <a:gd name="T22" fmla="+- 0 10206 2562"/>
                              <a:gd name="T23" fmla="*/ 10206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7644"/>
                                </a:moveTo>
                                <a:lnTo>
                                  <a:pt x="2192" y="7644"/>
                                </a:lnTo>
                                <a:lnTo>
                                  <a:pt x="3288" y="8190"/>
                                </a:lnTo>
                                <a:lnTo>
                                  <a:pt x="15060" y="8190"/>
                                </a:lnTo>
                                <a:lnTo>
                                  <a:pt x="15060" y="7644"/>
                                </a:lnTo>
                                <a:lnTo>
                                  <a:pt x="9863" y="7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607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9660 2562"/>
                              <a:gd name="T3" fmla="*/ 9660 h 9282"/>
                              <a:gd name="T4" fmla="+- 0 279 279"/>
                              <a:gd name="T5" fmla="*/ T4 w 15060"/>
                              <a:gd name="T6" fmla="+- 0 9660 2562"/>
                              <a:gd name="T7" fmla="*/ 9660 h 9282"/>
                              <a:gd name="T8" fmla="+- 0 1375 279"/>
                              <a:gd name="T9" fmla="*/ T8 w 15060"/>
                              <a:gd name="T10" fmla="+- 0 10206 2562"/>
                              <a:gd name="T11" fmla="*/ 10206 h 9282"/>
                              <a:gd name="T12" fmla="+- 0 15339 279"/>
                              <a:gd name="T13" fmla="*/ T12 w 15060"/>
                              <a:gd name="T14" fmla="+- 0 10206 2562"/>
                              <a:gd name="T15" fmla="*/ 10206 h 9282"/>
                              <a:gd name="T16" fmla="+- 0 15339 279"/>
                              <a:gd name="T17" fmla="*/ T16 w 15060"/>
                              <a:gd name="T18" fmla="+- 0 9660 2562"/>
                              <a:gd name="T19" fmla="*/ 9660 h 9282"/>
                              <a:gd name="T20" fmla="+- 0 10142 279"/>
                              <a:gd name="T21" fmla="*/ T20 w 15060"/>
                              <a:gd name="T22" fmla="+- 0 9660 2562"/>
                              <a:gd name="T23" fmla="*/ 9660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7098"/>
                                </a:moveTo>
                                <a:lnTo>
                                  <a:pt x="0" y="7098"/>
                                </a:lnTo>
                                <a:lnTo>
                                  <a:pt x="1096" y="7644"/>
                                </a:lnTo>
                                <a:lnTo>
                                  <a:pt x="15060" y="7644"/>
                                </a:lnTo>
                                <a:lnTo>
                                  <a:pt x="15060" y="7098"/>
                                </a:lnTo>
                                <a:lnTo>
                                  <a:pt x="9863" y="7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606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11298 2562"/>
                              <a:gd name="T3" fmla="*/ 11298 h 9282"/>
                              <a:gd name="T4" fmla="+- 0 279 279"/>
                              <a:gd name="T5" fmla="*/ T4 w 15060"/>
                              <a:gd name="T6" fmla="+- 0 11298 2562"/>
                              <a:gd name="T7" fmla="*/ 11298 h 9282"/>
                              <a:gd name="T8" fmla="+- 0 279 279"/>
                              <a:gd name="T9" fmla="*/ T8 w 15060"/>
                              <a:gd name="T10" fmla="+- 0 11844 2562"/>
                              <a:gd name="T11" fmla="*/ 11844 h 9282"/>
                              <a:gd name="T12" fmla="+- 0 15339 279"/>
                              <a:gd name="T13" fmla="*/ T12 w 15060"/>
                              <a:gd name="T14" fmla="+- 0 11844 2562"/>
                              <a:gd name="T15" fmla="*/ 11844 h 9282"/>
                              <a:gd name="T16" fmla="+- 0 15339 279"/>
                              <a:gd name="T17" fmla="*/ T16 w 15060"/>
                              <a:gd name="T18" fmla="+- 0 11298 2562"/>
                              <a:gd name="T19" fmla="*/ 11298 h 9282"/>
                              <a:gd name="T20" fmla="+- 0 10142 279"/>
                              <a:gd name="T21" fmla="*/ T20 w 15060"/>
                              <a:gd name="T22" fmla="+- 0 11298 2562"/>
                              <a:gd name="T23" fmla="*/ 11298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8736"/>
                                </a:moveTo>
                                <a:lnTo>
                                  <a:pt x="0" y="8736"/>
                                </a:lnTo>
                                <a:lnTo>
                                  <a:pt x="0" y="9282"/>
                                </a:lnTo>
                                <a:lnTo>
                                  <a:pt x="15060" y="9282"/>
                                </a:lnTo>
                                <a:lnTo>
                                  <a:pt x="15060" y="8736"/>
                                </a:lnTo>
                                <a:lnTo>
                                  <a:pt x="9863" y="8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605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2562 2562"/>
                              <a:gd name="T3" fmla="*/ 2562 h 9282"/>
                              <a:gd name="T4" fmla="+- 0 279 279"/>
                              <a:gd name="T5" fmla="*/ T4 w 15060"/>
                              <a:gd name="T6" fmla="+- 0 2562 2562"/>
                              <a:gd name="T7" fmla="*/ 2562 h 9282"/>
                              <a:gd name="T8" fmla="+- 0 279 279"/>
                              <a:gd name="T9" fmla="*/ T8 w 15060"/>
                              <a:gd name="T10" fmla="+- 0 3108 2562"/>
                              <a:gd name="T11" fmla="*/ 3108 h 9282"/>
                              <a:gd name="T12" fmla="+- 0 15339 279"/>
                              <a:gd name="T13" fmla="*/ T12 w 15060"/>
                              <a:gd name="T14" fmla="+- 0 3108 2562"/>
                              <a:gd name="T15" fmla="*/ 3108 h 9282"/>
                              <a:gd name="T16" fmla="+- 0 15339 279"/>
                              <a:gd name="T17" fmla="*/ T16 w 15060"/>
                              <a:gd name="T18" fmla="+- 0 2562 2562"/>
                              <a:gd name="T19" fmla="*/ 2562 h 9282"/>
                              <a:gd name="T20" fmla="+- 0 10142 279"/>
                              <a:gd name="T21" fmla="*/ T20 w 15060"/>
                              <a:gd name="T22" fmla="+- 0 2562 2562"/>
                              <a:gd name="T23" fmla="*/ 2562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"/>
                                </a:lnTo>
                                <a:lnTo>
                                  <a:pt x="15060" y="546"/>
                                </a:lnTo>
                                <a:lnTo>
                                  <a:pt x="15060" y="0"/>
                                </a:lnTo>
                                <a:lnTo>
                                  <a:pt x="9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604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2471 279"/>
                              <a:gd name="T1" fmla="*/ T0 w 15060"/>
                              <a:gd name="T2" fmla="+- 0 3654 2562"/>
                              <a:gd name="T3" fmla="*/ 3654 h 9282"/>
                              <a:gd name="T4" fmla="+- 0 1375 279"/>
                              <a:gd name="T5" fmla="*/ T4 w 15060"/>
                              <a:gd name="T6" fmla="+- 0 3654 2562"/>
                              <a:gd name="T7" fmla="*/ 3654 h 9282"/>
                              <a:gd name="T8" fmla="+- 0 279 279"/>
                              <a:gd name="T9" fmla="*/ T8 w 15060"/>
                              <a:gd name="T10" fmla="+- 0 3108 2562"/>
                              <a:gd name="T11" fmla="*/ 3108 h 9282"/>
                              <a:gd name="T12" fmla="+- 0 279 279"/>
                              <a:gd name="T13" fmla="*/ T12 w 15060"/>
                              <a:gd name="T14" fmla="+- 0 4200 2562"/>
                              <a:gd name="T15" fmla="*/ 4200 h 9282"/>
                              <a:gd name="T16" fmla="+- 0 11238 279"/>
                              <a:gd name="T17" fmla="*/ T16 w 15060"/>
                              <a:gd name="T18" fmla="+- 0 4200 2562"/>
                              <a:gd name="T19" fmla="*/ 4200 h 9282"/>
                              <a:gd name="T20" fmla="+- 0 10142 279"/>
                              <a:gd name="T21" fmla="*/ T20 w 15060"/>
                              <a:gd name="T22" fmla="+- 0 3654 2562"/>
                              <a:gd name="T23" fmla="*/ 3654 h 9282"/>
                              <a:gd name="T24" fmla="+- 0 2471 279"/>
                              <a:gd name="T25" fmla="*/ T24 w 15060"/>
                              <a:gd name="T26" fmla="+- 0 3654 2562"/>
                              <a:gd name="T27" fmla="*/ 3654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2192" y="1092"/>
                                </a:moveTo>
                                <a:lnTo>
                                  <a:pt x="1096" y="1092"/>
                                </a:lnTo>
                                <a:lnTo>
                                  <a:pt x="0" y="546"/>
                                </a:lnTo>
                                <a:lnTo>
                                  <a:pt x="0" y="1638"/>
                                </a:lnTo>
                                <a:lnTo>
                                  <a:pt x="10959" y="1638"/>
                                </a:lnTo>
                                <a:lnTo>
                                  <a:pt x="9863" y="1092"/>
                                </a:lnTo>
                                <a:lnTo>
                                  <a:pt x="2192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603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1238 279"/>
                              <a:gd name="T1" fmla="*/ T0 w 15060"/>
                              <a:gd name="T2" fmla="+- 0 3654 2562"/>
                              <a:gd name="T3" fmla="*/ 3654 h 9282"/>
                              <a:gd name="T4" fmla="+- 0 11238 279"/>
                              <a:gd name="T5" fmla="*/ T4 w 15060"/>
                              <a:gd name="T6" fmla="+- 0 4200 2562"/>
                              <a:gd name="T7" fmla="*/ 4200 h 9282"/>
                              <a:gd name="T8" fmla="+- 0 15339 279"/>
                              <a:gd name="T9" fmla="*/ T8 w 15060"/>
                              <a:gd name="T10" fmla="+- 0 4200 2562"/>
                              <a:gd name="T11" fmla="*/ 4200 h 9282"/>
                              <a:gd name="T12" fmla="+- 0 15339 279"/>
                              <a:gd name="T13" fmla="*/ T12 w 15060"/>
                              <a:gd name="T14" fmla="+- 0 3654 2562"/>
                              <a:gd name="T15" fmla="*/ 3654 h 9282"/>
                              <a:gd name="T16" fmla="+- 0 11238 279"/>
                              <a:gd name="T17" fmla="*/ T16 w 15060"/>
                              <a:gd name="T18" fmla="+- 0 3654 2562"/>
                              <a:gd name="T19" fmla="*/ 3654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10959" y="1092"/>
                                </a:moveTo>
                                <a:lnTo>
                                  <a:pt x="10959" y="1638"/>
                                </a:lnTo>
                                <a:lnTo>
                                  <a:pt x="15060" y="1638"/>
                                </a:lnTo>
                                <a:lnTo>
                                  <a:pt x="15060" y="1092"/>
                                </a:lnTo>
                                <a:lnTo>
                                  <a:pt x="10959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602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5292 2562"/>
                              <a:gd name="T3" fmla="*/ 5292 h 9282"/>
                              <a:gd name="T4" fmla="+- 0 1375 279"/>
                              <a:gd name="T5" fmla="*/ T4 w 15060"/>
                              <a:gd name="T6" fmla="+- 0 5292 2562"/>
                              <a:gd name="T7" fmla="*/ 5292 h 9282"/>
                              <a:gd name="T8" fmla="+- 0 279 279"/>
                              <a:gd name="T9" fmla="*/ T8 w 15060"/>
                              <a:gd name="T10" fmla="+- 0 4746 2562"/>
                              <a:gd name="T11" fmla="*/ 4746 h 9282"/>
                              <a:gd name="T12" fmla="+- 0 279 279"/>
                              <a:gd name="T13" fmla="*/ T12 w 15060"/>
                              <a:gd name="T14" fmla="+- 0 5838 2562"/>
                              <a:gd name="T15" fmla="*/ 5838 h 9282"/>
                              <a:gd name="T16" fmla="+- 0 15339 279"/>
                              <a:gd name="T17" fmla="*/ T16 w 15060"/>
                              <a:gd name="T18" fmla="+- 0 5838 2562"/>
                              <a:gd name="T19" fmla="*/ 5838 h 9282"/>
                              <a:gd name="T20" fmla="+- 0 15339 279"/>
                              <a:gd name="T21" fmla="*/ T20 w 15060"/>
                              <a:gd name="T22" fmla="+- 0 5292 2562"/>
                              <a:gd name="T23" fmla="*/ 5292 h 9282"/>
                              <a:gd name="T24" fmla="+- 0 10142 279"/>
                              <a:gd name="T25" fmla="*/ T24 w 15060"/>
                              <a:gd name="T26" fmla="+- 0 5292 2562"/>
                              <a:gd name="T27" fmla="*/ 5292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2730"/>
                                </a:moveTo>
                                <a:lnTo>
                                  <a:pt x="1096" y="2730"/>
                                </a:lnTo>
                                <a:lnTo>
                                  <a:pt x="0" y="2184"/>
                                </a:lnTo>
                                <a:lnTo>
                                  <a:pt x="0" y="3276"/>
                                </a:lnTo>
                                <a:lnTo>
                                  <a:pt x="15060" y="3276"/>
                                </a:lnTo>
                                <a:lnTo>
                                  <a:pt x="15060" y="2730"/>
                                </a:lnTo>
                                <a:lnTo>
                                  <a:pt x="9863" y="2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601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4746 2562"/>
                              <a:gd name="T3" fmla="*/ 4746 h 9282"/>
                              <a:gd name="T4" fmla="+- 0 1375 279"/>
                              <a:gd name="T5" fmla="*/ T4 w 15060"/>
                              <a:gd name="T6" fmla="+- 0 4746 2562"/>
                              <a:gd name="T7" fmla="*/ 4746 h 9282"/>
                              <a:gd name="T8" fmla="+- 0 279 279"/>
                              <a:gd name="T9" fmla="*/ T8 w 15060"/>
                              <a:gd name="T10" fmla="+- 0 4200 2562"/>
                              <a:gd name="T11" fmla="*/ 4200 h 9282"/>
                              <a:gd name="T12" fmla="+- 0 279 279"/>
                              <a:gd name="T13" fmla="*/ T12 w 15060"/>
                              <a:gd name="T14" fmla="+- 0 4746 2562"/>
                              <a:gd name="T15" fmla="*/ 4746 h 9282"/>
                              <a:gd name="T16" fmla="+- 0 1375 279"/>
                              <a:gd name="T17" fmla="*/ T16 w 15060"/>
                              <a:gd name="T18" fmla="+- 0 5292 2562"/>
                              <a:gd name="T19" fmla="*/ 5292 h 9282"/>
                              <a:gd name="T20" fmla="+- 0 15339 279"/>
                              <a:gd name="T21" fmla="*/ T20 w 15060"/>
                              <a:gd name="T22" fmla="+- 0 5292 2562"/>
                              <a:gd name="T23" fmla="*/ 5292 h 9282"/>
                              <a:gd name="T24" fmla="+- 0 15339 279"/>
                              <a:gd name="T25" fmla="*/ T24 w 15060"/>
                              <a:gd name="T26" fmla="+- 0 4746 2562"/>
                              <a:gd name="T27" fmla="*/ 4746 h 9282"/>
                              <a:gd name="T28" fmla="+- 0 10142 279"/>
                              <a:gd name="T29" fmla="*/ T28 w 15060"/>
                              <a:gd name="T30" fmla="+- 0 4746 2562"/>
                              <a:gd name="T31" fmla="*/ 4746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2184"/>
                                </a:moveTo>
                                <a:lnTo>
                                  <a:pt x="1096" y="2184"/>
                                </a:lnTo>
                                <a:lnTo>
                                  <a:pt x="0" y="1638"/>
                                </a:lnTo>
                                <a:lnTo>
                                  <a:pt x="0" y="2184"/>
                                </a:lnTo>
                                <a:lnTo>
                                  <a:pt x="1096" y="2730"/>
                                </a:lnTo>
                                <a:lnTo>
                                  <a:pt x="15060" y="2730"/>
                                </a:lnTo>
                                <a:lnTo>
                                  <a:pt x="15060" y="2184"/>
                                </a:lnTo>
                                <a:lnTo>
                                  <a:pt x="9863" y="2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600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4200 2562"/>
                              <a:gd name="T3" fmla="*/ 4200 h 9282"/>
                              <a:gd name="T4" fmla="+- 0 279 279"/>
                              <a:gd name="T5" fmla="*/ T4 w 15060"/>
                              <a:gd name="T6" fmla="+- 0 4200 2562"/>
                              <a:gd name="T7" fmla="*/ 4200 h 9282"/>
                              <a:gd name="T8" fmla="+- 0 1375 279"/>
                              <a:gd name="T9" fmla="*/ T8 w 15060"/>
                              <a:gd name="T10" fmla="+- 0 4746 2562"/>
                              <a:gd name="T11" fmla="*/ 4746 h 9282"/>
                              <a:gd name="T12" fmla="+- 0 15339 279"/>
                              <a:gd name="T13" fmla="*/ T12 w 15060"/>
                              <a:gd name="T14" fmla="+- 0 4746 2562"/>
                              <a:gd name="T15" fmla="*/ 4746 h 9282"/>
                              <a:gd name="T16" fmla="+- 0 15339 279"/>
                              <a:gd name="T17" fmla="*/ T16 w 15060"/>
                              <a:gd name="T18" fmla="+- 0 4200 2562"/>
                              <a:gd name="T19" fmla="*/ 4200 h 9282"/>
                              <a:gd name="T20" fmla="+- 0 11238 279"/>
                              <a:gd name="T21" fmla="*/ T20 w 15060"/>
                              <a:gd name="T22" fmla="+- 0 4200 2562"/>
                              <a:gd name="T23" fmla="*/ 4200 h 9282"/>
                              <a:gd name="T24" fmla="+- 0 9046 279"/>
                              <a:gd name="T25" fmla="*/ T24 w 15060"/>
                              <a:gd name="T26" fmla="+- 0 3654 2562"/>
                              <a:gd name="T27" fmla="*/ 3654 h 9282"/>
                              <a:gd name="T28" fmla="+- 0 1375 279"/>
                              <a:gd name="T29" fmla="*/ T28 w 15060"/>
                              <a:gd name="T30" fmla="+- 0 3654 2562"/>
                              <a:gd name="T31" fmla="*/ 3654 h 9282"/>
                              <a:gd name="T32" fmla="+- 0 279 279"/>
                              <a:gd name="T33" fmla="*/ T32 w 15060"/>
                              <a:gd name="T34" fmla="+- 0 3108 2562"/>
                              <a:gd name="T35" fmla="*/ 3108 h 9282"/>
                              <a:gd name="T36" fmla="+- 0 15339 279"/>
                              <a:gd name="T37" fmla="*/ T36 w 15060"/>
                              <a:gd name="T38" fmla="+- 0 3108 2562"/>
                              <a:gd name="T39" fmla="*/ 3108 h 9282"/>
                              <a:gd name="T40" fmla="+- 0 15339 279"/>
                              <a:gd name="T41" fmla="*/ T40 w 15060"/>
                              <a:gd name="T42" fmla="+- 0 3654 2562"/>
                              <a:gd name="T43" fmla="*/ 3654 h 9282"/>
                              <a:gd name="T44" fmla="+- 0 11238 279"/>
                              <a:gd name="T45" fmla="*/ T44 w 15060"/>
                              <a:gd name="T46" fmla="+- 0 3654 2562"/>
                              <a:gd name="T47" fmla="*/ 3654 h 9282"/>
                              <a:gd name="T48" fmla="+- 0 11238 279"/>
                              <a:gd name="T49" fmla="*/ T48 w 15060"/>
                              <a:gd name="T50" fmla="+- 0 4200 2562"/>
                              <a:gd name="T51" fmla="*/ 4200 h 9282"/>
                              <a:gd name="T52" fmla="+- 0 10142 279"/>
                              <a:gd name="T53" fmla="*/ T52 w 15060"/>
                              <a:gd name="T54" fmla="+- 0 4200 2562"/>
                              <a:gd name="T55" fmla="*/ 4200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1638"/>
                                </a:moveTo>
                                <a:lnTo>
                                  <a:pt x="0" y="1638"/>
                                </a:lnTo>
                                <a:lnTo>
                                  <a:pt x="1096" y="2184"/>
                                </a:lnTo>
                                <a:lnTo>
                                  <a:pt x="15060" y="2184"/>
                                </a:lnTo>
                                <a:lnTo>
                                  <a:pt x="15060" y="1638"/>
                                </a:lnTo>
                                <a:lnTo>
                                  <a:pt x="10959" y="1638"/>
                                </a:lnTo>
                                <a:lnTo>
                                  <a:pt x="8767" y="1092"/>
                                </a:lnTo>
                                <a:lnTo>
                                  <a:pt x="1096" y="1092"/>
                                </a:lnTo>
                                <a:lnTo>
                                  <a:pt x="0" y="546"/>
                                </a:lnTo>
                                <a:lnTo>
                                  <a:pt x="15060" y="546"/>
                                </a:lnTo>
                                <a:lnTo>
                                  <a:pt x="15060" y="1092"/>
                                </a:lnTo>
                                <a:lnTo>
                                  <a:pt x="10959" y="1092"/>
                                </a:lnTo>
                                <a:lnTo>
                                  <a:pt x="10959" y="1638"/>
                                </a:lnTo>
                                <a:lnTo>
                                  <a:pt x="9863" y="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599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5060"/>
                              <a:gd name="T2" fmla="+- 0 6384 2562"/>
                              <a:gd name="T3" fmla="*/ 6384 h 9282"/>
                              <a:gd name="T4" fmla="+- 0 279 279"/>
                              <a:gd name="T5" fmla="*/ T4 w 15060"/>
                              <a:gd name="T6" fmla="+- 0 6930 2562"/>
                              <a:gd name="T7" fmla="*/ 6930 h 9282"/>
                              <a:gd name="T8" fmla="+- 0 11238 279"/>
                              <a:gd name="T9" fmla="*/ T8 w 15060"/>
                              <a:gd name="T10" fmla="+- 0 6930 2562"/>
                              <a:gd name="T11" fmla="*/ 6930 h 9282"/>
                              <a:gd name="T12" fmla="+- 0 10142 279"/>
                              <a:gd name="T13" fmla="*/ T12 w 15060"/>
                              <a:gd name="T14" fmla="+- 0 6384 2562"/>
                              <a:gd name="T15" fmla="*/ 6384 h 9282"/>
                              <a:gd name="T16" fmla="+- 0 1375 279"/>
                              <a:gd name="T17" fmla="*/ T16 w 15060"/>
                              <a:gd name="T18" fmla="+- 0 6384 2562"/>
                              <a:gd name="T19" fmla="*/ 6384 h 9282"/>
                              <a:gd name="T20" fmla="+- 0 279 279"/>
                              <a:gd name="T21" fmla="*/ T20 w 15060"/>
                              <a:gd name="T22" fmla="+- 0 5838 2562"/>
                              <a:gd name="T23" fmla="*/ 5838 h 9282"/>
                              <a:gd name="T24" fmla="+- 0 279 279"/>
                              <a:gd name="T25" fmla="*/ T24 w 15060"/>
                              <a:gd name="T26" fmla="+- 0 6384 2562"/>
                              <a:gd name="T27" fmla="*/ 6384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0" y="3822"/>
                                </a:moveTo>
                                <a:lnTo>
                                  <a:pt x="0" y="4368"/>
                                </a:lnTo>
                                <a:lnTo>
                                  <a:pt x="10959" y="4368"/>
                                </a:lnTo>
                                <a:lnTo>
                                  <a:pt x="9863" y="3822"/>
                                </a:lnTo>
                                <a:lnTo>
                                  <a:pt x="1096" y="3822"/>
                                </a:lnTo>
                                <a:lnTo>
                                  <a:pt x="0" y="3276"/>
                                </a:lnTo>
                                <a:lnTo>
                                  <a:pt x="0" y="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598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1238 279"/>
                              <a:gd name="T1" fmla="*/ T0 w 15060"/>
                              <a:gd name="T2" fmla="+- 0 6384 2562"/>
                              <a:gd name="T3" fmla="*/ 6384 h 9282"/>
                              <a:gd name="T4" fmla="+- 0 11238 279"/>
                              <a:gd name="T5" fmla="*/ T4 w 15060"/>
                              <a:gd name="T6" fmla="+- 0 6930 2562"/>
                              <a:gd name="T7" fmla="*/ 6930 h 9282"/>
                              <a:gd name="T8" fmla="+- 0 15339 279"/>
                              <a:gd name="T9" fmla="*/ T8 w 15060"/>
                              <a:gd name="T10" fmla="+- 0 6930 2562"/>
                              <a:gd name="T11" fmla="*/ 6930 h 9282"/>
                              <a:gd name="T12" fmla="+- 0 15339 279"/>
                              <a:gd name="T13" fmla="*/ T12 w 15060"/>
                              <a:gd name="T14" fmla="+- 0 6384 2562"/>
                              <a:gd name="T15" fmla="*/ 6384 h 9282"/>
                              <a:gd name="T16" fmla="+- 0 11238 279"/>
                              <a:gd name="T17" fmla="*/ T16 w 15060"/>
                              <a:gd name="T18" fmla="+- 0 6384 2562"/>
                              <a:gd name="T19" fmla="*/ 6384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10959" y="3822"/>
                                </a:moveTo>
                                <a:lnTo>
                                  <a:pt x="10959" y="4368"/>
                                </a:lnTo>
                                <a:lnTo>
                                  <a:pt x="15060" y="4368"/>
                                </a:lnTo>
                                <a:lnTo>
                                  <a:pt x="15060" y="3822"/>
                                </a:lnTo>
                                <a:lnTo>
                                  <a:pt x="10959" y="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597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375 279"/>
                              <a:gd name="T1" fmla="*/ T0 w 15060"/>
                              <a:gd name="T2" fmla="+- 0 8022 2562"/>
                              <a:gd name="T3" fmla="*/ 8022 h 9282"/>
                              <a:gd name="T4" fmla="+- 0 279 279"/>
                              <a:gd name="T5" fmla="*/ T4 w 15060"/>
                              <a:gd name="T6" fmla="+- 0 7476 2562"/>
                              <a:gd name="T7" fmla="*/ 7476 h 9282"/>
                              <a:gd name="T8" fmla="+- 0 279 279"/>
                              <a:gd name="T9" fmla="*/ T8 w 15060"/>
                              <a:gd name="T10" fmla="+- 0 8568 2562"/>
                              <a:gd name="T11" fmla="*/ 8568 h 9282"/>
                              <a:gd name="T12" fmla="+- 0 2471 279"/>
                              <a:gd name="T13" fmla="*/ T12 w 15060"/>
                              <a:gd name="T14" fmla="+- 0 8568 2562"/>
                              <a:gd name="T15" fmla="*/ 8568 h 9282"/>
                              <a:gd name="T16" fmla="+- 0 1375 279"/>
                              <a:gd name="T17" fmla="*/ T16 w 15060"/>
                              <a:gd name="T18" fmla="+- 0 8022 2562"/>
                              <a:gd name="T19" fmla="*/ 8022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1096" y="5460"/>
                                </a:moveTo>
                                <a:lnTo>
                                  <a:pt x="0" y="4914"/>
                                </a:lnTo>
                                <a:lnTo>
                                  <a:pt x="0" y="6006"/>
                                </a:lnTo>
                                <a:lnTo>
                                  <a:pt x="2192" y="6006"/>
                                </a:lnTo>
                                <a:lnTo>
                                  <a:pt x="1096" y="5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596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8022 2562"/>
                              <a:gd name="T3" fmla="*/ 8022 h 9282"/>
                              <a:gd name="T4" fmla="+- 0 10142 279"/>
                              <a:gd name="T5" fmla="*/ T4 w 15060"/>
                              <a:gd name="T6" fmla="+- 0 8568 2562"/>
                              <a:gd name="T7" fmla="*/ 8568 h 9282"/>
                              <a:gd name="T8" fmla="+- 0 15339 279"/>
                              <a:gd name="T9" fmla="*/ T8 w 15060"/>
                              <a:gd name="T10" fmla="+- 0 8568 2562"/>
                              <a:gd name="T11" fmla="*/ 8568 h 9282"/>
                              <a:gd name="T12" fmla="+- 0 15339 279"/>
                              <a:gd name="T13" fmla="*/ T12 w 15060"/>
                              <a:gd name="T14" fmla="+- 0 8022 2562"/>
                              <a:gd name="T15" fmla="*/ 8022 h 9282"/>
                              <a:gd name="T16" fmla="+- 0 11238 279"/>
                              <a:gd name="T17" fmla="*/ T16 w 15060"/>
                              <a:gd name="T18" fmla="+- 0 8022 2562"/>
                              <a:gd name="T19" fmla="*/ 8022 h 9282"/>
                              <a:gd name="T20" fmla="+- 0 10142 279"/>
                              <a:gd name="T21" fmla="*/ T20 w 15060"/>
                              <a:gd name="T22" fmla="+- 0 7476 2562"/>
                              <a:gd name="T23" fmla="*/ 7476 h 9282"/>
                              <a:gd name="T24" fmla="+- 0 1375 279"/>
                              <a:gd name="T25" fmla="*/ T24 w 15060"/>
                              <a:gd name="T26" fmla="+- 0 7476 2562"/>
                              <a:gd name="T27" fmla="*/ 7476 h 9282"/>
                              <a:gd name="T28" fmla="+- 0 2471 279"/>
                              <a:gd name="T29" fmla="*/ T28 w 15060"/>
                              <a:gd name="T30" fmla="+- 0 8022 2562"/>
                              <a:gd name="T31" fmla="*/ 8022 h 9282"/>
                              <a:gd name="T32" fmla="+- 0 10142 279"/>
                              <a:gd name="T33" fmla="*/ T32 w 15060"/>
                              <a:gd name="T34" fmla="+- 0 8022 2562"/>
                              <a:gd name="T35" fmla="*/ 8022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5460"/>
                                </a:moveTo>
                                <a:lnTo>
                                  <a:pt x="9863" y="6006"/>
                                </a:lnTo>
                                <a:lnTo>
                                  <a:pt x="15060" y="6006"/>
                                </a:lnTo>
                                <a:lnTo>
                                  <a:pt x="15060" y="5460"/>
                                </a:lnTo>
                                <a:lnTo>
                                  <a:pt x="10959" y="5460"/>
                                </a:lnTo>
                                <a:lnTo>
                                  <a:pt x="9863" y="4914"/>
                                </a:lnTo>
                                <a:lnTo>
                                  <a:pt x="1096" y="4914"/>
                                </a:lnTo>
                                <a:lnTo>
                                  <a:pt x="2192" y="5460"/>
                                </a:lnTo>
                                <a:lnTo>
                                  <a:pt x="9863" y="5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595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7476 2562"/>
                              <a:gd name="T3" fmla="*/ 7476 h 9282"/>
                              <a:gd name="T4" fmla="+- 0 11238 279"/>
                              <a:gd name="T5" fmla="*/ T4 w 15060"/>
                              <a:gd name="T6" fmla="+- 0 8022 2562"/>
                              <a:gd name="T7" fmla="*/ 8022 h 9282"/>
                              <a:gd name="T8" fmla="+- 0 15339 279"/>
                              <a:gd name="T9" fmla="*/ T8 w 15060"/>
                              <a:gd name="T10" fmla="+- 0 8022 2562"/>
                              <a:gd name="T11" fmla="*/ 8022 h 9282"/>
                              <a:gd name="T12" fmla="+- 0 15339 279"/>
                              <a:gd name="T13" fmla="*/ T12 w 15060"/>
                              <a:gd name="T14" fmla="+- 0 7476 2562"/>
                              <a:gd name="T15" fmla="*/ 7476 h 9282"/>
                              <a:gd name="T16" fmla="+- 0 11238 279"/>
                              <a:gd name="T17" fmla="*/ T16 w 15060"/>
                              <a:gd name="T18" fmla="+- 0 7476 2562"/>
                              <a:gd name="T19" fmla="*/ 7476 h 9282"/>
                              <a:gd name="T20" fmla="+- 0 10142 279"/>
                              <a:gd name="T21" fmla="*/ T20 w 15060"/>
                              <a:gd name="T22" fmla="+- 0 6930 2562"/>
                              <a:gd name="T23" fmla="*/ 6930 h 9282"/>
                              <a:gd name="T24" fmla="+- 0 279 279"/>
                              <a:gd name="T25" fmla="*/ T24 w 15060"/>
                              <a:gd name="T26" fmla="+- 0 6930 2562"/>
                              <a:gd name="T27" fmla="*/ 6930 h 9282"/>
                              <a:gd name="T28" fmla="+- 0 279 279"/>
                              <a:gd name="T29" fmla="*/ T28 w 15060"/>
                              <a:gd name="T30" fmla="+- 0 7476 2562"/>
                              <a:gd name="T31" fmla="*/ 7476 h 9282"/>
                              <a:gd name="T32" fmla="+- 0 1375 279"/>
                              <a:gd name="T33" fmla="*/ T32 w 15060"/>
                              <a:gd name="T34" fmla="+- 0 8022 2562"/>
                              <a:gd name="T35" fmla="*/ 8022 h 9282"/>
                              <a:gd name="T36" fmla="+- 0 2471 279"/>
                              <a:gd name="T37" fmla="*/ T36 w 15060"/>
                              <a:gd name="T38" fmla="+- 0 8568 2562"/>
                              <a:gd name="T39" fmla="*/ 8568 h 9282"/>
                              <a:gd name="T40" fmla="+- 0 10142 279"/>
                              <a:gd name="T41" fmla="*/ T40 w 15060"/>
                              <a:gd name="T42" fmla="+- 0 8568 2562"/>
                              <a:gd name="T43" fmla="*/ 8568 h 9282"/>
                              <a:gd name="T44" fmla="+- 0 10142 279"/>
                              <a:gd name="T45" fmla="*/ T44 w 15060"/>
                              <a:gd name="T46" fmla="+- 0 8022 2562"/>
                              <a:gd name="T47" fmla="*/ 8022 h 9282"/>
                              <a:gd name="T48" fmla="+- 0 2471 279"/>
                              <a:gd name="T49" fmla="*/ T48 w 15060"/>
                              <a:gd name="T50" fmla="+- 0 8022 2562"/>
                              <a:gd name="T51" fmla="*/ 8022 h 9282"/>
                              <a:gd name="T52" fmla="+- 0 1375 279"/>
                              <a:gd name="T53" fmla="*/ T52 w 15060"/>
                              <a:gd name="T54" fmla="+- 0 7476 2562"/>
                              <a:gd name="T55" fmla="*/ 7476 h 9282"/>
                              <a:gd name="T56" fmla="+- 0 10142 279"/>
                              <a:gd name="T57" fmla="*/ T56 w 15060"/>
                              <a:gd name="T58" fmla="+- 0 7476 2562"/>
                              <a:gd name="T59" fmla="*/ 7476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4914"/>
                                </a:moveTo>
                                <a:lnTo>
                                  <a:pt x="10959" y="5460"/>
                                </a:lnTo>
                                <a:lnTo>
                                  <a:pt x="15060" y="5460"/>
                                </a:lnTo>
                                <a:lnTo>
                                  <a:pt x="15060" y="4914"/>
                                </a:lnTo>
                                <a:lnTo>
                                  <a:pt x="10959" y="4914"/>
                                </a:lnTo>
                                <a:lnTo>
                                  <a:pt x="9863" y="4368"/>
                                </a:lnTo>
                                <a:lnTo>
                                  <a:pt x="0" y="4368"/>
                                </a:lnTo>
                                <a:lnTo>
                                  <a:pt x="0" y="4914"/>
                                </a:lnTo>
                                <a:lnTo>
                                  <a:pt x="1096" y="5460"/>
                                </a:lnTo>
                                <a:lnTo>
                                  <a:pt x="2192" y="6006"/>
                                </a:lnTo>
                                <a:lnTo>
                                  <a:pt x="9863" y="6006"/>
                                </a:lnTo>
                                <a:lnTo>
                                  <a:pt x="9863" y="5460"/>
                                </a:lnTo>
                                <a:lnTo>
                                  <a:pt x="2192" y="5460"/>
                                </a:lnTo>
                                <a:lnTo>
                                  <a:pt x="1096" y="4914"/>
                                </a:lnTo>
                                <a:lnTo>
                                  <a:pt x="9863" y="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594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6930 2562"/>
                              <a:gd name="T3" fmla="*/ 6930 h 9282"/>
                              <a:gd name="T4" fmla="+- 0 11238 279"/>
                              <a:gd name="T5" fmla="*/ T4 w 15060"/>
                              <a:gd name="T6" fmla="+- 0 7476 2562"/>
                              <a:gd name="T7" fmla="*/ 7476 h 9282"/>
                              <a:gd name="T8" fmla="+- 0 15339 279"/>
                              <a:gd name="T9" fmla="*/ T8 w 15060"/>
                              <a:gd name="T10" fmla="+- 0 7476 2562"/>
                              <a:gd name="T11" fmla="*/ 7476 h 9282"/>
                              <a:gd name="T12" fmla="+- 0 15339 279"/>
                              <a:gd name="T13" fmla="*/ T12 w 15060"/>
                              <a:gd name="T14" fmla="+- 0 6930 2562"/>
                              <a:gd name="T15" fmla="*/ 6930 h 9282"/>
                              <a:gd name="T16" fmla="+- 0 11238 279"/>
                              <a:gd name="T17" fmla="*/ T16 w 15060"/>
                              <a:gd name="T18" fmla="+- 0 6930 2562"/>
                              <a:gd name="T19" fmla="*/ 6930 h 9282"/>
                              <a:gd name="T20" fmla="+- 0 9046 279"/>
                              <a:gd name="T21" fmla="*/ T20 w 15060"/>
                              <a:gd name="T22" fmla="+- 0 6384 2562"/>
                              <a:gd name="T23" fmla="*/ 6384 h 9282"/>
                              <a:gd name="T24" fmla="+- 0 1375 279"/>
                              <a:gd name="T25" fmla="*/ T24 w 15060"/>
                              <a:gd name="T26" fmla="+- 0 6384 2562"/>
                              <a:gd name="T27" fmla="*/ 6384 h 9282"/>
                              <a:gd name="T28" fmla="+- 0 279 279"/>
                              <a:gd name="T29" fmla="*/ T28 w 15060"/>
                              <a:gd name="T30" fmla="+- 0 5838 2562"/>
                              <a:gd name="T31" fmla="*/ 5838 h 9282"/>
                              <a:gd name="T32" fmla="+- 0 15339 279"/>
                              <a:gd name="T33" fmla="*/ T32 w 15060"/>
                              <a:gd name="T34" fmla="+- 0 5838 2562"/>
                              <a:gd name="T35" fmla="*/ 5838 h 9282"/>
                              <a:gd name="T36" fmla="+- 0 15339 279"/>
                              <a:gd name="T37" fmla="*/ T36 w 15060"/>
                              <a:gd name="T38" fmla="+- 0 6384 2562"/>
                              <a:gd name="T39" fmla="*/ 6384 h 9282"/>
                              <a:gd name="T40" fmla="+- 0 11238 279"/>
                              <a:gd name="T41" fmla="*/ T40 w 15060"/>
                              <a:gd name="T42" fmla="+- 0 6384 2562"/>
                              <a:gd name="T43" fmla="*/ 6384 h 9282"/>
                              <a:gd name="T44" fmla="+- 0 11238 279"/>
                              <a:gd name="T45" fmla="*/ T44 w 15060"/>
                              <a:gd name="T46" fmla="+- 0 6930 2562"/>
                              <a:gd name="T47" fmla="*/ 6930 h 9282"/>
                              <a:gd name="T48" fmla="+- 0 10142 279"/>
                              <a:gd name="T49" fmla="*/ T48 w 15060"/>
                              <a:gd name="T50" fmla="+- 0 6930 2562"/>
                              <a:gd name="T51" fmla="*/ 6930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4368"/>
                                </a:moveTo>
                                <a:lnTo>
                                  <a:pt x="10959" y="4914"/>
                                </a:lnTo>
                                <a:lnTo>
                                  <a:pt x="15060" y="4914"/>
                                </a:lnTo>
                                <a:lnTo>
                                  <a:pt x="15060" y="4368"/>
                                </a:lnTo>
                                <a:lnTo>
                                  <a:pt x="10959" y="4368"/>
                                </a:lnTo>
                                <a:lnTo>
                                  <a:pt x="8767" y="3822"/>
                                </a:lnTo>
                                <a:lnTo>
                                  <a:pt x="1096" y="3822"/>
                                </a:lnTo>
                                <a:lnTo>
                                  <a:pt x="0" y="3276"/>
                                </a:lnTo>
                                <a:lnTo>
                                  <a:pt x="15060" y="3276"/>
                                </a:lnTo>
                                <a:lnTo>
                                  <a:pt x="15060" y="3822"/>
                                </a:lnTo>
                                <a:lnTo>
                                  <a:pt x="10959" y="3822"/>
                                </a:lnTo>
                                <a:lnTo>
                                  <a:pt x="10959" y="4368"/>
                                </a:lnTo>
                                <a:lnTo>
                                  <a:pt x="9863" y="4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593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8568 2562"/>
                              <a:gd name="T3" fmla="*/ 8568 h 9282"/>
                              <a:gd name="T4" fmla="+- 0 279 279"/>
                              <a:gd name="T5" fmla="*/ T4 w 15060"/>
                              <a:gd name="T6" fmla="+- 0 8568 2562"/>
                              <a:gd name="T7" fmla="*/ 8568 h 9282"/>
                              <a:gd name="T8" fmla="+- 0 279 279"/>
                              <a:gd name="T9" fmla="*/ T8 w 15060"/>
                              <a:gd name="T10" fmla="+- 0 9114 2562"/>
                              <a:gd name="T11" fmla="*/ 9114 h 9282"/>
                              <a:gd name="T12" fmla="+- 0 15339 279"/>
                              <a:gd name="T13" fmla="*/ T12 w 15060"/>
                              <a:gd name="T14" fmla="+- 0 9114 2562"/>
                              <a:gd name="T15" fmla="*/ 9114 h 9282"/>
                              <a:gd name="T16" fmla="+- 0 15339 279"/>
                              <a:gd name="T17" fmla="*/ T16 w 15060"/>
                              <a:gd name="T18" fmla="+- 0 8568 2562"/>
                              <a:gd name="T19" fmla="*/ 8568 h 9282"/>
                              <a:gd name="T20" fmla="+- 0 10142 279"/>
                              <a:gd name="T21" fmla="*/ T20 w 15060"/>
                              <a:gd name="T22" fmla="+- 0 8568 2562"/>
                              <a:gd name="T23" fmla="*/ 8568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6006"/>
                                </a:moveTo>
                                <a:lnTo>
                                  <a:pt x="0" y="6006"/>
                                </a:lnTo>
                                <a:lnTo>
                                  <a:pt x="0" y="6552"/>
                                </a:lnTo>
                                <a:lnTo>
                                  <a:pt x="15060" y="6552"/>
                                </a:lnTo>
                                <a:lnTo>
                                  <a:pt x="15060" y="6006"/>
                                </a:lnTo>
                                <a:lnTo>
                                  <a:pt x="9863" y="6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592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9114 2562"/>
                              <a:gd name="T3" fmla="*/ 9114 h 9282"/>
                              <a:gd name="T4" fmla="+- 0 279 279"/>
                              <a:gd name="T5" fmla="*/ T4 w 15060"/>
                              <a:gd name="T6" fmla="+- 0 9114 2562"/>
                              <a:gd name="T7" fmla="*/ 9114 h 9282"/>
                              <a:gd name="T8" fmla="+- 0 279 279"/>
                              <a:gd name="T9" fmla="*/ T8 w 15060"/>
                              <a:gd name="T10" fmla="+- 0 9660 2562"/>
                              <a:gd name="T11" fmla="*/ 9660 h 9282"/>
                              <a:gd name="T12" fmla="+- 0 15339 279"/>
                              <a:gd name="T13" fmla="*/ T12 w 15060"/>
                              <a:gd name="T14" fmla="+- 0 9660 2562"/>
                              <a:gd name="T15" fmla="*/ 9660 h 9282"/>
                              <a:gd name="T16" fmla="+- 0 15339 279"/>
                              <a:gd name="T17" fmla="*/ T16 w 15060"/>
                              <a:gd name="T18" fmla="+- 0 9114 2562"/>
                              <a:gd name="T19" fmla="*/ 9114 h 9282"/>
                              <a:gd name="T20" fmla="+- 0 10142 279"/>
                              <a:gd name="T21" fmla="*/ T20 w 15060"/>
                              <a:gd name="T22" fmla="+- 0 9114 2562"/>
                              <a:gd name="T23" fmla="*/ 9114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6552"/>
                                </a:moveTo>
                                <a:lnTo>
                                  <a:pt x="0" y="6552"/>
                                </a:lnTo>
                                <a:lnTo>
                                  <a:pt x="0" y="7098"/>
                                </a:lnTo>
                                <a:lnTo>
                                  <a:pt x="15060" y="7098"/>
                                </a:lnTo>
                                <a:lnTo>
                                  <a:pt x="15060" y="6552"/>
                                </a:lnTo>
                                <a:lnTo>
                                  <a:pt x="9863" y="6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591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375 279"/>
                              <a:gd name="T1" fmla="*/ T0 w 15060"/>
                              <a:gd name="T2" fmla="+- 0 10206 2562"/>
                              <a:gd name="T3" fmla="*/ 10206 h 9282"/>
                              <a:gd name="T4" fmla="+- 0 279 279"/>
                              <a:gd name="T5" fmla="*/ T4 w 15060"/>
                              <a:gd name="T6" fmla="+- 0 9660 2562"/>
                              <a:gd name="T7" fmla="*/ 9660 h 9282"/>
                              <a:gd name="T8" fmla="+- 0 279 279"/>
                              <a:gd name="T9" fmla="*/ T8 w 15060"/>
                              <a:gd name="T10" fmla="+- 0 10206 2562"/>
                              <a:gd name="T11" fmla="*/ 10206 h 9282"/>
                              <a:gd name="T12" fmla="+- 0 1375 279"/>
                              <a:gd name="T13" fmla="*/ T12 w 15060"/>
                              <a:gd name="T14" fmla="+- 0 10752 2562"/>
                              <a:gd name="T15" fmla="*/ 10752 h 9282"/>
                              <a:gd name="T16" fmla="+- 0 2471 279"/>
                              <a:gd name="T17" fmla="*/ T16 w 15060"/>
                              <a:gd name="T18" fmla="+- 0 10752 2562"/>
                              <a:gd name="T19" fmla="*/ 10752 h 9282"/>
                              <a:gd name="T20" fmla="+- 0 2471 279"/>
                              <a:gd name="T21" fmla="*/ T20 w 15060"/>
                              <a:gd name="T22" fmla="+- 0 10206 2562"/>
                              <a:gd name="T23" fmla="*/ 10206 h 9282"/>
                              <a:gd name="T24" fmla="+- 0 1375 279"/>
                              <a:gd name="T25" fmla="*/ T24 w 15060"/>
                              <a:gd name="T26" fmla="+- 0 10206 2562"/>
                              <a:gd name="T27" fmla="*/ 10206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1096" y="7644"/>
                                </a:moveTo>
                                <a:lnTo>
                                  <a:pt x="0" y="7098"/>
                                </a:lnTo>
                                <a:lnTo>
                                  <a:pt x="0" y="7644"/>
                                </a:lnTo>
                                <a:lnTo>
                                  <a:pt x="1096" y="8190"/>
                                </a:lnTo>
                                <a:lnTo>
                                  <a:pt x="2192" y="8190"/>
                                </a:lnTo>
                                <a:lnTo>
                                  <a:pt x="2192" y="7644"/>
                                </a:lnTo>
                                <a:lnTo>
                                  <a:pt x="1096" y="7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590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5060" cy="9282"/>
                          </a:xfrm>
                          <a:custGeom>
                            <a:avLst/>
                            <a:gdLst>
                              <a:gd name="T0" fmla="+- 0 10142 279"/>
                              <a:gd name="T1" fmla="*/ T0 w 15060"/>
                              <a:gd name="T2" fmla="+- 0 10752 2562"/>
                              <a:gd name="T3" fmla="*/ 10752 h 9282"/>
                              <a:gd name="T4" fmla="+- 0 3567 279"/>
                              <a:gd name="T5" fmla="*/ T4 w 15060"/>
                              <a:gd name="T6" fmla="+- 0 10752 2562"/>
                              <a:gd name="T7" fmla="*/ 10752 h 9282"/>
                              <a:gd name="T8" fmla="+- 0 2471 279"/>
                              <a:gd name="T9" fmla="*/ T8 w 15060"/>
                              <a:gd name="T10" fmla="+- 0 10206 2562"/>
                              <a:gd name="T11" fmla="*/ 10206 h 9282"/>
                              <a:gd name="T12" fmla="+- 0 2471 279"/>
                              <a:gd name="T13" fmla="*/ T12 w 15060"/>
                              <a:gd name="T14" fmla="+- 0 10752 2562"/>
                              <a:gd name="T15" fmla="*/ 10752 h 9282"/>
                              <a:gd name="T16" fmla="+- 0 1375 279"/>
                              <a:gd name="T17" fmla="*/ T16 w 15060"/>
                              <a:gd name="T18" fmla="+- 0 10752 2562"/>
                              <a:gd name="T19" fmla="*/ 10752 h 9282"/>
                              <a:gd name="T20" fmla="+- 0 279 279"/>
                              <a:gd name="T21" fmla="*/ T20 w 15060"/>
                              <a:gd name="T22" fmla="+- 0 10206 2562"/>
                              <a:gd name="T23" fmla="*/ 10206 h 9282"/>
                              <a:gd name="T24" fmla="+- 0 279 279"/>
                              <a:gd name="T25" fmla="*/ T24 w 15060"/>
                              <a:gd name="T26" fmla="+- 0 11298 2562"/>
                              <a:gd name="T27" fmla="*/ 11298 h 9282"/>
                              <a:gd name="T28" fmla="+- 0 15339 279"/>
                              <a:gd name="T29" fmla="*/ T28 w 15060"/>
                              <a:gd name="T30" fmla="+- 0 11298 2562"/>
                              <a:gd name="T31" fmla="*/ 11298 h 9282"/>
                              <a:gd name="T32" fmla="+- 0 15339 279"/>
                              <a:gd name="T33" fmla="*/ T32 w 15060"/>
                              <a:gd name="T34" fmla="+- 0 10752 2562"/>
                              <a:gd name="T35" fmla="*/ 10752 h 9282"/>
                              <a:gd name="T36" fmla="+- 0 10142 279"/>
                              <a:gd name="T37" fmla="*/ T36 w 15060"/>
                              <a:gd name="T38" fmla="+- 0 10752 2562"/>
                              <a:gd name="T39" fmla="*/ 10752 h 9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5060" h="9282">
                                <a:moveTo>
                                  <a:pt x="9863" y="8190"/>
                                </a:moveTo>
                                <a:lnTo>
                                  <a:pt x="3288" y="8190"/>
                                </a:lnTo>
                                <a:lnTo>
                                  <a:pt x="2192" y="7644"/>
                                </a:lnTo>
                                <a:lnTo>
                                  <a:pt x="2192" y="8190"/>
                                </a:lnTo>
                                <a:lnTo>
                                  <a:pt x="1096" y="8190"/>
                                </a:lnTo>
                                <a:lnTo>
                                  <a:pt x="0" y="7644"/>
                                </a:lnTo>
                                <a:lnTo>
                                  <a:pt x="0" y="8736"/>
                                </a:lnTo>
                                <a:lnTo>
                                  <a:pt x="15060" y="8736"/>
                                </a:lnTo>
                                <a:lnTo>
                                  <a:pt x="15060" y="8190"/>
                                </a:lnTo>
                                <a:lnTo>
                                  <a:pt x="9863" y="8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589"/>
                        <wps:cNvSpPr>
                          <a:spLocks/>
                        </wps:cNvSpPr>
                        <wps:spPr bwMode="auto">
                          <a:xfrm>
                            <a:off x="279" y="2562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2562 2562"/>
                              <a:gd name="T3" fmla="*/ 2562 h 546"/>
                              <a:gd name="T4" fmla="+- 0 279 279"/>
                              <a:gd name="T5" fmla="*/ T4 w 1096"/>
                              <a:gd name="T6" fmla="+- 0 3108 2562"/>
                              <a:gd name="T7" fmla="*/ 3108 h 546"/>
                              <a:gd name="T8" fmla="+- 0 1375 279"/>
                              <a:gd name="T9" fmla="*/ T8 w 1096"/>
                              <a:gd name="T10" fmla="+- 0 3108 2562"/>
                              <a:gd name="T11" fmla="*/ 3108 h 546"/>
                              <a:gd name="T12" fmla="+- 0 1375 279"/>
                              <a:gd name="T13" fmla="*/ T12 w 1096"/>
                              <a:gd name="T14" fmla="+- 0 2562 2562"/>
                              <a:gd name="T15" fmla="*/ 2562 h 546"/>
                              <a:gd name="T16" fmla="+- 0 279 279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588"/>
                        <wps:cNvSpPr>
                          <a:spLocks/>
                        </wps:cNvSpPr>
                        <wps:spPr bwMode="auto">
                          <a:xfrm>
                            <a:off x="1375" y="2562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2562 2562"/>
                              <a:gd name="T3" fmla="*/ 2562 h 546"/>
                              <a:gd name="T4" fmla="+- 0 1375 1375"/>
                              <a:gd name="T5" fmla="*/ T4 w 1096"/>
                              <a:gd name="T6" fmla="+- 0 3108 2562"/>
                              <a:gd name="T7" fmla="*/ 3108 h 546"/>
                              <a:gd name="T8" fmla="+- 0 2471 1375"/>
                              <a:gd name="T9" fmla="*/ T8 w 1096"/>
                              <a:gd name="T10" fmla="+- 0 3108 2562"/>
                              <a:gd name="T11" fmla="*/ 3108 h 546"/>
                              <a:gd name="T12" fmla="+- 0 2471 1375"/>
                              <a:gd name="T13" fmla="*/ T12 w 1096"/>
                              <a:gd name="T14" fmla="+- 0 2562 2562"/>
                              <a:gd name="T15" fmla="*/ 2562 h 546"/>
                              <a:gd name="T16" fmla="+- 0 1375 1375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587"/>
                        <wps:cNvSpPr>
                          <a:spLocks/>
                        </wps:cNvSpPr>
                        <wps:spPr bwMode="auto">
                          <a:xfrm>
                            <a:off x="2471" y="2562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2562 2562"/>
                              <a:gd name="T3" fmla="*/ 2562 h 546"/>
                              <a:gd name="T4" fmla="+- 0 2471 2471"/>
                              <a:gd name="T5" fmla="*/ T4 w 1096"/>
                              <a:gd name="T6" fmla="+- 0 3108 2562"/>
                              <a:gd name="T7" fmla="*/ 3108 h 546"/>
                              <a:gd name="T8" fmla="+- 0 3567 2471"/>
                              <a:gd name="T9" fmla="*/ T8 w 1096"/>
                              <a:gd name="T10" fmla="+- 0 3108 2562"/>
                              <a:gd name="T11" fmla="*/ 3108 h 546"/>
                              <a:gd name="T12" fmla="+- 0 3567 2471"/>
                              <a:gd name="T13" fmla="*/ T12 w 1096"/>
                              <a:gd name="T14" fmla="+- 0 2562 2562"/>
                              <a:gd name="T15" fmla="*/ 2562 h 546"/>
                              <a:gd name="T16" fmla="+- 0 2471 2471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586"/>
                        <wps:cNvSpPr>
                          <a:spLocks/>
                        </wps:cNvSpPr>
                        <wps:spPr bwMode="auto">
                          <a:xfrm>
                            <a:off x="3567" y="2562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2562 2562"/>
                              <a:gd name="T3" fmla="*/ 2562 h 546"/>
                              <a:gd name="T4" fmla="+- 0 3567 3567"/>
                              <a:gd name="T5" fmla="*/ T4 w 1096"/>
                              <a:gd name="T6" fmla="+- 0 3108 2562"/>
                              <a:gd name="T7" fmla="*/ 3108 h 546"/>
                              <a:gd name="T8" fmla="+- 0 4663 3567"/>
                              <a:gd name="T9" fmla="*/ T8 w 1096"/>
                              <a:gd name="T10" fmla="+- 0 3108 2562"/>
                              <a:gd name="T11" fmla="*/ 3108 h 546"/>
                              <a:gd name="T12" fmla="+- 0 4663 3567"/>
                              <a:gd name="T13" fmla="*/ T12 w 1096"/>
                              <a:gd name="T14" fmla="+- 0 2562 2562"/>
                              <a:gd name="T15" fmla="*/ 2562 h 546"/>
                              <a:gd name="T16" fmla="+- 0 3567 3567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585"/>
                        <wps:cNvSpPr>
                          <a:spLocks/>
                        </wps:cNvSpPr>
                        <wps:spPr bwMode="auto">
                          <a:xfrm>
                            <a:off x="4663" y="2562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2562 2562"/>
                              <a:gd name="T3" fmla="*/ 2562 h 546"/>
                              <a:gd name="T4" fmla="+- 0 4663 4663"/>
                              <a:gd name="T5" fmla="*/ T4 w 1096"/>
                              <a:gd name="T6" fmla="+- 0 3108 2562"/>
                              <a:gd name="T7" fmla="*/ 3108 h 546"/>
                              <a:gd name="T8" fmla="+- 0 5758 4663"/>
                              <a:gd name="T9" fmla="*/ T8 w 1096"/>
                              <a:gd name="T10" fmla="+- 0 3108 2562"/>
                              <a:gd name="T11" fmla="*/ 3108 h 546"/>
                              <a:gd name="T12" fmla="+- 0 5758 4663"/>
                              <a:gd name="T13" fmla="*/ T12 w 1096"/>
                              <a:gd name="T14" fmla="+- 0 2562 2562"/>
                              <a:gd name="T15" fmla="*/ 2562 h 546"/>
                              <a:gd name="T16" fmla="+- 0 4663 4663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584"/>
                        <wps:cNvSpPr>
                          <a:spLocks/>
                        </wps:cNvSpPr>
                        <wps:spPr bwMode="auto">
                          <a:xfrm>
                            <a:off x="5758" y="2562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2562 2562"/>
                              <a:gd name="T3" fmla="*/ 2562 h 546"/>
                              <a:gd name="T4" fmla="+- 0 5758 5758"/>
                              <a:gd name="T5" fmla="*/ T4 w 1096"/>
                              <a:gd name="T6" fmla="+- 0 3108 2562"/>
                              <a:gd name="T7" fmla="*/ 3108 h 546"/>
                              <a:gd name="T8" fmla="+- 0 6854 5758"/>
                              <a:gd name="T9" fmla="*/ T8 w 1096"/>
                              <a:gd name="T10" fmla="+- 0 3108 2562"/>
                              <a:gd name="T11" fmla="*/ 3108 h 546"/>
                              <a:gd name="T12" fmla="+- 0 6854 5758"/>
                              <a:gd name="T13" fmla="*/ T12 w 1096"/>
                              <a:gd name="T14" fmla="+- 0 2562 2562"/>
                              <a:gd name="T15" fmla="*/ 2562 h 546"/>
                              <a:gd name="T16" fmla="+- 0 5758 5758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583"/>
                        <wps:cNvSpPr>
                          <a:spLocks/>
                        </wps:cNvSpPr>
                        <wps:spPr bwMode="auto">
                          <a:xfrm>
                            <a:off x="6854" y="2562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2562 2562"/>
                              <a:gd name="T3" fmla="*/ 2562 h 546"/>
                              <a:gd name="T4" fmla="+- 0 6854 6854"/>
                              <a:gd name="T5" fmla="*/ T4 w 1096"/>
                              <a:gd name="T6" fmla="+- 0 3108 2562"/>
                              <a:gd name="T7" fmla="*/ 3108 h 546"/>
                              <a:gd name="T8" fmla="+- 0 7950 6854"/>
                              <a:gd name="T9" fmla="*/ T8 w 1096"/>
                              <a:gd name="T10" fmla="+- 0 3108 2562"/>
                              <a:gd name="T11" fmla="*/ 3108 h 546"/>
                              <a:gd name="T12" fmla="+- 0 7950 6854"/>
                              <a:gd name="T13" fmla="*/ T12 w 1096"/>
                              <a:gd name="T14" fmla="+- 0 2562 2562"/>
                              <a:gd name="T15" fmla="*/ 2562 h 546"/>
                              <a:gd name="T16" fmla="+- 0 6854 6854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582"/>
                        <wps:cNvSpPr>
                          <a:spLocks/>
                        </wps:cNvSpPr>
                        <wps:spPr bwMode="auto">
                          <a:xfrm>
                            <a:off x="7950" y="2562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2562 2562"/>
                              <a:gd name="T3" fmla="*/ 2562 h 546"/>
                              <a:gd name="T4" fmla="+- 0 7950 7950"/>
                              <a:gd name="T5" fmla="*/ T4 w 1096"/>
                              <a:gd name="T6" fmla="+- 0 3108 2562"/>
                              <a:gd name="T7" fmla="*/ 3108 h 546"/>
                              <a:gd name="T8" fmla="+- 0 9046 7950"/>
                              <a:gd name="T9" fmla="*/ T8 w 1096"/>
                              <a:gd name="T10" fmla="+- 0 3108 2562"/>
                              <a:gd name="T11" fmla="*/ 3108 h 546"/>
                              <a:gd name="T12" fmla="+- 0 9046 7950"/>
                              <a:gd name="T13" fmla="*/ T12 w 1096"/>
                              <a:gd name="T14" fmla="+- 0 2562 2562"/>
                              <a:gd name="T15" fmla="*/ 2562 h 546"/>
                              <a:gd name="T16" fmla="+- 0 7950 7950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581"/>
                        <wps:cNvSpPr>
                          <a:spLocks/>
                        </wps:cNvSpPr>
                        <wps:spPr bwMode="auto">
                          <a:xfrm>
                            <a:off x="9046" y="2562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2562 2562"/>
                              <a:gd name="T3" fmla="*/ 2562 h 546"/>
                              <a:gd name="T4" fmla="+- 0 9046 9046"/>
                              <a:gd name="T5" fmla="*/ T4 w 1096"/>
                              <a:gd name="T6" fmla="+- 0 3108 2562"/>
                              <a:gd name="T7" fmla="*/ 3108 h 546"/>
                              <a:gd name="T8" fmla="+- 0 10142 9046"/>
                              <a:gd name="T9" fmla="*/ T8 w 1096"/>
                              <a:gd name="T10" fmla="+- 0 3108 2562"/>
                              <a:gd name="T11" fmla="*/ 3108 h 546"/>
                              <a:gd name="T12" fmla="+- 0 10142 9046"/>
                              <a:gd name="T13" fmla="*/ T12 w 1096"/>
                              <a:gd name="T14" fmla="+- 0 2562 2562"/>
                              <a:gd name="T15" fmla="*/ 2562 h 546"/>
                              <a:gd name="T16" fmla="+- 0 9046 9046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580"/>
                        <wps:cNvSpPr>
                          <a:spLocks/>
                        </wps:cNvSpPr>
                        <wps:spPr bwMode="auto">
                          <a:xfrm>
                            <a:off x="10142" y="2562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2562 2562"/>
                              <a:gd name="T3" fmla="*/ 2562 h 546"/>
                              <a:gd name="T4" fmla="+- 0 10142 10142"/>
                              <a:gd name="T5" fmla="*/ T4 w 1096"/>
                              <a:gd name="T6" fmla="+- 0 3108 2562"/>
                              <a:gd name="T7" fmla="*/ 3108 h 546"/>
                              <a:gd name="T8" fmla="+- 0 11238 10142"/>
                              <a:gd name="T9" fmla="*/ T8 w 1096"/>
                              <a:gd name="T10" fmla="+- 0 3108 2562"/>
                              <a:gd name="T11" fmla="*/ 3108 h 546"/>
                              <a:gd name="T12" fmla="+- 0 11238 10142"/>
                              <a:gd name="T13" fmla="*/ T12 w 1096"/>
                              <a:gd name="T14" fmla="+- 0 2562 2562"/>
                              <a:gd name="T15" fmla="*/ 2562 h 546"/>
                              <a:gd name="T16" fmla="+- 0 10142 10142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579"/>
                        <wps:cNvSpPr>
                          <a:spLocks/>
                        </wps:cNvSpPr>
                        <wps:spPr bwMode="auto">
                          <a:xfrm>
                            <a:off x="11238" y="2562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2562 2562"/>
                              <a:gd name="T3" fmla="*/ 2562 h 546"/>
                              <a:gd name="T4" fmla="+- 0 11238 11238"/>
                              <a:gd name="T5" fmla="*/ T4 w 1096"/>
                              <a:gd name="T6" fmla="+- 0 3108 2562"/>
                              <a:gd name="T7" fmla="*/ 3108 h 546"/>
                              <a:gd name="T8" fmla="+- 0 12334 11238"/>
                              <a:gd name="T9" fmla="*/ T8 w 1096"/>
                              <a:gd name="T10" fmla="+- 0 3108 2562"/>
                              <a:gd name="T11" fmla="*/ 3108 h 546"/>
                              <a:gd name="T12" fmla="+- 0 12334 11238"/>
                              <a:gd name="T13" fmla="*/ T12 w 1096"/>
                              <a:gd name="T14" fmla="+- 0 2562 2562"/>
                              <a:gd name="T15" fmla="*/ 2562 h 546"/>
                              <a:gd name="T16" fmla="+- 0 11238 11238"/>
                              <a:gd name="T17" fmla="*/ T16 w 1096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578"/>
                        <wps:cNvSpPr>
                          <a:spLocks/>
                        </wps:cNvSpPr>
                        <wps:spPr bwMode="auto">
                          <a:xfrm>
                            <a:off x="12334" y="2562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2562 2562"/>
                              <a:gd name="T3" fmla="*/ 2562 h 546"/>
                              <a:gd name="T4" fmla="+- 0 12334 12334"/>
                              <a:gd name="T5" fmla="*/ T4 w 3005"/>
                              <a:gd name="T6" fmla="+- 0 3108 2562"/>
                              <a:gd name="T7" fmla="*/ 3108 h 546"/>
                              <a:gd name="T8" fmla="+- 0 15339 12334"/>
                              <a:gd name="T9" fmla="*/ T8 w 3005"/>
                              <a:gd name="T10" fmla="+- 0 3108 2562"/>
                              <a:gd name="T11" fmla="*/ 3108 h 546"/>
                              <a:gd name="T12" fmla="+- 0 15339 12334"/>
                              <a:gd name="T13" fmla="*/ T12 w 3005"/>
                              <a:gd name="T14" fmla="+- 0 2562 2562"/>
                              <a:gd name="T15" fmla="*/ 2562 h 546"/>
                              <a:gd name="T16" fmla="+- 0 12334 12334"/>
                              <a:gd name="T17" fmla="*/ T16 w 3005"/>
                              <a:gd name="T18" fmla="+- 0 2562 2562"/>
                              <a:gd name="T19" fmla="*/ 256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577"/>
                        <wps:cNvSpPr>
                          <a:spLocks/>
                        </wps:cNvSpPr>
                        <wps:spPr bwMode="auto">
                          <a:xfrm>
                            <a:off x="279" y="3108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3108 3108"/>
                              <a:gd name="T3" fmla="*/ 3108 h 546"/>
                              <a:gd name="T4" fmla="+- 0 279 279"/>
                              <a:gd name="T5" fmla="*/ T4 w 1096"/>
                              <a:gd name="T6" fmla="+- 0 3654 3108"/>
                              <a:gd name="T7" fmla="*/ 3654 h 546"/>
                              <a:gd name="T8" fmla="+- 0 1375 279"/>
                              <a:gd name="T9" fmla="*/ T8 w 1096"/>
                              <a:gd name="T10" fmla="+- 0 3654 3108"/>
                              <a:gd name="T11" fmla="*/ 3654 h 546"/>
                              <a:gd name="T12" fmla="+- 0 1375 279"/>
                              <a:gd name="T13" fmla="*/ T12 w 1096"/>
                              <a:gd name="T14" fmla="+- 0 3108 3108"/>
                              <a:gd name="T15" fmla="*/ 3108 h 546"/>
                              <a:gd name="T16" fmla="+- 0 279 279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576"/>
                        <wps:cNvSpPr>
                          <a:spLocks/>
                        </wps:cNvSpPr>
                        <wps:spPr bwMode="auto">
                          <a:xfrm>
                            <a:off x="1375" y="3108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3108 3108"/>
                              <a:gd name="T3" fmla="*/ 3108 h 546"/>
                              <a:gd name="T4" fmla="+- 0 1375 1375"/>
                              <a:gd name="T5" fmla="*/ T4 w 1096"/>
                              <a:gd name="T6" fmla="+- 0 3654 3108"/>
                              <a:gd name="T7" fmla="*/ 3654 h 546"/>
                              <a:gd name="T8" fmla="+- 0 2471 1375"/>
                              <a:gd name="T9" fmla="*/ T8 w 1096"/>
                              <a:gd name="T10" fmla="+- 0 3654 3108"/>
                              <a:gd name="T11" fmla="*/ 3654 h 546"/>
                              <a:gd name="T12" fmla="+- 0 2471 1375"/>
                              <a:gd name="T13" fmla="*/ T12 w 1096"/>
                              <a:gd name="T14" fmla="+- 0 3108 3108"/>
                              <a:gd name="T15" fmla="*/ 3108 h 546"/>
                              <a:gd name="T16" fmla="+- 0 1375 1375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575"/>
                        <wps:cNvSpPr>
                          <a:spLocks/>
                        </wps:cNvSpPr>
                        <wps:spPr bwMode="auto">
                          <a:xfrm>
                            <a:off x="2471" y="3108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3108 3108"/>
                              <a:gd name="T3" fmla="*/ 3108 h 546"/>
                              <a:gd name="T4" fmla="+- 0 2471 2471"/>
                              <a:gd name="T5" fmla="*/ T4 w 1096"/>
                              <a:gd name="T6" fmla="+- 0 3654 3108"/>
                              <a:gd name="T7" fmla="*/ 3654 h 546"/>
                              <a:gd name="T8" fmla="+- 0 3567 2471"/>
                              <a:gd name="T9" fmla="*/ T8 w 1096"/>
                              <a:gd name="T10" fmla="+- 0 3654 3108"/>
                              <a:gd name="T11" fmla="*/ 3654 h 546"/>
                              <a:gd name="T12" fmla="+- 0 3567 2471"/>
                              <a:gd name="T13" fmla="*/ T12 w 1096"/>
                              <a:gd name="T14" fmla="+- 0 3108 3108"/>
                              <a:gd name="T15" fmla="*/ 3108 h 546"/>
                              <a:gd name="T16" fmla="+- 0 2471 2471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574"/>
                        <wps:cNvSpPr>
                          <a:spLocks/>
                        </wps:cNvSpPr>
                        <wps:spPr bwMode="auto">
                          <a:xfrm>
                            <a:off x="3567" y="3108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3108 3108"/>
                              <a:gd name="T3" fmla="*/ 3108 h 546"/>
                              <a:gd name="T4" fmla="+- 0 3567 3567"/>
                              <a:gd name="T5" fmla="*/ T4 w 1096"/>
                              <a:gd name="T6" fmla="+- 0 3654 3108"/>
                              <a:gd name="T7" fmla="*/ 3654 h 546"/>
                              <a:gd name="T8" fmla="+- 0 4663 3567"/>
                              <a:gd name="T9" fmla="*/ T8 w 1096"/>
                              <a:gd name="T10" fmla="+- 0 3654 3108"/>
                              <a:gd name="T11" fmla="*/ 3654 h 546"/>
                              <a:gd name="T12" fmla="+- 0 4663 3567"/>
                              <a:gd name="T13" fmla="*/ T12 w 1096"/>
                              <a:gd name="T14" fmla="+- 0 3108 3108"/>
                              <a:gd name="T15" fmla="*/ 3108 h 546"/>
                              <a:gd name="T16" fmla="+- 0 3567 3567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573"/>
                        <wps:cNvSpPr>
                          <a:spLocks/>
                        </wps:cNvSpPr>
                        <wps:spPr bwMode="auto">
                          <a:xfrm>
                            <a:off x="4663" y="3108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3108 3108"/>
                              <a:gd name="T3" fmla="*/ 3108 h 546"/>
                              <a:gd name="T4" fmla="+- 0 4663 4663"/>
                              <a:gd name="T5" fmla="*/ T4 w 1096"/>
                              <a:gd name="T6" fmla="+- 0 3654 3108"/>
                              <a:gd name="T7" fmla="*/ 3654 h 546"/>
                              <a:gd name="T8" fmla="+- 0 5758 4663"/>
                              <a:gd name="T9" fmla="*/ T8 w 1096"/>
                              <a:gd name="T10" fmla="+- 0 3654 3108"/>
                              <a:gd name="T11" fmla="*/ 3654 h 546"/>
                              <a:gd name="T12" fmla="+- 0 5758 4663"/>
                              <a:gd name="T13" fmla="*/ T12 w 1096"/>
                              <a:gd name="T14" fmla="+- 0 3108 3108"/>
                              <a:gd name="T15" fmla="*/ 3108 h 546"/>
                              <a:gd name="T16" fmla="+- 0 4663 4663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572"/>
                        <wps:cNvSpPr>
                          <a:spLocks/>
                        </wps:cNvSpPr>
                        <wps:spPr bwMode="auto">
                          <a:xfrm>
                            <a:off x="5758" y="3108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3108 3108"/>
                              <a:gd name="T3" fmla="*/ 3108 h 546"/>
                              <a:gd name="T4" fmla="+- 0 5758 5758"/>
                              <a:gd name="T5" fmla="*/ T4 w 1096"/>
                              <a:gd name="T6" fmla="+- 0 3654 3108"/>
                              <a:gd name="T7" fmla="*/ 3654 h 546"/>
                              <a:gd name="T8" fmla="+- 0 6854 5758"/>
                              <a:gd name="T9" fmla="*/ T8 w 1096"/>
                              <a:gd name="T10" fmla="+- 0 3654 3108"/>
                              <a:gd name="T11" fmla="*/ 3654 h 546"/>
                              <a:gd name="T12" fmla="+- 0 6854 5758"/>
                              <a:gd name="T13" fmla="*/ T12 w 1096"/>
                              <a:gd name="T14" fmla="+- 0 3108 3108"/>
                              <a:gd name="T15" fmla="*/ 3108 h 546"/>
                              <a:gd name="T16" fmla="+- 0 5758 5758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571"/>
                        <wps:cNvSpPr>
                          <a:spLocks/>
                        </wps:cNvSpPr>
                        <wps:spPr bwMode="auto">
                          <a:xfrm>
                            <a:off x="6854" y="3108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3108 3108"/>
                              <a:gd name="T3" fmla="*/ 3108 h 546"/>
                              <a:gd name="T4" fmla="+- 0 6854 6854"/>
                              <a:gd name="T5" fmla="*/ T4 w 1096"/>
                              <a:gd name="T6" fmla="+- 0 3654 3108"/>
                              <a:gd name="T7" fmla="*/ 3654 h 546"/>
                              <a:gd name="T8" fmla="+- 0 7950 6854"/>
                              <a:gd name="T9" fmla="*/ T8 w 1096"/>
                              <a:gd name="T10" fmla="+- 0 3654 3108"/>
                              <a:gd name="T11" fmla="*/ 3654 h 546"/>
                              <a:gd name="T12" fmla="+- 0 7950 6854"/>
                              <a:gd name="T13" fmla="*/ T12 w 1096"/>
                              <a:gd name="T14" fmla="+- 0 3108 3108"/>
                              <a:gd name="T15" fmla="*/ 3108 h 546"/>
                              <a:gd name="T16" fmla="+- 0 6854 6854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570"/>
                        <wps:cNvSpPr>
                          <a:spLocks/>
                        </wps:cNvSpPr>
                        <wps:spPr bwMode="auto">
                          <a:xfrm>
                            <a:off x="7950" y="3108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3108 3108"/>
                              <a:gd name="T3" fmla="*/ 3108 h 546"/>
                              <a:gd name="T4" fmla="+- 0 7950 7950"/>
                              <a:gd name="T5" fmla="*/ T4 w 1096"/>
                              <a:gd name="T6" fmla="+- 0 3654 3108"/>
                              <a:gd name="T7" fmla="*/ 3654 h 546"/>
                              <a:gd name="T8" fmla="+- 0 9046 7950"/>
                              <a:gd name="T9" fmla="*/ T8 w 1096"/>
                              <a:gd name="T10" fmla="+- 0 3654 3108"/>
                              <a:gd name="T11" fmla="*/ 3654 h 546"/>
                              <a:gd name="T12" fmla="+- 0 9046 7950"/>
                              <a:gd name="T13" fmla="*/ T12 w 1096"/>
                              <a:gd name="T14" fmla="+- 0 3108 3108"/>
                              <a:gd name="T15" fmla="*/ 3108 h 546"/>
                              <a:gd name="T16" fmla="+- 0 7950 7950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569"/>
                        <wps:cNvSpPr>
                          <a:spLocks/>
                        </wps:cNvSpPr>
                        <wps:spPr bwMode="auto">
                          <a:xfrm>
                            <a:off x="9046" y="3108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3108 3108"/>
                              <a:gd name="T3" fmla="*/ 3108 h 546"/>
                              <a:gd name="T4" fmla="+- 0 9046 9046"/>
                              <a:gd name="T5" fmla="*/ T4 w 1096"/>
                              <a:gd name="T6" fmla="+- 0 3654 3108"/>
                              <a:gd name="T7" fmla="*/ 3654 h 546"/>
                              <a:gd name="T8" fmla="+- 0 10142 9046"/>
                              <a:gd name="T9" fmla="*/ T8 w 1096"/>
                              <a:gd name="T10" fmla="+- 0 3654 3108"/>
                              <a:gd name="T11" fmla="*/ 3654 h 546"/>
                              <a:gd name="T12" fmla="+- 0 10142 9046"/>
                              <a:gd name="T13" fmla="*/ T12 w 1096"/>
                              <a:gd name="T14" fmla="+- 0 3108 3108"/>
                              <a:gd name="T15" fmla="*/ 3108 h 546"/>
                              <a:gd name="T16" fmla="+- 0 9046 9046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568"/>
                        <wps:cNvSpPr>
                          <a:spLocks/>
                        </wps:cNvSpPr>
                        <wps:spPr bwMode="auto">
                          <a:xfrm>
                            <a:off x="10142" y="3108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3108 3108"/>
                              <a:gd name="T3" fmla="*/ 3108 h 546"/>
                              <a:gd name="T4" fmla="+- 0 10142 10142"/>
                              <a:gd name="T5" fmla="*/ T4 w 1096"/>
                              <a:gd name="T6" fmla="+- 0 3654 3108"/>
                              <a:gd name="T7" fmla="*/ 3654 h 546"/>
                              <a:gd name="T8" fmla="+- 0 11238 10142"/>
                              <a:gd name="T9" fmla="*/ T8 w 1096"/>
                              <a:gd name="T10" fmla="+- 0 3654 3108"/>
                              <a:gd name="T11" fmla="*/ 3654 h 546"/>
                              <a:gd name="T12" fmla="+- 0 11238 10142"/>
                              <a:gd name="T13" fmla="*/ T12 w 1096"/>
                              <a:gd name="T14" fmla="+- 0 3108 3108"/>
                              <a:gd name="T15" fmla="*/ 3108 h 546"/>
                              <a:gd name="T16" fmla="+- 0 10142 10142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567"/>
                        <wps:cNvSpPr>
                          <a:spLocks/>
                        </wps:cNvSpPr>
                        <wps:spPr bwMode="auto">
                          <a:xfrm>
                            <a:off x="11238" y="3108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3108 3108"/>
                              <a:gd name="T3" fmla="*/ 3108 h 546"/>
                              <a:gd name="T4" fmla="+- 0 11238 11238"/>
                              <a:gd name="T5" fmla="*/ T4 w 1096"/>
                              <a:gd name="T6" fmla="+- 0 3654 3108"/>
                              <a:gd name="T7" fmla="*/ 3654 h 546"/>
                              <a:gd name="T8" fmla="+- 0 12334 11238"/>
                              <a:gd name="T9" fmla="*/ T8 w 1096"/>
                              <a:gd name="T10" fmla="+- 0 3654 3108"/>
                              <a:gd name="T11" fmla="*/ 3654 h 546"/>
                              <a:gd name="T12" fmla="+- 0 12334 11238"/>
                              <a:gd name="T13" fmla="*/ T12 w 1096"/>
                              <a:gd name="T14" fmla="+- 0 3108 3108"/>
                              <a:gd name="T15" fmla="*/ 3108 h 546"/>
                              <a:gd name="T16" fmla="+- 0 11238 11238"/>
                              <a:gd name="T17" fmla="*/ T16 w 1096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566"/>
                        <wps:cNvSpPr>
                          <a:spLocks/>
                        </wps:cNvSpPr>
                        <wps:spPr bwMode="auto">
                          <a:xfrm>
                            <a:off x="12334" y="3108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3108 3108"/>
                              <a:gd name="T3" fmla="*/ 3108 h 546"/>
                              <a:gd name="T4" fmla="+- 0 12334 12334"/>
                              <a:gd name="T5" fmla="*/ T4 w 3005"/>
                              <a:gd name="T6" fmla="+- 0 3654 3108"/>
                              <a:gd name="T7" fmla="*/ 3654 h 546"/>
                              <a:gd name="T8" fmla="+- 0 15339 12334"/>
                              <a:gd name="T9" fmla="*/ T8 w 3005"/>
                              <a:gd name="T10" fmla="+- 0 3654 3108"/>
                              <a:gd name="T11" fmla="*/ 3654 h 546"/>
                              <a:gd name="T12" fmla="+- 0 15339 12334"/>
                              <a:gd name="T13" fmla="*/ T12 w 3005"/>
                              <a:gd name="T14" fmla="+- 0 3108 3108"/>
                              <a:gd name="T15" fmla="*/ 3108 h 546"/>
                              <a:gd name="T16" fmla="+- 0 12334 12334"/>
                              <a:gd name="T17" fmla="*/ T16 w 3005"/>
                              <a:gd name="T18" fmla="+- 0 3108 3108"/>
                              <a:gd name="T19" fmla="*/ 310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565"/>
                        <wps:cNvSpPr>
                          <a:spLocks/>
                        </wps:cNvSpPr>
                        <wps:spPr bwMode="auto">
                          <a:xfrm>
                            <a:off x="279" y="3654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3654 3654"/>
                              <a:gd name="T3" fmla="*/ 3654 h 546"/>
                              <a:gd name="T4" fmla="+- 0 279 279"/>
                              <a:gd name="T5" fmla="*/ T4 w 1096"/>
                              <a:gd name="T6" fmla="+- 0 4200 3654"/>
                              <a:gd name="T7" fmla="*/ 4200 h 546"/>
                              <a:gd name="T8" fmla="+- 0 1375 279"/>
                              <a:gd name="T9" fmla="*/ T8 w 1096"/>
                              <a:gd name="T10" fmla="+- 0 4200 3654"/>
                              <a:gd name="T11" fmla="*/ 4200 h 546"/>
                              <a:gd name="T12" fmla="+- 0 1375 279"/>
                              <a:gd name="T13" fmla="*/ T12 w 1096"/>
                              <a:gd name="T14" fmla="+- 0 3654 3654"/>
                              <a:gd name="T15" fmla="*/ 3654 h 546"/>
                              <a:gd name="T16" fmla="+- 0 279 279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564"/>
                        <wps:cNvSpPr>
                          <a:spLocks/>
                        </wps:cNvSpPr>
                        <wps:spPr bwMode="auto">
                          <a:xfrm>
                            <a:off x="1375" y="3654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3654 3654"/>
                              <a:gd name="T3" fmla="*/ 3654 h 546"/>
                              <a:gd name="T4" fmla="+- 0 1375 1375"/>
                              <a:gd name="T5" fmla="*/ T4 w 1096"/>
                              <a:gd name="T6" fmla="+- 0 4200 3654"/>
                              <a:gd name="T7" fmla="*/ 4200 h 546"/>
                              <a:gd name="T8" fmla="+- 0 2471 1375"/>
                              <a:gd name="T9" fmla="*/ T8 w 1096"/>
                              <a:gd name="T10" fmla="+- 0 4200 3654"/>
                              <a:gd name="T11" fmla="*/ 4200 h 546"/>
                              <a:gd name="T12" fmla="+- 0 2471 1375"/>
                              <a:gd name="T13" fmla="*/ T12 w 1096"/>
                              <a:gd name="T14" fmla="+- 0 3654 3654"/>
                              <a:gd name="T15" fmla="*/ 3654 h 546"/>
                              <a:gd name="T16" fmla="+- 0 1375 1375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563"/>
                        <wps:cNvSpPr>
                          <a:spLocks/>
                        </wps:cNvSpPr>
                        <wps:spPr bwMode="auto">
                          <a:xfrm>
                            <a:off x="2471" y="3654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3654 3654"/>
                              <a:gd name="T3" fmla="*/ 3654 h 546"/>
                              <a:gd name="T4" fmla="+- 0 2471 2471"/>
                              <a:gd name="T5" fmla="*/ T4 w 1096"/>
                              <a:gd name="T6" fmla="+- 0 4200 3654"/>
                              <a:gd name="T7" fmla="*/ 4200 h 546"/>
                              <a:gd name="T8" fmla="+- 0 3567 2471"/>
                              <a:gd name="T9" fmla="*/ T8 w 1096"/>
                              <a:gd name="T10" fmla="+- 0 4200 3654"/>
                              <a:gd name="T11" fmla="*/ 4200 h 546"/>
                              <a:gd name="T12" fmla="+- 0 3567 2471"/>
                              <a:gd name="T13" fmla="*/ T12 w 1096"/>
                              <a:gd name="T14" fmla="+- 0 3654 3654"/>
                              <a:gd name="T15" fmla="*/ 3654 h 546"/>
                              <a:gd name="T16" fmla="+- 0 2471 2471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562"/>
                        <wps:cNvSpPr>
                          <a:spLocks/>
                        </wps:cNvSpPr>
                        <wps:spPr bwMode="auto">
                          <a:xfrm>
                            <a:off x="3567" y="3654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3654 3654"/>
                              <a:gd name="T3" fmla="*/ 3654 h 546"/>
                              <a:gd name="T4" fmla="+- 0 3567 3567"/>
                              <a:gd name="T5" fmla="*/ T4 w 1096"/>
                              <a:gd name="T6" fmla="+- 0 4200 3654"/>
                              <a:gd name="T7" fmla="*/ 4200 h 546"/>
                              <a:gd name="T8" fmla="+- 0 4663 3567"/>
                              <a:gd name="T9" fmla="*/ T8 w 1096"/>
                              <a:gd name="T10" fmla="+- 0 4200 3654"/>
                              <a:gd name="T11" fmla="*/ 4200 h 546"/>
                              <a:gd name="T12" fmla="+- 0 4663 3567"/>
                              <a:gd name="T13" fmla="*/ T12 w 1096"/>
                              <a:gd name="T14" fmla="+- 0 3654 3654"/>
                              <a:gd name="T15" fmla="*/ 3654 h 546"/>
                              <a:gd name="T16" fmla="+- 0 3567 3567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561"/>
                        <wps:cNvSpPr>
                          <a:spLocks/>
                        </wps:cNvSpPr>
                        <wps:spPr bwMode="auto">
                          <a:xfrm>
                            <a:off x="4663" y="3654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3654 3654"/>
                              <a:gd name="T3" fmla="*/ 3654 h 546"/>
                              <a:gd name="T4" fmla="+- 0 4663 4663"/>
                              <a:gd name="T5" fmla="*/ T4 w 1096"/>
                              <a:gd name="T6" fmla="+- 0 4200 3654"/>
                              <a:gd name="T7" fmla="*/ 4200 h 546"/>
                              <a:gd name="T8" fmla="+- 0 5758 4663"/>
                              <a:gd name="T9" fmla="*/ T8 w 1096"/>
                              <a:gd name="T10" fmla="+- 0 4200 3654"/>
                              <a:gd name="T11" fmla="*/ 4200 h 546"/>
                              <a:gd name="T12" fmla="+- 0 5758 4663"/>
                              <a:gd name="T13" fmla="*/ T12 w 1096"/>
                              <a:gd name="T14" fmla="+- 0 3654 3654"/>
                              <a:gd name="T15" fmla="*/ 3654 h 546"/>
                              <a:gd name="T16" fmla="+- 0 4663 4663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560"/>
                        <wps:cNvSpPr>
                          <a:spLocks/>
                        </wps:cNvSpPr>
                        <wps:spPr bwMode="auto">
                          <a:xfrm>
                            <a:off x="5758" y="3654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3654 3654"/>
                              <a:gd name="T3" fmla="*/ 3654 h 546"/>
                              <a:gd name="T4" fmla="+- 0 5758 5758"/>
                              <a:gd name="T5" fmla="*/ T4 w 1096"/>
                              <a:gd name="T6" fmla="+- 0 4200 3654"/>
                              <a:gd name="T7" fmla="*/ 4200 h 546"/>
                              <a:gd name="T8" fmla="+- 0 6854 5758"/>
                              <a:gd name="T9" fmla="*/ T8 w 1096"/>
                              <a:gd name="T10" fmla="+- 0 4200 3654"/>
                              <a:gd name="T11" fmla="*/ 4200 h 546"/>
                              <a:gd name="T12" fmla="+- 0 6854 5758"/>
                              <a:gd name="T13" fmla="*/ T12 w 1096"/>
                              <a:gd name="T14" fmla="+- 0 3654 3654"/>
                              <a:gd name="T15" fmla="*/ 3654 h 546"/>
                              <a:gd name="T16" fmla="+- 0 5758 5758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559"/>
                        <wps:cNvSpPr>
                          <a:spLocks/>
                        </wps:cNvSpPr>
                        <wps:spPr bwMode="auto">
                          <a:xfrm>
                            <a:off x="6854" y="3654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3654 3654"/>
                              <a:gd name="T3" fmla="*/ 3654 h 546"/>
                              <a:gd name="T4" fmla="+- 0 6854 6854"/>
                              <a:gd name="T5" fmla="*/ T4 w 1096"/>
                              <a:gd name="T6" fmla="+- 0 4200 3654"/>
                              <a:gd name="T7" fmla="*/ 4200 h 546"/>
                              <a:gd name="T8" fmla="+- 0 7950 6854"/>
                              <a:gd name="T9" fmla="*/ T8 w 1096"/>
                              <a:gd name="T10" fmla="+- 0 4200 3654"/>
                              <a:gd name="T11" fmla="*/ 4200 h 546"/>
                              <a:gd name="T12" fmla="+- 0 7950 6854"/>
                              <a:gd name="T13" fmla="*/ T12 w 1096"/>
                              <a:gd name="T14" fmla="+- 0 3654 3654"/>
                              <a:gd name="T15" fmla="*/ 3654 h 546"/>
                              <a:gd name="T16" fmla="+- 0 6854 6854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558"/>
                        <wps:cNvSpPr>
                          <a:spLocks/>
                        </wps:cNvSpPr>
                        <wps:spPr bwMode="auto">
                          <a:xfrm>
                            <a:off x="7950" y="3654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3654 3654"/>
                              <a:gd name="T3" fmla="*/ 3654 h 546"/>
                              <a:gd name="T4" fmla="+- 0 7950 7950"/>
                              <a:gd name="T5" fmla="*/ T4 w 1096"/>
                              <a:gd name="T6" fmla="+- 0 4200 3654"/>
                              <a:gd name="T7" fmla="*/ 4200 h 546"/>
                              <a:gd name="T8" fmla="+- 0 9046 7950"/>
                              <a:gd name="T9" fmla="*/ T8 w 1096"/>
                              <a:gd name="T10" fmla="+- 0 4200 3654"/>
                              <a:gd name="T11" fmla="*/ 4200 h 546"/>
                              <a:gd name="T12" fmla="+- 0 9046 7950"/>
                              <a:gd name="T13" fmla="*/ T12 w 1096"/>
                              <a:gd name="T14" fmla="+- 0 3654 3654"/>
                              <a:gd name="T15" fmla="*/ 3654 h 546"/>
                              <a:gd name="T16" fmla="+- 0 7950 7950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557"/>
                        <wps:cNvSpPr>
                          <a:spLocks/>
                        </wps:cNvSpPr>
                        <wps:spPr bwMode="auto">
                          <a:xfrm>
                            <a:off x="9046" y="3654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3654 3654"/>
                              <a:gd name="T3" fmla="*/ 3654 h 546"/>
                              <a:gd name="T4" fmla="+- 0 9046 9046"/>
                              <a:gd name="T5" fmla="*/ T4 w 1096"/>
                              <a:gd name="T6" fmla="+- 0 4200 3654"/>
                              <a:gd name="T7" fmla="*/ 4200 h 546"/>
                              <a:gd name="T8" fmla="+- 0 10142 9046"/>
                              <a:gd name="T9" fmla="*/ T8 w 1096"/>
                              <a:gd name="T10" fmla="+- 0 4200 3654"/>
                              <a:gd name="T11" fmla="*/ 4200 h 546"/>
                              <a:gd name="T12" fmla="+- 0 10142 9046"/>
                              <a:gd name="T13" fmla="*/ T12 w 1096"/>
                              <a:gd name="T14" fmla="+- 0 3654 3654"/>
                              <a:gd name="T15" fmla="*/ 3654 h 546"/>
                              <a:gd name="T16" fmla="+- 0 9046 9046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Freeform 556"/>
                        <wps:cNvSpPr>
                          <a:spLocks/>
                        </wps:cNvSpPr>
                        <wps:spPr bwMode="auto">
                          <a:xfrm>
                            <a:off x="10142" y="3654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3654 3654"/>
                              <a:gd name="T3" fmla="*/ 3654 h 546"/>
                              <a:gd name="T4" fmla="+- 0 10142 10142"/>
                              <a:gd name="T5" fmla="*/ T4 w 1096"/>
                              <a:gd name="T6" fmla="+- 0 4200 3654"/>
                              <a:gd name="T7" fmla="*/ 4200 h 546"/>
                              <a:gd name="T8" fmla="+- 0 11238 10142"/>
                              <a:gd name="T9" fmla="*/ T8 w 1096"/>
                              <a:gd name="T10" fmla="+- 0 4200 3654"/>
                              <a:gd name="T11" fmla="*/ 4200 h 546"/>
                              <a:gd name="T12" fmla="+- 0 11238 10142"/>
                              <a:gd name="T13" fmla="*/ T12 w 1096"/>
                              <a:gd name="T14" fmla="+- 0 3654 3654"/>
                              <a:gd name="T15" fmla="*/ 3654 h 546"/>
                              <a:gd name="T16" fmla="+- 0 10142 10142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Freeform 555"/>
                        <wps:cNvSpPr>
                          <a:spLocks/>
                        </wps:cNvSpPr>
                        <wps:spPr bwMode="auto">
                          <a:xfrm>
                            <a:off x="11238" y="3654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3654 3654"/>
                              <a:gd name="T3" fmla="*/ 3654 h 546"/>
                              <a:gd name="T4" fmla="+- 0 11238 11238"/>
                              <a:gd name="T5" fmla="*/ T4 w 1096"/>
                              <a:gd name="T6" fmla="+- 0 4200 3654"/>
                              <a:gd name="T7" fmla="*/ 4200 h 546"/>
                              <a:gd name="T8" fmla="+- 0 12334 11238"/>
                              <a:gd name="T9" fmla="*/ T8 w 1096"/>
                              <a:gd name="T10" fmla="+- 0 4200 3654"/>
                              <a:gd name="T11" fmla="*/ 4200 h 546"/>
                              <a:gd name="T12" fmla="+- 0 12334 11238"/>
                              <a:gd name="T13" fmla="*/ T12 w 1096"/>
                              <a:gd name="T14" fmla="+- 0 3654 3654"/>
                              <a:gd name="T15" fmla="*/ 3654 h 546"/>
                              <a:gd name="T16" fmla="+- 0 11238 11238"/>
                              <a:gd name="T17" fmla="*/ T16 w 1096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554"/>
                        <wps:cNvSpPr>
                          <a:spLocks/>
                        </wps:cNvSpPr>
                        <wps:spPr bwMode="auto">
                          <a:xfrm>
                            <a:off x="12334" y="3654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3654 3654"/>
                              <a:gd name="T3" fmla="*/ 3654 h 546"/>
                              <a:gd name="T4" fmla="+- 0 12334 12334"/>
                              <a:gd name="T5" fmla="*/ T4 w 3005"/>
                              <a:gd name="T6" fmla="+- 0 4200 3654"/>
                              <a:gd name="T7" fmla="*/ 4200 h 546"/>
                              <a:gd name="T8" fmla="+- 0 15339 12334"/>
                              <a:gd name="T9" fmla="*/ T8 w 3005"/>
                              <a:gd name="T10" fmla="+- 0 4200 3654"/>
                              <a:gd name="T11" fmla="*/ 4200 h 546"/>
                              <a:gd name="T12" fmla="+- 0 15339 12334"/>
                              <a:gd name="T13" fmla="*/ T12 w 3005"/>
                              <a:gd name="T14" fmla="+- 0 3654 3654"/>
                              <a:gd name="T15" fmla="*/ 3654 h 546"/>
                              <a:gd name="T16" fmla="+- 0 12334 12334"/>
                              <a:gd name="T17" fmla="*/ T16 w 3005"/>
                              <a:gd name="T18" fmla="+- 0 3654 3654"/>
                              <a:gd name="T19" fmla="*/ 365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553"/>
                        <wps:cNvSpPr>
                          <a:spLocks/>
                        </wps:cNvSpPr>
                        <wps:spPr bwMode="auto">
                          <a:xfrm>
                            <a:off x="279" y="4200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4200 4200"/>
                              <a:gd name="T3" fmla="*/ 4200 h 546"/>
                              <a:gd name="T4" fmla="+- 0 279 279"/>
                              <a:gd name="T5" fmla="*/ T4 w 1096"/>
                              <a:gd name="T6" fmla="+- 0 4746 4200"/>
                              <a:gd name="T7" fmla="*/ 4746 h 546"/>
                              <a:gd name="T8" fmla="+- 0 1375 279"/>
                              <a:gd name="T9" fmla="*/ T8 w 1096"/>
                              <a:gd name="T10" fmla="+- 0 4746 4200"/>
                              <a:gd name="T11" fmla="*/ 4746 h 546"/>
                              <a:gd name="T12" fmla="+- 0 1375 279"/>
                              <a:gd name="T13" fmla="*/ T12 w 1096"/>
                              <a:gd name="T14" fmla="+- 0 4200 4200"/>
                              <a:gd name="T15" fmla="*/ 4200 h 546"/>
                              <a:gd name="T16" fmla="+- 0 279 279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552"/>
                        <wps:cNvSpPr>
                          <a:spLocks/>
                        </wps:cNvSpPr>
                        <wps:spPr bwMode="auto">
                          <a:xfrm>
                            <a:off x="1375" y="4200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4200 4200"/>
                              <a:gd name="T3" fmla="*/ 4200 h 546"/>
                              <a:gd name="T4" fmla="+- 0 1375 1375"/>
                              <a:gd name="T5" fmla="*/ T4 w 1096"/>
                              <a:gd name="T6" fmla="+- 0 4746 4200"/>
                              <a:gd name="T7" fmla="*/ 4746 h 546"/>
                              <a:gd name="T8" fmla="+- 0 2471 1375"/>
                              <a:gd name="T9" fmla="*/ T8 w 1096"/>
                              <a:gd name="T10" fmla="+- 0 4746 4200"/>
                              <a:gd name="T11" fmla="*/ 4746 h 546"/>
                              <a:gd name="T12" fmla="+- 0 2471 1375"/>
                              <a:gd name="T13" fmla="*/ T12 w 1096"/>
                              <a:gd name="T14" fmla="+- 0 4200 4200"/>
                              <a:gd name="T15" fmla="*/ 4200 h 546"/>
                              <a:gd name="T16" fmla="+- 0 1375 1375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551"/>
                        <wps:cNvSpPr>
                          <a:spLocks/>
                        </wps:cNvSpPr>
                        <wps:spPr bwMode="auto">
                          <a:xfrm>
                            <a:off x="2471" y="4200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4200 4200"/>
                              <a:gd name="T3" fmla="*/ 4200 h 546"/>
                              <a:gd name="T4" fmla="+- 0 2471 2471"/>
                              <a:gd name="T5" fmla="*/ T4 w 1096"/>
                              <a:gd name="T6" fmla="+- 0 4746 4200"/>
                              <a:gd name="T7" fmla="*/ 4746 h 546"/>
                              <a:gd name="T8" fmla="+- 0 3567 2471"/>
                              <a:gd name="T9" fmla="*/ T8 w 1096"/>
                              <a:gd name="T10" fmla="+- 0 4746 4200"/>
                              <a:gd name="T11" fmla="*/ 4746 h 546"/>
                              <a:gd name="T12" fmla="+- 0 3567 2471"/>
                              <a:gd name="T13" fmla="*/ T12 w 1096"/>
                              <a:gd name="T14" fmla="+- 0 4200 4200"/>
                              <a:gd name="T15" fmla="*/ 4200 h 546"/>
                              <a:gd name="T16" fmla="+- 0 2471 2471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550"/>
                        <wps:cNvSpPr>
                          <a:spLocks/>
                        </wps:cNvSpPr>
                        <wps:spPr bwMode="auto">
                          <a:xfrm>
                            <a:off x="3567" y="4200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4200 4200"/>
                              <a:gd name="T3" fmla="*/ 4200 h 546"/>
                              <a:gd name="T4" fmla="+- 0 3567 3567"/>
                              <a:gd name="T5" fmla="*/ T4 w 1096"/>
                              <a:gd name="T6" fmla="+- 0 4746 4200"/>
                              <a:gd name="T7" fmla="*/ 4746 h 546"/>
                              <a:gd name="T8" fmla="+- 0 4663 3567"/>
                              <a:gd name="T9" fmla="*/ T8 w 1096"/>
                              <a:gd name="T10" fmla="+- 0 4746 4200"/>
                              <a:gd name="T11" fmla="*/ 4746 h 546"/>
                              <a:gd name="T12" fmla="+- 0 4663 3567"/>
                              <a:gd name="T13" fmla="*/ T12 w 1096"/>
                              <a:gd name="T14" fmla="+- 0 4200 4200"/>
                              <a:gd name="T15" fmla="*/ 4200 h 546"/>
                              <a:gd name="T16" fmla="+- 0 3567 3567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549"/>
                        <wps:cNvSpPr>
                          <a:spLocks/>
                        </wps:cNvSpPr>
                        <wps:spPr bwMode="auto">
                          <a:xfrm>
                            <a:off x="4663" y="4200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4200 4200"/>
                              <a:gd name="T3" fmla="*/ 4200 h 546"/>
                              <a:gd name="T4" fmla="+- 0 4663 4663"/>
                              <a:gd name="T5" fmla="*/ T4 w 1096"/>
                              <a:gd name="T6" fmla="+- 0 4746 4200"/>
                              <a:gd name="T7" fmla="*/ 4746 h 546"/>
                              <a:gd name="T8" fmla="+- 0 5758 4663"/>
                              <a:gd name="T9" fmla="*/ T8 w 1096"/>
                              <a:gd name="T10" fmla="+- 0 4746 4200"/>
                              <a:gd name="T11" fmla="*/ 4746 h 546"/>
                              <a:gd name="T12" fmla="+- 0 5758 4663"/>
                              <a:gd name="T13" fmla="*/ T12 w 1096"/>
                              <a:gd name="T14" fmla="+- 0 4200 4200"/>
                              <a:gd name="T15" fmla="*/ 4200 h 546"/>
                              <a:gd name="T16" fmla="+- 0 4663 4663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548"/>
                        <wps:cNvSpPr>
                          <a:spLocks/>
                        </wps:cNvSpPr>
                        <wps:spPr bwMode="auto">
                          <a:xfrm>
                            <a:off x="5758" y="4200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4200 4200"/>
                              <a:gd name="T3" fmla="*/ 4200 h 546"/>
                              <a:gd name="T4" fmla="+- 0 5758 5758"/>
                              <a:gd name="T5" fmla="*/ T4 w 1096"/>
                              <a:gd name="T6" fmla="+- 0 4746 4200"/>
                              <a:gd name="T7" fmla="*/ 4746 h 546"/>
                              <a:gd name="T8" fmla="+- 0 6854 5758"/>
                              <a:gd name="T9" fmla="*/ T8 w 1096"/>
                              <a:gd name="T10" fmla="+- 0 4746 4200"/>
                              <a:gd name="T11" fmla="*/ 4746 h 546"/>
                              <a:gd name="T12" fmla="+- 0 6854 5758"/>
                              <a:gd name="T13" fmla="*/ T12 w 1096"/>
                              <a:gd name="T14" fmla="+- 0 4200 4200"/>
                              <a:gd name="T15" fmla="*/ 4200 h 546"/>
                              <a:gd name="T16" fmla="+- 0 5758 5758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547"/>
                        <wps:cNvSpPr>
                          <a:spLocks/>
                        </wps:cNvSpPr>
                        <wps:spPr bwMode="auto">
                          <a:xfrm>
                            <a:off x="6854" y="4200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4200 4200"/>
                              <a:gd name="T3" fmla="*/ 4200 h 546"/>
                              <a:gd name="T4" fmla="+- 0 6854 6854"/>
                              <a:gd name="T5" fmla="*/ T4 w 1096"/>
                              <a:gd name="T6" fmla="+- 0 4746 4200"/>
                              <a:gd name="T7" fmla="*/ 4746 h 546"/>
                              <a:gd name="T8" fmla="+- 0 7950 6854"/>
                              <a:gd name="T9" fmla="*/ T8 w 1096"/>
                              <a:gd name="T10" fmla="+- 0 4746 4200"/>
                              <a:gd name="T11" fmla="*/ 4746 h 546"/>
                              <a:gd name="T12" fmla="+- 0 7950 6854"/>
                              <a:gd name="T13" fmla="*/ T12 w 1096"/>
                              <a:gd name="T14" fmla="+- 0 4200 4200"/>
                              <a:gd name="T15" fmla="*/ 4200 h 546"/>
                              <a:gd name="T16" fmla="+- 0 6854 6854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Freeform 546"/>
                        <wps:cNvSpPr>
                          <a:spLocks/>
                        </wps:cNvSpPr>
                        <wps:spPr bwMode="auto">
                          <a:xfrm>
                            <a:off x="7950" y="4200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4200 4200"/>
                              <a:gd name="T3" fmla="*/ 4200 h 546"/>
                              <a:gd name="T4" fmla="+- 0 7950 7950"/>
                              <a:gd name="T5" fmla="*/ T4 w 1096"/>
                              <a:gd name="T6" fmla="+- 0 4746 4200"/>
                              <a:gd name="T7" fmla="*/ 4746 h 546"/>
                              <a:gd name="T8" fmla="+- 0 9046 7950"/>
                              <a:gd name="T9" fmla="*/ T8 w 1096"/>
                              <a:gd name="T10" fmla="+- 0 4746 4200"/>
                              <a:gd name="T11" fmla="*/ 4746 h 546"/>
                              <a:gd name="T12" fmla="+- 0 9046 7950"/>
                              <a:gd name="T13" fmla="*/ T12 w 1096"/>
                              <a:gd name="T14" fmla="+- 0 4200 4200"/>
                              <a:gd name="T15" fmla="*/ 4200 h 546"/>
                              <a:gd name="T16" fmla="+- 0 7950 7950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Freeform 545"/>
                        <wps:cNvSpPr>
                          <a:spLocks/>
                        </wps:cNvSpPr>
                        <wps:spPr bwMode="auto">
                          <a:xfrm>
                            <a:off x="9046" y="4200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4200 4200"/>
                              <a:gd name="T3" fmla="*/ 4200 h 546"/>
                              <a:gd name="T4" fmla="+- 0 9046 9046"/>
                              <a:gd name="T5" fmla="*/ T4 w 1096"/>
                              <a:gd name="T6" fmla="+- 0 4746 4200"/>
                              <a:gd name="T7" fmla="*/ 4746 h 546"/>
                              <a:gd name="T8" fmla="+- 0 10142 9046"/>
                              <a:gd name="T9" fmla="*/ T8 w 1096"/>
                              <a:gd name="T10" fmla="+- 0 4746 4200"/>
                              <a:gd name="T11" fmla="*/ 4746 h 546"/>
                              <a:gd name="T12" fmla="+- 0 10142 9046"/>
                              <a:gd name="T13" fmla="*/ T12 w 1096"/>
                              <a:gd name="T14" fmla="+- 0 4200 4200"/>
                              <a:gd name="T15" fmla="*/ 4200 h 546"/>
                              <a:gd name="T16" fmla="+- 0 9046 9046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Freeform 544"/>
                        <wps:cNvSpPr>
                          <a:spLocks/>
                        </wps:cNvSpPr>
                        <wps:spPr bwMode="auto">
                          <a:xfrm>
                            <a:off x="10142" y="4200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4200 4200"/>
                              <a:gd name="T3" fmla="*/ 4200 h 546"/>
                              <a:gd name="T4" fmla="+- 0 10142 10142"/>
                              <a:gd name="T5" fmla="*/ T4 w 1096"/>
                              <a:gd name="T6" fmla="+- 0 4746 4200"/>
                              <a:gd name="T7" fmla="*/ 4746 h 546"/>
                              <a:gd name="T8" fmla="+- 0 11238 10142"/>
                              <a:gd name="T9" fmla="*/ T8 w 1096"/>
                              <a:gd name="T10" fmla="+- 0 4746 4200"/>
                              <a:gd name="T11" fmla="*/ 4746 h 546"/>
                              <a:gd name="T12" fmla="+- 0 11238 10142"/>
                              <a:gd name="T13" fmla="*/ T12 w 1096"/>
                              <a:gd name="T14" fmla="+- 0 4200 4200"/>
                              <a:gd name="T15" fmla="*/ 4200 h 546"/>
                              <a:gd name="T16" fmla="+- 0 10142 10142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Freeform 543"/>
                        <wps:cNvSpPr>
                          <a:spLocks/>
                        </wps:cNvSpPr>
                        <wps:spPr bwMode="auto">
                          <a:xfrm>
                            <a:off x="11238" y="4200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4200 4200"/>
                              <a:gd name="T3" fmla="*/ 4200 h 546"/>
                              <a:gd name="T4" fmla="+- 0 11238 11238"/>
                              <a:gd name="T5" fmla="*/ T4 w 1096"/>
                              <a:gd name="T6" fmla="+- 0 4746 4200"/>
                              <a:gd name="T7" fmla="*/ 4746 h 546"/>
                              <a:gd name="T8" fmla="+- 0 12334 11238"/>
                              <a:gd name="T9" fmla="*/ T8 w 1096"/>
                              <a:gd name="T10" fmla="+- 0 4746 4200"/>
                              <a:gd name="T11" fmla="*/ 4746 h 546"/>
                              <a:gd name="T12" fmla="+- 0 12334 11238"/>
                              <a:gd name="T13" fmla="*/ T12 w 1096"/>
                              <a:gd name="T14" fmla="+- 0 4200 4200"/>
                              <a:gd name="T15" fmla="*/ 4200 h 546"/>
                              <a:gd name="T16" fmla="+- 0 11238 11238"/>
                              <a:gd name="T17" fmla="*/ T16 w 1096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Freeform 542"/>
                        <wps:cNvSpPr>
                          <a:spLocks/>
                        </wps:cNvSpPr>
                        <wps:spPr bwMode="auto">
                          <a:xfrm>
                            <a:off x="12334" y="4200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4200 4200"/>
                              <a:gd name="T3" fmla="*/ 4200 h 546"/>
                              <a:gd name="T4" fmla="+- 0 12334 12334"/>
                              <a:gd name="T5" fmla="*/ T4 w 3005"/>
                              <a:gd name="T6" fmla="+- 0 4746 4200"/>
                              <a:gd name="T7" fmla="*/ 4746 h 546"/>
                              <a:gd name="T8" fmla="+- 0 15339 12334"/>
                              <a:gd name="T9" fmla="*/ T8 w 3005"/>
                              <a:gd name="T10" fmla="+- 0 4746 4200"/>
                              <a:gd name="T11" fmla="*/ 4746 h 546"/>
                              <a:gd name="T12" fmla="+- 0 15339 12334"/>
                              <a:gd name="T13" fmla="*/ T12 w 3005"/>
                              <a:gd name="T14" fmla="+- 0 4200 4200"/>
                              <a:gd name="T15" fmla="*/ 4200 h 546"/>
                              <a:gd name="T16" fmla="+- 0 12334 12334"/>
                              <a:gd name="T17" fmla="*/ T16 w 3005"/>
                              <a:gd name="T18" fmla="+- 0 4200 4200"/>
                              <a:gd name="T19" fmla="*/ 420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Freeform 541"/>
                        <wps:cNvSpPr>
                          <a:spLocks/>
                        </wps:cNvSpPr>
                        <wps:spPr bwMode="auto">
                          <a:xfrm>
                            <a:off x="279" y="4746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4746 4746"/>
                              <a:gd name="T3" fmla="*/ 4746 h 546"/>
                              <a:gd name="T4" fmla="+- 0 279 279"/>
                              <a:gd name="T5" fmla="*/ T4 w 1096"/>
                              <a:gd name="T6" fmla="+- 0 5292 4746"/>
                              <a:gd name="T7" fmla="*/ 5292 h 546"/>
                              <a:gd name="T8" fmla="+- 0 1375 279"/>
                              <a:gd name="T9" fmla="*/ T8 w 1096"/>
                              <a:gd name="T10" fmla="+- 0 5292 4746"/>
                              <a:gd name="T11" fmla="*/ 5292 h 546"/>
                              <a:gd name="T12" fmla="+- 0 1375 279"/>
                              <a:gd name="T13" fmla="*/ T12 w 1096"/>
                              <a:gd name="T14" fmla="+- 0 4746 4746"/>
                              <a:gd name="T15" fmla="*/ 4746 h 546"/>
                              <a:gd name="T16" fmla="+- 0 279 279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Freeform 540"/>
                        <wps:cNvSpPr>
                          <a:spLocks/>
                        </wps:cNvSpPr>
                        <wps:spPr bwMode="auto">
                          <a:xfrm>
                            <a:off x="1375" y="4746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4746 4746"/>
                              <a:gd name="T3" fmla="*/ 4746 h 546"/>
                              <a:gd name="T4" fmla="+- 0 1375 1375"/>
                              <a:gd name="T5" fmla="*/ T4 w 1096"/>
                              <a:gd name="T6" fmla="+- 0 5292 4746"/>
                              <a:gd name="T7" fmla="*/ 5292 h 546"/>
                              <a:gd name="T8" fmla="+- 0 2471 1375"/>
                              <a:gd name="T9" fmla="*/ T8 w 1096"/>
                              <a:gd name="T10" fmla="+- 0 5292 4746"/>
                              <a:gd name="T11" fmla="*/ 5292 h 546"/>
                              <a:gd name="T12" fmla="+- 0 2471 1375"/>
                              <a:gd name="T13" fmla="*/ T12 w 1096"/>
                              <a:gd name="T14" fmla="+- 0 4746 4746"/>
                              <a:gd name="T15" fmla="*/ 4746 h 546"/>
                              <a:gd name="T16" fmla="+- 0 1375 1375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" name="Freeform 539"/>
                        <wps:cNvSpPr>
                          <a:spLocks/>
                        </wps:cNvSpPr>
                        <wps:spPr bwMode="auto">
                          <a:xfrm>
                            <a:off x="2471" y="4746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4746 4746"/>
                              <a:gd name="T3" fmla="*/ 4746 h 546"/>
                              <a:gd name="T4" fmla="+- 0 2471 2471"/>
                              <a:gd name="T5" fmla="*/ T4 w 1096"/>
                              <a:gd name="T6" fmla="+- 0 5292 4746"/>
                              <a:gd name="T7" fmla="*/ 5292 h 546"/>
                              <a:gd name="T8" fmla="+- 0 3567 2471"/>
                              <a:gd name="T9" fmla="*/ T8 w 1096"/>
                              <a:gd name="T10" fmla="+- 0 5292 4746"/>
                              <a:gd name="T11" fmla="*/ 5292 h 546"/>
                              <a:gd name="T12" fmla="+- 0 3567 2471"/>
                              <a:gd name="T13" fmla="*/ T12 w 1096"/>
                              <a:gd name="T14" fmla="+- 0 4746 4746"/>
                              <a:gd name="T15" fmla="*/ 4746 h 546"/>
                              <a:gd name="T16" fmla="+- 0 2471 2471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Freeform 538"/>
                        <wps:cNvSpPr>
                          <a:spLocks/>
                        </wps:cNvSpPr>
                        <wps:spPr bwMode="auto">
                          <a:xfrm>
                            <a:off x="3567" y="4746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4746 4746"/>
                              <a:gd name="T3" fmla="*/ 4746 h 546"/>
                              <a:gd name="T4" fmla="+- 0 3567 3567"/>
                              <a:gd name="T5" fmla="*/ T4 w 1096"/>
                              <a:gd name="T6" fmla="+- 0 5292 4746"/>
                              <a:gd name="T7" fmla="*/ 5292 h 546"/>
                              <a:gd name="T8" fmla="+- 0 4663 3567"/>
                              <a:gd name="T9" fmla="*/ T8 w 1096"/>
                              <a:gd name="T10" fmla="+- 0 5292 4746"/>
                              <a:gd name="T11" fmla="*/ 5292 h 546"/>
                              <a:gd name="T12" fmla="+- 0 4663 3567"/>
                              <a:gd name="T13" fmla="*/ T12 w 1096"/>
                              <a:gd name="T14" fmla="+- 0 4746 4746"/>
                              <a:gd name="T15" fmla="*/ 4746 h 546"/>
                              <a:gd name="T16" fmla="+- 0 3567 3567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" name="Freeform 537"/>
                        <wps:cNvSpPr>
                          <a:spLocks/>
                        </wps:cNvSpPr>
                        <wps:spPr bwMode="auto">
                          <a:xfrm>
                            <a:off x="4663" y="4746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4746 4746"/>
                              <a:gd name="T3" fmla="*/ 4746 h 546"/>
                              <a:gd name="T4" fmla="+- 0 4663 4663"/>
                              <a:gd name="T5" fmla="*/ T4 w 1096"/>
                              <a:gd name="T6" fmla="+- 0 5292 4746"/>
                              <a:gd name="T7" fmla="*/ 5292 h 546"/>
                              <a:gd name="T8" fmla="+- 0 5758 4663"/>
                              <a:gd name="T9" fmla="*/ T8 w 1096"/>
                              <a:gd name="T10" fmla="+- 0 5292 4746"/>
                              <a:gd name="T11" fmla="*/ 5292 h 546"/>
                              <a:gd name="T12" fmla="+- 0 5758 4663"/>
                              <a:gd name="T13" fmla="*/ T12 w 1096"/>
                              <a:gd name="T14" fmla="+- 0 4746 4746"/>
                              <a:gd name="T15" fmla="*/ 4746 h 546"/>
                              <a:gd name="T16" fmla="+- 0 4663 4663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Freeform 536"/>
                        <wps:cNvSpPr>
                          <a:spLocks/>
                        </wps:cNvSpPr>
                        <wps:spPr bwMode="auto">
                          <a:xfrm>
                            <a:off x="5758" y="4746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4746 4746"/>
                              <a:gd name="T3" fmla="*/ 4746 h 546"/>
                              <a:gd name="T4" fmla="+- 0 5758 5758"/>
                              <a:gd name="T5" fmla="*/ T4 w 1096"/>
                              <a:gd name="T6" fmla="+- 0 5292 4746"/>
                              <a:gd name="T7" fmla="*/ 5292 h 546"/>
                              <a:gd name="T8" fmla="+- 0 6854 5758"/>
                              <a:gd name="T9" fmla="*/ T8 w 1096"/>
                              <a:gd name="T10" fmla="+- 0 5292 4746"/>
                              <a:gd name="T11" fmla="*/ 5292 h 546"/>
                              <a:gd name="T12" fmla="+- 0 6854 5758"/>
                              <a:gd name="T13" fmla="*/ T12 w 1096"/>
                              <a:gd name="T14" fmla="+- 0 4746 4746"/>
                              <a:gd name="T15" fmla="*/ 4746 h 546"/>
                              <a:gd name="T16" fmla="+- 0 5758 5758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Freeform 535"/>
                        <wps:cNvSpPr>
                          <a:spLocks/>
                        </wps:cNvSpPr>
                        <wps:spPr bwMode="auto">
                          <a:xfrm>
                            <a:off x="6854" y="4746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4746 4746"/>
                              <a:gd name="T3" fmla="*/ 4746 h 546"/>
                              <a:gd name="T4" fmla="+- 0 6854 6854"/>
                              <a:gd name="T5" fmla="*/ T4 w 1096"/>
                              <a:gd name="T6" fmla="+- 0 5292 4746"/>
                              <a:gd name="T7" fmla="*/ 5292 h 546"/>
                              <a:gd name="T8" fmla="+- 0 7950 6854"/>
                              <a:gd name="T9" fmla="*/ T8 w 1096"/>
                              <a:gd name="T10" fmla="+- 0 5292 4746"/>
                              <a:gd name="T11" fmla="*/ 5292 h 546"/>
                              <a:gd name="T12" fmla="+- 0 7950 6854"/>
                              <a:gd name="T13" fmla="*/ T12 w 1096"/>
                              <a:gd name="T14" fmla="+- 0 4746 4746"/>
                              <a:gd name="T15" fmla="*/ 4746 h 546"/>
                              <a:gd name="T16" fmla="+- 0 6854 6854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Freeform 534"/>
                        <wps:cNvSpPr>
                          <a:spLocks/>
                        </wps:cNvSpPr>
                        <wps:spPr bwMode="auto">
                          <a:xfrm>
                            <a:off x="7950" y="4746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4746 4746"/>
                              <a:gd name="T3" fmla="*/ 4746 h 546"/>
                              <a:gd name="T4" fmla="+- 0 7950 7950"/>
                              <a:gd name="T5" fmla="*/ T4 w 1096"/>
                              <a:gd name="T6" fmla="+- 0 5292 4746"/>
                              <a:gd name="T7" fmla="*/ 5292 h 546"/>
                              <a:gd name="T8" fmla="+- 0 9046 7950"/>
                              <a:gd name="T9" fmla="*/ T8 w 1096"/>
                              <a:gd name="T10" fmla="+- 0 5292 4746"/>
                              <a:gd name="T11" fmla="*/ 5292 h 546"/>
                              <a:gd name="T12" fmla="+- 0 9046 7950"/>
                              <a:gd name="T13" fmla="*/ T12 w 1096"/>
                              <a:gd name="T14" fmla="+- 0 4746 4746"/>
                              <a:gd name="T15" fmla="*/ 4746 h 546"/>
                              <a:gd name="T16" fmla="+- 0 7950 7950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" name="Freeform 533"/>
                        <wps:cNvSpPr>
                          <a:spLocks/>
                        </wps:cNvSpPr>
                        <wps:spPr bwMode="auto">
                          <a:xfrm>
                            <a:off x="9046" y="4746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4746 4746"/>
                              <a:gd name="T3" fmla="*/ 4746 h 546"/>
                              <a:gd name="T4" fmla="+- 0 9046 9046"/>
                              <a:gd name="T5" fmla="*/ T4 w 1096"/>
                              <a:gd name="T6" fmla="+- 0 5292 4746"/>
                              <a:gd name="T7" fmla="*/ 5292 h 546"/>
                              <a:gd name="T8" fmla="+- 0 10142 9046"/>
                              <a:gd name="T9" fmla="*/ T8 w 1096"/>
                              <a:gd name="T10" fmla="+- 0 5292 4746"/>
                              <a:gd name="T11" fmla="*/ 5292 h 546"/>
                              <a:gd name="T12" fmla="+- 0 10142 9046"/>
                              <a:gd name="T13" fmla="*/ T12 w 1096"/>
                              <a:gd name="T14" fmla="+- 0 4746 4746"/>
                              <a:gd name="T15" fmla="*/ 4746 h 546"/>
                              <a:gd name="T16" fmla="+- 0 9046 9046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Freeform 532"/>
                        <wps:cNvSpPr>
                          <a:spLocks/>
                        </wps:cNvSpPr>
                        <wps:spPr bwMode="auto">
                          <a:xfrm>
                            <a:off x="10142" y="4746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4746 4746"/>
                              <a:gd name="T3" fmla="*/ 4746 h 546"/>
                              <a:gd name="T4" fmla="+- 0 10142 10142"/>
                              <a:gd name="T5" fmla="*/ T4 w 1096"/>
                              <a:gd name="T6" fmla="+- 0 5292 4746"/>
                              <a:gd name="T7" fmla="*/ 5292 h 546"/>
                              <a:gd name="T8" fmla="+- 0 11238 10142"/>
                              <a:gd name="T9" fmla="*/ T8 w 1096"/>
                              <a:gd name="T10" fmla="+- 0 5292 4746"/>
                              <a:gd name="T11" fmla="*/ 5292 h 546"/>
                              <a:gd name="T12" fmla="+- 0 11238 10142"/>
                              <a:gd name="T13" fmla="*/ T12 w 1096"/>
                              <a:gd name="T14" fmla="+- 0 4746 4746"/>
                              <a:gd name="T15" fmla="*/ 4746 h 546"/>
                              <a:gd name="T16" fmla="+- 0 10142 10142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Freeform 531"/>
                        <wps:cNvSpPr>
                          <a:spLocks/>
                        </wps:cNvSpPr>
                        <wps:spPr bwMode="auto">
                          <a:xfrm>
                            <a:off x="11238" y="4746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4746 4746"/>
                              <a:gd name="T3" fmla="*/ 4746 h 546"/>
                              <a:gd name="T4" fmla="+- 0 11238 11238"/>
                              <a:gd name="T5" fmla="*/ T4 w 1096"/>
                              <a:gd name="T6" fmla="+- 0 5292 4746"/>
                              <a:gd name="T7" fmla="*/ 5292 h 546"/>
                              <a:gd name="T8" fmla="+- 0 12334 11238"/>
                              <a:gd name="T9" fmla="*/ T8 w 1096"/>
                              <a:gd name="T10" fmla="+- 0 5292 4746"/>
                              <a:gd name="T11" fmla="*/ 5292 h 546"/>
                              <a:gd name="T12" fmla="+- 0 12334 11238"/>
                              <a:gd name="T13" fmla="*/ T12 w 1096"/>
                              <a:gd name="T14" fmla="+- 0 4746 4746"/>
                              <a:gd name="T15" fmla="*/ 4746 h 546"/>
                              <a:gd name="T16" fmla="+- 0 11238 11238"/>
                              <a:gd name="T17" fmla="*/ T16 w 1096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Freeform 530"/>
                        <wps:cNvSpPr>
                          <a:spLocks/>
                        </wps:cNvSpPr>
                        <wps:spPr bwMode="auto">
                          <a:xfrm>
                            <a:off x="12334" y="4746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4746 4746"/>
                              <a:gd name="T3" fmla="*/ 4746 h 546"/>
                              <a:gd name="T4" fmla="+- 0 12334 12334"/>
                              <a:gd name="T5" fmla="*/ T4 w 3005"/>
                              <a:gd name="T6" fmla="+- 0 5292 4746"/>
                              <a:gd name="T7" fmla="*/ 5292 h 546"/>
                              <a:gd name="T8" fmla="+- 0 15339 12334"/>
                              <a:gd name="T9" fmla="*/ T8 w 3005"/>
                              <a:gd name="T10" fmla="+- 0 5292 4746"/>
                              <a:gd name="T11" fmla="*/ 5292 h 546"/>
                              <a:gd name="T12" fmla="+- 0 15339 12334"/>
                              <a:gd name="T13" fmla="*/ T12 w 3005"/>
                              <a:gd name="T14" fmla="+- 0 4746 4746"/>
                              <a:gd name="T15" fmla="*/ 4746 h 546"/>
                              <a:gd name="T16" fmla="+- 0 12334 12334"/>
                              <a:gd name="T17" fmla="*/ T16 w 3005"/>
                              <a:gd name="T18" fmla="+- 0 4746 4746"/>
                              <a:gd name="T19" fmla="*/ 474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Freeform 529"/>
                        <wps:cNvSpPr>
                          <a:spLocks/>
                        </wps:cNvSpPr>
                        <wps:spPr bwMode="auto">
                          <a:xfrm>
                            <a:off x="279" y="5292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5292 5292"/>
                              <a:gd name="T3" fmla="*/ 5292 h 546"/>
                              <a:gd name="T4" fmla="+- 0 279 279"/>
                              <a:gd name="T5" fmla="*/ T4 w 1096"/>
                              <a:gd name="T6" fmla="+- 0 5838 5292"/>
                              <a:gd name="T7" fmla="*/ 5838 h 546"/>
                              <a:gd name="T8" fmla="+- 0 1375 279"/>
                              <a:gd name="T9" fmla="*/ T8 w 1096"/>
                              <a:gd name="T10" fmla="+- 0 5838 5292"/>
                              <a:gd name="T11" fmla="*/ 5838 h 546"/>
                              <a:gd name="T12" fmla="+- 0 1375 279"/>
                              <a:gd name="T13" fmla="*/ T12 w 1096"/>
                              <a:gd name="T14" fmla="+- 0 5292 5292"/>
                              <a:gd name="T15" fmla="*/ 5292 h 546"/>
                              <a:gd name="T16" fmla="+- 0 279 279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Freeform 528"/>
                        <wps:cNvSpPr>
                          <a:spLocks/>
                        </wps:cNvSpPr>
                        <wps:spPr bwMode="auto">
                          <a:xfrm>
                            <a:off x="1375" y="5292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5292 5292"/>
                              <a:gd name="T3" fmla="*/ 5292 h 546"/>
                              <a:gd name="T4" fmla="+- 0 1375 1375"/>
                              <a:gd name="T5" fmla="*/ T4 w 1096"/>
                              <a:gd name="T6" fmla="+- 0 5838 5292"/>
                              <a:gd name="T7" fmla="*/ 5838 h 546"/>
                              <a:gd name="T8" fmla="+- 0 2471 1375"/>
                              <a:gd name="T9" fmla="*/ T8 w 1096"/>
                              <a:gd name="T10" fmla="+- 0 5838 5292"/>
                              <a:gd name="T11" fmla="*/ 5838 h 546"/>
                              <a:gd name="T12" fmla="+- 0 2471 1375"/>
                              <a:gd name="T13" fmla="*/ T12 w 1096"/>
                              <a:gd name="T14" fmla="+- 0 5292 5292"/>
                              <a:gd name="T15" fmla="*/ 5292 h 546"/>
                              <a:gd name="T16" fmla="+- 0 1375 1375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Freeform 527"/>
                        <wps:cNvSpPr>
                          <a:spLocks/>
                        </wps:cNvSpPr>
                        <wps:spPr bwMode="auto">
                          <a:xfrm>
                            <a:off x="2471" y="5292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5292 5292"/>
                              <a:gd name="T3" fmla="*/ 5292 h 546"/>
                              <a:gd name="T4" fmla="+- 0 2471 2471"/>
                              <a:gd name="T5" fmla="*/ T4 w 1096"/>
                              <a:gd name="T6" fmla="+- 0 5838 5292"/>
                              <a:gd name="T7" fmla="*/ 5838 h 546"/>
                              <a:gd name="T8" fmla="+- 0 3567 2471"/>
                              <a:gd name="T9" fmla="*/ T8 w 1096"/>
                              <a:gd name="T10" fmla="+- 0 5838 5292"/>
                              <a:gd name="T11" fmla="*/ 5838 h 546"/>
                              <a:gd name="T12" fmla="+- 0 3567 2471"/>
                              <a:gd name="T13" fmla="*/ T12 w 1096"/>
                              <a:gd name="T14" fmla="+- 0 5292 5292"/>
                              <a:gd name="T15" fmla="*/ 5292 h 546"/>
                              <a:gd name="T16" fmla="+- 0 2471 2471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Freeform 526"/>
                        <wps:cNvSpPr>
                          <a:spLocks/>
                        </wps:cNvSpPr>
                        <wps:spPr bwMode="auto">
                          <a:xfrm>
                            <a:off x="3567" y="5292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5292 5292"/>
                              <a:gd name="T3" fmla="*/ 5292 h 546"/>
                              <a:gd name="T4" fmla="+- 0 3567 3567"/>
                              <a:gd name="T5" fmla="*/ T4 w 1096"/>
                              <a:gd name="T6" fmla="+- 0 5838 5292"/>
                              <a:gd name="T7" fmla="*/ 5838 h 546"/>
                              <a:gd name="T8" fmla="+- 0 4663 3567"/>
                              <a:gd name="T9" fmla="*/ T8 w 1096"/>
                              <a:gd name="T10" fmla="+- 0 5838 5292"/>
                              <a:gd name="T11" fmla="*/ 5838 h 546"/>
                              <a:gd name="T12" fmla="+- 0 4663 3567"/>
                              <a:gd name="T13" fmla="*/ T12 w 1096"/>
                              <a:gd name="T14" fmla="+- 0 5292 5292"/>
                              <a:gd name="T15" fmla="*/ 5292 h 546"/>
                              <a:gd name="T16" fmla="+- 0 3567 3567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Freeform 525"/>
                        <wps:cNvSpPr>
                          <a:spLocks/>
                        </wps:cNvSpPr>
                        <wps:spPr bwMode="auto">
                          <a:xfrm>
                            <a:off x="4663" y="5292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5292 5292"/>
                              <a:gd name="T3" fmla="*/ 5292 h 546"/>
                              <a:gd name="T4" fmla="+- 0 4663 4663"/>
                              <a:gd name="T5" fmla="*/ T4 w 1096"/>
                              <a:gd name="T6" fmla="+- 0 5838 5292"/>
                              <a:gd name="T7" fmla="*/ 5838 h 546"/>
                              <a:gd name="T8" fmla="+- 0 5758 4663"/>
                              <a:gd name="T9" fmla="*/ T8 w 1096"/>
                              <a:gd name="T10" fmla="+- 0 5838 5292"/>
                              <a:gd name="T11" fmla="*/ 5838 h 546"/>
                              <a:gd name="T12" fmla="+- 0 5758 4663"/>
                              <a:gd name="T13" fmla="*/ T12 w 1096"/>
                              <a:gd name="T14" fmla="+- 0 5292 5292"/>
                              <a:gd name="T15" fmla="*/ 5292 h 546"/>
                              <a:gd name="T16" fmla="+- 0 4663 4663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Freeform 524"/>
                        <wps:cNvSpPr>
                          <a:spLocks/>
                        </wps:cNvSpPr>
                        <wps:spPr bwMode="auto">
                          <a:xfrm>
                            <a:off x="5758" y="5292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5292 5292"/>
                              <a:gd name="T3" fmla="*/ 5292 h 546"/>
                              <a:gd name="T4" fmla="+- 0 5758 5758"/>
                              <a:gd name="T5" fmla="*/ T4 w 1096"/>
                              <a:gd name="T6" fmla="+- 0 5838 5292"/>
                              <a:gd name="T7" fmla="*/ 5838 h 546"/>
                              <a:gd name="T8" fmla="+- 0 6854 5758"/>
                              <a:gd name="T9" fmla="*/ T8 w 1096"/>
                              <a:gd name="T10" fmla="+- 0 5838 5292"/>
                              <a:gd name="T11" fmla="*/ 5838 h 546"/>
                              <a:gd name="T12" fmla="+- 0 6854 5758"/>
                              <a:gd name="T13" fmla="*/ T12 w 1096"/>
                              <a:gd name="T14" fmla="+- 0 5292 5292"/>
                              <a:gd name="T15" fmla="*/ 5292 h 546"/>
                              <a:gd name="T16" fmla="+- 0 5758 5758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Freeform 523"/>
                        <wps:cNvSpPr>
                          <a:spLocks/>
                        </wps:cNvSpPr>
                        <wps:spPr bwMode="auto">
                          <a:xfrm>
                            <a:off x="6854" y="5292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5292 5292"/>
                              <a:gd name="T3" fmla="*/ 5292 h 546"/>
                              <a:gd name="T4" fmla="+- 0 6854 6854"/>
                              <a:gd name="T5" fmla="*/ T4 w 1096"/>
                              <a:gd name="T6" fmla="+- 0 5838 5292"/>
                              <a:gd name="T7" fmla="*/ 5838 h 546"/>
                              <a:gd name="T8" fmla="+- 0 7950 6854"/>
                              <a:gd name="T9" fmla="*/ T8 w 1096"/>
                              <a:gd name="T10" fmla="+- 0 5838 5292"/>
                              <a:gd name="T11" fmla="*/ 5838 h 546"/>
                              <a:gd name="T12" fmla="+- 0 7950 6854"/>
                              <a:gd name="T13" fmla="*/ T12 w 1096"/>
                              <a:gd name="T14" fmla="+- 0 5292 5292"/>
                              <a:gd name="T15" fmla="*/ 5292 h 546"/>
                              <a:gd name="T16" fmla="+- 0 6854 6854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Freeform 522"/>
                        <wps:cNvSpPr>
                          <a:spLocks/>
                        </wps:cNvSpPr>
                        <wps:spPr bwMode="auto">
                          <a:xfrm>
                            <a:off x="7950" y="5292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5292 5292"/>
                              <a:gd name="T3" fmla="*/ 5292 h 546"/>
                              <a:gd name="T4" fmla="+- 0 7950 7950"/>
                              <a:gd name="T5" fmla="*/ T4 w 1096"/>
                              <a:gd name="T6" fmla="+- 0 5838 5292"/>
                              <a:gd name="T7" fmla="*/ 5838 h 546"/>
                              <a:gd name="T8" fmla="+- 0 9046 7950"/>
                              <a:gd name="T9" fmla="*/ T8 w 1096"/>
                              <a:gd name="T10" fmla="+- 0 5838 5292"/>
                              <a:gd name="T11" fmla="*/ 5838 h 546"/>
                              <a:gd name="T12" fmla="+- 0 9046 7950"/>
                              <a:gd name="T13" fmla="*/ T12 w 1096"/>
                              <a:gd name="T14" fmla="+- 0 5292 5292"/>
                              <a:gd name="T15" fmla="*/ 5292 h 546"/>
                              <a:gd name="T16" fmla="+- 0 7950 7950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Freeform 521"/>
                        <wps:cNvSpPr>
                          <a:spLocks/>
                        </wps:cNvSpPr>
                        <wps:spPr bwMode="auto">
                          <a:xfrm>
                            <a:off x="9046" y="5292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5292 5292"/>
                              <a:gd name="T3" fmla="*/ 5292 h 546"/>
                              <a:gd name="T4" fmla="+- 0 9046 9046"/>
                              <a:gd name="T5" fmla="*/ T4 w 1096"/>
                              <a:gd name="T6" fmla="+- 0 5838 5292"/>
                              <a:gd name="T7" fmla="*/ 5838 h 546"/>
                              <a:gd name="T8" fmla="+- 0 10142 9046"/>
                              <a:gd name="T9" fmla="*/ T8 w 1096"/>
                              <a:gd name="T10" fmla="+- 0 5838 5292"/>
                              <a:gd name="T11" fmla="*/ 5838 h 546"/>
                              <a:gd name="T12" fmla="+- 0 10142 9046"/>
                              <a:gd name="T13" fmla="*/ T12 w 1096"/>
                              <a:gd name="T14" fmla="+- 0 5292 5292"/>
                              <a:gd name="T15" fmla="*/ 5292 h 546"/>
                              <a:gd name="T16" fmla="+- 0 9046 9046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Freeform 520"/>
                        <wps:cNvSpPr>
                          <a:spLocks/>
                        </wps:cNvSpPr>
                        <wps:spPr bwMode="auto">
                          <a:xfrm>
                            <a:off x="10142" y="5292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5292 5292"/>
                              <a:gd name="T3" fmla="*/ 5292 h 546"/>
                              <a:gd name="T4" fmla="+- 0 10142 10142"/>
                              <a:gd name="T5" fmla="*/ T4 w 1096"/>
                              <a:gd name="T6" fmla="+- 0 5838 5292"/>
                              <a:gd name="T7" fmla="*/ 5838 h 546"/>
                              <a:gd name="T8" fmla="+- 0 11238 10142"/>
                              <a:gd name="T9" fmla="*/ T8 w 1096"/>
                              <a:gd name="T10" fmla="+- 0 5838 5292"/>
                              <a:gd name="T11" fmla="*/ 5838 h 546"/>
                              <a:gd name="T12" fmla="+- 0 11238 10142"/>
                              <a:gd name="T13" fmla="*/ T12 w 1096"/>
                              <a:gd name="T14" fmla="+- 0 5292 5292"/>
                              <a:gd name="T15" fmla="*/ 5292 h 546"/>
                              <a:gd name="T16" fmla="+- 0 10142 10142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Freeform 519"/>
                        <wps:cNvSpPr>
                          <a:spLocks/>
                        </wps:cNvSpPr>
                        <wps:spPr bwMode="auto">
                          <a:xfrm>
                            <a:off x="11238" y="5292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5292 5292"/>
                              <a:gd name="T3" fmla="*/ 5292 h 546"/>
                              <a:gd name="T4" fmla="+- 0 11238 11238"/>
                              <a:gd name="T5" fmla="*/ T4 w 1096"/>
                              <a:gd name="T6" fmla="+- 0 5838 5292"/>
                              <a:gd name="T7" fmla="*/ 5838 h 546"/>
                              <a:gd name="T8" fmla="+- 0 12334 11238"/>
                              <a:gd name="T9" fmla="*/ T8 w 1096"/>
                              <a:gd name="T10" fmla="+- 0 5838 5292"/>
                              <a:gd name="T11" fmla="*/ 5838 h 546"/>
                              <a:gd name="T12" fmla="+- 0 12334 11238"/>
                              <a:gd name="T13" fmla="*/ T12 w 1096"/>
                              <a:gd name="T14" fmla="+- 0 5292 5292"/>
                              <a:gd name="T15" fmla="*/ 5292 h 546"/>
                              <a:gd name="T16" fmla="+- 0 11238 11238"/>
                              <a:gd name="T17" fmla="*/ T16 w 1096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Freeform 518"/>
                        <wps:cNvSpPr>
                          <a:spLocks/>
                        </wps:cNvSpPr>
                        <wps:spPr bwMode="auto">
                          <a:xfrm>
                            <a:off x="12334" y="5292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5292 5292"/>
                              <a:gd name="T3" fmla="*/ 5292 h 546"/>
                              <a:gd name="T4" fmla="+- 0 12334 12334"/>
                              <a:gd name="T5" fmla="*/ T4 w 3005"/>
                              <a:gd name="T6" fmla="+- 0 5838 5292"/>
                              <a:gd name="T7" fmla="*/ 5838 h 546"/>
                              <a:gd name="T8" fmla="+- 0 15339 12334"/>
                              <a:gd name="T9" fmla="*/ T8 w 3005"/>
                              <a:gd name="T10" fmla="+- 0 5838 5292"/>
                              <a:gd name="T11" fmla="*/ 5838 h 546"/>
                              <a:gd name="T12" fmla="+- 0 15339 12334"/>
                              <a:gd name="T13" fmla="*/ T12 w 3005"/>
                              <a:gd name="T14" fmla="+- 0 5292 5292"/>
                              <a:gd name="T15" fmla="*/ 5292 h 546"/>
                              <a:gd name="T16" fmla="+- 0 12334 12334"/>
                              <a:gd name="T17" fmla="*/ T16 w 3005"/>
                              <a:gd name="T18" fmla="+- 0 5292 5292"/>
                              <a:gd name="T19" fmla="*/ 529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Freeform 517"/>
                        <wps:cNvSpPr>
                          <a:spLocks/>
                        </wps:cNvSpPr>
                        <wps:spPr bwMode="auto">
                          <a:xfrm>
                            <a:off x="279" y="5838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5838 5838"/>
                              <a:gd name="T3" fmla="*/ 5838 h 546"/>
                              <a:gd name="T4" fmla="+- 0 279 279"/>
                              <a:gd name="T5" fmla="*/ T4 w 1096"/>
                              <a:gd name="T6" fmla="+- 0 6384 5838"/>
                              <a:gd name="T7" fmla="*/ 6384 h 546"/>
                              <a:gd name="T8" fmla="+- 0 1375 279"/>
                              <a:gd name="T9" fmla="*/ T8 w 1096"/>
                              <a:gd name="T10" fmla="+- 0 6384 5838"/>
                              <a:gd name="T11" fmla="*/ 6384 h 546"/>
                              <a:gd name="T12" fmla="+- 0 1375 279"/>
                              <a:gd name="T13" fmla="*/ T12 w 1096"/>
                              <a:gd name="T14" fmla="+- 0 5838 5838"/>
                              <a:gd name="T15" fmla="*/ 5838 h 546"/>
                              <a:gd name="T16" fmla="+- 0 279 279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Freeform 516"/>
                        <wps:cNvSpPr>
                          <a:spLocks/>
                        </wps:cNvSpPr>
                        <wps:spPr bwMode="auto">
                          <a:xfrm>
                            <a:off x="1375" y="5838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5838 5838"/>
                              <a:gd name="T3" fmla="*/ 5838 h 546"/>
                              <a:gd name="T4" fmla="+- 0 1375 1375"/>
                              <a:gd name="T5" fmla="*/ T4 w 1096"/>
                              <a:gd name="T6" fmla="+- 0 6384 5838"/>
                              <a:gd name="T7" fmla="*/ 6384 h 546"/>
                              <a:gd name="T8" fmla="+- 0 2471 1375"/>
                              <a:gd name="T9" fmla="*/ T8 w 1096"/>
                              <a:gd name="T10" fmla="+- 0 6384 5838"/>
                              <a:gd name="T11" fmla="*/ 6384 h 546"/>
                              <a:gd name="T12" fmla="+- 0 2471 1375"/>
                              <a:gd name="T13" fmla="*/ T12 w 1096"/>
                              <a:gd name="T14" fmla="+- 0 5838 5838"/>
                              <a:gd name="T15" fmla="*/ 5838 h 546"/>
                              <a:gd name="T16" fmla="+- 0 1375 1375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Freeform 515"/>
                        <wps:cNvSpPr>
                          <a:spLocks/>
                        </wps:cNvSpPr>
                        <wps:spPr bwMode="auto">
                          <a:xfrm>
                            <a:off x="2471" y="5838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5838 5838"/>
                              <a:gd name="T3" fmla="*/ 5838 h 546"/>
                              <a:gd name="T4" fmla="+- 0 2471 2471"/>
                              <a:gd name="T5" fmla="*/ T4 w 1096"/>
                              <a:gd name="T6" fmla="+- 0 6384 5838"/>
                              <a:gd name="T7" fmla="*/ 6384 h 546"/>
                              <a:gd name="T8" fmla="+- 0 3567 2471"/>
                              <a:gd name="T9" fmla="*/ T8 w 1096"/>
                              <a:gd name="T10" fmla="+- 0 6384 5838"/>
                              <a:gd name="T11" fmla="*/ 6384 h 546"/>
                              <a:gd name="T12" fmla="+- 0 3567 2471"/>
                              <a:gd name="T13" fmla="*/ T12 w 1096"/>
                              <a:gd name="T14" fmla="+- 0 5838 5838"/>
                              <a:gd name="T15" fmla="*/ 5838 h 546"/>
                              <a:gd name="T16" fmla="+- 0 2471 2471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Freeform 514"/>
                        <wps:cNvSpPr>
                          <a:spLocks/>
                        </wps:cNvSpPr>
                        <wps:spPr bwMode="auto">
                          <a:xfrm>
                            <a:off x="3567" y="5838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5838 5838"/>
                              <a:gd name="T3" fmla="*/ 5838 h 546"/>
                              <a:gd name="T4" fmla="+- 0 3567 3567"/>
                              <a:gd name="T5" fmla="*/ T4 w 1096"/>
                              <a:gd name="T6" fmla="+- 0 6384 5838"/>
                              <a:gd name="T7" fmla="*/ 6384 h 546"/>
                              <a:gd name="T8" fmla="+- 0 4663 3567"/>
                              <a:gd name="T9" fmla="*/ T8 w 1096"/>
                              <a:gd name="T10" fmla="+- 0 6384 5838"/>
                              <a:gd name="T11" fmla="*/ 6384 h 546"/>
                              <a:gd name="T12" fmla="+- 0 4663 3567"/>
                              <a:gd name="T13" fmla="*/ T12 w 1096"/>
                              <a:gd name="T14" fmla="+- 0 5838 5838"/>
                              <a:gd name="T15" fmla="*/ 5838 h 546"/>
                              <a:gd name="T16" fmla="+- 0 3567 3567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Freeform 513"/>
                        <wps:cNvSpPr>
                          <a:spLocks/>
                        </wps:cNvSpPr>
                        <wps:spPr bwMode="auto">
                          <a:xfrm>
                            <a:off x="4663" y="5838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5838 5838"/>
                              <a:gd name="T3" fmla="*/ 5838 h 546"/>
                              <a:gd name="T4" fmla="+- 0 4663 4663"/>
                              <a:gd name="T5" fmla="*/ T4 w 1096"/>
                              <a:gd name="T6" fmla="+- 0 6384 5838"/>
                              <a:gd name="T7" fmla="*/ 6384 h 546"/>
                              <a:gd name="T8" fmla="+- 0 5758 4663"/>
                              <a:gd name="T9" fmla="*/ T8 w 1096"/>
                              <a:gd name="T10" fmla="+- 0 6384 5838"/>
                              <a:gd name="T11" fmla="*/ 6384 h 546"/>
                              <a:gd name="T12" fmla="+- 0 5758 4663"/>
                              <a:gd name="T13" fmla="*/ T12 w 1096"/>
                              <a:gd name="T14" fmla="+- 0 5838 5838"/>
                              <a:gd name="T15" fmla="*/ 5838 h 546"/>
                              <a:gd name="T16" fmla="+- 0 4663 4663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Freeform 512"/>
                        <wps:cNvSpPr>
                          <a:spLocks/>
                        </wps:cNvSpPr>
                        <wps:spPr bwMode="auto">
                          <a:xfrm>
                            <a:off x="5758" y="5838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5838 5838"/>
                              <a:gd name="T3" fmla="*/ 5838 h 546"/>
                              <a:gd name="T4" fmla="+- 0 5758 5758"/>
                              <a:gd name="T5" fmla="*/ T4 w 1096"/>
                              <a:gd name="T6" fmla="+- 0 6384 5838"/>
                              <a:gd name="T7" fmla="*/ 6384 h 546"/>
                              <a:gd name="T8" fmla="+- 0 6854 5758"/>
                              <a:gd name="T9" fmla="*/ T8 w 1096"/>
                              <a:gd name="T10" fmla="+- 0 6384 5838"/>
                              <a:gd name="T11" fmla="*/ 6384 h 546"/>
                              <a:gd name="T12" fmla="+- 0 6854 5758"/>
                              <a:gd name="T13" fmla="*/ T12 w 1096"/>
                              <a:gd name="T14" fmla="+- 0 5838 5838"/>
                              <a:gd name="T15" fmla="*/ 5838 h 546"/>
                              <a:gd name="T16" fmla="+- 0 5758 5758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" name="Freeform 511"/>
                        <wps:cNvSpPr>
                          <a:spLocks/>
                        </wps:cNvSpPr>
                        <wps:spPr bwMode="auto">
                          <a:xfrm>
                            <a:off x="6854" y="5838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5838 5838"/>
                              <a:gd name="T3" fmla="*/ 5838 h 546"/>
                              <a:gd name="T4" fmla="+- 0 6854 6854"/>
                              <a:gd name="T5" fmla="*/ T4 w 1096"/>
                              <a:gd name="T6" fmla="+- 0 6384 5838"/>
                              <a:gd name="T7" fmla="*/ 6384 h 546"/>
                              <a:gd name="T8" fmla="+- 0 7950 6854"/>
                              <a:gd name="T9" fmla="*/ T8 w 1096"/>
                              <a:gd name="T10" fmla="+- 0 6384 5838"/>
                              <a:gd name="T11" fmla="*/ 6384 h 546"/>
                              <a:gd name="T12" fmla="+- 0 7950 6854"/>
                              <a:gd name="T13" fmla="*/ T12 w 1096"/>
                              <a:gd name="T14" fmla="+- 0 5838 5838"/>
                              <a:gd name="T15" fmla="*/ 5838 h 546"/>
                              <a:gd name="T16" fmla="+- 0 6854 6854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Freeform 510"/>
                        <wps:cNvSpPr>
                          <a:spLocks/>
                        </wps:cNvSpPr>
                        <wps:spPr bwMode="auto">
                          <a:xfrm>
                            <a:off x="7950" y="5838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5838 5838"/>
                              <a:gd name="T3" fmla="*/ 5838 h 546"/>
                              <a:gd name="T4" fmla="+- 0 7950 7950"/>
                              <a:gd name="T5" fmla="*/ T4 w 1096"/>
                              <a:gd name="T6" fmla="+- 0 6384 5838"/>
                              <a:gd name="T7" fmla="*/ 6384 h 546"/>
                              <a:gd name="T8" fmla="+- 0 9046 7950"/>
                              <a:gd name="T9" fmla="*/ T8 w 1096"/>
                              <a:gd name="T10" fmla="+- 0 6384 5838"/>
                              <a:gd name="T11" fmla="*/ 6384 h 546"/>
                              <a:gd name="T12" fmla="+- 0 9046 7950"/>
                              <a:gd name="T13" fmla="*/ T12 w 1096"/>
                              <a:gd name="T14" fmla="+- 0 5838 5838"/>
                              <a:gd name="T15" fmla="*/ 5838 h 546"/>
                              <a:gd name="T16" fmla="+- 0 7950 7950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Freeform 509"/>
                        <wps:cNvSpPr>
                          <a:spLocks/>
                        </wps:cNvSpPr>
                        <wps:spPr bwMode="auto">
                          <a:xfrm>
                            <a:off x="9046" y="5838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5838 5838"/>
                              <a:gd name="T3" fmla="*/ 5838 h 546"/>
                              <a:gd name="T4" fmla="+- 0 9046 9046"/>
                              <a:gd name="T5" fmla="*/ T4 w 1096"/>
                              <a:gd name="T6" fmla="+- 0 6384 5838"/>
                              <a:gd name="T7" fmla="*/ 6384 h 546"/>
                              <a:gd name="T8" fmla="+- 0 10142 9046"/>
                              <a:gd name="T9" fmla="*/ T8 w 1096"/>
                              <a:gd name="T10" fmla="+- 0 6384 5838"/>
                              <a:gd name="T11" fmla="*/ 6384 h 546"/>
                              <a:gd name="T12" fmla="+- 0 10142 9046"/>
                              <a:gd name="T13" fmla="*/ T12 w 1096"/>
                              <a:gd name="T14" fmla="+- 0 5838 5838"/>
                              <a:gd name="T15" fmla="*/ 5838 h 546"/>
                              <a:gd name="T16" fmla="+- 0 9046 9046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Freeform 508"/>
                        <wps:cNvSpPr>
                          <a:spLocks/>
                        </wps:cNvSpPr>
                        <wps:spPr bwMode="auto">
                          <a:xfrm>
                            <a:off x="10142" y="5838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5838 5838"/>
                              <a:gd name="T3" fmla="*/ 5838 h 546"/>
                              <a:gd name="T4" fmla="+- 0 10142 10142"/>
                              <a:gd name="T5" fmla="*/ T4 w 1096"/>
                              <a:gd name="T6" fmla="+- 0 6384 5838"/>
                              <a:gd name="T7" fmla="*/ 6384 h 546"/>
                              <a:gd name="T8" fmla="+- 0 11238 10142"/>
                              <a:gd name="T9" fmla="*/ T8 w 1096"/>
                              <a:gd name="T10" fmla="+- 0 6384 5838"/>
                              <a:gd name="T11" fmla="*/ 6384 h 546"/>
                              <a:gd name="T12" fmla="+- 0 11238 10142"/>
                              <a:gd name="T13" fmla="*/ T12 w 1096"/>
                              <a:gd name="T14" fmla="+- 0 5838 5838"/>
                              <a:gd name="T15" fmla="*/ 5838 h 546"/>
                              <a:gd name="T16" fmla="+- 0 10142 10142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Freeform 507"/>
                        <wps:cNvSpPr>
                          <a:spLocks/>
                        </wps:cNvSpPr>
                        <wps:spPr bwMode="auto">
                          <a:xfrm>
                            <a:off x="11238" y="5838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5838 5838"/>
                              <a:gd name="T3" fmla="*/ 5838 h 546"/>
                              <a:gd name="T4" fmla="+- 0 11238 11238"/>
                              <a:gd name="T5" fmla="*/ T4 w 1096"/>
                              <a:gd name="T6" fmla="+- 0 6384 5838"/>
                              <a:gd name="T7" fmla="*/ 6384 h 546"/>
                              <a:gd name="T8" fmla="+- 0 12334 11238"/>
                              <a:gd name="T9" fmla="*/ T8 w 1096"/>
                              <a:gd name="T10" fmla="+- 0 6384 5838"/>
                              <a:gd name="T11" fmla="*/ 6384 h 546"/>
                              <a:gd name="T12" fmla="+- 0 12334 11238"/>
                              <a:gd name="T13" fmla="*/ T12 w 1096"/>
                              <a:gd name="T14" fmla="+- 0 5838 5838"/>
                              <a:gd name="T15" fmla="*/ 5838 h 546"/>
                              <a:gd name="T16" fmla="+- 0 11238 11238"/>
                              <a:gd name="T17" fmla="*/ T16 w 1096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Freeform 506"/>
                        <wps:cNvSpPr>
                          <a:spLocks/>
                        </wps:cNvSpPr>
                        <wps:spPr bwMode="auto">
                          <a:xfrm>
                            <a:off x="12334" y="5838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5838 5838"/>
                              <a:gd name="T3" fmla="*/ 5838 h 546"/>
                              <a:gd name="T4" fmla="+- 0 12334 12334"/>
                              <a:gd name="T5" fmla="*/ T4 w 3005"/>
                              <a:gd name="T6" fmla="+- 0 6384 5838"/>
                              <a:gd name="T7" fmla="*/ 6384 h 546"/>
                              <a:gd name="T8" fmla="+- 0 15339 12334"/>
                              <a:gd name="T9" fmla="*/ T8 w 3005"/>
                              <a:gd name="T10" fmla="+- 0 6384 5838"/>
                              <a:gd name="T11" fmla="*/ 6384 h 546"/>
                              <a:gd name="T12" fmla="+- 0 15339 12334"/>
                              <a:gd name="T13" fmla="*/ T12 w 3005"/>
                              <a:gd name="T14" fmla="+- 0 5838 5838"/>
                              <a:gd name="T15" fmla="*/ 5838 h 546"/>
                              <a:gd name="T16" fmla="+- 0 12334 12334"/>
                              <a:gd name="T17" fmla="*/ T16 w 3005"/>
                              <a:gd name="T18" fmla="+- 0 5838 5838"/>
                              <a:gd name="T19" fmla="*/ 583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Freeform 505"/>
                        <wps:cNvSpPr>
                          <a:spLocks/>
                        </wps:cNvSpPr>
                        <wps:spPr bwMode="auto">
                          <a:xfrm>
                            <a:off x="279" y="6384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6384 6384"/>
                              <a:gd name="T3" fmla="*/ 6384 h 546"/>
                              <a:gd name="T4" fmla="+- 0 279 279"/>
                              <a:gd name="T5" fmla="*/ T4 w 1096"/>
                              <a:gd name="T6" fmla="+- 0 6930 6384"/>
                              <a:gd name="T7" fmla="*/ 6930 h 546"/>
                              <a:gd name="T8" fmla="+- 0 1375 279"/>
                              <a:gd name="T9" fmla="*/ T8 w 1096"/>
                              <a:gd name="T10" fmla="+- 0 6930 6384"/>
                              <a:gd name="T11" fmla="*/ 6930 h 546"/>
                              <a:gd name="T12" fmla="+- 0 1375 279"/>
                              <a:gd name="T13" fmla="*/ T12 w 1096"/>
                              <a:gd name="T14" fmla="+- 0 6384 6384"/>
                              <a:gd name="T15" fmla="*/ 6384 h 546"/>
                              <a:gd name="T16" fmla="+- 0 279 279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Freeform 504"/>
                        <wps:cNvSpPr>
                          <a:spLocks/>
                        </wps:cNvSpPr>
                        <wps:spPr bwMode="auto">
                          <a:xfrm>
                            <a:off x="1375" y="6384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6384 6384"/>
                              <a:gd name="T3" fmla="*/ 6384 h 546"/>
                              <a:gd name="T4" fmla="+- 0 1375 1375"/>
                              <a:gd name="T5" fmla="*/ T4 w 1096"/>
                              <a:gd name="T6" fmla="+- 0 6930 6384"/>
                              <a:gd name="T7" fmla="*/ 6930 h 546"/>
                              <a:gd name="T8" fmla="+- 0 2471 1375"/>
                              <a:gd name="T9" fmla="*/ T8 w 1096"/>
                              <a:gd name="T10" fmla="+- 0 6930 6384"/>
                              <a:gd name="T11" fmla="*/ 6930 h 546"/>
                              <a:gd name="T12" fmla="+- 0 2471 1375"/>
                              <a:gd name="T13" fmla="*/ T12 w 1096"/>
                              <a:gd name="T14" fmla="+- 0 6384 6384"/>
                              <a:gd name="T15" fmla="*/ 6384 h 546"/>
                              <a:gd name="T16" fmla="+- 0 1375 1375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Freeform 503"/>
                        <wps:cNvSpPr>
                          <a:spLocks/>
                        </wps:cNvSpPr>
                        <wps:spPr bwMode="auto">
                          <a:xfrm>
                            <a:off x="2471" y="6384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6384 6384"/>
                              <a:gd name="T3" fmla="*/ 6384 h 546"/>
                              <a:gd name="T4" fmla="+- 0 2471 2471"/>
                              <a:gd name="T5" fmla="*/ T4 w 1096"/>
                              <a:gd name="T6" fmla="+- 0 6930 6384"/>
                              <a:gd name="T7" fmla="*/ 6930 h 546"/>
                              <a:gd name="T8" fmla="+- 0 3567 2471"/>
                              <a:gd name="T9" fmla="*/ T8 w 1096"/>
                              <a:gd name="T10" fmla="+- 0 6930 6384"/>
                              <a:gd name="T11" fmla="*/ 6930 h 546"/>
                              <a:gd name="T12" fmla="+- 0 3567 2471"/>
                              <a:gd name="T13" fmla="*/ T12 w 1096"/>
                              <a:gd name="T14" fmla="+- 0 6384 6384"/>
                              <a:gd name="T15" fmla="*/ 6384 h 546"/>
                              <a:gd name="T16" fmla="+- 0 2471 2471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Freeform 502"/>
                        <wps:cNvSpPr>
                          <a:spLocks/>
                        </wps:cNvSpPr>
                        <wps:spPr bwMode="auto">
                          <a:xfrm>
                            <a:off x="3567" y="6384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6384 6384"/>
                              <a:gd name="T3" fmla="*/ 6384 h 546"/>
                              <a:gd name="T4" fmla="+- 0 3567 3567"/>
                              <a:gd name="T5" fmla="*/ T4 w 1096"/>
                              <a:gd name="T6" fmla="+- 0 6930 6384"/>
                              <a:gd name="T7" fmla="*/ 6930 h 546"/>
                              <a:gd name="T8" fmla="+- 0 4663 3567"/>
                              <a:gd name="T9" fmla="*/ T8 w 1096"/>
                              <a:gd name="T10" fmla="+- 0 6930 6384"/>
                              <a:gd name="T11" fmla="*/ 6930 h 546"/>
                              <a:gd name="T12" fmla="+- 0 4663 3567"/>
                              <a:gd name="T13" fmla="*/ T12 w 1096"/>
                              <a:gd name="T14" fmla="+- 0 6384 6384"/>
                              <a:gd name="T15" fmla="*/ 6384 h 546"/>
                              <a:gd name="T16" fmla="+- 0 3567 3567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501"/>
                        <wps:cNvSpPr>
                          <a:spLocks/>
                        </wps:cNvSpPr>
                        <wps:spPr bwMode="auto">
                          <a:xfrm>
                            <a:off x="4663" y="6384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6384 6384"/>
                              <a:gd name="T3" fmla="*/ 6384 h 546"/>
                              <a:gd name="T4" fmla="+- 0 4663 4663"/>
                              <a:gd name="T5" fmla="*/ T4 w 1096"/>
                              <a:gd name="T6" fmla="+- 0 6930 6384"/>
                              <a:gd name="T7" fmla="*/ 6930 h 546"/>
                              <a:gd name="T8" fmla="+- 0 5758 4663"/>
                              <a:gd name="T9" fmla="*/ T8 w 1096"/>
                              <a:gd name="T10" fmla="+- 0 6930 6384"/>
                              <a:gd name="T11" fmla="*/ 6930 h 546"/>
                              <a:gd name="T12" fmla="+- 0 5758 4663"/>
                              <a:gd name="T13" fmla="*/ T12 w 1096"/>
                              <a:gd name="T14" fmla="+- 0 6384 6384"/>
                              <a:gd name="T15" fmla="*/ 6384 h 546"/>
                              <a:gd name="T16" fmla="+- 0 4663 4663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500"/>
                        <wps:cNvSpPr>
                          <a:spLocks/>
                        </wps:cNvSpPr>
                        <wps:spPr bwMode="auto">
                          <a:xfrm>
                            <a:off x="5758" y="6384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6384 6384"/>
                              <a:gd name="T3" fmla="*/ 6384 h 546"/>
                              <a:gd name="T4" fmla="+- 0 5758 5758"/>
                              <a:gd name="T5" fmla="*/ T4 w 1096"/>
                              <a:gd name="T6" fmla="+- 0 6930 6384"/>
                              <a:gd name="T7" fmla="*/ 6930 h 546"/>
                              <a:gd name="T8" fmla="+- 0 6854 5758"/>
                              <a:gd name="T9" fmla="*/ T8 w 1096"/>
                              <a:gd name="T10" fmla="+- 0 6930 6384"/>
                              <a:gd name="T11" fmla="*/ 6930 h 546"/>
                              <a:gd name="T12" fmla="+- 0 6854 5758"/>
                              <a:gd name="T13" fmla="*/ T12 w 1096"/>
                              <a:gd name="T14" fmla="+- 0 6384 6384"/>
                              <a:gd name="T15" fmla="*/ 6384 h 546"/>
                              <a:gd name="T16" fmla="+- 0 5758 5758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499"/>
                        <wps:cNvSpPr>
                          <a:spLocks/>
                        </wps:cNvSpPr>
                        <wps:spPr bwMode="auto">
                          <a:xfrm>
                            <a:off x="6854" y="6384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6384 6384"/>
                              <a:gd name="T3" fmla="*/ 6384 h 546"/>
                              <a:gd name="T4" fmla="+- 0 6854 6854"/>
                              <a:gd name="T5" fmla="*/ T4 w 1096"/>
                              <a:gd name="T6" fmla="+- 0 6930 6384"/>
                              <a:gd name="T7" fmla="*/ 6930 h 546"/>
                              <a:gd name="T8" fmla="+- 0 7950 6854"/>
                              <a:gd name="T9" fmla="*/ T8 w 1096"/>
                              <a:gd name="T10" fmla="+- 0 6930 6384"/>
                              <a:gd name="T11" fmla="*/ 6930 h 546"/>
                              <a:gd name="T12" fmla="+- 0 7950 6854"/>
                              <a:gd name="T13" fmla="*/ T12 w 1096"/>
                              <a:gd name="T14" fmla="+- 0 6384 6384"/>
                              <a:gd name="T15" fmla="*/ 6384 h 546"/>
                              <a:gd name="T16" fmla="+- 0 6854 6854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498"/>
                        <wps:cNvSpPr>
                          <a:spLocks/>
                        </wps:cNvSpPr>
                        <wps:spPr bwMode="auto">
                          <a:xfrm>
                            <a:off x="7950" y="6384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6384 6384"/>
                              <a:gd name="T3" fmla="*/ 6384 h 546"/>
                              <a:gd name="T4" fmla="+- 0 7950 7950"/>
                              <a:gd name="T5" fmla="*/ T4 w 1096"/>
                              <a:gd name="T6" fmla="+- 0 6930 6384"/>
                              <a:gd name="T7" fmla="*/ 6930 h 546"/>
                              <a:gd name="T8" fmla="+- 0 9046 7950"/>
                              <a:gd name="T9" fmla="*/ T8 w 1096"/>
                              <a:gd name="T10" fmla="+- 0 6930 6384"/>
                              <a:gd name="T11" fmla="*/ 6930 h 546"/>
                              <a:gd name="T12" fmla="+- 0 9046 7950"/>
                              <a:gd name="T13" fmla="*/ T12 w 1096"/>
                              <a:gd name="T14" fmla="+- 0 6384 6384"/>
                              <a:gd name="T15" fmla="*/ 6384 h 546"/>
                              <a:gd name="T16" fmla="+- 0 7950 7950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497"/>
                        <wps:cNvSpPr>
                          <a:spLocks/>
                        </wps:cNvSpPr>
                        <wps:spPr bwMode="auto">
                          <a:xfrm>
                            <a:off x="9046" y="6384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6384 6384"/>
                              <a:gd name="T3" fmla="*/ 6384 h 546"/>
                              <a:gd name="T4" fmla="+- 0 9046 9046"/>
                              <a:gd name="T5" fmla="*/ T4 w 1096"/>
                              <a:gd name="T6" fmla="+- 0 6930 6384"/>
                              <a:gd name="T7" fmla="*/ 6930 h 546"/>
                              <a:gd name="T8" fmla="+- 0 10142 9046"/>
                              <a:gd name="T9" fmla="*/ T8 w 1096"/>
                              <a:gd name="T10" fmla="+- 0 6930 6384"/>
                              <a:gd name="T11" fmla="*/ 6930 h 546"/>
                              <a:gd name="T12" fmla="+- 0 10142 9046"/>
                              <a:gd name="T13" fmla="*/ T12 w 1096"/>
                              <a:gd name="T14" fmla="+- 0 6384 6384"/>
                              <a:gd name="T15" fmla="*/ 6384 h 546"/>
                              <a:gd name="T16" fmla="+- 0 9046 9046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496"/>
                        <wps:cNvSpPr>
                          <a:spLocks/>
                        </wps:cNvSpPr>
                        <wps:spPr bwMode="auto">
                          <a:xfrm>
                            <a:off x="10142" y="6384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6384 6384"/>
                              <a:gd name="T3" fmla="*/ 6384 h 546"/>
                              <a:gd name="T4" fmla="+- 0 10142 10142"/>
                              <a:gd name="T5" fmla="*/ T4 w 1096"/>
                              <a:gd name="T6" fmla="+- 0 6930 6384"/>
                              <a:gd name="T7" fmla="*/ 6930 h 546"/>
                              <a:gd name="T8" fmla="+- 0 11238 10142"/>
                              <a:gd name="T9" fmla="*/ T8 w 1096"/>
                              <a:gd name="T10" fmla="+- 0 6930 6384"/>
                              <a:gd name="T11" fmla="*/ 6930 h 546"/>
                              <a:gd name="T12" fmla="+- 0 11238 10142"/>
                              <a:gd name="T13" fmla="*/ T12 w 1096"/>
                              <a:gd name="T14" fmla="+- 0 6384 6384"/>
                              <a:gd name="T15" fmla="*/ 6384 h 546"/>
                              <a:gd name="T16" fmla="+- 0 10142 10142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495"/>
                        <wps:cNvSpPr>
                          <a:spLocks/>
                        </wps:cNvSpPr>
                        <wps:spPr bwMode="auto">
                          <a:xfrm>
                            <a:off x="11238" y="6384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6384 6384"/>
                              <a:gd name="T3" fmla="*/ 6384 h 546"/>
                              <a:gd name="T4" fmla="+- 0 11238 11238"/>
                              <a:gd name="T5" fmla="*/ T4 w 1096"/>
                              <a:gd name="T6" fmla="+- 0 6930 6384"/>
                              <a:gd name="T7" fmla="*/ 6930 h 546"/>
                              <a:gd name="T8" fmla="+- 0 12334 11238"/>
                              <a:gd name="T9" fmla="*/ T8 w 1096"/>
                              <a:gd name="T10" fmla="+- 0 6930 6384"/>
                              <a:gd name="T11" fmla="*/ 6930 h 546"/>
                              <a:gd name="T12" fmla="+- 0 12334 11238"/>
                              <a:gd name="T13" fmla="*/ T12 w 1096"/>
                              <a:gd name="T14" fmla="+- 0 6384 6384"/>
                              <a:gd name="T15" fmla="*/ 6384 h 546"/>
                              <a:gd name="T16" fmla="+- 0 11238 11238"/>
                              <a:gd name="T17" fmla="*/ T16 w 1096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494"/>
                        <wps:cNvSpPr>
                          <a:spLocks/>
                        </wps:cNvSpPr>
                        <wps:spPr bwMode="auto">
                          <a:xfrm>
                            <a:off x="12334" y="6384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6384 6384"/>
                              <a:gd name="T3" fmla="*/ 6384 h 546"/>
                              <a:gd name="T4" fmla="+- 0 12334 12334"/>
                              <a:gd name="T5" fmla="*/ T4 w 3005"/>
                              <a:gd name="T6" fmla="+- 0 6930 6384"/>
                              <a:gd name="T7" fmla="*/ 6930 h 546"/>
                              <a:gd name="T8" fmla="+- 0 15339 12334"/>
                              <a:gd name="T9" fmla="*/ T8 w 3005"/>
                              <a:gd name="T10" fmla="+- 0 6930 6384"/>
                              <a:gd name="T11" fmla="*/ 6930 h 546"/>
                              <a:gd name="T12" fmla="+- 0 15339 12334"/>
                              <a:gd name="T13" fmla="*/ T12 w 3005"/>
                              <a:gd name="T14" fmla="+- 0 6384 6384"/>
                              <a:gd name="T15" fmla="*/ 6384 h 546"/>
                              <a:gd name="T16" fmla="+- 0 12334 12334"/>
                              <a:gd name="T17" fmla="*/ T16 w 3005"/>
                              <a:gd name="T18" fmla="+- 0 6384 6384"/>
                              <a:gd name="T19" fmla="*/ 638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493"/>
                        <wps:cNvSpPr>
                          <a:spLocks/>
                        </wps:cNvSpPr>
                        <wps:spPr bwMode="auto">
                          <a:xfrm>
                            <a:off x="279" y="6930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6930 6930"/>
                              <a:gd name="T3" fmla="*/ 6930 h 546"/>
                              <a:gd name="T4" fmla="+- 0 279 279"/>
                              <a:gd name="T5" fmla="*/ T4 w 1096"/>
                              <a:gd name="T6" fmla="+- 0 7476 6930"/>
                              <a:gd name="T7" fmla="*/ 7476 h 546"/>
                              <a:gd name="T8" fmla="+- 0 1375 279"/>
                              <a:gd name="T9" fmla="*/ T8 w 1096"/>
                              <a:gd name="T10" fmla="+- 0 7476 6930"/>
                              <a:gd name="T11" fmla="*/ 7476 h 546"/>
                              <a:gd name="T12" fmla="+- 0 1375 279"/>
                              <a:gd name="T13" fmla="*/ T12 w 1096"/>
                              <a:gd name="T14" fmla="+- 0 6930 6930"/>
                              <a:gd name="T15" fmla="*/ 6930 h 546"/>
                              <a:gd name="T16" fmla="+- 0 279 279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492"/>
                        <wps:cNvSpPr>
                          <a:spLocks/>
                        </wps:cNvSpPr>
                        <wps:spPr bwMode="auto">
                          <a:xfrm>
                            <a:off x="1375" y="6930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6930 6930"/>
                              <a:gd name="T3" fmla="*/ 6930 h 546"/>
                              <a:gd name="T4" fmla="+- 0 1375 1375"/>
                              <a:gd name="T5" fmla="*/ T4 w 1096"/>
                              <a:gd name="T6" fmla="+- 0 7476 6930"/>
                              <a:gd name="T7" fmla="*/ 7476 h 546"/>
                              <a:gd name="T8" fmla="+- 0 2471 1375"/>
                              <a:gd name="T9" fmla="*/ T8 w 1096"/>
                              <a:gd name="T10" fmla="+- 0 7476 6930"/>
                              <a:gd name="T11" fmla="*/ 7476 h 546"/>
                              <a:gd name="T12" fmla="+- 0 2471 1375"/>
                              <a:gd name="T13" fmla="*/ T12 w 1096"/>
                              <a:gd name="T14" fmla="+- 0 6930 6930"/>
                              <a:gd name="T15" fmla="*/ 6930 h 546"/>
                              <a:gd name="T16" fmla="+- 0 1375 1375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491"/>
                        <wps:cNvSpPr>
                          <a:spLocks/>
                        </wps:cNvSpPr>
                        <wps:spPr bwMode="auto">
                          <a:xfrm>
                            <a:off x="2471" y="6930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6930 6930"/>
                              <a:gd name="T3" fmla="*/ 6930 h 546"/>
                              <a:gd name="T4" fmla="+- 0 2471 2471"/>
                              <a:gd name="T5" fmla="*/ T4 w 1096"/>
                              <a:gd name="T6" fmla="+- 0 7476 6930"/>
                              <a:gd name="T7" fmla="*/ 7476 h 546"/>
                              <a:gd name="T8" fmla="+- 0 3567 2471"/>
                              <a:gd name="T9" fmla="*/ T8 w 1096"/>
                              <a:gd name="T10" fmla="+- 0 7476 6930"/>
                              <a:gd name="T11" fmla="*/ 7476 h 546"/>
                              <a:gd name="T12" fmla="+- 0 3567 2471"/>
                              <a:gd name="T13" fmla="*/ T12 w 1096"/>
                              <a:gd name="T14" fmla="+- 0 6930 6930"/>
                              <a:gd name="T15" fmla="*/ 6930 h 546"/>
                              <a:gd name="T16" fmla="+- 0 2471 2471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490"/>
                        <wps:cNvSpPr>
                          <a:spLocks/>
                        </wps:cNvSpPr>
                        <wps:spPr bwMode="auto">
                          <a:xfrm>
                            <a:off x="3567" y="6930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6930 6930"/>
                              <a:gd name="T3" fmla="*/ 6930 h 546"/>
                              <a:gd name="T4" fmla="+- 0 3567 3567"/>
                              <a:gd name="T5" fmla="*/ T4 w 1096"/>
                              <a:gd name="T6" fmla="+- 0 7476 6930"/>
                              <a:gd name="T7" fmla="*/ 7476 h 546"/>
                              <a:gd name="T8" fmla="+- 0 4663 3567"/>
                              <a:gd name="T9" fmla="*/ T8 w 1096"/>
                              <a:gd name="T10" fmla="+- 0 7476 6930"/>
                              <a:gd name="T11" fmla="*/ 7476 h 546"/>
                              <a:gd name="T12" fmla="+- 0 4663 3567"/>
                              <a:gd name="T13" fmla="*/ T12 w 1096"/>
                              <a:gd name="T14" fmla="+- 0 6930 6930"/>
                              <a:gd name="T15" fmla="*/ 6930 h 546"/>
                              <a:gd name="T16" fmla="+- 0 3567 3567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489"/>
                        <wps:cNvSpPr>
                          <a:spLocks/>
                        </wps:cNvSpPr>
                        <wps:spPr bwMode="auto">
                          <a:xfrm>
                            <a:off x="4663" y="6930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6930 6930"/>
                              <a:gd name="T3" fmla="*/ 6930 h 546"/>
                              <a:gd name="T4" fmla="+- 0 4663 4663"/>
                              <a:gd name="T5" fmla="*/ T4 w 1096"/>
                              <a:gd name="T6" fmla="+- 0 7476 6930"/>
                              <a:gd name="T7" fmla="*/ 7476 h 546"/>
                              <a:gd name="T8" fmla="+- 0 5758 4663"/>
                              <a:gd name="T9" fmla="*/ T8 w 1096"/>
                              <a:gd name="T10" fmla="+- 0 7476 6930"/>
                              <a:gd name="T11" fmla="*/ 7476 h 546"/>
                              <a:gd name="T12" fmla="+- 0 5758 4663"/>
                              <a:gd name="T13" fmla="*/ T12 w 1096"/>
                              <a:gd name="T14" fmla="+- 0 6930 6930"/>
                              <a:gd name="T15" fmla="*/ 6930 h 546"/>
                              <a:gd name="T16" fmla="+- 0 4663 4663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488"/>
                        <wps:cNvSpPr>
                          <a:spLocks/>
                        </wps:cNvSpPr>
                        <wps:spPr bwMode="auto">
                          <a:xfrm>
                            <a:off x="5758" y="6930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6930 6930"/>
                              <a:gd name="T3" fmla="*/ 6930 h 546"/>
                              <a:gd name="T4" fmla="+- 0 5758 5758"/>
                              <a:gd name="T5" fmla="*/ T4 w 1096"/>
                              <a:gd name="T6" fmla="+- 0 7476 6930"/>
                              <a:gd name="T7" fmla="*/ 7476 h 546"/>
                              <a:gd name="T8" fmla="+- 0 6854 5758"/>
                              <a:gd name="T9" fmla="*/ T8 w 1096"/>
                              <a:gd name="T10" fmla="+- 0 7476 6930"/>
                              <a:gd name="T11" fmla="*/ 7476 h 546"/>
                              <a:gd name="T12" fmla="+- 0 6854 5758"/>
                              <a:gd name="T13" fmla="*/ T12 w 1096"/>
                              <a:gd name="T14" fmla="+- 0 6930 6930"/>
                              <a:gd name="T15" fmla="*/ 6930 h 546"/>
                              <a:gd name="T16" fmla="+- 0 5758 5758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487"/>
                        <wps:cNvSpPr>
                          <a:spLocks/>
                        </wps:cNvSpPr>
                        <wps:spPr bwMode="auto">
                          <a:xfrm>
                            <a:off x="6854" y="6930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6930 6930"/>
                              <a:gd name="T3" fmla="*/ 6930 h 546"/>
                              <a:gd name="T4" fmla="+- 0 6854 6854"/>
                              <a:gd name="T5" fmla="*/ T4 w 1096"/>
                              <a:gd name="T6" fmla="+- 0 7476 6930"/>
                              <a:gd name="T7" fmla="*/ 7476 h 546"/>
                              <a:gd name="T8" fmla="+- 0 7950 6854"/>
                              <a:gd name="T9" fmla="*/ T8 w 1096"/>
                              <a:gd name="T10" fmla="+- 0 7476 6930"/>
                              <a:gd name="T11" fmla="*/ 7476 h 546"/>
                              <a:gd name="T12" fmla="+- 0 7950 6854"/>
                              <a:gd name="T13" fmla="*/ T12 w 1096"/>
                              <a:gd name="T14" fmla="+- 0 6930 6930"/>
                              <a:gd name="T15" fmla="*/ 6930 h 546"/>
                              <a:gd name="T16" fmla="+- 0 6854 6854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486"/>
                        <wps:cNvSpPr>
                          <a:spLocks/>
                        </wps:cNvSpPr>
                        <wps:spPr bwMode="auto">
                          <a:xfrm>
                            <a:off x="7950" y="6930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6930 6930"/>
                              <a:gd name="T3" fmla="*/ 6930 h 546"/>
                              <a:gd name="T4" fmla="+- 0 7950 7950"/>
                              <a:gd name="T5" fmla="*/ T4 w 1096"/>
                              <a:gd name="T6" fmla="+- 0 7476 6930"/>
                              <a:gd name="T7" fmla="*/ 7476 h 546"/>
                              <a:gd name="T8" fmla="+- 0 9046 7950"/>
                              <a:gd name="T9" fmla="*/ T8 w 1096"/>
                              <a:gd name="T10" fmla="+- 0 7476 6930"/>
                              <a:gd name="T11" fmla="*/ 7476 h 546"/>
                              <a:gd name="T12" fmla="+- 0 9046 7950"/>
                              <a:gd name="T13" fmla="*/ T12 w 1096"/>
                              <a:gd name="T14" fmla="+- 0 6930 6930"/>
                              <a:gd name="T15" fmla="*/ 6930 h 546"/>
                              <a:gd name="T16" fmla="+- 0 7950 7950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485"/>
                        <wps:cNvSpPr>
                          <a:spLocks/>
                        </wps:cNvSpPr>
                        <wps:spPr bwMode="auto">
                          <a:xfrm>
                            <a:off x="9046" y="6930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6930 6930"/>
                              <a:gd name="T3" fmla="*/ 6930 h 546"/>
                              <a:gd name="T4" fmla="+- 0 9046 9046"/>
                              <a:gd name="T5" fmla="*/ T4 w 1096"/>
                              <a:gd name="T6" fmla="+- 0 7476 6930"/>
                              <a:gd name="T7" fmla="*/ 7476 h 546"/>
                              <a:gd name="T8" fmla="+- 0 10142 9046"/>
                              <a:gd name="T9" fmla="*/ T8 w 1096"/>
                              <a:gd name="T10" fmla="+- 0 7476 6930"/>
                              <a:gd name="T11" fmla="*/ 7476 h 546"/>
                              <a:gd name="T12" fmla="+- 0 10142 9046"/>
                              <a:gd name="T13" fmla="*/ T12 w 1096"/>
                              <a:gd name="T14" fmla="+- 0 6930 6930"/>
                              <a:gd name="T15" fmla="*/ 6930 h 546"/>
                              <a:gd name="T16" fmla="+- 0 9046 9046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84"/>
                        <wps:cNvSpPr>
                          <a:spLocks/>
                        </wps:cNvSpPr>
                        <wps:spPr bwMode="auto">
                          <a:xfrm>
                            <a:off x="10142" y="6930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6930 6930"/>
                              <a:gd name="T3" fmla="*/ 6930 h 546"/>
                              <a:gd name="T4" fmla="+- 0 10142 10142"/>
                              <a:gd name="T5" fmla="*/ T4 w 1096"/>
                              <a:gd name="T6" fmla="+- 0 7476 6930"/>
                              <a:gd name="T7" fmla="*/ 7476 h 546"/>
                              <a:gd name="T8" fmla="+- 0 11238 10142"/>
                              <a:gd name="T9" fmla="*/ T8 w 1096"/>
                              <a:gd name="T10" fmla="+- 0 7476 6930"/>
                              <a:gd name="T11" fmla="*/ 7476 h 546"/>
                              <a:gd name="T12" fmla="+- 0 11238 10142"/>
                              <a:gd name="T13" fmla="*/ T12 w 1096"/>
                              <a:gd name="T14" fmla="+- 0 6930 6930"/>
                              <a:gd name="T15" fmla="*/ 6930 h 546"/>
                              <a:gd name="T16" fmla="+- 0 10142 10142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83"/>
                        <wps:cNvSpPr>
                          <a:spLocks/>
                        </wps:cNvSpPr>
                        <wps:spPr bwMode="auto">
                          <a:xfrm>
                            <a:off x="11238" y="6930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6930 6930"/>
                              <a:gd name="T3" fmla="*/ 6930 h 546"/>
                              <a:gd name="T4" fmla="+- 0 11238 11238"/>
                              <a:gd name="T5" fmla="*/ T4 w 1096"/>
                              <a:gd name="T6" fmla="+- 0 7476 6930"/>
                              <a:gd name="T7" fmla="*/ 7476 h 546"/>
                              <a:gd name="T8" fmla="+- 0 12334 11238"/>
                              <a:gd name="T9" fmla="*/ T8 w 1096"/>
                              <a:gd name="T10" fmla="+- 0 7476 6930"/>
                              <a:gd name="T11" fmla="*/ 7476 h 546"/>
                              <a:gd name="T12" fmla="+- 0 12334 11238"/>
                              <a:gd name="T13" fmla="*/ T12 w 1096"/>
                              <a:gd name="T14" fmla="+- 0 6930 6930"/>
                              <a:gd name="T15" fmla="*/ 6930 h 546"/>
                              <a:gd name="T16" fmla="+- 0 11238 11238"/>
                              <a:gd name="T17" fmla="*/ T16 w 1096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82"/>
                        <wps:cNvSpPr>
                          <a:spLocks/>
                        </wps:cNvSpPr>
                        <wps:spPr bwMode="auto">
                          <a:xfrm>
                            <a:off x="12334" y="6930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6930 6930"/>
                              <a:gd name="T3" fmla="*/ 6930 h 546"/>
                              <a:gd name="T4" fmla="+- 0 12334 12334"/>
                              <a:gd name="T5" fmla="*/ T4 w 3005"/>
                              <a:gd name="T6" fmla="+- 0 7476 6930"/>
                              <a:gd name="T7" fmla="*/ 7476 h 546"/>
                              <a:gd name="T8" fmla="+- 0 15339 12334"/>
                              <a:gd name="T9" fmla="*/ T8 w 3005"/>
                              <a:gd name="T10" fmla="+- 0 7476 6930"/>
                              <a:gd name="T11" fmla="*/ 7476 h 546"/>
                              <a:gd name="T12" fmla="+- 0 15339 12334"/>
                              <a:gd name="T13" fmla="*/ T12 w 3005"/>
                              <a:gd name="T14" fmla="+- 0 6930 6930"/>
                              <a:gd name="T15" fmla="*/ 6930 h 546"/>
                              <a:gd name="T16" fmla="+- 0 12334 12334"/>
                              <a:gd name="T17" fmla="*/ T16 w 3005"/>
                              <a:gd name="T18" fmla="+- 0 6930 6930"/>
                              <a:gd name="T19" fmla="*/ 693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81"/>
                        <wps:cNvSpPr>
                          <a:spLocks/>
                        </wps:cNvSpPr>
                        <wps:spPr bwMode="auto">
                          <a:xfrm>
                            <a:off x="279" y="7476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7476 7476"/>
                              <a:gd name="T3" fmla="*/ 7476 h 546"/>
                              <a:gd name="T4" fmla="+- 0 279 279"/>
                              <a:gd name="T5" fmla="*/ T4 w 1096"/>
                              <a:gd name="T6" fmla="+- 0 8022 7476"/>
                              <a:gd name="T7" fmla="*/ 8022 h 546"/>
                              <a:gd name="T8" fmla="+- 0 1375 279"/>
                              <a:gd name="T9" fmla="*/ T8 w 1096"/>
                              <a:gd name="T10" fmla="+- 0 8022 7476"/>
                              <a:gd name="T11" fmla="*/ 8022 h 546"/>
                              <a:gd name="T12" fmla="+- 0 1375 279"/>
                              <a:gd name="T13" fmla="*/ T12 w 1096"/>
                              <a:gd name="T14" fmla="+- 0 7476 7476"/>
                              <a:gd name="T15" fmla="*/ 7476 h 546"/>
                              <a:gd name="T16" fmla="+- 0 279 279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80"/>
                        <wps:cNvSpPr>
                          <a:spLocks/>
                        </wps:cNvSpPr>
                        <wps:spPr bwMode="auto">
                          <a:xfrm>
                            <a:off x="1375" y="7476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7476 7476"/>
                              <a:gd name="T3" fmla="*/ 7476 h 546"/>
                              <a:gd name="T4" fmla="+- 0 1375 1375"/>
                              <a:gd name="T5" fmla="*/ T4 w 1096"/>
                              <a:gd name="T6" fmla="+- 0 8022 7476"/>
                              <a:gd name="T7" fmla="*/ 8022 h 546"/>
                              <a:gd name="T8" fmla="+- 0 2471 1375"/>
                              <a:gd name="T9" fmla="*/ T8 w 1096"/>
                              <a:gd name="T10" fmla="+- 0 8022 7476"/>
                              <a:gd name="T11" fmla="*/ 8022 h 546"/>
                              <a:gd name="T12" fmla="+- 0 2471 1375"/>
                              <a:gd name="T13" fmla="*/ T12 w 1096"/>
                              <a:gd name="T14" fmla="+- 0 7476 7476"/>
                              <a:gd name="T15" fmla="*/ 7476 h 546"/>
                              <a:gd name="T16" fmla="+- 0 1375 1375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79"/>
                        <wps:cNvSpPr>
                          <a:spLocks/>
                        </wps:cNvSpPr>
                        <wps:spPr bwMode="auto">
                          <a:xfrm>
                            <a:off x="2471" y="7476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7476 7476"/>
                              <a:gd name="T3" fmla="*/ 7476 h 546"/>
                              <a:gd name="T4" fmla="+- 0 2471 2471"/>
                              <a:gd name="T5" fmla="*/ T4 w 1096"/>
                              <a:gd name="T6" fmla="+- 0 8022 7476"/>
                              <a:gd name="T7" fmla="*/ 8022 h 546"/>
                              <a:gd name="T8" fmla="+- 0 3567 2471"/>
                              <a:gd name="T9" fmla="*/ T8 w 1096"/>
                              <a:gd name="T10" fmla="+- 0 8022 7476"/>
                              <a:gd name="T11" fmla="*/ 8022 h 546"/>
                              <a:gd name="T12" fmla="+- 0 3567 2471"/>
                              <a:gd name="T13" fmla="*/ T12 w 1096"/>
                              <a:gd name="T14" fmla="+- 0 7476 7476"/>
                              <a:gd name="T15" fmla="*/ 7476 h 546"/>
                              <a:gd name="T16" fmla="+- 0 2471 2471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78"/>
                        <wps:cNvSpPr>
                          <a:spLocks/>
                        </wps:cNvSpPr>
                        <wps:spPr bwMode="auto">
                          <a:xfrm>
                            <a:off x="3567" y="7476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7476 7476"/>
                              <a:gd name="T3" fmla="*/ 7476 h 546"/>
                              <a:gd name="T4" fmla="+- 0 3567 3567"/>
                              <a:gd name="T5" fmla="*/ T4 w 1096"/>
                              <a:gd name="T6" fmla="+- 0 8022 7476"/>
                              <a:gd name="T7" fmla="*/ 8022 h 546"/>
                              <a:gd name="T8" fmla="+- 0 4663 3567"/>
                              <a:gd name="T9" fmla="*/ T8 w 1096"/>
                              <a:gd name="T10" fmla="+- 0 8022 7476"/>
                              <a:gd name="T11" fmla="*/ 8022 h 546"/>
                              <a:gd name="T12" fmla="+- 0 4663 3567"/>
                              <a:gd name="T13" fmla="*/ T12 w 1096"/>
                              <a:gd name="T14" fmla="+- 0 7476 7476"/>
                              <a:gd name="T15" fmla="*/ 7476 h 546"/>
                              <a:gd name="T16" fmla="+- 0 3567 3567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7"/>
                        <wps:cNvSpPr>
                          <a:spLocks/>
                        </wps:cNvSpPr>
                        <wps:spPr bwMode="auto">
                          <a:xfrm>
                            <a:off x="4663" y="7476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7476 7476"/>
                              <a:gd name="T3" fmla="*/ 7476 h 546"/>
                              <a:gd name="T4" fmla="+- 0 4663 4663"/>
                              <a:gd name="T5" fmla="*/ T4 w 1096"/>
                              <a:gd name="T6" fmla="+- 0 8022 7476"/>
                              <a:gd name="T7" fmla="*/ 8022 h 546"/>
                              <a:gd name="T8" fmla="+- 0 5758 4663"/>
                              <a:gd name="T9" fmla="*/ T8 w 1096"/>
                              <a:gd name="T10" fmla="+- 0 8022 7476"/>
                              <a:gd name="T11" fmla="*/ 8022 h 546"/>
                              <a:gd name="T12" fmla="+- 0 5758 4663"/>
                              <a:gd name="T13" fmla="*/ T12 w 1096"/>
                              <a:gd name="T14" fmla="+- 0 7476 7476"/>
                              <a:gd name="T15" fmla="*/ 7476 h 546"/>
                              <a:gd name="T16" fmla="+- 0 4663 4663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76"/>
                        <wps:cNvSpPr>
                          <a:spLocks/>
                        </wps:cNvSpPr>
                        <wps:spPr bwMode="auto">
                          <a:xfrm>
                            <a:off x="5758" y="7476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7476 7476"/>
                              <a:gd name="T3" fmla="*/ 7476 h 546"/>
                              <a:gd name="T4" fmla="+- 0 5758 5758"/>
                              <a:gd name="T5" fmla="*/ T4 w 1096"/>
                              <a:gd name="T6" fmla="+- 0 8022 7476"/>
                              <a:gd name="T7" fmla="*/ 8022 h 546"/>
                              <a:gd name="T8" fmla="+- 0 6854 5758"/>
                              <a:gd name="T9" fmla="*/ T8 w 1096"/>
                              <a:gd name="T10" fmla="+- 0 8022 7476"/>
                              <a:gd name="T11" fmla="*/ 8022 h 546"/>
                              <a:gd name="T12" fmla="+- 0 6854 5758"/>
                              <a:gd name="T13" fmla="*/ T12 w 1096"/>
                              <a:gd name="T14" fmla="+- 0 7476 7476"/>
                              <a:gd name="T15" fmla="*/ 7476 h 546"/>
                              <a:gd name="T16" fmla="+- 0 5758 5758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75"/>
                        <wps:cNvSpPr>
                          <a:spLocks/>
                        </wps:cNvSpPr>
                        <wps:spPr bwMode="auto">
                          <a:xfrm>
                            <a:off x="6854" y="7476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7476 7476"/>
                              <a:gd name="T3" fmla="*/ 7476 h 546"/>
                              <a:gd name="T4" fmla="+- 0 6854 6854"/>
                              <a:gd name="T5" fmla="*/ T4 w 1096"/>
                              <a:gd name="T6" fmla="+- 0 8022 7476"/>
                              <a:gd name="T7" fmla="*/ 8022 h 546"/>
                              <a:gd name="T8" fmla="+- 0 7950 6854"/>
                              <a:gd name="T9" fmla="*/ T8 w 1096"/>
                              <a:gd name="T10" fmla="+- 0 8022 7476"/>
                              <a:gd name="T11" fmla="*/ 8022 h 546"/>
                              <a:gd name="T12" fmla="+- 0 7950 6854"/>
                              <a:gd name="T13" fmla="*/ T12 w 1096"/>
                              <a:gd name="T14" fmla="+- 0 7476 7476"/>
                              <a:gd name="T15" fmla="*/ 7476 h 546"/>
                              <a:gd name="T16" fmla="+- 0 6854 6854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474"/>
                        <wps:cNvSpPr>
                          <a:spLocks/>
                        </wps:cNvSpPr>
                        <wps:spPr bwMode="auto">
                          <a:xfrm>
                            <a:off x="7950" y="7476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7476 7476"/>
                              <a:gd name="T3" fmla="*/ 7476 h 546"/>
                              <a:gd name="T4" fmla="+- 0 7950 7950"/>
                              <a:gd name="T5" fmla="*/ T4 w 1096"/>
                              <a:gd name="T6" fmla="+- 0 8022 7476"/>
                              <a:gd name="T7" fmla="*/ 8022 h 546"/>
                              <a:gd name="T8" fmla="+- 0 9046 7950"/>
                              <a:gd name="T9" fmla="*/ T8 w 1096"/>
                              <a:gd name="T10" fmla="+- 0 8022 7476"/>
                              <a:gd name="T11" fmla="*/ 8022 h 546"/>
                              <a:gd name="T12" fmla="+- 0 9046 7950"/>
                              <a:gd name="T13" fmla="*/ T12 w 1096"/>
                              <a:gd name="T14" fmla="+- 0 7476 7476"/>
                              <a:gd name="T15" fmla="*/ 7476 h 546"/>
                              <a:gd name="T16" fmla="+- 0 7950 7950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473"/>
                        <wps:cNvSpPr>
                          <a:spLocks/>
                        </wps:cNvSpPr>
                        <wps:spPr bwMode="auto">
                          <a:xfrm>
                            <a:off x="9046" y="7476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7476 7476"/>
                              <a:gd name="T3" fmla="*/ 7476 h 546"/>
                              <a:gd name="T4" fmla="+- 0 9046 9046"/>
                              <a:gd name="T5" fmla="*/ T4 w 1096"/>
                              <a:gd name="T6" fmla="+- 0 8022 7476"/>
                              <a:gd name="T7" fmla="*/ 8022 h 546"/>
                              <a:gd name="T8" fmla="+- 0 10142 9046"/>
                              <a:gd name="T9" fmla="*/ T8 w 1096"/>
                              <a:gd name="T10" fmla="+- 0 8022 7476"/>
                              <a:gd name="T11" fmla="*/ 8022 h 546"/>
                              <a:gd name="T12" fmla="+- 0 10142 9046"/>
                              <a:gd name="T13" fmla="*/ T12 w 1096"/>
                              <a:gd name="T14" fmla="+- 0 7476 7476"/>
                              <a:gd name="T15" fmla="*/ 7476 h 546"/>
                              <a:gd name="T16" fmla="+- 0 9046 9046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472"/>
                        <wps:cNvSpPr>
                          <a:spLocks/>
                        </wps:cNvSpPr>
                        <wps:spPr bwMode="auto">
                          <a:xfrm>
                            <a:off x="10142" y="7476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7476 7476"/>
                              <a:gd name="T3" fmla="*/ 7476 h 546"/>
                              <a:gd name="T4" fmla="+- 0 10142 10142"/>
                              <a:gd name="T5" fmla="*/ T4 w 1096"/>
                              <a:gd name="T6" fmla="+- 0 8022 7476"/>
                              <a:gd name="T7" fmla="*/ 8022 h 546"/>
                              <a:gd name="T8" fmla="+- 0 11238 10142"/>
                              <a:gd name="T9" fmla="*/ T8 w 1096"/>
                              <a:gd name="T10" fmla="+- 0 8022 7476"/>
                              <a:gd name="T11" fmla="*/ 8022 h 546"/>
                              <a:gd name="T12" fmla="+- 0 11238 10142"/>
                              <a:gd name="T13" fmla="*/ T12 w 1096"/>
                              <a:gd name="T14" fmla="+- 0 7476 7476"/>
                              <a:gd name="T15" fmla="*/ 7476 h 546"/>
                              <a:gd name="T16" fmla="+- 0 10142 10142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471"/>
                        <wps:cNvSpPr>
                          <a:spLocks/>
                        </wps:cNvSpPr>
                        <wps:spPr bwMode="auto">
                          <a:xfrm>
                            <a:off x="11238" y="7476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7476 7476"/>
                              <a:gd name="T3" fmla="*/ 7476 h 546"/>
                              <a:gd name="T4" fmla="+- 0 11238 11238"/>
                              <a:gd name="T5" fmla="*/ T4 w 1096"/>
                              <a:gd name="T6" fmla="+- 0 8022 7476"/>
                              <a:gd name="T7" fmla="*/ 8022 h 546"/>
                              <a:gd name="T8" fmla="+- 0 12334 11238"/>
                              <a:gd name="T9" fmla="*/ T8 w 1096"/>
                              <a:gd name="T10" fmla="+- 0 8022 7476"/>
                              <a:gd name="T11" fmla="*/ 8022 h 546"/>
                              <a:gd name="T12" fmla="+- 0 12334 11238"/>
                              <a:gd name="T13" fmla="*/ T12 w 1096"/>
                              <a:gd name="T14" fmla="+- 0 7476 7476"/>
                              <a:gd name="T15" fmla="*/ 7476 h 546"/>
                              <a:gd name="T16" fmla="+- 0 11238 11238"/>
                              <a:gd name="T17" fmla="*/ T16 w 1096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470"/>
                        <wps:cNvSpPr>
                          <a:spLocks/>
                        </wps:cNvSpPr>
                        <wps:spPr bwMode="auto">
                          <a:xfrm>
                            <a:off x="12334" y="7476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7476 7476"/>
                              <a:gd name="T3" fmla="*/ 7476 h 546"/>
                              <a:gd name="T4" fmla="+- 0 12334 12334"/>
                              <a:gd name="T5" fmla="*/ T4 w 3005"/>
                              <a:gd name="T6" fmla="+- 0 8022 7476"/>
                              <a:gd name="T7" fmla="*/ 8022 h 546"/>
                              <a:gd name="T8" fmla="+- 0 15339 12334"/>
                              <a:gd name="T9" fmla="*/ T8 w 3005"/>
                              <a:gd name="T10" fmla="+- 0 8022 7476"/>
                              <a:gd name="T11" fmla="*/ 8022 h 546"/>
                              <a:gd name="T12" fmla="+- 0 15339 12334"/>
                              <a:gd name="T13" fmla="*/ T12 w 3005"/>
                              <a:gd name="T14" fmla="+- 0 7476 7476"/>
                              <a:gd name="T15" fmla="*/ 7476 h 546"/>
                              <a:gd name="T16" fmla="+- 0 12334 12334"/>
                              <a:gd name="T17" fmla="*/ T16 w 3005"/>
                              <a:gd name="T18" fmla="+- 0 7476 7476"/>
                              <a:gd name="T19" fmla="*/ 747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469"/>
                        <wps:cNvSpPr>
                          <a:spLocks/>
                        </wps:cNvSpPr>
                        <wps:spPr bwMode="auto">
                          <a:xfrm>
                            <a:off x="279" y="8022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8022 8022"/>
                              <a:gd name="T3" fmla="*/ 8022 h 546"/>
                              <a:gd name="T4" fmla="+- 0 279 279"/>
                              <a:gd name="T5" fmla="*/ T4 w 1096"/>
                              <a:gd name="T6" fmla="+- 0 8568 8022"/>
                              <a:gd name="T7" fmla="*/ 8568 h 546"/>
                              <a:gd name="T8" fmla="+- 0 1375 279"/>
                              <a:gd name="T9" fmla="*/ T8 w 1096"/>
                              <a:gd name="T10" fmla="+- 0 8568 8022"/>
                              <a:gd name="T11" fmla="*/ 8568 h 546"/>
                              <a:gd name="T12" fmla="+- 0 1375 279"/>
                              <a:gd name="T13" fmla="*/ T12 w 1096"/>
                              <a:gd name="T14" fmla="+- 0 8022 8022"/>
                              <a:gd name="T15" fmla="*/ 8022 h 546"/>
                              <a:gd name="T16" fmla="+- 0 279 279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468"/>
                        <wps:cNvSpPr>
                          <a:spLocks/>
                        </wps:cNvSpPr>
                        <wps:spPr bwMode="auto">
                          <a:xfrm>
                            <a:off x="1375" y="8022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8022 8022"/>
                              <a:gd name="T3" fmla="*/ 8022 h 546"/>
                              <a:gd name="T4" fmla="+- 0 1375 1375"/>
                              <a:gd name="T5" fmla="*/ T4 w 1096"/>
                              <a:gd name="T6" fmla="+- 0 8568 8022"/>
                              <a:gd name="T7" fmla="*/ 8568 h 546"/>
                              <a:gd name="T8" fmla="+- 0 2471 1375"/>
                              <a:gd name="T9" fmla="*/ T8 w 1096"/>
                              <a:gd name="T10" fmla="+- 0 8568 8022"/>
                              <a:gd name="T11" fmla="*/ 8568 h 546"/>
                              <a:gd name="T12" fmla="+- 0 2471 1375"/>
                              <a:gd name="T13" fmla="*/ T12 w 1096"/>
                              <a:gd name="T14" fmla="+- 0 8022 8022"/>
                              <a:gd name="T15" fmla="*/ 8022 h 546"/>
                              <a:gd name="T16" fmla="+- 0 1375 1375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467"/>
                        <wps:cNvSpPr>
                          <a:spLocks/>
                        </wps:cNvSpPr>
                        <wps:spPr bwMode="auto">
                          <a:xfrm>
                            <a:off x="2471" y="8022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8022 8022"/>
                              <a:gd name="T3" fmla="*/ 8022 h 546"/>
                              <a:gd name="T4" fmla="+- 0 2471 2471"/>
                              <a:gd name="T5" fmla="*/ T4 w 1096"/>
                              <a:gd name="T6" fmla="+- 0 8568 8022"/>
                              <a:gd name="T7" fmla="*/ 8568 h 546"/>
                              <a:gd name="T8" fmla="+- 0 3567 2471"/>
                              <a:gd name="T9" fmla="*/ T8 w 1096"/>
                              <a:gd name="T10" fmla="+- 0 8568 8022"/>
                              <a:gd name="T11" fmla="*/ 8568 h 546"/>
                              <a:gd name="T12" fmla="+- 0 3567 2471"/>
                              <a:gd name="T13" fmla="*/ T12 w 1096"/>
                              <a:gd name="T14" fmla="+- 0 8022 8022"/>
                              <a:gd name="T15" fmla="*/ 8022 h 546"/>
                              <a:gd name="T16" fmla="+- 0 2471 2471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466"/>
                        <wps:cNvSpPr>
                          <a:spLocks/>
                        </wps:cNvSpPr>
                        <wps:spPr bwMode="auto">
                          <a:xfrm>
                            <a:off x="3567" y="8022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8022 8022"/>
                              <a:gd name="T3" fmla="*/ 8022 h 546"/>
                              <a:gd name="T4" fmla="+- 0 3567 3567"/>
                              <a:gd name="T5" fmla="*/ T4 w 1096"/>
                              <a:gd name="T6" fmla="+- 0 8568 8022"/>
                              <a:gd name="T7" fmla="*/ 8568 h 546"/>
                              <a:gd name="T8" fmla="+- 0 4663 3567"/>
                              <a:gd name="T9" fmla="*/ T8 w 1096"/>
                              <a:gd name="T10" fmla="+- 0 8568 8022"/>
                              <a:gd name="T11" fmla="*/ 8568 h 546"/>
                              <a:gd name="T12" fmla="+- 0 4663 3567"/>
                              <a:gd name="T13" fmla="*/ T12 w 1096"/>
                              <a:gd name="T14" fmla="+- 0 8022 8022"/>
                              <a:gd name="T15" fmla="*/ 8022 h 546"/>
                              <a:gd name="T16" fmla="+- 0 3567 3567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465"/>
                        <wps:cNvSpPr>
                          <a:spLocks/>
                        </wps:cNvSpPr>
                        <wps:spPr bwMode="auto">
                          <a:xfrm>
                            <a:off x="4663" y="8022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8022 8022"/>
                              <a:gd name="T3" fmla="*/ 8022 h 546"/>
                              <a:gd name="T4" fmla="+- 0 4663 4663"/>
                              <a:gd name="T5" fmla="*/ T4 w 1096"/>
                              <a:gd name="T6" fmla="+- 0 8568 8022"/>
                              <a:gd name="T7" fmla="*/ 8568 h 546"/>
                              <a:gd name="T8" fmla="+- 0 5758 4663"/>
                              <a:gd name="T9" fmla="*/ T8 w 1096"/>
                              <a:gd name="T10" fmla="+- 0 8568 8022"/>
                              <a:gd name="T11" fmla="*/ 8568 h 546"/>
                              <a:gd name="T12" fmla="+- 0 5758 4663"/>
                              <a:gd name="T13" fmla="*/ T12 w 1096"/>
                              <a:gd name="T14" fmla="+- 0 8022 8022"/>
                              <a:gd name="T15" fmla="*/ 8022 h 546"/>
                              <a:gd name="T16" fmla="+- 0 4663 4663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464"/>
                        <wps:cNvSpPr>
                          <a:spLocks/>
                        </wps:cNvSpPr>
                        <wps:spPr bwMode="auto">
                          <a:xfrm>
                            <a:off x="5758" y="8022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8022 8022"/>
                              <a:gd name="T3" fmla="*/ 8022 h 546"/>
                              <a:gd name="T4" fmla="+- 0 5758 5758"/>
                              <a:gd name="T5" fmla="*/ T4 w 1096"/>
                              <a:gd name="T6" fmla="+- 0 8568 8022"/>
                              <a:gd name="T7" fmla="*/ 8568 h 546"/>
                              <a:gd name="T8" fmla="+- 0 6854 5758"/>
                              <a:gd name="T9" fmla="*/ T8 w 1096"/>
                              <a:gd name="T10" fmla="+- 0 8568 8022"/>
                              <a:gd name="T11" fmla="*/ 8568 h 546"/>
                              <a:gd name="T12" fmla="+- 0 6854 5758"/>
                              <a:gd name="T13" fmla="*/ T12 w 1096"/>
                              <a:gd name="T14" fmla="+- 0 8022 8022"/>
                              <a:gd name="T15" fmla="*/ 8022 h 546"/>
                              <a:gd name="T16" fmla="+- 0 5758 5758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463"/>
                        <wps:cNvSpPr>
                          <a:spLocks/>
                        </wps:cNvSpPr>
                        <wps:spPr bwMode="auto">
                          <a:xfrm>
                            <a:off x="6854" y="8022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8022 8022"/>
                              <a:gd name="T3" fmla="*/ 8022 h 546"/>
                              <a:gd name="T4" fmla="+- 0 6854 6854"/>
                              <a:gd name="T5" fmla="*/ T4 w 1096"/>
                              <a:gd name="T6" fmla="+- 0 8568 8022"/>
                              <a:gd name="T7" fmla="*/ 8568 h 546"/>
                              <a:gd name="T8" fmla="+- 0 7950 6854"/>
                              <a:gd name="T9" fmla="*/ T8 w 1096"/>
                              <a:gd name="T10" fmla="+- 0 8568 8022"/>
                              <a:gd name="T11" fmla="*/ 8568 h 546"/>
                              <a:gd name="T12" fmla="+- 0 7950 6854"/>
                              <a:gd name="T13" fmla="*/ T12 w 1096"/>
                              <a:gd name="T14" fmla="+- 0 8022 8022"/>
                              <a:gd name="T15" fmla="*/ 8022 h 546"/>
                              <a:gd name="T16" fmla="+- 0 6854 6854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462"/>
                        <wps:cNvSpPr>
                          <a:spLocks/>
                        </wps:cNvSpPr>
                        <wps:spPr bwMode="auto">
                          <a:xfrm>
                            <a:off x="7950" y="8022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8022 8022"/>
                              <a:gd name="T3" fmla="*/ 8022 h 546"/>
                              <a:gd name="T4" fmla="+- 0 7950 7950"/>
                              <a:gd name="T5" fmla="*/ T4 w 1096"/>
                              <a:gd name="T6" fmla="+- 0 8568 8022"/>
                              <a:gd name="T7" fmla="*/ 8568 h 546"/>
                              <a:gd name="T8" fmla="+- 0 9046 7950"/>
                              <a:gd name="T9" fmla="*/ T8 w 1096"/>
                              <a:gd name="T10" fmla="+- 0 8568 8022"/>
                              <a:gd name="T11" fmla="*/ 8568 h 546"/>
                              <a:gd name="T12" fmla="+- 0 9046 7950"/>
                              <a:gd name="T13" fmla="*/ T12 w 1096"/>
                              <a:gd name="T14" fmla="+- 0 8022 8022"/>
                              <a:gd name="T15" fmla="*/ 8022 h 546"/>
                              <a:gd name="T16" fmla="+- 0 7950 7950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461"/>
                        <wps:cNvSpPr>
                          <a:spLocks/>
                        </wps:cNvSpPr>
                        <wps:spPr bwMode="auto">
                          <a:xfrm>
                            <a:off x="9046" y="8022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8022 8022"/>
                              <a:gd name="T3" fmla="*/ 8022 h 546"/>
                              <a:gd name="T4" fmla="+- 0 9046 9046"/>
                              <a:gd name="T5" fmla="*/ T4 w 1096"/>
                              <a:gd name="T6" fmla="+- 0 8568 8022"/>
                              <a:gd name="T7" fmla="*/ 8568 h 546"/>
                              <a:gd name="T8" fmla="+- 0 10142 9046"/>
                              <a:gd name="T9" fmla="*/ T8 w 1096"/>
                              <a:gd name="T10" fmla="+- 0 8568 8022"/>
                              <a:gd name="T11" fmla="*/ 8568 h 546"/>
                              <a:gd name="T12" fmla="+- 0 10142 9046"/>
                              <a:gd name="T13" fmla="*/ T12 w 1096"/>
                              <a:gd name="T14" fmla="+- 0 8022 8022"/>
                              <a:gd name="T15" fmla="*/ 8022 h 546"/>
                              <a:gd name="T16" fmla="+- 0 9046 9046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460"/>
                        <wps:cNvSpPr>
                          <a:spLocks/>
                        </wps:cNvSpPr>
                        <wps:spPr bwMode="auto">
                          <a:xfrm>
                            <a:off x="10142" y="8022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8022 8022"/>
                              <a:gd name="T3" fmla="*/ 8022 h 546"/>
                              <a:gd name="T4" fmla="+- 0 10142 10142"/>
                              <a:gd name="T5" fmla="*/ T4 w 1096"/>
                              <a:gd name="T6" fmla="+- 0 8568 8022"/>
                              <a:gd name="T7" fmla="*/ 8568 h 546"/>
                              <a:gd name="T8" fmla="+- 0 11238 10142"/>
                              <a:gd name="T9" fmla="*/ T8 w 1096"/>
                              <a:gd name="T10" fmla="+- 0 8568 8022"/>
                              <a:gd name="T11" fmla="*/ 8568 h 546"/>
                              <a:gd name="T12" fmla="+- 0 11238 10142"/>
                              <a:gd name="T13" fmla="*/ T12 w 1096"/>
                              <a:gd name="T14" fmla="+- 0 8022 8022"/>
                              <a:gd name="T15" fmla="*/ 8022 h 546"/>
                              <a:gd name="T16" fmla="+- 0 10142 10142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459"/>
                        <wps:cNvSpPr>
                          <a:spLocks/>
                        </wps:cNvSpPr>
                        <wps:spPr bwMode="auto">
                          <a:xfrm>
                            <a:off x="11238" y="8022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8022 8022"/>
                              <a:gd name="T3" fmla="*/ 8022 h 546"/>
                              <a:gd name="T4" fmla="+- 0 11238 11238"/>
                              <a:gd name="T5" fmla="*/ T4 w 1096"/>
                              <a:gd name="T6" fmla="+- 0 8568 8022"/>
                              <a:gd name="T7" fmla="*/ 8568 h 546"/>
                              <a:gd name="T8" fmla="+- 0 12334 11238"/>
                              <a:gd name="T9" fmla="*/ T8 w 1096"/>
                              <a:gd name="T10" fmla="+- 0 8568 8022"/>
                              <a:gd name="T11" fmla="*/ 8568 h 546"/>
                              <a:gd name="T12" fmla="+- 0 12334 11238"/>
                              <a:gd name="T13" fmla="*/ T12 w 1096"/>
                              <a:gd name="T14" fmla="+- 0 8022 8022"/>
                              <a:gd name="T15" fmla="*/ 8022 h 546"/>
                              <a:gd name="T16" fmla="+- 0 11238 11238"/>
                              <a:gd name="T17" fmla="*/ T16 w 1096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458"/>
                        <wps:cNvSpPr>
                          <a:spLocks/>
                        </wps:cNvSpPr>
                        <wps:spPr bwMode="auto">
                          <a:xfrm>
                            <a:off x="12334" y="8022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8022 8022"/>
                              <a:gd name="T3" fmla="*/ 8022 h 546"/>
                              <a:gd name="T4" fmla="+- 0 12334 12334"/>
                              <a:gd name="T5" fmla="*/ T4 w 3005"/>
                              <a:gd name="T6" fmla="+- 0 8568 8022"/>
                              <a:gd name="T7" fmla="*/ 8568 h 546"/>
                              <a:gd name="T8" fmla="+- 0 15339 12334"/>
                              <a:gd name="T9" fmla="*/ T8 w 3005"/>
                              <a:gd name="T10" fmla="+- 0 8568 8022"/>
                              <a:gd name="T11" fmla="*/ 8568 h 546"/>
                              <a:gd name="T12" fmla="+- 0 15339 12334"/>
                              <a:gd name="T13" fmla="*/ T12 w 3005"/>
                              <a:gd name="T14" fmla="+- 0 8022 8022"/>
                              <a:gd name="T15" fmla="*/ 8022 h 546"/>
                              <a:gd name="T16" fmla="+- 0 12334 12334"/>
                              <a:gd name="T17" fmla="*/ T16 w 3005"/>
                              <a:gd name="T18" fmla="+- 0 8022 8022"/>
                              <a:gd name="T19" fmla="*/ 802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457"/>
                        <wps:cNvSpPr>
                          <a:spLocks/>
                        </wps:cNvSpPr>
                        <wps:spPr bwMode="auto">
                          <a:xfrm>
                            <a:off x="279" y="8568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8568 8568"/>
                              <a:gd name="T3" fmla="*/ 8568 h 546"/>
                              <a:gd name="T4" fmla="+- 0 279 279"/>
                              <a:gd name="T5" fmla="*/ T4 w 1096"/>
                              <a:gd name="T6" fmla="+- 0 9114 8568"/>
                              <a:gd name="T7" fmla="*/ 9114 h 546"/>
                              <a:gd name="T8" fmla="+- 0 1375 279"/>
                              <a:gd name="T9" fmla="*/ T8 w 1096"/>
                              <a:gd name="T10" fmla="+- 0 9114 8568"/>
                              <a:gd name="T11" fmla="*/ 9114 h 546"/>
                              <a:gd name="T12" fmla="+- 0 1375 279"/>
                              <a:gd name="T13" fmla="*/ T12 w 1096"/>
                              <a:gd name="T14" fmla="+- 0 8568 8568"/>
                              <a:gd name="T15" fmla="*/ 8568 h 546"/>
                              <a:gd name="T16" fmla="+- 0 279 279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456"/>
                        <wps:cNvSpPr>
                          <a:spLocks/>
                        </wps:cNvSpPr>
                        <wps:spPr bwMode="auto">
                          <a:xfrm>
                            <a:off x="1375" y="8568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8568 8568"/>
                              <a:gd name="T3" fmla="*/ 8568 h 546"/>
                              <a:gd name="T4" fmla="+- 0 1375 1375"/>
                              <a:gd name="T5" fmla="*/ T4 w 1096"/>
                              <a:gd name="T6" fmla="+- 0 9114 8568"/>
                              <a:gd name="T7" fmla="*/ 9114 h 546"/>
                              <a:gd name="T8" fmla="+- 0 2471 1375"/>
                              <a:gd name="T9" fmla="*/ T8 w 1096"/>
                              <a:gd name="T10" fmla="+- 0 9114 8568"/>
                              <a:gd name="T11" fmla="*/ 9114 h 546"/>
                              <a:gd name="T12" fmla="+- 0 2471 1375"/>
                              <a:gd name="T13" fmla="*/ T12 w 1096"/>
                              <a:gd name="T14" fmla="+- 0 8568 8568"/>
                              <a:gd name="T15" fmla="*/ 8568 h 546"/>
                              <a:gd name="T16" fmla="+- 0 1375 1375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455"/>
                        <wps:cNvSpPr>
                          <a:spLocks/>
                        </wps:cNvSpPr>
                        <wps:spPr bwMode="auto">
                          <a:xfrm>
                            <a:off x="2471" y="8568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8568 8568"/>
                              <a:gd name="T3" fmla="*/ 8568 h 546"/>
                              <a:gd name="T4" fmla="+- 0 2471 2471"/>
                              <a:gd name="T5" fmla="*/ T4 w 1096"/>
                              <a:gd name="T6" fmla="+- 0 9114 8568"/>
                              <a:gd name="T7" fmla="*/ 9114 h 546"/>
                              <a:gd name="T8" fmla="+- 0 3567 2471"/>
                              <a:gd name="T9" fmla="*/ T8 w 1096"/>
                              <a:gd name="T10" fmla="+- 0 9114 8568"/>
                              <a:gd name="T11" fmla="*/ 9114 h 546"/>
                              <a:gd name="T12" fmla="+- 0 3567 2471"/>
                              <a:gd name="T13" fmla="*/ T12 w 1096"/>
                              <a:gd name="T14" fmla="+- 0 8568 8568"/>
                              <a:gd name="T15" fmla="*/ 8568 h 546"/>
                              <a:gd name="T16" fmla="+- 0 2471 2471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454"/>
                        <wps:cNvSpPr>
                          <a:spLocks/>
                        </wps:cNvSpPr>
                        <wps:spPr bwMode="auto">
                          <a:xfrm>
                            <a:off x="3567" y="8568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8568 8568"/>
                              <a:gd name="T3" fmla="*/ 8568 h 546"/>
                              <a:gd name="T4" fmla="+- 0 3567 3567"/>
                              <a:gd name="T5" fmla="*/ T4 w 1096"/>
                              <a:gd name="T6" fmla="+- 0 9114 8568"/>
                              <a:gd name="T7" fmla="*/ 9114 h 546"/>
                              <a:gd name="T8" fmla="+- 0 4663 3567"/>
                              <a:gd name="T9" fmla="*/ T8 w 1096"/>
                              <a:gd name="T10" fmla="+- 0 9114 8568"/>
                              <a:gd name="T11" fmla="*/ 9114 h 546"/>
                              <a:gd name="T12" fmla="+- 0 4663 3567"/>
                              <a:gd name="T13" fmla="*/ T12 w 1096"/>
                              <a:gd name="T14" fmla="+- 0 8568 8568"/>
                              <a:gd name="T15" fmla="*/ 8568 h 546"/>
                              <a:gd name="T16" fmla="+- 0 3567 3567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453"/>
                        <wps:cNvSpPr>
                          <a:spLocks/>
                        </wps:cNvSpPr>
                        <wps:spPr bwMode="auto">
                          <a:xfrm>
                            <a:off x="4663" y="8568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8568 8568"/>
                              <a:gd name="T3" fmla="*/ 8568 h 546"/>
                              <a:gd name="T4" fmla="+- 0 4663 4663"/>
                              <a:gd name="T5" fmla="*/ T4 w 1096"/>
                              <a:gd name="T6" fmla="+- 0 9114 8568"/>
                              <a:gd name="T7" fmla="*/ 9114 h 546"/>
                              <a:gd name="T8" fmla="+- 0 5758 4663"/>
                              <a:gd name="T9" fmla="*/ T8 w 1096"/>
                              <a:gd name="T10" fmla="+- 0 9114 8568"/>
                              <a:gd name="T11" fmla="*/ 9114 h 546"/>
                              <a:gd name="T12" fmla="+- 0 5758 4663"/>
                              <a:gd name="T13" fmla="*/ T12 w 1096"/>
                              <a:gd name="T14" fmla="+- 0 8568 8568"/>
                              <a:gd name="T15" fmla="*/ 8568 h 546"/>
                              <a:gd name="T16" fmla="+- 0 4663 4663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452"/>
                        <wps:cNvSpPr>
                          <a:spLocks/>
                        </wps:cNvSpPr>
                        <wps:spPr bwMode="auto">
                          <a:xfrm>
                            <a:off x="5758" y="8568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8568 8568"/>
                              <a:gd name="T3" fmla="*/ 8568 h 546"/>
                              <a:gd name="T4" fmla="+- 0 5758 5758"/>
                              <a:gd name="T5" fmla="*/ T4 w 1096"/>
                              <a:gd name="T6" fmla="+- 0 9114 8568"/>
                              <a:gd name="T7" fmla="*/ 9114 h 546"/>
                              <a:gd name="T8" fmla="+- 0 6854 5758"/>
                              <a:gd name="T9" fmla="*/ T8 w 1096"/>
                              <a:gd name="T10" fmla="+- 0 9114 8568"/>
                              <a:gd name="T11" fmla="*/ 9114 h 546"/>
                              <a:gd name="T12" fmla="+- 0 6854 5758"/>
                              <a:gd name="T13" fmla="*/ T12 w 1096"/>
                              <a:gd name="T14" fmla="+- 0 8568 8568"/>
                              <a:gd name="T15" fmla="*/ 8568 h 546"/>
                              <a:gd name="T16" fmla="+- 0 5758 5758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451"/>
                        <wps:cNvSpPr>
                          <a:spLocks/>
                        </wps:cNvSpPr>
                        <wps:spPr bwMode="auto">
                          <a:xfrm>
                            <a:off x="6854" y="8568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8568 8568"/>
                              <a:gd name="T3" fmla="*/ 8568 h 546"/>
                              <a:gd name="T4" fmla="+- 0 6854 6854"/>
                              <a:gd name="T5" fmla="*/ T4 w 1096"/>
                              <a:gd name="T6" fmla="+- 0 9114 8568"/>
                              <a:gd name="T7" fmla="*/ 9114 h 546"/>
                              <a:gd name="T8" fmla="+- 0 7950 6854"/>
                              <a:gd name="T9" fmla="*/ T8 w 1096"/>
                              <a:gd name="T10" fmla="+- 0 9114 8568"/>
                              <a:gd name="T11" fmla="*/ 9114 h 546"/>
                              <a:gd name="T12" fmla="+- 0 7950 6854"/>
                              <a:gd name="T13" fmla="*/ T12 w 1096"/>
                              <a:gd name="T14" fmla="+- 0 8568 8568"/>
                              <a:gd name="T15" fmla="*/ 8568 h 546"/>
                              <a:gd name="T16" fmla="+- 0 6854 6854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450"/>
                        <wps:cNvSpPr>
                          <a:spLocks/>
                        </wps:cNvSpPr>
                        <wps:spPr bwMode="auto">
                          <a:xfrm>
                            <a:off x="7950" y="8568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8568 8568"/>
                              <a:gd name="T3" fmla="*/ 8568 h 546"/>
                              <a:gd name="T4" fmla="+- 0 7950 7950"/>
                              <a:gd name="T5" fmla="*/ T4 w 1096"/>
                              <a:gd name="T6" fmla="+- 0 9114 8568"/>
                              <a:gd name="T7" fmla="*/ 9114 h 546"/>
                              <a:gd name="T8" fmla="+- 0 9046 7950"/>
                              <a:gd name="T9" fmla="*/ T8 w 1096"/>
                              <a:gd name="T10" fmla="+- 0 9114 8568"/>
                              <a:gd name="T11" fmla="*/ 9114 h 546"/>
                              <a:gd name="T12" fmla="+- 0 9046 7950"/>
                              <a:gd name="T13" fmla="*/ T12 w 1096"/>
                              <a:gd name="T14" fmla="+- 0 8568 8568"/>
                              <a:gd name="T15" fmla="*/ 8568 h 546"/>
                              <a:gd name="T16" fmla="+- 0 7950 7950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449"/>
                        <wps:cNvSpPr>
                          <a:spLocks/>
                        </wps:cNvSpPr>
                        <wps:spPr bwMode="auto">
                          <a:xfrm>
                            <a:off x="9046" y="8568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8568 8568"/>
                              <a:gd name="T3" fmla="*/ 8568 h 546"/>
                              <a:gd name="T4" fmla="+- 0 9046 9046"/>
                              <a:gd name="T5" fmla="*/ T4 w 1096"/>
                              <a:gd name="T6" fmla="+- 0 9114 8568"/>
                              <a:gd name="T7" fmla="*/ 9114 h 546"/>
                              <a:gd name="T8" fmla="+- 0 10142 9046"/>
                              <a:gd name="T9" fmla="*/ T8 w 1096"/>
                              <a:gd name="T10" fmla="+- 0 9114 8568"/>
                              <a:gd name="T11" fmla="*/ 9114 h 546"/>
                              <a:gd name="T12" fmla="+- 0 10142 9046"/>
                              <a:gd name="T13" fmla="*/ T12 w 1096"/>
                              <a:gd name="T14" fmla="+- 0 8568 8568"/>
                              <a:gd name="T15" fmla="*/ 8568 h 546"/>
                              <a:gd name="T16" fmla="+- 0 9046 9046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448"/>
                        <wps:cNvSpPr>
                          <a:spLocks/>
                        </wps:cNvSpPr>
                        <wps:spPr bwMode="auto">
                          <a:xfrm>
                            <a:off x="10142" y="8568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8568 8568"/>
                              <a:gd name="T3" fmla="*/ 8568 h 546"/>
                              <a:gd name="T4" fmla="+- 0 10142 10142"/>
                              <a:gd name="T5" fmla="*/ T4 w 1096"/>
                              <a:gd name="T6" fmla="+- 0 9114 8568"/>
                              <a:gd name="T7" fmla="*/ 9114 h 546"/>
                              <a:gd name="T8" fmla="+- 0 11238 10142"/>
                              <a:gd name="T9" fmla="*/ T8 w 1096"/>
                              <a:gd name="T10" fmla="+- 0 9114 8568"/>
                              <a:gd name="T11" fmla="*/ 9114 h 546"/>
                              <a:gd name="T12" fmla="+- 0 11238 10142"/>
                              <a:gd name="T13" fmla="*/ T12 w 1096"/>
                              <a:gd name="T14" fmla="+- 0 8568 8568"/>
                              <a:gd name="T15" fmla="*/ 8568 h 546"/>
                              <a:gd name="T16" fmla="+- 0 10142 10142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447"/>
                        <wps:cNvSpPr>
                          <a:spLocks/>
                        </wps:cNvSpPr>
                        <wps:spPr bwMode="auto">
                          <a:xfrm>
                            <a:off x="11238" y="8568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8568 8568"/>
                              <a:gd name="T3" fmla="*/ 8568 h 546"/>
                              <a:gd name="T4" fmla="+- 0 11238 11238"/>
                              <a:gd name="T5" fmla="*/ T4 w 1096"/>
                              <a:gd name="T6" fmla="+- 0 9114 8568"/>
                              <a:gd name="T7" fmla="*/ 9114 h 546"/>
                              <a:gd name="T8" fmla="+- 0 12334 11238"/>
                              <a:gd name="T9" fmla="*/ T8 w 1096"/>
                              <a:gd name="T10" fmla="+- 0 9114 8568"/>
                              <a:gd name="T11" fmla="*/ 9114 h 546"/>
                              <a:gd name="T12" fmla="+- 0 12334 11238"/>
                              <a:gd name="T13" fmla="*/ T12 w 1096"/>
                              <a:gd name="T14" fmla="+- 0 8568 8568"/>
                              <a:gd name="T15" fmla="*/ 8568 h 546"/>
                              <a:gd name="T16" fmla="+- 0 11238 11238"/>
                              <a:gd name="T17" fmla="*/ T16 w 1096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446"/>
                        <wps:cNvSpPr>
                          <a:spLocks/>
                        </wps:cNvSpPr>
                        <wps:spPr bwMode="auto">
                          <a:xfrm>
                            <a:off x="12334" y="8568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8568 8568"/>
                              <a:gd name="T3" fmla="*/ 8568 h 546"/>
                              <a:gd name="T4" fmla="+- 0 12334 12334"/>
                              <a:gd name="T5" fmla="*/ T4 w 3005"/>
                              <a:gd name="T6" fmla="+- 0 9114 8568"/>
                              <a:gd name="T7" fmla="*/ 9114 h 546"/>
                              <a:gd name="T8" fmla="+- 0 15339 12334"/>
                              <a:gd name="T9" fmla="*/ T8 w 3005"/>
                              <a:gd name="T10" fmla="+- 0 9114 8568"/>
                              <a:gd name="T11" fmla="*/ 9114 h 546"/>
                              <a:gd name="T12" fmla="+- 0 15339 12334"/>
                              <a:gd name="T13" fmla="*/ T12 w 3005"/>
                              <a:gd name="T14" fmla="+- 0 8568 8568"/>
                              <a:gd name="T15" fmla="*/ 8568 h 546"/>
                              <a:gd name="T16" fmla="+- 0 12334 12334"/>
                              <a:gd name="T17" fmla="*/ T16 w 3005"/>
                              <a:gd name="T18" fmla="+- 0 8568 8568"/>
                              <a:gd name="T19" fmla="*/ 856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445"/>
                        <wps:cNvSpPr>
                          <a:spLocks/>
                        </wps:cNvSpPr>
                        <wps:spPr bwMode="auto">
                          <a:xfrm>
                            <a:off x="279" y="9114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9114 9114"/>
                              <a:gd name="T3" fmla="*/ 9114 h 546"/>
                              <a:gd name="T4" fmla="+- 0 279 279"/>
                              <a:gd name="T5" fmla="*/ T4 w 1096"/>
                              <a:gd name="T6" fmla="+- 0 9660 9114"/>
                              <a:gd name="T7" fmla="*/ 9660 h 546"/>
                              <a:gd name="T8" fmla="+- 0 1375 279"/>
                              <a:gd name="T9" fmla="*/ T8 w 1096"/>
                              <a:gd name="T10" fmla="+- 0 9660 9114"/>
                              <a:gd name="T11" fmla="*/ 9660 h 546"/>
                              <a:gd name="T12" fmla="+- 0 1375 279"/>
                              <a:gd name="T13" fmla="*/ T12 w 1096"/>
                              <a:gd name="T14" fmla="+- 0 9114 9114"/>
                              <a:gd name="T15" fmla="*/ 9114 h 546"/>
                              <a:gd name="T16" fmla="+- 0 279 279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444"/>
                        <wps:cNvSpPr>
                          <a:spLocks/>
                        </wps:cNvSpPr>
                        <wps:spPr bwMode="auto">
                          <a:xfrm>
                            <a:off x="1375" y="9114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9114 9114"/>
                              <a:gd name="T3" fmla="*/ 9114 h 546"/>
                              <a:gd name="T4" fmla="+- 0 1375 1375"/>
                              <a:gd name="T5" fmla="*/ T4 w 1096"/>
                              <a:gd name="T6" fmla="+- 0 9660 9114"/>
                              <a:gd name="T7" fmla="*/ 9660 h 546"/>
                              <a:gd name="T8" fmla="+- 0 2471 1375"/>
                              <a:gd name="T9" fmla="*/ T8 w 1096"/>
                              <a:gd name="T10" fmla="+- 0 9660 9114"/>
                              <a:gd name="T11" fmla="*/ 9660 h 546"/>
                              <a:gd name="T12" fmla="+- 0 2471 1375"/>
                              <a:gd name="T13" fmla="*/ T12 w 1096"/>
                              <a:gd name="T14" fmla="+- 0 9114 9114"/>
                              <a:gd name="T15" fmla="*/ 9114 h 546"/>
                              <a:gd name="T16" fmla="+- 0 1375 1375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443"/>
                        <wps:cNvSpPr>
                          <a:spLocks/>
                        </wps:cNvSpPr>
                        <wps:spPr bwMode="auto">
                          <a:xfrm>
                            <a:off x="2471" y="9114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9114 9114"/>
                              <a:gd name="T3" fmla="*/ 9114 h 546"/>
                              <a:gd name="T4" fmla="+- 0 2471 2471"/>
                              <a:gd name="T5" fmla="*/ T4 w 1096"/>
                              <a:gd name="T6" fmla="+- 0 9660 9114"/>
                              <a:gd name="T7" fmla="*/ 9660 h 546"/>
                              <a:gd name="T8" fmla="+- 0 3567 2471"/>
                              <a:gd name="T9" fmla="*/ T8 w 1096"/>
                              <a:gd name="T10" fmla="+- 0 9660 9114"/>
                              <a:gd name="T11" fmla="*/ 9660 h 546"/>
                              <a:gd name="T12" fmla="+- 0 3567 2471"/>
                              <a:gd name="T13" fmla="*/ T12 w 1096"/>
                              <a:gd name="T14" fmla="+- 0 9114 9114"/>
                              <a:gd name="T15" fmla="*/ 9114 h 546"/>
                              <a:gd name="T16" fmla="+- 0 2471 2471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442"/>
                        <wps:cNvSpPr>
                          <a:spLocks/>
                        </wps:cNvSpPr>
                        <wps:spPr bwMode="auto">
                          <a:xfrm>
                            <a:off x="3567" y="9114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9114 9114"/>
                              <a:gd name="T3" fmla="*/ 9114 h 546"/>
                              <a:gd name="T4" fmla="+- 0 3567 3567"/>
                              <a:gd name="T5" fmla="*/ T4 w 1096"/>
                              <a:gd name="T6" fmla="+- 0 9660 9114"/>
                              <a:gd name="T7" fmla="*/ 9660 h 546"/>
                              <a:gd name="T8" fmla="+- 0 4663 3567"/>
                              <a:gd name="T9" fmla="*/ T8 w 1096"/>
                              <a:gd name="T10" fmla="+- 0 9660 9114"/>
                              <a:gd name="T11" fmla="*/ 9660 h 546"/>
                              <a:gd name="T12" fmla="+- 0 4663 3567"/>
                              <a:gd name="T13" fmla="*/ T12 w 1096"/>
                              <a:gd name="T14" fmla="+- 0 9114 9114"/>
                              <a:gd name="T15" fmla="*/ 9114 h 546"/>
                              <a:gd name="T16" fmla="+- 0 3567 3567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441"/>
                        <wps:cNvSpPr>
                          <a:spLocks/>
                        </wps:cNvSpPr>
                        <wps:spPr bwMode="auto">
                          <a:xfrm>
                            <a:off x="4663" y="9114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9114 9114"/>
                              <a:gd name="T3" fmla="*/ 9114 h 546"/>
                              <a:gd name="T4" fmla="+- 0 4663 4663"/>
                              <a:gd name="T5" fmla="*/ T4 w 1096"/>
                              <a:gd name="T6" fmla="+- 0 9660 9114"/>
                              <a:gd name="T7" fmla="*/ 9660 h 546"/>
                              <a:gd name="T8" fmla="+- 0 5758 4663"/>
                              <a:gd name="T9" fmla="*/ T8 w 1096"/>
                              <a:gd name="T10" fmla="+- 0 9660 9114"/>
                              <a:gd name="T11" fmla="*/ 9660 h 546"/>
                              <a:gd name="T12" fmla="+- 0 5758 4663"/>
                              <a:gd name="T13" fmla="*/ T12 w 1096"/>
                              <a:gd name="T14" fmla="+- 0 9114 9114"/>
                              <a:gd name="T15" fmla="*/ 9114 h 546"/>
                              <a:gd name="T16" fmla="+- 0 4663 4663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440"/>
                        <wps:cNvSpPr>
                          <a:spLocks/>
                        </wps:cNvSpPr>
                        <wps:spPr bwMode="auto">
                          <a:xfrm>
                            <a:off x="5758" y="9114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9114 9114"/>
                              <a:gd name="T3" fmla="*/ 9114 h 546"/>
                              <a:gd name="T4" fmla="+- 0 5758 5758"/>
                              <a:gd name="T5" fmla="*/ T4 w 1096"/>
                              <a:gd name="T6" fmla="+- 0 9660 9114"/>
                              <a:gd name="T7" fmla="*/ 9660 h 546"/>
                              <a:gd name="T8" fmla="+- 0 6854 5758"/>
                              <a:gd name="T9" fmla="*/ T8 w 1096"/>
                              <a:gd name="T10" fmla="+- 0 9660 9114"/>
                              <a:gd name="T11" fmla="*/ 9660 h 546"/>
                              <a:gd name="T12" fmla="+- 0 6854 5758"/>
                              <a:gd name="T13" fmla="*/ T12 w 1096"/>
                              <a:gd name="T14" fmla="+- 0 9114 9114"/>
                              <a:gd name="T15" fmla="*/ 9114 h 546"/>
                              <a:gd name="T16" fmla="+- 0 5758 5758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439"/>
                        <wps:cNvSpPr>
                          <a:spLocks/>
                        </wps:cNvSpPr>
                        <wps:spPr bwMode="auto">
                          <a:xfrm>
                            <a:off x="6854" y="9114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9114 9114"/>
                              <a:gd name="T3" fmla="*/ 9114 h 546"/>
                              <a:gd name="T4" fmla="+- 0 6854 6854"/>
                              <a:gd name="T5" fmla="*/ T4 w 1096"/>
                              <a:gd name="T6" fmla="+- 0 9660 9114"/>
                              <a:gd name="T7" fmla="*/ 9660 h 546"/>
                              <a:gd name="T8" fmla="+- 0 7950 6854"/>
                              <a:gd name="T9" fmla="*/ T8 w 1096"/>
                              <a:gd name="T10" fmla="+- 0 9660 9114"/>
                              <a:gd name="T11" fmla="*/ 9660 h 546"/>
                              <a:gd name="T12" fmla="+- 0 7950 6854"/>
                              <a:gd name="T13" fmla="*/ T12 w 1096"/>
                              <a:gd name="T14" fmla="+- 0 9114 9114"/>
                              <a:gd name="T15" fmla="*/ 9114 h 546"/>
                              <a:gd name="T16" fmla="+- 0 6854 6854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438"/>
                        <wps:cNvSpPr>
                          <a:spLocks/>
                        </wps:cNvSpPr>
                        <wps:spPr bwMode="auto">
                          <a:xfrm>
                            <a:off x="7950" y="9114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9114 9114"/>
                              <a:gd name="T3" fmla="*/ 9114 h 546"/>
                              <a:gd name="T4" fmla="+- 0 7950 7950"/>
                              <a:gd name="T5" fmla="*/ T4 w 1096"/>
                              <a:gd name="T6" fmla="+- 0 9660 9114"/>
                              <a:gd name="T7" fmla="*/ 9660 h 546"/>
                              <a:gd name="T8" fmla="+- 0 9046 7950"/>
                              <a:gd name="T9" fmla="*/ T8 w 1096"/>
                              <a:gd name="T10" fmla="+- 0 9660 9114"/>
                              <a:gd name="T11" fmla="*/ 9660 h 546"/>
                              <a:gd name="T12" fmla="+- 0 9046 7950"/>
                              <a:gd name="T13" fmla="*/ T12 w 1096"/>
                              <a:gd name="T14" fmla="+- 0 9114 9114"/>
                              <a:gd name="T15" fmla="*/ 9114 h 546"/>
                              <a:gd name="T16" fmla="+- 0 7950 7950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437"/>
                        <wps:cNvSpPr>
                          <a:spLocks/>
                        </wps:cNvSpPr>
                        <wps:spPr bwMode="auto">
                          <a:xfrm>
                            <a:off x="9046" y="9114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9114 9114"/>
                              <a:gd name="T3" fmla="*/ 9114 h 546"/>
                              <a:gd name="T4" fmla="+- 0 9046 9046"/>
                              <a:gd name="T5" fmla="*/ T4 w 1096"/>
                              <a:gd name="T6" fmla="+- 0 9660 9114"/>
                              <a:gd name="T7" fmla="*/ 9660 h 546"/>
                              <a:gd name="T8" fmla="+- 0 10142 9046"/>
                              <a:gd name="T9" fmla="*/ T8 w 1096"/>
                              <a:gd name="T10" fmla="+- 0 9660 9114"/>
                              <a:gd name="T11" fmla="*/ 9660 h 546"/>
                              <a:gd name="T12" fmla="+- 0 10142 9046"/>
                              <a:gd name="T13" fmla="*/ T12 w 1096"/>
                              <a:gd name="T14" fmla="+- 0 9114 9114"/>
                              <a:gd name="T15" fmla="*/ 9114 h 546"/>
                              <a:gd name="T16" fmla="+- 0 9046 9046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436"/>
                        <wps:cNvSpPr>
                          <a:spLocks/>
                        </wps:cNvSpPr>
                        <wps:spPr bwMode="auto">
                          <a:xfrm>
                            <a:off x="10142" y="9114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9114 9114"/>
                              <a:gd name="T3" fmla="*/ 9114 h 546"/>
                              <a:gd name="T4" fmla="+- 0 10142 10142"/>
                              <a:gd name="T5" fmla="*/ T4 w 1096"/>
                              <a:gd name="T6" fmla="+- 0 9660 9114"/>
                              <a:gd name="T7" fmla="*/ 9660 h 546"/>
                              <a:gd name="T8" fmla="+- 0 11238 10142"/>
                              <a:gd name="T9" fmla="*/ T8 w 1096"/>
                              <a:gd name="T10" fmla="+- 0 9660 9114"/>
                              <a:gd name="T11" fmla="*/ 9660 h 546"/>
                              <a:gd name="T12" fmla="+- 0 11238 10142"/>
                              <a:gd name="T13" fmla="*/ T12 w 1096"/>
                              <a:gd name="T14" fmla="+- 0 9114 9114"/>
                              <a:gd name="T15" fmla="*/ 9114 h 546"/>
                              <a:gd name="T16" fmla="+- 0 10142 10142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435"/>
                        <wps:cNvSpPr>
                          <a:spLocks/>
                        </wps:cNvSpPr>
                        <wps:spPr bwMode="auto">
                          <a:xfrm>
                            <a:off x="11238" y="9114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9114 9114"/>
                              <a:gd name="T3" fmla="*/ 9114 h 546"/>
                              <a:gd name="T4" fmla="+- 0 11238 11238"/>
                              <a:gd name="T5" fmla="*/ T4 w 1096"/>
                              <a:gd name="T6" fmla="+- 0 9660 9114"/>
                              <a:gd name="T7" fmla="*/ 9660 h 546"/>
                              <a:gd name="T8" fmla="+- 0 12334 11238"/>
                              <a:gd name="T9" fmla="*/ T8 w 1096"/>
                              <a:gd name="T10" fmla="+- 0 9660 9114"/>
                              <a:gd name="T11" fmla="*/ 9660 h 546"/>
                              <a:gd name="T12" fmla="+- 0 12334 11238"/>
                              <a:gd name="T13" fmla="*/ T12 w 1096"/>
                              <a:gd name="T14" fmla="+- 0 9114 9114"/>
                              <a:gd name="T15" fmla="*/ 9114 h 546"/>
                              <a:gd name="T16" fmla="+- 0 11238 11238"/>
                              <a:gd name="T17" fmla="*/ T16 w 1096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434"/>
                        <wps:cNvSpPr>
                          <a:spLocks/>
                        </wps:cNvSpPr>
                        <wps:spPr bwMode="auto">
                          <a:xfrm>
                            <a:off x="12334" y="9114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9114 9114"/>
                              <a:gd name="T3" fmla="*/ 9114 h 546"/>
                              <a:gd name="T4" fmla="+- 0 12334 12334"/>
                              <a:gd name="T5" fmla="*/ T4 w 3005"/>
                              <a:gd name="T6" fmla="+- 0 9660 9114"/>
                              <a:gd name="T7" fmla="*/ 9660 h 546"/>
                              <a:gd name="T8" fmla="+- 0 15339 12334"/>
                              <a:gd name="T9" fmla="*/ T8 w 3005"/>
                              <a:gd name="T10" fmla="+- 0 9660 9114"/>
                              <a:gd name="T11" fmla="*/ 9660 h 546"/>
                              <a:gd name="T12" fmla="+- 0 15339 12334"/>
                              <a:gd name="T13" fmla="*/ T12 w 3005"/>
                              <a:gd name="T14" fmla="+- 0 9114 9114"/>
                              <a:gd name="T15" fmla="*/ 9114 h 546"/>
                              <a:gd name="T16" fmla="+- 0 12334 12334"/>
                              <a:gd name="T17" fmla="*/ T16 w 3005"/>
                              <a:gd name="T18" fmla="+- 0 9114 9114"/>
                              <a:gd name="T19" fmla="*/ 911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433"/>
                        <wps:cNvSpPr>
                          <a:spLocks/>
                        </wps:cNvSpPr>
                        <wps:spPr bwMode="auto">
                          <a:xfrm>
                            <a:off x="279" y="9660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9660 9660"/>
                              <a:gd name="T3" fmla="*/ 9660 h 546"/>
                              <a:gd name="T4" fmla="+- 0 279 279"/>
                              <a:gd name="T5" fmla="*/ T4 w 1096"/>
                              <a:gd name="T6" fmla="+- 0 10206 9660"/>
                              <a:gd name="T7" fmla="*/ 10206 h 546"/>
                              <a:gd name="T8" fmla="+- 0 1375 279"/>
                              <a:gd name="T9" fmla="*/ T8 w 1096"/>
                              <a:gd name="T10" fmla="+- 0 10206 9660"/>
                              <a:gd name="T11" fmla="*/ 10206 h 546"/>
                              <a:gd name="T12" fmla="+- 0 1375 279"/>
                              <a:gd name="T13" fmla="*/ T12 w 1096"/>
                              <a:gd name="T14" fmla="+- 0 9660 9660"/>
                              <a:gd name="T15" fmla="*/ 9660 h 546"/>
                              <a:gd name="T16" fmla="+- 0 279 279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432"/>
                        <wps:cNvSpPr>
                          <a:spLocks/>
                        </wps:cNvSpPr>
                        <wps:spPr bwMode="auto">
                          <a:xfrm>
                            <a:off x="1375" y="9660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9660 9660"/>
                              <a:gd name="T3" fmla="*/ 9660 h 546"/>
                              <a:gd name="T4" fmla="+- 0 1375 1375"/>
                              <a:gd name="T5" fmla="*/ T4 w 1096"/>
                              <a:gd name="T6" fmla="+- 0 10206 9660"/>
                              <a:gd name="T7" fmla="*/ 10206 h 546"/>
                              <a:gd name="T8" fmla="+- 0 2471 1375"/>
                              <a:gd name="T9" fmla="*/ T8 w 1096"/>
                              <a:gd name="T10" fmla="+- 0 10206 9660"/>
                              <a:gd name="T11" fmla="*/ 10206 h 546"/>
                              <a:gd name="T12" fmla="+- 0 2471 1375"/>
                              <a:gd name="T13" fmla="*/ T12 w 1096"/>
                              <a:gd name="T14" fmla="+- 0 9660 9660"/>
                              <a:gd name="T15" fmla="*/ 9660 h 546"/>
                              <a:gd name="T16" fmla="+- 0 1375 1375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431"/>
                        <wps:cNvSpPr>
                          <a:spLocks/>
                        </wps:cNvSpPr>
                        <wps:spPr bwMode="auto">
                          <a:xfrm>
                            <a:off x="2471" y="9660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9660 9660"/>
                              <a:gd name="T3" fmla="*/ 9660 h 546"/>
                              <a:gd name="T4" fmla="+- 0 2471 2471"/>
                              <a:gd name="T5" fmla="*/ T4 w 1096"/>
                              <a:gd name="T6" fmla="+- 0 10206 9660"/>
                              <a:gd name="T7" fmla="*/ 10206 h 546"/>
                              <a:gd name="T8" fmla="+- 0 3567 2471"/>
                              <a:gd name="T9" fmla="*/ T8 w 1096"/>
                              <a:gd name="T10" fmla="+- 0 10206 9660"/>
                              <a:gd name="T11" fmla="*/ 10206 h 546"/>
                              <a:gd name="T12" fmla="+- 0 3567 2471"/>
                              <a:gd name="T13" fmla="*/ T12 w 1096"/>
                              <a:gd name="T14" fmla="+- 0 9660 9660"/>
                              <a:gd name="T15" fmla="*/ 9660 h 546"/>
                              <a:gd name="T16" fmla="+- 0 2471 2471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430"/>
                        <wps:cNvSpPr>
                          <a:spLocks/>
                        </wps:cNvSpPr>
                        <wps:spPr bwMode="auto">
                          <a:xfrm>
                            <a:off x="3567" y="9660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9660 9660"/>
                              <a:gd name="T3" fmla="*/ 9660 h 546"/>
                              <a:gd name="T4" fmla="+- 0 3567 3567"/>
                              <a:gd name="T5" fmla="*/ T4 w 1096"/>
                              <a:gd name="T6" fmla="+- 0 10206 9660"/>
                              <a:gd name="T7" fmla="*/ 10206 h 546"/>
                              <a:gd name="T8" fmla="+- 0 4663 3567"/>
                              <a:gd name="T9" fmla="*/ T8 w 1096"/>
                              <a:gd name="T10" fmla="+- 0 10206 9660"/>
                              <a:gd name="T11" fmla="*/ 10206 h 546"/>
                              <a:gd name="T12" fmla="+- 0 4663 3567"/>
                              <a:gd name="T13" fmla="*/ T12 w 1096"/>
                              <a:gd name="T14" fmla="+- 0 9660 9660"/>
                              <a:gd name="T15" fmla="*/ 9660 h 546"/>
                              <a:gd name="T16" fmla="+- 0 3567 3567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429"/>
                        <wps:cNvSpPr>
                          <a:spLocks/>
                        </wps:cNvSpPr>
                        <wps:spPr bwMode="auto">
                          <a:xfrm>
                            <a:off x="4663" y="9660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9660 9660"/>
                              <a:gd name="T3" fmla="*/ 9660 h 546"/>
                              <a:gd name="T4" fmla="+- 0 4663 4663"/>
                              <a:gd name="T5" fmla="*/ T4 w 1096"/>
                              <a:gd name="T6" fmla="+- 0 10206 9660"/>
                              <a:gd name="T7" fmla="*/ 10206 h 546"/>
                              <a:gd name="T8" fmla="+- 0 5758 4663"/>
                              <a:gd name="T9" fmla="*/ T8 w 1096"/>
                              <a:gd name="T10" fmla="+- 0 10206 9660"/>
                              <a:gd name="T11" fmla="*/ 10206 h 546"/>
                              <a:gd name="T12" fmla="+- 0 5758 4663"/>
                              <a:gd name="T13" fmla="*/ T12 w 1096"/>
                              <a:gd name="T14" fmla="+- 0 9660 9660"/>
                              <a:gd name="T15" fmla="*/ 9660 h 546"/>
                              <a:gd name="T16" fmla="+- 0 4663 4663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428"/>
                        <wps:cNvSpPr>
                          <a:spLocks/>
                        </wps:cNvSpPr>
                        <wps:spPr bwMode="auto">
                          <a:xfrm>
                            <a:off x="5758" y="9660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9660 9660"/>
                              <a:gd name="T3" fmla="*/ 9660 h 546"/>
                              <a:gd name="T4" fmla="+- 0 5758 5758"/>
                              <a:gd name="T5" fmla="*/ T4 w 1096"/>
                              <a:gd name="T6" fmla="+- 0 10206 9660"/>
                              <a:gd name="T7" fmla="*/ 10206 h 546"/>
                              <a:gd name="T8" fmla="+- 0 6854 5758"/>
                              <a:gd name="T9" fmla="*/ T8 w 1096"/>
                              <a:gd name="T10" fmla="+- 0 10206 9660"/>
                              <a:gd name="T11" fmla="*/ 10206 h 546"/>
                              <a:gd name="T12" fmla="+- 0 6854 5758"/>
                              <a:gd name="T13" fmla="*/ T12 w 1096"/>
                              <a:gd name="T14" fmla="+- 0 9660 9660"/>
                              <a:gd name="T15" fmla="*/ 9660 h 546"/>
                              <a:gd name="T16" fmla="+- 0 5758 5758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427"/>
                        <wps:cNvSpPr>
                          <a:spLocks/>
                        </wps:cNvSpPr>
                        <wps:spPr bwMode="auto">
                          <a:xfrm>
                            <a:off x="6854" y="9660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9660 9660"/>
                              <a:gd name="T3" fmla="*/ 9660 h 546"/>
                              <a:gd name="T4" fmla="+- 0 6854 6854"/>
                              <a:gd name="T5" fmla="*/ T4 w 1096"/>
                              <a:gd name="T6" fmla="+- 0 10206 9660"/>
                              <a:gd name="T7" fmla="*/ 10206 h 546"/>
                              <a:gd name="T8" fmla="+- 0 7950 6854"/>
                              <a:gd name="T9" fmla="*/ T8 w 1096"/>
                              <a:gd name="T10" fmla="+- 0 10206 9660"/>
                              <a:gd name="T11" fmla="*/ 10206 h 546"/>
                              <a:gd name="T12" fmla="+- 0 7950 6854"/>
                              <a:gd name="T13" fmla="*/ T12 w 1096"/>
                              <a:gd name="T14" fmla="+- 0 9660 9660"/>
                              <a:gd name="T15" fmla="*/ 9660 h 546"/>
                              <a:gd name="T16" fmla="+- 0 6854 6854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426"/>
                        <wps:cNvSpPr>
                          <a:spLocks/>
                        </wps:cNvSpPr>
                        <wps:spPr bwMode="auto">
                          <a:xfrm>
                            <a:off x="7950" y="9660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9660 9660"/>
                              <a:gd name="T3" fmla="*/ 9660 h 546"/>
                              <a:gd name="T4" fmla="+- 0 7950 7950"/>
                              <a:gd name="T5" fmla="*/ T4 w 1096"/>
                              <a:gd name="T6" fmla="+- 0 10206 9660"/>
                              <a:gd name="T7" fmla="*/ 10206 h 546"/>
                              <a:gd name="T8" fmla="+- 0 9046 7950"/>
                              <a:gd name="T9" fmla="*/ T8 w 1096"/>
                              <a:gd name="T10" fmla="+- 0 10206 9660"/>
                              <a:gd name="T11" fmla="*/ 10206 h 546"/>
                              <a:gd name="T12" fmla="+- 0 9046 7950"/>
                              <a:gd name="T13" fmla="*/ T12 w 1096"/>
                              <a:gd name="T14" fmla="+- 0 9660 9660"/>
                              <a:gd name="T15" fmla="*/ 9660 h 546"/>
                              <a:gd name="T16" fmla="+- 0 7950 7950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425"/>
                        <wps:cNvSpPr>
                          <a:spLocks/>
                        </wps:cNvSpPr>
                        <wps:spPr bwMode="auto">
                          <a:xfrm>
                            <a:off x="9046" y="9660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9660 9660"/>
                              <a:gd name="T3" fmla="*/ 9660 h 546"/>
                              <a:gd name="T4" fmla="+- 0 9046 9046"/>
                              <a:gd name="T5" fmla="*/ T4 w 1096"/>
                              <a:gd name="T6" fmla="+- 0 10206 9660"/>
                              <a:gd name="T7" fmla="*/ 10206 h 546"/>
                              <a:gd name="T8" fmla="+- 0 10142 9046"/>
                              <a:gd name="T9" fmla="*/ T8 w 1096"/>
                              <a:gd name="T10" fmla="+- 0 10206 9660"/>
                              <a:gd name="T11" fmla="*/ 10206 h 546"/>
                              <a:gd name="T12" fmla="+- 0 10142 9046"/>
                              <a:gd name="T13" fmla="*/ T12 w 1096"/>
                              <a:gd name="T14" fmla="+- 0 9660 9660"/>
                              <a:gd name="T15" fmla="*/ 9660 h 546"/>
                              <a:gd name="T16" fmla="+- 0 9046 9046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424"/>
                        <wps:cNvSpPr>
                          <a:spLocks/>
                        </wps:cNvSpPr>
                        <wps:spPr bwMode="auto">
                          <a:xfrm>
                            <a:off x="10142" y="9660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9660 9660"/>
                              <a:gd name="T3" fmla="*/ 9660 h 546"/>
                              <a:gd name="T4" fmla="+- 0 10142 10142"/>
                              <a:gd name="T5" fmla="*/ T4 w 1096"/>
                              <a:gd name="T6" fmla="+- 0 10206 9660"/>
                              <a:gd name="T7" fmla="*/ 10206 h 546"/>
                              <a:gd name="T8" fmla="+- 0 11238 10142"/>
                              <a:gd name="T9" fmla="*/ T8 w 1096"/>
                              <a:gd name="T10" fmla="+- 0 10206 9660"/>
                              <a:gd name="T11" fmla="*/ 10206 h 546"/>
                              <a:gd name="T12" fmla="+- 0 11238 10142"/>
                              <a:gd name="T13" fmla="*/ T12 w 1096"/>
                              <a:gd name="T14" fmla="+- 0 9660 9660"/>
                              <a:gd name="T15" fmla="*/ 9660 h 546"/>
                              <a:gd name="T16" fmla="+- 0 10142 10142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423"/>
                        <wps:cNvSpPr>
                          <a:spLocks/>
                        </wps:cNvSpPr>
                        <wps:spPr bwMode="auto">
                          <a:xfrm>
                            <a:off x="11238" y="9660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9660 9660"/>
                              <a:gd name="T3" fmla="*/ 9660 h 546"/>
                              <a:gd name="T4" fmla="+- 0 11238 11238"/>
                              <a:gd name="T5" fmla="*/ T4 w 1096"/>
                              <a:gd name="T6" fmla="+- 0 10206 9660"/>
                              <a:gd name="T7" fmla="*/ 10206 h 546"/>
                              <a:gd name="T8" fmla="+- 0 12334 11238"/>
                              <a:gd name="T9" fmla="*/ T8 w 1096"/>
                              <a:gd name="T10" fmla="+- 0 10206 9660"/>
                              <a:gd name="T11" fmla="*/ 10206 h 546"/>
                              <a:gd name="T12" fmla="+- 0 12334 11238"/>
                              <a:gd name="T13" fmla="*/ T12 w 1096"/>
                              <a:gd name="T14" fmla="+- 0 9660 9660"/>
                              <a:gd name="T15" fmla="*/ 9660 h 546"/>
                              <a:gd name="T16" fmla="+- 0 11238 11238"/>
                              <a:gd name="T17" fmla="*/ T16 w 1096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422"/>
                        <wps:cNvSpPr>
                          <a:spLocks/>
                        </wps:cNvSpPr>
                        <wps:spPr bwMode="auto">
                          <a:xfrm>
                            <a:off x="12334" y="9660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9660 9660"/>
                              <a:gd name="T3" fmla="*/ 9660 h 546"/>
                              <a:gd name="T4" fmla="+- 0 12334 12334"/>
                              <a:gd name="T5" fmla="*/ T4 w 3005"/>
                              <a:gd name="T6" fmla="+- 0 10206 9660"/>
                              <a:gd name="T7" fmla="*/ 10206 h 546"/>
                              <a:gd name="T8" fmla="+- 0 15339 12334"/>
                              <a:gd name="T9" fmla="*/ T8 w 3005"/>
                              <a:gd name="T10" fmla="+- 0 10206 9660"/>
                              <a:gd name="T11" fmla="*/ 10206 h 546"/>
                              <a:gd name="T12" fmla="+- 0 15339 12334"/>
                              <a:gd name="T13" fmla="*/ T12 w 3005"/>
                              <a:gd name="T14" fmla="+- 0 9660 9660"/>
                              <a:gd name="T15" fmla="*/ 9660 h 546"/>
                              <a:gd name="T16" fmla="+- 0 12334 12334"/>
                              <a:gd name="T17" fmla="*/ T16 w 3005"/>
                              <a:gd name="T18" fmla="+- 0 9660 9660"/>
                              <a:gd name="T19" fmla="*/ 966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421"/>
                        <wps:cNvSpPr>
                          <a:spLocks/>
                        </wps:cNvSpPr>
                        <wps:spPr bwMode="auto">
                          <a:xfrm>
                            <a:off x="279" y="10206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10206 10206"/>
                              <a:gd name="T3" fmla="*/ 10206 h 546"/>
                              <a:gd name="T4" fmla="+- 0 279 279"/>
                              <a:gd name="T5" fmla="*/ T4 w 1096"/>
                              <a:gd name="T6" fmla="+- 0 10752 10206"/>
                              <a:gd name="T7" fmla="*/ 10752 h 546"/>
                              <a:gd name="T8" fmla="+- 0 1375 279"/>
                              <a:gd name="T9" fmla="*/ T8 w 1096"/>
                              <a:gd name="T10" fmla="+- 0 10752 10206"/>
                              <a:gd name="T11" fmla="*/ 10752 h 546"/>
                              <a:gd name="T12" fmla="+- 0 1375 279"/>
                              <a:gd name="T13" fmla="*/ T12 w 1096"/>
                              <a:gd name="T14" fmla="+- 0 10206 10206"/>
                              <a:gd name="T15" fmla="*/ 10206 h 546"/>
                              <a:gd name="T16" fmla="+- 0 279 279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420"/>
                        <wps:cNvSpPr>
                          <a:spLocks/>
                        </wps:cNvSpPr>
                        <wps:spPr bwMode="auto">
                          <a:xfrm>
                            <a:off x="1375" y="10206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10206 10206"/>
                              <a:gd name="T3" fmla="*/ 10206 h 546"/>
                              <a:gd name="T4" fmla="+- 0 1375 1375"/>
                              <a:gd name="T5" fmla="*/ T4 w 1096"/>
                              <a:gd name="T6" fmla="+- 0 10752 10206"/>
                              <a:gd name="T7" fmla="*/ 10752 h 546"/>
                              <a:gd name="T8" fmla="+- 0 2471 1375"/>
                              <a:gd name="T9" fmla="*/ T8 w 1096"/>
                              <a:gd name="T10" fmla="+- 0 10752 10206"/>
                              <a:gd name="T11" fmla="*/ 10752 h 546"/>
                              <a:gd name="T12" fmla="+- 0 2471 1375"/>
                              <a:gd name="T13" fmla="*/ T12 w 1096"/>
                              <a:gd name="T14" fmla="+- 0 10206 10206"/>
                              <a:gd name="T15" fmla="*/ 10206 h 546"/>
                              <a:gd name="T16" fmla="+- 0 1375 1375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419"/>
                        <wps:cNvSpPr>
                          <a:spLocks/>
                        </wps:cNvSpPr>
                        <wps:spPr bwMode="auto">
                          <a:xfrm>
                            <a:off x="2471" y="10206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10206 10206"/>
                              <a:gd name="T3" fmla="*/ 10206 h 546"/>
                              <a:gd name="T4" fmla="+- 0 2471 2471"/>
                              <a:gd name="T5" fmla="*/ T4 w 1096"/>
                              <a:gd name="T6" fmla="+- 0 10752 10206"/>
                              <a:gd name="T7" fmla="*/ 10752 h 546"/>
                              <a:gd name="T8" fmla="+- 0 3567 2471"/>
                              <a:gd name="T9" fmla="*/ T8 w 1096"/>
                              <a:gd name="T10" fmla="+- 0 10752 10206"/>
                              <a:gd name="T11" fmla="*/ 10752 h 546"/>
                              <a:gd name="T12" fmla="+- 0 3567 2471"/>
                              <a:gd name="T13" fmla="*/ T12 w 1096"/>
                              <a:gd name="T14" fmla="+- 0 10206 10206"/>
                              <a:gd name="T15" fmla="*/ 10206 h 546"/>
                              <a:gd name="T16" fmla="+- 0 2471 2471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418"/>
                        <wps:cNvSpPr>
                          <a:spLocks/>
                        </wps:cNvSpPr>
                        <wps:spPr bwMode="auto">
                          <a:xfrm>
                            <a:off x="3567" y="10206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10206 10206"/>
                              <a:gd name="T3" fmla="*/ 10206 h 546"/>
                              <a:gd name="T4" fmla="+- 0 3567 3567"/>
                              <a:gd name="T5" fmla="*/ T4 w 1096"/>
                              <a:gd name="T6" fmla="+- 0 10752 10206"/>
                              <a:gd name="T7" fmla="*/ 10752 h 546"/>
                              <a:gd name="T8" fmla="+- 0 4663 3567"/>
                              <a:gd name="T9" fmla="*/ T8 w 1096"/>
                              <a:gd name="T10" fmla="+- 0 10752 10206"/>
                              <a:gd name="T11" fmla="*/ 10752 h 546"/>
                              <a:gd name="T12" fmla="+- 0 4663 3567"/>
                              <a:gd name="T13" fmla="*/ T12 w 1096"/>
                              <a:gd name="T14" fmla="+- 0 10206 10206"/>
                              <a:gd name="T15" fmla="*/ 10206 h 546"/>
                              <a:gd name="T16" fmla="+- 0 3567 3567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417"/>
                        <wps:cNvSpPr>
                          <a:spLocks/>
                        </wps:cNvSpPr>
                        <wps:spPr bwMode="auto">
                          <a:xfrm>
                            <a:off x="4663" y="10206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10206 10206"/>
                              <a:gd name="T3" fmla="*/ 10206 h 546"/>
                              <a:gd name="T4" fmla="+- 0 4663 4663"/>
                              <a:gd name="T5" fmla="*/ T4 w 1096"/>
                              <a:gd name="T6" fmla="+- 0 10752 10206"/>
                              <a:gd name="T7" fmla="*/ 10752 h 546"/>
                              <a:gd name="T8" fmla="+- 0 5758 4663"/>
                              <a:gd name="T9" fmla="*/ T8 w 1096"/>
                              <a:gd name="T10" fmla="+- 0 10752 10206"/>
                              <a:gd name="T11" fmla="*/ 10752 h 546"/>
                              <a:gd name="T12" fmla="+- 0 5758 4663"/>
                              <a:gd name="T13" fmla="*/ T12 w 1096"/>
                              <a:gd name="T14" fmla="+- 0 10206 10206"/>
                              <a:gd name="T15" fmla="*/ 10206 h 546"/>
                              <a:gd name="T16" fmla="+- 0 4663 4663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416"/>
                        <wps:cNvSpPr>
                          <a:spLocks/>
                        </wps:cNvSpPr>
                        <wps:spPr bwMode="auto">
                          <a:xfrm>
                            <a:off x="5758" y="10206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10206 10206"/>
                              <a:gd name="T3" fmla="*/ 10206 h 546"/>
                              <a:gd name="T4" fmla="+- 0 5758 5758"/>
                              <a:gd name="T5" fmla="*/ T4 w 1096"/>
                              <a:gd name="T6" fmla="+- 0 10752 10206"/>
                              <a:gd name="T7" fmla="*/ 10752 h 546"/>
                              <a:gd name="T8" fmla="+- 0 6854 5758"/>
                              <a:gd name="T9" fmla="*/ T8 w 1096"/>
                              <a:gd name="T10" fmla="+- 0 10752 10206"/>
                              <a:gd name="T11" fmla="*/ 10752 h 546"/>
                              <a:gd name="T12" fmla="+- 0 6854 5758"/>
                              <a:gd name="T13" fmla="*/ T12 w 1096"/>
                              <a:gd name="T14" fmla="+- 0 10206 10206"/>
                              <a:gd name="T15" fmla="*/ 10206 h 546"/>
                              <a:gd name="T16" fmla="+- 0 5758 5758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Freeform 415"/>
                        <wps:cNvSpPr>
                          <a:spLocks/>
                        </wps:cNvSpPr>
                        <wps:spPr bwMode="auto">
                          <a:xfrm>
                            <a:off x="6854" y="10206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10206 10206"/>
                              <a:gd name="T3" fmla="*/ 10206 h 546"/>
                              <a:gd name="T4" fmla="+- 0 6854 6854"/>
                              <a:gd name="T5" fmla="*/ T4 w 1096"/>
                              <a:gd name="T6" fmla="+- 0 10752 10206"/>
                              <a:gd name="T7" fmla="*/ 10752 h 546"/>
                              <a:gd name="T8" fmla="+- 0 7950 6854"/>
                              <a:gd name="T9" fmla="*/ T8 w 1096"/>
                              <a:gd name="T10" fmla="+- 0 10752 10206"/>
                              <a:gd name="T11" fmla="*/ 10752 h 546"/>
                              <a:gd name="T12" fmla="+- 0 7950 6854"/>
                              <a:gd name="T13" fmla="*/ T12 w 1096"/>
                              <a:gd name="T14" fmla="+- 0 10206 10206"/>
                              <a:gd name="T15" fmla="*/ 10206 h 546"/>
                              <a:gd name="T16" fmla="+- 0 6854 6854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Freeform 414"/>
                        <wps:cNvSpPr>
                          <a:spLocks/>
                        </wps:cNvSpPr>
                        <wps:spPr bwMode="auto">
                          <a:xfrm>
                            <a:off x="7950" y="10206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10206 10206"/>
                              <a:gd name="T3" fmla="*/ 10206 h 546"/>
                              <a:gd name="T4" fmla="+- 0 7950 7950"/>
                              <a:gd name="T5" fmla="*/ T4 w 1096"/>
                              <a:gd name="T6" fmla="+- 0 10752 10206"/>
                              <a:gd name="T7" fmla="*/ 10752 h 546"/>
                              <a:gd name="T8" fmla="+- 0 9046 7950"/>
                              <a:gd name="T9" fmla="*/ T8 w 1096"/>
                              <a:gd name="T10" fmla="+- 0 10752 10206"/>
                              <a:gd name="T11" fmla="*/ 10752 h 546"/>
                              <a:gd name="T12" fmla="+- 0 9046 7950"/>
                              <a:gd name="T13" fmla="*/ T12 w 1096"/>
                              <a:gd name="T14" fmla="+- 0 10206 10206"/>
                              <a:gd name="T15" fmla="*/ 10206 h 546"/>
                              <a:gd name="T16" fmla="+- 0 7950 7950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Freeform 413"/>
                        <wps:cNvSpPr>
                          <a:spLocks/>
                        </wps:cNvSpPr>
                        <wps:spPr bwMode="auto">
                          <a:xfrm>
                            <a:off x="9046" y="10206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10206 10206"/>
                              <a:gd name="T3" fmla="*/ 10206 h 546"/>
                              <a:gd name="T4" fmla="+- 0 9046 9046"/>
                              <a:gd name="T5" fmla="*/ T4 w 1096"/>
                              <a:gd name="T6" fmla="+- 0 10752 10206"/>
                              <a:gd name="T7" fmla="*/ 10752 h 546"/>
                              <a:gd name="T8" fmla="+- 0 10142 9046"/>
                              <a:gd name="T9" fmla="*/ T8 w 1096"/>
                              <a:gd name="T10" fmla="+- 0 10752 10206"/>
                              <a:gd name="T11" fmla="*/ 10752 h 546"/>
                              <a:gd name="T12" fmla="+- 0 10142 9046"/>
                              <a:gd name="T13" fmla="*/ T12 w 1096"/>
                              <a:gd name="T14" fmla="+- 0 10206 10206"/>
                              <a:gd name="T15" fmla="*/ 10206 h 546"/>
                              <a:gd name="T16" fmla="+- 0 9046 9046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Freeform 412"/>
                        <wps:cNvSpPr>
                          <a:spLocks/>
                        </wps:cNvSpPr>
                        <wps:spPr bwMode="auto">
                          <a:xfrm>
                            <a:off x="10142" y="10206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10206 10206"/>
                              <a:gd name="T3" fmla="*/ 10206 h 546"/>
                              <a:gd name="T4" fmla="+- 0 10142 10142"/>
                              <a:gd name="T5" fmla="*/ T4 w 1096"/>
                              <a:gd name="T6" fmla="+- 0 10752 10206"/>
                              <a:gd name="T7" fmla="*/ 10752 h 546"/>
                              <a:gd name="T8" fmla="+- 0 11238 10142"/>
                              <a:gd name="T9" fmla="*/ T8 w 1096"/>
                              <a:gd name="T10" fmla="+- 0 10752 10206"/>
                              <a:gd name="T11" fmla="*/ 10752 h 546"/>
                              <a:gd name="T12" fmla="+- 0 11238 10142"/>
                              <a:gd name="T13" fmla="*/ T12 w 1096"/>
                              <a:gd name="T14" fmla="+- 0 10206 10206"/>
                              <a:gd name="T15" fmla="*/ 10206 h 546"/>
                              <a:gd name="T16" fmla="+- 0 10142 10142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Freeform 411"/>
                        <wps:cNvSpPr>
                          <a:spLocks/>
                        </wps:cNvSpPr>
                        <wps:spPr bwMode="auto">
                          <a:xfrm>
                            <a:off x="11238" y="10206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10206 10206"/>
                              <a:gd name="T3" fmla="*/ 10206 h 546"/>
                              <a:gd name="T4" fmla="+- 0 11238 11238"/>
                              <a:gd name="T5" fmla="*/ T4 w 1096"/>
                              <a:gd name="T6" fmla="+- 0 10752 10206"/>
                              <a:gd name="T7" fmla="*/ 10752 h 546"/>
                              <a:gd name="T8" fmla="+- 0 12334 11238"/>
                              <a:gd name="T9" fmla="*/ T8 w 1096"/>
                              <a:gd name="T10" fmla="+- 0 10752 10206"/>
                              <a:gd name="T11" fmla="*/ 10752 h 546"/>
                              <a:gd name="T12" fmla="+- 0 12334 11238"/>
                              <a:gd name="T13" fmla="*/ T12 w 1096"/>
                              <a:gd name="T14" fmla="+- 0 10206 10206"/>
                              <a:gd name="T15" fmla="*/ 10206 h 546"/>
                              <a:gd name="T16" fmla="+- 0 11238 11238"/>
                              <a:gd name="T17" fmla="*/ T16 w 1096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Freeform 410"/>
                        <wps:cNvSpPr>
                          <a:spLocks/>
                        </wps:cNvSpPr>
                        <wps:spPr bwMode="auto">
                          <a:xfrm>
                            <a:off x="12334" y="10206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10206 10206"/>
                              <a:gd name="T3" fmla="*/ 10206 h 546"/>
                              <a:gd name="T4" fmla="+- 0 12334 12334"/>
                              <a:gd name="T5" fmla="*/ T4 w 3005"/>
                              <a:gd name="T6" fmla="+- 0 10752 10206"/>
                              <a:gd name="T7" fmla="*/ 10752 h 546"/>
                              <a:gd name="T8" fmla="+- 0 15339 12334"/>
                              <a:gd name="T9" fmla="*/ T8 w 3005"/>
                              <a:gd name="T10" fmla="+- 0 10752 10206"/>
                              <a:gd name="T11" fmla="*/ 10752 h 546"/>
                              <a:gd name="T12" fmla="+- 0 15339 12334"/>
                              <a:gd name="T13" fmla="*/ T12 w 3005"/>
                              <a:gd name="T14" fmla="+- 0 10206 10206"/>
                              <a:gd name="T15" fmla="*/ 10206 h 546"/>
                              <a:gd name="T16" fmla="+- 0 12334 12334"/>
                              <a:gd name="T17" fmla="*/ T16 w 3005"/>
                              <a:gd name="T18" fmla="+- 0 10206 10206"/>
                              <a:gd name="T19" fmla="*/ 1020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409"/>
                        <wps:cNvSpPr>
                          <a:spLocks/>
                        </wps:cNvSpPr>
                        <wps:spPr bwMode="auto">
                          <a:xfrm>
                            <a:off x="279" y="10752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10752 10752"/>
                              <a:gd name="T3" fmla="*/ 10752 h 546"/>
                              <a:gd name="T4" fmla="+- 0 279 279"/>
                              <a:gd name="T5" fmla="*/ T4 w 1096"/>
                              <a:gd name="T6" fmla="+- 0 11298 10752"/>
                              <a:gd name="T7" fmla="*/ 11298 h 546"/>
                              <a:gd name="T8" fmla="+- 0 1375 279"/>
                              <a:gd name="T9" fmla="*/ T8 w 1096"/>
                              <a:gd name="T10" fmla="+- 0 11298 10752"/>
                              <a:gd name="T11" fmla="*/ 11298 h 546"/>
                              <a:gd name="T12" fmla="+- 0 1375 279"/>
                              <a:gd name="T13" fmla="*/ T12 w 1096"/>
                              <a:gd name="T14" fmla="+- 0 10752 10752"/>
                              <a:gd name="T15" fmla="*/ 10752 h 546"/>
                              <a:gd name="T16" fmla="+- 0 279 279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408"/>
                        <wps:cNvSpPr>
                          <a:spLocks/>
                        </wps:cNvSpPr>
                        <wps:spPr bwMode="auto">
                          <a:xfrm>
                            <a:off x="1375" y="10752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10752 10752"/>
                              <a:gd name="T3" fmla="*/ 10752 h 546"/>
                              <a:gd name="T4" fmla="+- 0 1375 1375"/>
                              <a:gd name="T5" fmla="*/ T4 w 1096"/>
                              <a:gd name="T6" fmla="+- 0 11298 10752"/>
                              <a:gd name="T7" fmla="*/ 11298 h 546"/>
                              <a:gd name="T8" fmla="+- 0 2471 1375"/>
                              <a:gd name="T9" fmla="*/ T8 w 1096"/>
                              <a:gd name="T10" fmla="+- 0 11298 10752"/>
                              <a:gd name="T11" fmla="*/ 11298 h 546"/>
                              <a:gd name="T12" fmla="+- 0 2471 1375"/>
                              <a:gd name="T13" fmla="*/ T12 w 1096"/>
                              <a:gd name="T14" fmla="+- 0 10752 10752"/>
                              <a:gd name="T15" fmla="*/ 10752 h 546"/>
                              <a:gd name="T16" fmla="+- 0 1375 1375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407"/>
                        <wps:cNvSpPr>
                          <a:spLocks/>
                        </wps:cNvSpPr>
                        <wps:spPr bwMode="auto">
                          <a:xfrm>
                            <a:off x="2471" y="10752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10752 10752"/>
                              <a:gd name="T3" fmla="*/ 10752 h 546"/>
                              <a:gd name="T4" fmla="+- 0 2471 2471"/>
                              <a:gd name="T5" fmla="*/ T4 w 1096"/>
                              <a:gd name="T6" fmla="+- 0 11298 10752"/>
                              <a:gd name="T7" fmla="*/ 11298 h 546"/>
                              <a:gd name="T8" fmla="+- 0 3567 2471"/>
                              <a:gd name="T9" fmla="*/ T8 w 1096"/>
                              <a:gd name="T10" fmla="+- 0 11298 10752"/>
                              <a:gd name="T11" fmla="*/ 11298 h 546"/>
                              <a:gd name="T12" fmla="+- 0 3567 2471"/>
                              <a:gd name="T13" fmla="*/ T12 w 1096"/>
                              <a:gd name="T14" fmla="+- 0 10752 10752"/>
                              <a:gd name="T15" fmla="*/ 10752 h 546"/>
                              <a:gd name="T16" fmla="+- 0 2471 2471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406"/>
                        <wps:cNvSpPr>
                          <a:spLocks/>
                        </wps:cNvSpPr>
                        <wps:spPr bwMode="auto">
                          <a:xfrm>
                            <a:off x="3567" y="10752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10752 10752"/>
                              <a:gd name="T3" fmla="*/ 10752 h 546"/>
                              <a:gd name="T4" fmla="+- 0 3567 3567"/>
                              <a:gd name="T5" fmla="*/ T4 w 1096"/>
                              <a:gd name="T6" fmla="+- 0 11298 10752"/>
                              <a:gd name="T7" fmla="*/ 11298 h 546"/>
                              <a:gd name="T8" fmla="+- 0 4663 3567"/>
                              <a:gd name="T9" fmla="*/ T8 w 1096"/>
                              <a:gd name="T10" fmla="+- 0 11298 10752"/>
                              <a:gd name="T11" fmla="*/ 11298 h 546"/>
                              <a:gd name="T12" fmla="+- 0 4663 3567"/>
                              <a:gd name="T13" fmla="*/ T12 w 1096"/>
                              <a:gd name="T14" fmla="+- 0 10752 10752"/>
                              <a:gd name="T15" fmla="*/ 10752 h 546"/>
                              <a:gd name="T16" fmla="+- 0 3567 3567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405"/>
                        <wps:cNvSpPr>
                          <a:spLocks/>
                        </wps:cNvSpPr>
                        <wps:spPr bwMode="auto">
                          <a:xfrm>
                            <a:off x="4663" y="10752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10752 10752"/>
                              <a:gd name="T3" fmla="*/ 10752 h 546"/>
                              <a:gd name="T4" fmla="+- 0 4663 4663"/>
                              <a:gd name="T5" fmla="*/ T4 w 1096"/>
                              <a:gd name="T6" fmla="+- 0 11298 10752"/>
                              <a:gd name="T7" fmla="*/ 11298 h 546"/>
                              <a:gd name="T8" fmla="+- 0 5758 4663"/>
                              <a:gd name="T9" fmla="*/ T8 w 1096"/>
                              <a:gd name="T10" fmla="+- 0 11298 10752"/>
                              <a:gd name="T11" fmla="*/ 11298 h 546"/>
                              <a:gd name="T12" fmla="+- 0 5758 4663"/>
                              <a:gd name="T13" fmla="*/ T12 w 1096"/>
                              <a:gd name="T14" fmla="+- 0 10752 10752"/>
                              <a:gd name="T15" fmla="*/ 10752 h 546"/>
                              <a:gd name="T16" fmla="+- 0 4663 4663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404"/>
                        <wps:cNvSpPr>
                          <a:spLocks/>
                        </wps:cNvSpPr>
                        <wps:spPr bwMode="auto">
                          <a:xfrm>
                            <a:off x="5758" y="10752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10752 10752"/>
                              <a:gd name="T3" fmla="*/ 10752 h 546"/>
                              <a:gd name="T4" fmla="+- 0 5758 5758"/>
                              <a:gd name="T5" fmla="*/ T4 w 1096"/>
                              <a:gd name="T6" fmla="+- 0 11298 10752"/>
                              <a:gd name="T7" fmla="*/ 11298 h 546"/>
                              <a:gd name="T8" fmla="+- 0 6854 5758"/>
                              <a:gd name="T9" fmla="*/ T8 w 1096"/>
                              <a:gd name="T10" fmla="+- 0 11298 10752"/>
                              <a:gd name="T11" fmla="*/ 11298 h 546"/>
                              <a:gd name="T12" fmla="+- 0 6854 5758"/>
                              <a:gd name="T13" fmla="*/ T12 w 1096"/>
                              <a:gd name="T14" fmla="+- 0 10752 10752"/>
                              <a:gd name="T15" fmla="*/ 10752 h 546"/>
                              <a:gd name="T16" fmla="+- 0 5758 5758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403"/>
                        <wps:cNvSpPr>
                          <a:spLocks/>
                        </wps:cNvSpPr>
                        <wps:spPr bwMode="auto">
                          <a:xfrm>
                            <a:off x="6854" y="10752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10752 10752"/>
                              <a:gd name="T3" fmla="*/ 10752 h 546"/>
                              <a:gd name="T4" fmla="+- 0 6854 6854"/>
                              <a:gd name="T5" fmla="*/ T4 w 1096"/>
                              <a:gd name="T6" fmla="+- 0 11298 10752"/>
                              <a:gd name="T7" fmla="*/ 11298 h 546"/>
                              <a:gd name="T8" fmla="+- 0 7950 6854"/>
                              <a:gd name="T9" fmla="*/ T8 w 1096"/>
                              <a:gd name="T10" fmla="+- 0 11298 10752"/>
                              <a:gd name="T11" fmla="*/ 11298 h 546"/>
                              <a:gd name="T12" fmla="+- 0 7950 6854"/>
                              <a:gd name="T13" fmla="*/ T12 w 1096"/>
                              <a:gd name="T14" fmla="+- 0 10752 10752"/>
                              <a:gd name="T15" fmla="*/ 10752 h 546"/>
                              <a:gd name="T16" fmla="+- 0 6854 6854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402"/>
                        <wps:cNvSpPr>
                          <a:spLocks/>
                        </wps:cNvSpPr>
                        <wps:spPr bwMode="auto">
                          <a:xfrm>
                            <a:off x="7950" y="10752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10752 10752"/>
                              <a:gd name="T3" fmla="*/ 10752 h 546"/>
                              <a:gd name="T4" fmla="+- 0 7950 7950"/>
                              <a:gd name="T5" fmla="*/ T4 w 1096"/>
                              <a:gd name="T6" fmla="+- 0 11298 10752"/>
                              <a:gd name="T7" fmla="*/ 11298 h 546"/>
                              <a:gd name="T8" fmla="+- 0 9046 7950"/>
                              <a:gd name="T9" fmla="*/ T8 w 1096"/>
                              <a:gd name="T10" fmla="+- 0 11298 10752"/>
                              <a:gd name="T11" fmla="*/ 11298 h 546"/>
                              <a:gd name="T12" fmla="+- 0 9046 7950"/>
                              <a:gd name="T13" fmla="*/ T12 w 1096"/>
                              <a:gd name="T14" fmla="+- 0 10752 10752"/>
                              <a:gd name="T15" fmla="*/ 10752 h 546"/>
                              <a:gd name="T16" fmla="+- 0 7950 7950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Freeform 401"/>
                        <wps:cNvSpPr>
                          <a:spLocks/>
                        </wps:cNvSpPr>
                        <wps:spPr bwMode="auto">
                          <a:xfrm>
                            <a:off x="9046" y="10752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10752 10752"/>
                              <a:gd name="T3" fmla="*/ 10752 h 546"/>
                              <a:gd name="T4" fmla="+- 0 9046 9046"/>
                              <a:gd name="T5" fmla="*/ T4 w 1096"/>
                              <a:gd name="T6" fmla="+- 0 11298 10752"/>
                              <a:gd name="T7" fmla="*/ 11298 h 546"/>
                              <a:gd name="T8" fmla="+- 0 10142 9046"/>
                              <a:gd name="T9" fmla="*/ T8 w 1096"/>
                              <a:gd name="T10" fmla="+- 0 11298 10752"/>
                              <a:gd name="T11" fmla="*/ 11298 h 546"/>
                              <a:gd name="T12" fmla="+- 0 10142 9046"/>
                              <a:gd name="T13" fmla="*/ T12 w 1096"/>
                              <a:gd name="T14" fmla="+- 0 10752 10752"/>
                              <a:gd name="T15" fmla="*/ 10752 h 546"/>
                              <a:gd name="T16" fmla="+- 0 9046 9046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" name="Freeform 400"/>
                        <wps:cNvSpPr>
                          <a:spLocks/>
                        </wps:cNvSpPr>
                        <wps:spPr bwMode="auto">
                          <a:xfrm>
                            <a:off x="10142" y="10752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10752 10752"/>
                              <a:gd name="T3" fmla="*/ 10752 h 546"/>
                              <a:gd name="T4" fmla="+- 0 10142 10142"/>
                              <a:gd name="T5" fmla="*/ T4 w 1096"/>
                              <a:gd name="T6" fmla="+- 0 11298 10752"/>
                              <a:gd name="T7" fmla="*/ 11298 h 546"/>
                              <a:gd name="T8" fmla="+- 0 11238 10142"/>
                              <a:gd name="T9" fmla="*/ T8 w 1096"/>
                              <a:gd name="T10" fmla="+- 0 11298 10752"/>
                              <a:gd name="T11" fmla="*/ 11298 h 546"/>
                              <a:gd name="T12" fmla="+- 0 11238 10142"/>
                              <a:gd name="T13" fmla="*/ T12 w 1096"/>
                              <a:gd name="T14" fmla="+- 0 10752 10752"/>
                              <a:gd name="T15" fmla="*/ 10752 h 546"/>
                              <a:gd name="T16" fmla="+- 0 10142 10142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399"/>
                        <wps:cNvSpPr>
                          <a:spLocks/>
                        </wps:cNvSpPr>
                        <wps:spPr bwMode="auto">
                          <a:xfrm>
                            <a:off x="11238" y="10752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10752 10752"/>
                              <a:gd name="T3" fmla="*/ 10752 h 546"/>
                              <a:gd name="T4" fmla="+- 0 11238 11238"/>
                              <a:gd name="T5" fmla="*/ T4 w 1096"/>
                              <a:gd name="T6" fmla="+- 0 11298 10752"/>
                              <a:gd name="T7" fmla="*/ 11298 h 546"/>
                              <a:gd name="T8" fmla="+- 0 12334 11238"/>
                              <a:gd name="T9" fmla="*/ T8 w 1096"/>
                              <a:gd name="T10" fmla="+- 0 11298 10752"/>
                              <a:gd name="T11" fmla="*/ 11298 h 546"/>
                              <a:gd name="T12" fmla="+- 0 12334 11238"/>
                              <a:gd name="T13" fmla="*/ T12 w 1096"/>
                              <a:gd name="T14" fmla="+- 0 10752 10752"/>
                              <a:gd name="T15" fmla="*/ 10752 h 546"/>
                              <a:gd name="T16" fmla="+- 0 11238 11238"/>
                              <a:gd name="T17" fmla="*/ T16 w 1096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398"/>
                        <wps:cNvSpPr>
                          <a:spLocks/>
                        </wps:cNvSpPr>
                        <wps:spPr bwMode="auto">
                          <a:xfrm>
                            <a:off x="12334" y="10752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10752 10752"/>
                              <a:gd name="T3" fmla="*/ 10752 h 546"/>
                              <a:gd name="T4" fmla="+- 0 12334 12334"/>
                              <a:gd name="T5" fmla="*/ T4 w 3005"/>
                              <a:gd name="T6" fmla="+- 0 11298 10752"/>
                              <a:gd name="T7" fmla="*/ 11298 h 546"/>
                              <a:gd name="T8" fmla="+- 0 15339 12334"/>
                              <a:gd name="T9" fmla="*/ T8 w 3005"/>
                              <a:gd name="T10" fmla="+- 0 11298 10752"/>
                              <a:gd name="T11" fmla="*/ 11298 h 546"/>
                              <a:gd name="T12" fmla="+- 0 15339 12334"/>
                              <a:gd name="T13" fmla="*/ T12 w 3005"/>
                              <a:gd name="T14" fmla="+- 0 10752 10752"/>
                              <a:gd name="T15" fmla="*/ 10752 h 546"/>
                              <a:gd name="T16" fmla="+- 0 12334 12334"/>
                              <a:gd name="T17" fmla="*/ T16 w 3005"/>
                              <a:gd name="T18" fmla="+- 0 10752 10752"/>
                              <a:gd name="T19" fmla="*/ 1075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397"/>
                        <wps:cNvSpPr>
                          <a:spLocks/>
                        </wps:cNvSpPr>
                        <wps:spPr bwMode="auto">
                          <a:xfrm>
                            <a:off x="279" y="11298"/>
                            <a:ext cx="1096" cy="546"/>
                          </a:xfrm>
                          <a:custGeom>
                            <a:avLst/>
                            <a:gdLst>
                              <a:gd name="T0" fmla="+- 0 279 279"/>
                              <a:gd name="T1" fmla="*/ T0 w 1096"/>
                              <a:gd name="T2" fmla="+- 0 11298 11298"/>
                              <a:gd name="T3" fmla="*/ 11298 h 546"/>
                              <a:gd name="T4" fmla="+- 0 279 279"/>
                              <a:gd name="T5" fmla="*/ T4 w 1096"/>
                              <a:gd name="T6" fmla="+- 0 11844 11298"/>
                              <a:gd name="T7" fmla="*/ 11844 h 546"/>
                              <a:gd name="T8" fmla="+- 0 1375 279"/>
                              <a:gd name="T9" fmla="*/ T8 w 1096"/>
                              <a:gd name="T10" fmla="+- 0 11844 11298"/>
                              <a:gd name="T11" fmla="*/ 11844 h 546"/>
                              <a:gd name="T12" fmla="+- 0 1375 279"/>
                              <a:gd name="T13" fmla="*/ T12 w 1096"/>
                              <a:gd name="T14" fmla="+- 0 11298 11298"/>
                              <a:gd name="T15" fmla="*/ 11298 h 546"/>
                              <a:gd name="T16" fmla="+- 0 279 279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Freeform 396"/>
                        <wps:cNvSpPr>
                          <a:spLocks/>
                        </wps:cNvSpPr>
                        <wps:spPr bwMode="auto">
                          <a:xfrm>
                            <a:off x="1375" y="11298"/>
                            <a:ext cx="1096" cy="546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1096"/>
                              <a:gd name="T2" fmla="+- 0 11298 11298"/>
                              <a:gd name="T3" fmla="*/ 11298 h 546"/>
                              <a:gd name="T4" fmla="+- 0 1375 1375"/>
                              <a:gd name="T5" fmla="*/ T4 w 1096"/>
                              <a:gd name="T6" fmla="+- 0 11844 11298"/>
                              <a:gd name="T7" fmla="*/ 11844 h 546"/>
                              <a:gd name="T8" fmla="+- 0 2471 1375"/>
                              <a:gd name="T9" fmla="*/ T8 w 1096"/>
                              <a:gd name="T10" fmla="+- 0 11844 11298"/>
                              <a:gd name="T11" fmla="*/ 11844 h 546"/>
                              <a:gd name="T12" fmla="+- 0 2471 1375"/>
                              <a:gd name="T13" fmla="*/ T12 w 1096"/>
                              <a:gd name="T14" fmla="+- 0 11298 11298"/>
                              <a:gd name="T15" fmla="*/ 11298 h 546"/>
                              <a:gd name="T16" fmla="+- 0 1375 1375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Freeform 395"/>
                        <wps:cNvSpPr>
                          <a:spLocks/>
                        </wps:cNvSpPr>
                        <wps:spPr bwMode="auto">
                          <a:xfrm>
                            <a:off x="2471" y="11298"/>
                            <a:ext cx="1096" cy="546"/>
                          </a:xfrm>
                          <a:custGeom>
                            <a:avLst/>
                            <a:gdLst>
                              <a:gd name="T0" fmla="+- 0 2471 2471"/>
                              <a:gd name="T1" fmla="*/ T0 w 1096"/>
                              <a:gd name="T2" fmla="+- 0 11298 11298"/>
                              <a:gd name="T3" fmla="*/ 11298 h 546"/>
                              <a:gd name="T4" fmla="+- 0 2471 2471"/>
                              <a:gd name="T5" fmla="*/ T4 w 1096"/>
                              <a:gd name="T6" fmla="+- 0 11844 11298"/>
                              <a:gd name="T7" fmla="*/ 11844 h 546"/>
                              <a:gd name="T8" fmla="+- 0 3567 2471"/>
                              <a:gd name="T9" fmla="*/ T8 w 1096"/>
                              <a:gd name="T10" fmla="+- 0 11844 11298"/>
                              <a:gd name="T11" fmla="*/ 11844 h 546"/>
                              <a:gd name="T12" fmla="+- 0 3567 2471"/>
                              <a:gd name="T13" fmla="*/ T12 w 1096"/>
                              <a:gd name="T14" fmla="+- 0 11298 11298"/>
                              <a:gd name="T15" fmla="*/ 11298 h 546"/>
                              <a:gd name="T16" fmla="+- 0 2471 2471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Freeform 394"/>
                        <wps:cNvSpPr>
                          <a:spLocks/>
                        </wps:cNvSpPr>
                        <wps:spPr bwMode="auto">
                          <a:xfrm>
                            <a:off x="3567" y="11298"/>
                            <a:ext cx="1096" cy="546"/>
                          </a:xfrm>
                          <a:custGeom>
                            <a:avLst/>
                            <a:gdLst>
                              <a:gd name="T0" fmla="+- 0 3567 3567"/>
                              <a:gd name="T1" fmla="*/ T0 w 1096"/>
                              <a:gd name="T2" fmla="+- 0 11298 11298"/>
                              <a:gd name="T3" fmla="*/ 11298 h 546"/>
                              <a:gd name="T4" fmla="+- 0 3567 3567"/>
                              <a:gd name="T5" fmla="*/ T4 w 1096"/>
                              <a:gd name="T6" fmla="+- 0 11844 11298"/>
                              <a:gd name="T7" fmla="*/ 11844 h 546"/>
                              <a:gd name="T8" fmla="+- 0 4663 3567"/>
                              <a:gd name="T9" fmla="*/ T8 w 1096"/>
                              <a:gd name="T10" fmla="+- 0 11844 11298"/>
                              <a:gd name="T11" fmla="*/ 11844 h 546"/>
                              <a:gd name="T12" fmla="+- 0 4663 3567"/>
                              <a:gd name="T13" fmla="*/ T12 w 1096"/>
                              <a:gd name="T14" fmla="+- 0 11298 11298"/>
                              <a:gd name="T15" fmla="*/ 11298 h 546"/>
                              <a:gd name="T16" fmla="+- 0 3567 3567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393"/>
                        <wps:cNvSpPr>
                          <a:spLocks/>
                        </wps:cNvSpPr>
                        <wps:spPr bwMode="auto">
                          <a:xfrm>
                            <a:off x="4663" y="11298"/>
                            <a:ext cx="1096" cy="546"/>
                          </a:xfrm>
                          <a:custGeom>
                            <a:avLst/>
                            <a:gdLst>
                              <a:gd name="T0" fmla="+- 0 4663 4663"/>
                              <a:gd name="T1" fmla="*/ T0 w 1096"/>
                              <a:gd name="T2" fmla="+- 0 11298 11298"/>
                              <a:gd name="T3" fmla="*/ 11298 h 546"/>
                              <a:gd name="T4" fmla="+- 0 4663 4663"/>
                              <a:gd name="T5" fmla="*/ T4 w 1096"/>
                              <a:gd name="T6" fmla="+- 0 11844 11298"/>
                              <a:gd name="T7" fmla="*/ 11844 h 546"/>
                              <a:gd name="T8" fmla="+- 0 5758 4663"/>
                              <a:gd name="T9" fmla="*/ T8 w 1096"/>
                              <a:gd name="T10" fmla="+- 0 11844 11298"/>
                              <a:gd name="T11" fmla="*/ 11844 h 546"/>
                              <a:gd name="T12" fmla="+- 0 5758 4663"/>
                              <a:gd name="T13" fmla="*/ T12 w 1096"/>
                              <a:gd name="T14" fmla="+- 0 11298 11298"/>
                              <a:gd name="T15" fmla="*/ 11298 h 546"/>
                              <a:gd name="T16" fmla="+- 0 4663 4663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5" y="546"/>
                                </a:lnTo>
                                <a:lnTo>
                                  <a:pt x="1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392"/>
                        <wps:cNvSpPr>
                          <a:spLocks/>
                        </wps:cNvSpPr>
                        <wps:spPr bwMode="auto">
                          <a:xfrm>
                            <a:off x="5758" y="11298"/>
                            <a:ext cx="1096" cy="546"/>
                          </a:xfrm>
                          <a:custGeom>
                            <a:avLst/>
                            <a:gdLst>
                              <a:gd name="T0" fmla="+- 0 5758 5758"/>
                              <a:gd name="T1" fmla="*/ T0 w 1096"/>
                              <a:gd name="T2" fmla="+- 0 11298 11298"/>
                              <a:gd name="T3" fmla="*/ 11298 h 546"/>
                              <a:gd name="T4" fmla="+- 0 5758 5758"/>
                              <a:gd name="T5" fmla="*/ T4 w 1096"/>
                              <a:gd name="T6" fmla="+- 0 11844 11298"/>
                              <a:gd name="T7" fmla="*/ 11844 h 546"/>
                              <a:gd name="T8" fmla="+- 0 6854 5758"/>
                              <a:gd name="T9" fmla="*/ T8 w 1096"/>
                              <a:gd name="T10" fmla="+- 0 11844 11298"/>
                              <a:gd name="T11" fmla="*/ 11844 h 546"/>
                              <a:gd name="T12" fmla="+- 0 6854 5758"/>
                              <a:gd name="T13" fmla="*/ T12 w 1096"/>
                              <a:gd name="T14" fmla="+- 0 11298 11298"/>
                              <a:gd name="T15" fmla="*/ 11298 h 546"/>
                              <a:gd name="T16" fmla="+- 0 5758 5758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391"/>
                        <wps:cNvSpPr>
                          <a:spLocks/>
                        </wps:cNvSpPr>
                        <wps:spPr bwMode="auto">
                          <a:xfrm>
                            <a:off x="6854" y="11298"/>
                            <a:ext cx="1096" cy="546"/>
                          </a:xfrm>
                          <a:custGeom>
                            <a:avLst/>
                            <a:gdLst>
                              <a:gd name="T0" fmla="+- 0 6854 6854"/>
                              <a:gd name="T1" fmla="*/ T0 w 1096"/>
                              <a:gd name="T2" fmla="+- 0 11298 11298"/>
                              <a:gd name="T3" fmla="*/ 11298 h 546"/>
                              <a:gd name="T4" fmla="+- 0 6854 6854"/>
                              <a:gd name="T5" fmla="*/ T4 w 1096"/>
                              <a:gd name="T6" fmla="+- 0 11844 11298"/>
                              <a:gd name="T7" fmla="*/ 11844 h 546"/>
                              <a:gd name="T8" fmla="+- 0 7950 6854"/>
                              <a:gd name="T9" fmla="*/ T8 w 1096"/>
                              <a:gd name="T10" fmla="+- 0 11844 11298"/>
                              <a:gd name="T11" fmla="*/ 11844 h 546"/>
                              <a:gd name="T12" fmla="+- 0 7950 6854"/>
                              <a:gd name="T13" fmla="*/ T12 w 1096"/>
                              <a:gd name="T14" fmla="+- 0 11298 11298"/>
                              <a:gd name="T15" fmla="*/ 11298 h 546"/>
                              <a:gd name="T16" fmla="+- 0 6854 6854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390"/>
                        <wps:cNvSpPr>
                          <a:spLocks/>
                        </wps:cNvSpPr>
                        <wps:spPr bwMode="auto">
                          <a:xfrm>
                            <a:off x="7950" y="11298"/>
                            <a:ext cx="1096" cy="546"/>
                          </a:xfrm>
                          <a:custGeom>
                            <a:avLst/>
                            <a:gdLst>
                              <a:gd name="T0" fmla="+- 0 7950 7950"/>
                              <a:gd name="T1" fmla="*/ T0 w 1096"/>
                              <a:gd name="T2" fmla="+- 0 11298 11298"/>
                              <a:gd name="T3" fmla="*/ 11298 h 546"/>
                              <a:gd name="T4" fmla="+- 0 7950 7950"/>
                              <a:gd name="T5" fmla="*/ T4 w 1096"/>
                              <a:gd name="T6" fmla="+- 0 11844 11298"/>
                              <a:gd name="T7" fmla="*/ 11844 h 546"/>
                              <a:gd name="T8" fmla="+- 0 9046 7950"/>
                              <a:gd name="T9" fmla="*/ T8 w 1096"/>
                              <a:gd name="T10" fmla="+- 0 11844 11298"/>
                              <a:gd name="T11" fmla="*/ 11844 h 546"/>
                              <a:gd name="T12" fmla="+- 0 9046 7950"/>
                              <a:gd name="T13" fmla="*/ T12 w 1096"/>
                              <a:gd name="T14" fmla="+- 0 11298 11298"/>
                              <a:gd name="T15" fmla="*/ 11298 h 546"/>
                              <a:gd name="T16" fmla="+- 0 7950 7950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389"/>
                        <wps:cNvSpPr>
                          <a:spLocks/>
                        </wps:cNvSpPr>
                        <wps:spPr bwMode="auto">
                          <a:xfrm>
                            <a:off x="9046" y="11298"/>
                            <a:ext cx="1096" cy="546"/>
                          </a:xfrm>
                          <a:custGeom>
                            <a:avLst/>
                            <a:gdLst>
                              <a:gd name="T0" fmla="+- 0 9046 9046"/>
                              <a:gd name="T1" fmla="*/ T0 w 1096"/>
                              <a:gd name="T2" fmla="+- 0 11298 11298"/>
                              <a:gd name="T3" fmla="*/ 11298 h 546"/>
                              <a:gd name="T4" fmla="+- 0 9046 9046"/>
                              <a:gd name="T5" fmla="*/ T4 w 1096"/>
                              <a:gd name="T6" fmla="+- 0 11844 11298"/>
                              <a:gd name="T7" fmla="*/ 11844 h 546"/>
                              <a:gd name="T8" fmla="+- 0 10142 9046"/>
                              <a:gd name="T9" fmla="*/ T8 w 1096"/>
                              <a:gd name="T10" fmla="+- 0 11844 11298"/>
                              <a:gd name="T11" fmla="*/ 11844 h 546"/>
                              <a:gd name="T12" fmla="+- 0 10142 9046"/>
                              <a:gd name="T13" fmla="*/ T12 w 1096"/>
                              <a:gd name="T14" fmla="+- 0 11298 11298"/>
                              <a:gd name="T15" fmla="*/ 11298 h 546"/>
                              <a:gd name="T16" fmla="+- 0 9046 9046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388"/>
                        <wps:cNvSpPr>
                          <a:spLocks/>
                        </wps:cNvSpPr>
                        <wps:spPr bwMode="auto">
                          <a:xfrm>
                            <a:off x="10142" y="11298"/>
                            <a:ext cx="1096" cy="546"/>
                          </a:xfrm>
                          <a:custGeom>
                            <a:avLst/>
                            <a:gdLst>
                              <a:gd name="T0" fmla="+- 0 10142 10142"/>
                              <a:gd name="T1" fmla="*/ T0 w 1096"/>
                              <a:gd name="T2" fmla="+- 0 11298 11298"/>
                              <a:gd name="T3" fmla="*/ 11298 h 546"/>
                              <a:gd name="T4" fmla="+- 0 10142 10142"/>
                              <a:gd name="T5" fmla="*/ T4 w 1096"/>
                              <a:gd name="T6" fmla="+- 0 11844 11298"/>
                              <a:gd name="T7" fmla="*/ 11844 h 546"/>
                              <a:gd name="T8" fmla="+- 0 11238 10142"/>
                              <a:gd name="T9" fmla="*/ T8 w 1096"/>
                              <a:gd name="T10" fmla="+- 0 11844 11298"/>
                              <a:gd name="T11" fmla="*/ 11844 h 546"/>
                              <a:gd name="T12" fmla="+- 0 11238 10142"/>
                              <a:gd name="T13" fmla="*/ T12 w 1096"/>
                              <a:gd name="T14" fmla="+- 0 11298 11298"/>
                              <a:gd name="T15" fmla="*/ 11298 h 546"/>
                              <a:gd name="T16" fmla="+- 0 10142 10142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387"/>
                        <wps:cNvSpPr>
                          <a:spLocks/>
                        </wps:cNvSpPr>
                        <wps:spPr bwMode="auto">
                          <a:xfrm>
                            <a:off x="11238" y="11298"/>
                            <a:ext cx="1096" cy="546"/>
                          </a:xfrm>
                          <a:custGeom>
                            <a:avLst/>
                            <a:gdLst>
                              <a:gd name="T0" fmla="+- 0 11238 11238"/>
                              <a:gd name="T1" fmla="*/ T0 w 1096"/>
                              <a:gd name="T2" fmla="+- 0 11298 11298"/>
                              <a:gd name="T3" fmla="*/ 11298 h 546"/>
                              <a:gd name="T4" fmla="+- 0 11238 11238"/>
                              <a:gd name="T5" fmla="*/ T4 w 1096"/>
                              <a:gd name="T6" fmla="+- 0 11844 11298"/>
                              <a:gd name="T7" fmla="*/ 11844 h 546"/>
                              <a:gd name="T8" fmla="+- 0 12334 11238"/>
                              <a:gd name="T9" fmla="*/ T8 w 1096"/>
                              <a:gd name="T10" fmla="+- 0 11844 11298"/>
                              <a:gd name="T11" fmla="*/ 11844 h 546"/>
                              <a:gd name="T12" fmla="+- 0 12334 11238"/>
                              <a:gd name="T13" fmla="*/ T12 w 1096"/>
                              <a:gd name="T14" fmla="+- 0 11298 11298"/>
                              <a:gd name="T15" fmla="*/ 11298 h 546"/>
                              <a:gd name="T16" fmla="+- 0 11238 11238"/>
                              <a:gd name="T17" fmla="*/ T16 w 1096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9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096" y="546"/>
                                </a:lnTo>
                                <a:lnTo>
                                  <a:pt x="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386"/>
                        <wps:cNvSpPr>
                          <a:spLocks/>
                        </wps:cNvSpPr>
                        <wps:spPr bwMode="auto">
                          <a:xfrm>
                            <a:off x="12334" y="11298"/>
                            <a:ext cx="3005" cy="546"/>
                          </a:xfrm>
                          <a:custGeom>
                            <a:avLst/>
                            <a:gdLst>
                              <a:gd name="T0" fmla="+- 0 12334 12334"/>
                              <a:gd name="T1" fmla="*/ T0 w 3005"/>
                              <a:gd name="T2" fmla="+- 0 11298 11298"/>
                              <a:gd name="T3" fmla="*/ 11298 h 546"/>
                              <a:gd name="T4" fmla="+- 0 12334 12334"/>
                              <a:gd name="T5" fmla="*/ T4 w 3005"/>
                              <a:gd name="T6" fmla="+- 0 11844 11298"/>
                              <a:gd name="T7" fmla="*/ 11844 h 546"/>
                              <a:gd name="T8" fmla="+- 0 15339 12334"/>
                              <a:gd name="T9" fmla="*/ T8 w 3005"/>
                              <a:gd name="T10" fmla="+- 0 11844 11298"/>
                              <a:gd name="T11" fmla="*/ 11844 h 546"/>
                              <a:gd name="T12" fmla="+- 0 15339 12334"/>
                              <a:gd name="T13" fmla="*/ T12 w 3005"/>
                              <a:gd name="T14" fmla="+- 0 11298 11298"/>
                              <a:gd name="T15" fmla="*/ 11298 h 546"/>
                              <a:gd name="T16" fmla="+- 0 12334 12334"/>
                              <a:gd name="T17" fmla="*/ T16 w 3005"/>
                              <a:gd name="T18" fmla="+- 0 11298 11298"/>
                              <a:gd name="T19" fmla="*/ 1129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05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05" y="546"/>
                                </a:lnTo>
                                <a:lnTo>
                                  <a:pt x="30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867CF8F" id="Group 385" o:spid="_x0000_s1026" style="position:absolute;margin-left:13.45pt;margin-top:14.2pt;width:754pt;height:578.5pt;z-index:-251608576;mso-position-horizontal-relative:page;mso-position-vertical-relative:page" coordorigin="269,284" coordsize="15080,11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">
                <v:shape id="Freeform 636" o:spid="_x0000_s1027" style="position:absolute;left:279;top:294;width:15060;height:1176;visibility:visible;mso-wrap-style:square;v-text-anchor:top" coordsize="15060,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" path="m9863,l,,,1176r15060,l15060,,9863,xe" fillcolor="#82bc00" stroked="f">
                  <v:path arrowok="t" o:connecttype="custom" o:connectlocs="9863,294;0,294;0,1470;15060,1470;15060,294;9863,294" o:connectangles="0,0,0,0,0,0"/>
                </v:shape>
                <v:shape id="Freeform 635" o:spid="_x0000_s1028" style="position:absolute;left:279;top:1470;width:15060;height:1092;visibility:visible;mso-wrap-style:square;v-text-anchor:top" coordsize="15060,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" path="m10959,545r,547l15060,1092r,-547l10959,545xe" fillcolor="#97979b" stroked="f">
                  <v:path arrowok="t" o:connecttype="custom" o:connectlocs="10959,2015;10959,2562;15060,2562;15060,2015;10959,2015" o:connectangles="0,0,0,0,0"/>
                </v:shape>
                <v:shape id="Freeform 634" o:spid="_x0000_s1029" style="position:absolute;left:279;top:1470;width:15060;height:1092;visibility:visible;mso-wrap-style:square;v-text-anchor:top" coordsize="15060,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" path="m,545r,547l10959,1092,9863,545r-8767,l,,,545xe" fillcolor="#97979b" stroked="f">
                  <v:path arrowok="t" o:connecttype="custom" o:connectlocs="0,2015;0,2562;10959,2562;9863,2015;1096,2015;0,1470;0,2015" o:connectangles="0,0,0,0,0,0,0"/>
                </v:shape>
                <v:shape id="Freeform 633" o:spid="_x0000_s1030" style="position:absolute;left:279;top:1470;width:15060;height:1092;visibility:visible;mso-wrap-style:square;v-text-anchor:top" coordsize="15060,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" path="m9863,l,,1096,545r8767,l10959,1092r,-547l15060,545r,-545l9863,xe" fillcolor="#97979b" stroked="f">
                  <v:path arrowok="t" o:connecttype="custom" o:connectlocs="9863,1470;0,1470;1096,2015;9863,2015;10959,2562;10959,2015;15060,2015;15060,1470;9863,1470" o:connectangles="0,0,0,0,0,0,0,0,0"/>
                </v:shape>
                <v:shape id="Freeform 632" o:spid="_x0000_s1031" style="position:absolute;left:279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31" o:spid="_x0000_s1032" style="position:absolute;left:1375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30" o:spid="_x0000_s1033" style="position:absolute;left:2471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29" o:spid="_x0000_s1034" style="position:absolute;left:3567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28" o:spid="_x0000_s1035" style="position:absolute;left:4663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" path="m,l,545r1095,l1095,,,xe" fillcolor="#97979b" stroked="f">
                  <v:path arrowok="t" o:connecttype="custom" o:connectlocs="0,1470;0,2015;1095,2015;1095,1470;0,1470" o:connectangles="0,0,0,0,0"/>
                </v:shape>
                <v:shape id="Freeform 627" o:spid="_x0000_s1036" style="position:absolute;left:5758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26" o:spid="_x0000_s1037" style="position:absolute;left:6854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25" o:spid="_x0000_s1038" style="position:absolute;left:7950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24" o:spid="_x0000_s1039" style="position:absolute;left:9046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23" o:spid="_x0000_s1040" style="position:absolute;left:10142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22" o:spid="_x0000_s1041" style="position:absolute;left:11238;top:147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" path="m,l,545r1096,l1096,,,xe" fillcolor="#97979b" stroked="f">
                  <v:path arrowok="t" o:connecttype="custom" o:connectlocs="0,1470;0,2015;1096,2015;1096,1470;0,1470" o:connectangles="0,0,0,0,0"/>
                </v:shape>
                <v:shape id="Freeform 621" o:spid="_x0000_s1042" style="position:absolute;left:12334;top:1470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" path="m,l,545r3005,l3005,,,xe" fillcolor="#97979b" stroked="f">
                  <v:path arrowok="t" o:connecttype="custom" o:connectlocs="0,1470;0,2015;3005,2015;3005,1470;0,1470" o:connectangles="0,0,0,0,0"/>
                </v:shape>
                <v:shape id="Freeform 620" o:spid="_x0000_s1043" style="position:absolute;left:279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19" o:spid="_x0000_s1044" style="position:absolute;left:1375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18" o:spid="_x0000_s1045" style="position:absolute;left:2471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17" o:spid="_x0000_s1046" style="position:absolute;left:3567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16" o:spid="_x0000_s1047" style="position:absolute;left:4663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" path="m,l,547r1095,l1095,,,xe" fillcolor="#97979b" stroked="f">
                  <v:path arrowok="t" o:connecttype="custom" o:connectlocs="0,2015;0,2562;1095,2562;1095,2015;0,2015" o:connectangles="0,0,0,0,0"/>
                </v:shape>
                <v:shape id="Freeform 615" o:spid="_x0000_s1048" style="position:absolute;left:5758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14" o:spid="_x0000_s1049" style="position:absolute;left:6854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13" o:spid="_x0000_s1050" style="position:absolute;left:7950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12" o:spid="_x0000_s1051" style="position:absolute;left:9046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11" o:spid="_x0000_s1052" style="position:absolute;left:10142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10" o:spid="_x0000_s1053" style="position:absolute;left:11238;top:2015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" path="m,l,547r1096,l1096,,,xe" fillcolor="#97979b" stroked="f">
                  <v:path arrowok="t" o:connecttype="custom" o:connectlocs="0,2015;0,2562;1096,2562;1096,2015;0,2015" o:connectangles="0,0,0,0,0"/>
                </v:shape>
                <v:shape id="Freeform 609" o:spid="_x0000_s1054" style="position:absolute;left:12334;top:2015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" path="m,l,547r3005,l3005,,,xe" fillcolor="#97979b" stroked="f">
                  <v:path arrowok="t" o:connecttype="custom" o:connectlocs="0,2015;0,2562;3005,2562;3005,2015;0,2015" o:connectangles="0,0,0,0,0"/>
                </v:shape>
                <v:shape id="Freeform 608" o:spid="_x0000_s1055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" path="m9863,7644r-7671,l3288,8190r11772,l15060,7644r-5197,xe" fillcolor="#e3e4e5" stroked="f">
                  <v:path arrowok="t" o:connecttype="custom" o:connectlocs="9863,10206;2192,10206;3288,10752;15060,10752;15060,10206;9863,10206" o:connectangles="0,0,0,0,0,0"/>
                </v:shape>
                <v:shape id="Freeform 607" o:spid="_x0000_s1056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" path="m9863,7098l,7098r1096,546l15060,7644r,-546l9863,7098xe" fillcolor="#e3e4e5" stroked="f">
                  <v:path arrowok="t" o:connecttype="custom" o:connectlocs="9863,9660;0,9660;1096,10206;15060,10206;15060,9660;9863,9660" o:connectangles="0,0,0,0,0,0"/>
                </v:shape>
                <v:shape id="Freeform 606" o:spid="_x0000_s1057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" path="m9863,8736l,8736r,546l15060,9282r,-546l9863,8736xe" fillcolor="#e3e4e5" stroked="f">
                  <v:path arrowok="t" o:connecttype="custom" o:connectlocs="9863,11298;0,11298;0,11844;15060,11844;15060,11298;9863,11298" o:connectangles="0,0,0,0,0,0"/>
                </v:shape>
                <v:shape id="Freeform 605" o:spid="_x0000_s1058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" path="m9863,l,,,546r15060,l15060,,9863,xe" fillcolor="#e3e4e5" stroked="f">
                  <v:path arrowok="t" o:connecttype="custom" o:connectlocs="9863,2562;0,2562;0,3108;15060,3108;15060,2562;9863,2562" o:connectangles="0,0,0,0,0,0"/>
                </v:shape>
                <v:shape id="Freeform 604" o:spid="_x0000_s1059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" path="m2192,1092r-1096,l,546,,1638r10959,l9863,1092r-7671,xe" fillcolor="#e3e4e5" stroked="f">
                  <v:path arrowok="t" o:connecttype="custom" o:connectlocs="2192,3654;1096,3654;0,3108;0,4200;10959,4200;9863,3654;2192,3654" o:connectangles="0,0,0,0,0,0,0"/>
                </v:shape>
                <v:shape id="Freeform 603" o:spid="_x0000_s1060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" path="m10959,1092r,546l15060,1638r,-546l10959,1092xe" fillcolor="#e3e4e5" stroked="f">
                  <v:path arrowok="t" o:connecttype="custom" o:connectlocs="10959,3654;10959,4200;15060,4200;15060,3654;10959,3654" o:connectangles="0,0,0,0,0"/>
                </v:shape>
                <v:shape id="Freeform 602" o:spid="_x0000_s1061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" path="m9863,2730r-8767,l,2184,,3276r15060,l15060,2730r-5197,xe" fillcolor="#e3e4e5" stroked="f">
                  <v:path arrowok="t" o:connecttype="custom" o:connectlocs="9863,5292;1096,5292;0,4746;0,5838;15060,5838;15060,5292;9863,5292" o:connectangles="0,0,0,0,0,0,0"/>
                </v:shape>
                <v:shape id="Freeform 601" o:spid="_x0000_s1062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" path="m9863,2184r-8767,l,1638r,546l1096,2730r13964,l15060,2184r-5197,xe" fillcolor="#e3e4e5" stroked="f">
                  <v:path arrowok="t" o:connecttype="custom" o:connectlocs="9863,4746;1096,4746;0,4200;0,4746;1096,5292;15060,5292;15060,4746;9863,4746" o:connectangles="0,0,0,0,0,0,0,0"/>
                </v:shape>
                <v:shape id="Freeform 600" o:spid="_x0000_s1063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" path="m9863,1638l,1638r1096,546l15060,2184r,-546l10959,1638,8767,1092r-7671,l,546r15060,l15060,1092r-4101,l10959,1638r-1096,xe" fillcolor="#e3e4e5" stroked="f">
                  <v:path arrowok="t" o:connecttype="custom" o:connectlocs="9863,4200;0,4200;1096,4746;15060,4746;15060,4200;10959,4200;8767,3654;1096,3654;0,3108;15060,3108;15060,3654;10959,3654;10959,4200;9863,4200" o:connectangles="0,0,0,0,0,0,0,0,0,0,0,0,0,0"/>
                </v:shape>
                <v:shape id="Freeform 599" o:spid="_x0000_s1064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" path="m,3822r,546l10959,4368,9863,3822r-8767,l,3276r,546xe" fillcolor="#e3e4e5" stroked="f">
                  <v:path arrowok="t" o:connecttype="custom" o:connectlocs="0,6384;0,6930;10959,6930;9863,6384;1096,6384;0,5838;0,6384" o:connectangles="0,0,0,0,0,0,0"/>
                </v:shape>
                <v:shape id="Freeform 598" o:spid="_x0000_s1065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" path="m10959,3822r,546l15060,4368r,-546l10959,3822xe" fillcolor="#e3e4e5" stroked="f">
                  <v:path arrowok="t" o:connecttype="custom" o:connectlocs="10959,6384;10959,6930;15060,6930;15060,6384;10959,6384" o:connectangles="0,0,0,0,0"/>
                </v:shape>
                <v:shape id="Freeform 597" o:spid="_x0000_s1066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" path="m1096,5460l,4914,,6006r2192,l1096,5460xe" fillcolor="#e3e4e5" stroked="f">
                  <v:path arrowok="t" o:connecttype="custom" o:connectlocs="1096,8022;0,7476;0,8568;2192,8568;1096,8022" o:connectangles="0,0,0,0,0"/>
                </v:shape>
                <v:shape id="Freeform 596" o:spid="_x0000_s1067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" path="m9863,5460r,546l15060,6006r,-546l10959,5460,9863,4914r-8767,l2192,5460r7671,xe" fillcolor="#e3e4e5" stroked="f">
                  <v:path arrowok="t" o:connecttype="custom" o:connectlocs="9863,8022;9863,8568;15060,8568;15060,8022;10959,8022;9863,7476;1096,7476;2192,8022;9863,8022" o:connectangles="0,0,0,0,0,0,0,0,0"/>
                </v:shape>
                <v:shape id="Freeform 595" o:spid="_x0000_s1068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" path="m9863,4914r1096,546l15060,5460r,-546l10959,4914,9863,4368,,4368r,546l1096,5460r1096,546l9863,6006r,-546l2192,5460,1096,4914r8767,xe" fillcolor="#e3e4e5" stroked="f">
                  <v:path arrowok="t" o:connecttype="custom" o:connectlocs="9863,7476;10959,8022;15060,8022;15060,7476;10959,7476;9863,6930;0,6930;0,7476;1096,8022;2192,8568;9863,8568;9863,8022;2192,8022;1096,7476;9863,7476" o:connectangles="0,0,0,0,0,0,0,0,0,0,0,0,0,0,0"/>
                </v:shape>
                <v:shape id="Freeform 594" o:spid="_x0000_s1069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" path="m9863,4368r1096,546l15060,4914r,-546l10959,4368,8767,3822r-7671,l,3276r15060,l15060,3822r-4101,l10959,4368r-1096,xe" fillcolor="#e3e4e5" stroked="f">
                  <v:path arrowok="t" o:connecttype="custom" o:connectlocs="9863,6930;10959,7476;15060,7476;15060,6930;10959,6930;8767,6384;1096,6384;0,5838;15060,5838;15060,6384;10959,6384;10959,6930;9863,6930" o:connectangles="0,0,0,0,0,0,0,0,0,0,0,0,0"/>
                </v:shape>
                <v:shape id="Freeform 593" o:spid="_x0000_s1070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" path="m9863,6006l,6006r,546l15060,6552r,-546l9863,6006xe" fillcolor="#e3e4e5" stroked="f">
                  <v:path arrowok="t" o:connecttype="custom" o:connectlocs="9863,8568;0,8568;0,9114;15060,9114;15060,8568;9863,8568" o:connectangles="0,0,0,0,0,0"/>
                </v:shape>
                <v:shape id="Freeform 592" o:spid="_x0000_s1071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" path="m9863,6552l,6552r,546l15060,7098r,-546l9863,6552xe" fillcolor="#e3e4e5" stroked="f">
                  <v:path arrowok="t" o:connecttype="custom" o:connectlocs="9863,9114;0,9114;0,9660;15060,9660;15060,9114;9863,9114" o:connectangles="0,0,0,0,0,0"/>
                </v:shape>
                <v:shape id="Freeform 591" o:spid="_x0000_s1072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" path="m1096,7644l,7098r,546l1096,8190r1096,l2192,7644r-1096,xe" fillcolor="#e3e4e5" stroked="f">
                  <v:path arrowok="t" o:connecttype="custom" o:connectlocs="1096,10206;0,9660;0,10206;1096,10752;2192,10752;2192,10206;1096,10206" o:connectangles="0,0,0,0,0,0,0"/>
                </v:shape>
                <v:shape id="Freeform 590" o:spid="_x0000_s1073" style="position:absolute;left:279;top:2562;width:15060;height:9282;visibility:visible;mso-wrap-style:square;v-text-anchor:top" coordsize="15060,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" path="m9863,8190r-6575,l2192,7644r,546l1096,8190,,7644,,8736r15060,l15060,8190r-5197,xe" fillcolor="#e3e4e5" stroked="f">
                  <v:path arrowok="t" o:connecttype="custom" o:connectlocs="9863,10752;3288,10752;2192,10206;2192,10752;1096,10752;0,10206;0,11298;15060,11298;15060,10752;9863,10752" o:connectangles="0,0,0,0,0,0,0,0,0,0"/>
                </v:shape>
                <v:shape id="Freeform 589" o:spid="_x0000_s1074" style="position:absolute;left:279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88" o:spid="_x0000_s1075" style="position:absolute;left:1375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87" o:spid="_x0000_s1076" style="position:absolute;left:2471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86" o:spid="_x0000_s1077" style="position:absolute;left:3567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85" o:spid="_x0000_s1078" style="position:absolute;left:4663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" path="m,l,546r1095,l1095,,,xe" fillcolor="#e3e4e5" stroked="f">
                  <v:path arrowok="t" o:connecttype="custom" o:connectlocs="0,2562;0,3108;1095,3108;1095,2562;0,2562" o:connectangles="0,0,0,0,0"/>
                </v:shape>
                <v:shape id="Freeform 584" o:spid="_x0000_s1079" style="position:absolute;left:5758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83" o:spid="_x0000_s1080" style="position:absolute;left:6854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82" o:spid="_x0000_s1081" style="position:absolute;left:7950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81" o:spid="_x0000_s1082" style="position:absolute;left:9046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80" o:spid="_x0000_s1083" style="position:absolute;left:10142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79" o:spid="_x0000_s1084" style="position:absolute;left:11238;top:256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" path="m,l,546r1096,l1096,,,xe" fillcolor="#e3e4e5" stroked="f">
                  <v:path arrowok="t" o:connecttype="custom" o:connectlocs="0,2562;0,3108;1096,3108;1096,2562;0,2562" o:connectangles="0,0,0,0,0"/>
                </v:shape>
                <v:shape id="Freeform 578" o:spid="_x0000_s1085" style="position:absolute;left:12334;top:2562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" path="m,l,546r3005,l3005,,,xe" fillcolor="#e3e4e5" stroked="f">
                  <v:path arrowok="t" o:connecttype="custom" o:connectlocs="0,2562;0,3108;3005,3108;3005,2562;0,2562" o:connectangles="0,0,0,0,0"/>
                </v:shape>
                <v:shape id="Freeform 577" o:spid="_x0000_s1086" style="position:absolute;left:279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76" o:spid="_x0000_s1087" style="position:absolute;left:1375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75" o:spid="_x0000_s1088" style="position:absolute;left:2471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74" o:spid="_x0000_s1089" style="position:absolute;left:3567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73" o:spid="_x0000_s1090" style="position:absolute;left:4663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" path="m,l,546r1095,l1095,,,xe" fillcolor="#e3e4e5" stroked="f">
                  <v:path arrowok="t" o:connecttype="custom" o:connectlocs="0,3108;0,3654;1095,3654;1095,3108;0,3108" o:connectangles="0,0,0,0,0"/>
                </v:shape>
                <v:shape id="Freeform 572" o:spid="_x0000_s1091" style="position:absolute;left:5758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71" o:spid="_x0000_s1092" style="position:absolute;left:6854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70" o:spid="_x0000_s1093" style="position:absolute;left:7950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69" o:spid="_x0000_s1094" style="position:absolute;left:9046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68" o:spid="_x0000_s1095" style="position:absolute;left:10142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67" o:spid="_x0000_s1096" style="position:absolute;left:11238;top:310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" path="m,l,546r1096,l1096,,,xe" fillcolor="#e3e4e5" stroked="f">
                  <v:path arrowok="t" o:connecttype="custom" o:connectlocs="0,3108;0,3654;1096,3654;1096,3108;0,3108" o:connectangles="0,0,0,0,0"/>
                </v:shape>
                <v:shape id="Freeform 566" o:spid="_x0000_s1097" style="position:absolute;left:12334;top:3108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" path="m,l,546r3005,l3005,,,xe" fillcolor="#e3e4e5" stroked="f">
                  <v:path arrowok="t" o:connecttype="custom" o:connectlocs="0,3108;0,3654;3005,3654;3005,3108;0,3108" o:connectangles="0,0,0,0,0"/>
                </v:shape>
                <v:shape id="Freeform 565" o:spid="_x0000_s1098" style="position:absolute;left:279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64" o:spid="_x0000_s1099" style="position:absolute;left:1375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63" o:spid="_x0000_s1100" style="position:absolute;left:2471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62" o:spid="_x0000_s1101" style="position:absolute;left:3567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61" o:spid="_x0000_s1102" style="position:absolute;left:4663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" path="m,l,546r1095,l1095,,,xe" fillcolor="#e3e4e5" stroked="f">
                  <v:path arrowok="t" o:connecttype="custom" o:connectlocs="0,3654;0,4200;1095,4200;1095,3654;0,3654" o:connectangles="0,0,0,0,0"/>
                </v:shape>
                <v:shape id="Freeform 560" o:spid="_x0000_s1103" style="position:absolute;left:5758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59" o:spid="_x0000_s1104" style="position:absolute;left:6854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58" o:spid="_x0000_s1105" style="position:absolute;left:7950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57" o:spid="_x0000_s1106" style="position:absolute;left:9046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56" o:spid="_x0000_s1107" style="position:absolute;left:10142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55" o:spid="_x0000_s1108" style="position:absolute;left:11238;top:365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" path="m,l,546r1096,l1096,,,xe" fillcolor="#e3e4e5" stroked="f">
                  <v:path arrowok="t" o:connecttype="custom" o:connectlocs="0,3654;0,4200;1096,4200;1096,3654;0,3654" o:connectangles="0,0,0,0,0"/>
                </v:shape>
                <v:shape id="Freeform 554" o:spid="_x0000_s1109" style="position:absolute;left:12334;top:3654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" path="m,l,546r3005,l3005,,,xe" fillcolor="#e3e4e5" stroked="f">
                  <v:path arrowok="t" o:connecttype="custom" o:connectlocs="0,3654;0,4200;3005,4200;3005,3654;0,3654" o:connectangles="0,0,0,0,0"/>
                </v:shape>
                <v:shape id="Freeform 553" o:spid="_x0000_s1110" style="position:absolute;left:279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52" o:spid="_x0000_s1111" style="position:absolute;left:1375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51" o:spid="_x0000_s1112" style="position:absolute;left:2471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50" o:spid="_x0000_s1113" style="position:absolute;left:3567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49" o:spid="_x0000_s1114" style="position:absolute;left:4663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" path="m,l,546r1095,l1095,,,xe" fillcolor="#e3e4e5" stroked="f">
                  <v:path arrowok="t" o:connecttype="custom" o:connectlocs="0,4200;0,4746;1095,4746;1095,4200;0,4200" o:connectangles="0,0,0,0,0"/>
                </v:shape>
                <v:shape id="Freeform 548" o:spid="_x0000_s1115" style="position:absolute;left:5758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47" o:spid="_x0000_s1116" style="position:absolute;left:6854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46" o:spid="_x0000_s1117" style="position:absolute;left:7950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45" o:spid="_x0000_s1118" style="position:absolute;left:9046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44" o:spid="_x0000_s1119" style="position:absolute;left:10142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43" o:spid="_x0000_s1120" style="position:absolute;left:11238;top:420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" path="m,l,546r1096,l1096,,,xe" fillcolor="#e3e4e5" stroked="f">
                  <v:path arrowok="t" o:connecttype="custom" o:connectlocs="0,4200;0,4746;1096,4746;1096,4200;0,4200" o:connectangles="0,0,0,0,0"/>
                </v:shape>
                <v:shape id="Freeform 542" o:spid="_x0000_s1121" style="position:absolute;left:12334;top:4200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" path="m,l,546r3005,l3005,,,xe" fillcolor="#e3e4e5" stroked="f">
                  <v:path arrowok="t" o:connecttype="custom" o:connectlocs="0,4200;0,4746;3005,4746;3005,4200;0,4200" o:connectangles="0,0,0,0,0"/>
                </v:shape>
                <v:shape id="Freeform 541" o:spid="_x0000_s1122" style="position:absolute;left:279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40" o:spid="_x0000_s1123" style="position:absolute;left:1375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39" o:spid="_x0000_s1124" style="position:absolute;left:2471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38" o:spid="_x0000_s1125" style="position:absolute;left:3567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37" o:spid="_x0000_s1126" style="position:absolute;left:4663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" path="m,l,546r1095,l1095,,,xe" fillcolor="#e3e4e5" stroked="f">
                  <v:path arrowok="t" o:connecttype="custom" o:connectlocs="0,4746;0,5292;1095,5292;1095,4746;0,4746" o:connectangles="0,0,0,0,0"/>
                </v:shape>
                <v:shape id="Freeform 536" o:spid="_x0000_s1127" style="position:absolute;left:5758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35" o:spid="_x0000_s1128" style="position:absolute;left:6854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34" o:spid="_x0000_s1129" style="position:absolute;left:7950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33" o:spid="_x0000_s1130" style="position:absolute;left:9046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32" o:spid="_x0000_s1131" style="position:absolute;left:10142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31" o:spid="_x0000_s1132" style="position:absolute;left:11238;top:474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" path="m,l,546r1096,l1096,,,xe" fillcolor="#e3e4e5" stroked="f">
                  <v:path arrowok="t" o:connecttype="custom" o:connectlocs="0,4746;0,5292;1096,5292;1096,4746;0,4746" o:connectangles="0,0,0,0,0"/>
                </v:shape>
                <v:shape id="Freeform 530" o:spid="_x0000_s1133" style="position:absolute;left:12334;top:4746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" path="m,l,546r3005,l3005,,,xe" fillcolor="#e3e4e5" stroked="f">
                  <v:path arrowok="t" o:connecttype="custom" o:connectlocs="0,4746;0,5292;3005,5292;3005,4746;0,4746" o:connectangles="0,0,0,0,0"/>
                </v:shape>
                <v:shape id="Freeform 529" o:spid="_x0000_s1134" style="position:absolute;left:279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28" o:spid="_x0000_s1135" style="position:absolute;left:1375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27" o:spid="_x0000_s1136" style="position:absolute;left:2471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26" o:spid="_x0000_s1137" style="position:absolute;left:3567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25" o:spid="_x0000_s1138" style="position:absolute;left:4663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" path="m,l,546r1095,l1095,,,xe" fillcolor="#e3e4e5" stroked="f">
                  <v:path arrowok="t" o:connecttype="custom" o:connectlocs="0,5292;0,5838;1095,5838;1095,5292;0,5292" o:connectangles="0,0,0,0,0"/>
                </v:shape>
                <v:shape id="Freeform 524" o:spid="_x0000_s1139" style="position:absolute;left:5758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23" o:spid="_x0000_s1140" style="position:absolute;left:6854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22" o:spid="_x0000_s1141" style="position:absolute;left:7950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21" o:spid="_x0000_s1142" style="position:absolute;left:9046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20" o:spid="_x0000_s1143" style="position:absolute;left:10142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19" o:spid="_x0000_s1144" style="position:absolute;left:11238;top:529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" path="m,l,546r1096,l1096,,,xe" fillcolor="#e3e4e5" stroked="f">
                  <v:path arrowok="t" o:connecttype="custom" o:connectlocs="0,5292;0,5838;1096,5838;1096,5292;0,5292" o:connectangles="0,0,0,0,0"/>
                </v:shape>
                <v:shape id="Freeform 518" o:spid="_x0000_s1145" style="position:absolute;left:12334;top:5292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" path="m,l,546r3005,l3005,,,xe" fillcolor="#e3e4e5" stroked="f">
                  <v:path arrowok="t" o:connecttype="custom" o:connectlocs="0,5292;0,5838;3005,5838;3005,5292;0,5292" o:connectangles="0,0,0,0,0"/>
                </v:shape>
                <v:shape id="Freeform 517" o:spid="_x0000_s1146" style="position:absolute;left:279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16" o:spid="_x0000_s1147" style="position:absolute;left:1375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15" o:spid="_x0000_s1148" style="position:absolute;left:2471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14" o:spid="_x0000_s1149" style="position:absolute;left:3567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13" o:spid="_x0000_s1150" style="position:absolute;left:4663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" path="m,l,546r1095,l1095,,,xe" fillcolor="#e3e4e5" stroked="f">
                  <v:path arrowok="t" o:connecttype="custom" o:connectlocs="0,5838;0,6384;1095,6384;1095,5838;0,5838" o:connectangles="0,0,0,0,0"/>
                </v:shape>
                <v:shape id="Freeform 512" o:spid="_x0000_s1151" style="position:absolute;left:5758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11" o:spid="_x0000_s1152" style="position:absolute;left:6854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10" o:spid="_x0000_s1153" style="position:absolute;left:7950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09" o:spid="_x0000_s1154" style="position:absolute;left:9046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08" o:spid="_x0000_s1155" style="position:absolute;left:10142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07" o:spid="_x0000_s1156" style="position:absolute;left:11238;top:583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" path="m,l,546r1096,l1096,,,xe" fillcolor="#e3e4e5" stroked="f">
                  <v:path arrowok="t" o:connecttype="custom" o:connectlocs="0,5838;0,6384;1096,6384;1096,5838;0,5838" o:connectangles="0,0,0,0,0"/>
                </v:shape>
                <v:shape id="Freeform 506" o:spid="_x0000_s1157" style="position:absolute;left:12334;top:5838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" path="m,l,546r3005,l3005,,,xe" fillcolor="#e3e4e5" stroked="f">
                  <v:path arrowok="t" o:connecttype="custom" o:connectlocs="0,5838;0,6384;3005,6384;3005,5838;0,5838" o:connectangles="0,0,0,0,0"/>
                </v:shape>
                <v:shape id="Freeform 505" o:spid="_x0000_s1158" style="position:absolute;left:279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504" o:spid="_x0000_s1159" style="position:absolute;left:1375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503" o:spid="_x0000_s1160" style="position:absolute;left:2471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502" o:spid="_x0000_s1161" style="position:absolute;left:3567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501" o:spid="_x0000_s1162" style="position:absolute;left:4663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" path="m,l,546r1095,l1095,,,xe" fillcolor="#e3e4e5" stroked="f">
                  <v:path arrowok="t" o:connecttype="custom" o:connectlocs="0,6384;0,6930;1095,6930;1095,6384;0,6384" o:connectangles="0,0,0,0,0"/>
                </v:shape>
                <v:shape id="Freeform 500" o:spid="_x0000_s1163" style="position:absolute;left:5758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499" o:spid="_x0000_s1164" style="position:absolute;left:6854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498" o:spid="_x0000_s1165" style="position:absolute;left:7950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497" o:spid="_x0000_s1166" style="position:absolute;left:9046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496" o:spid="_x0000_s1167" style="position:absolute;left:10142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495" o:spid="_x0000_s1168" style="position:absolute;left:11238;top:638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" path="m,l,546r1096,l1096,,,xe" fillcolor="#e3e4e5" stroked="f">
                  <v:path arrowok="t" o:connecttype="custom" o:connectlocs="0,6384;0,6930;1096,6930;1096,6384;0,6384" o:connectangles="0,0,0,0,0"/>
                </v:shape>
                <v:shape id="Freeform 494" o:spid="_x0000_s1169" style="position:absolute;left:12334;top:6384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" path="m,l,546r3005,l3005,,,xe" fillcolor="#e3e4e5" stroked="f">
                  <v:path arrowok="t" o:connecttype="custom" o:connectlocs="0,6384;0,6930;3005,6930;3005,6384;0,6384" o:connectangles="0,0,0,0,0"/>
                </v:shape>
                <v:shape id="Freeform 493" o:spid="_x0000_s1170" style="position:absolute;left:279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92" o:spid="_x0000_s1171" style="position:absolute;left:1375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91" o:spid="_x0000_s1172" style="position:absolute;left:2471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90" o:spid="_x0000_s1173" style="position:absolute;left:3567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89" o:spid="_x0000_s1174" style="position:absolute;left:4663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" path="m,l,546r1095,l1095,,,xe" fillcolor="#e3e4e5" stroked="f">
                  <v:path arrowok="t" o:connecttype="custom" o:connectlocs="0,6930;0,7476;1095,7476;1095,6930;0,6930" o:connectangles="0,0,0,0,0"/>
                </v:shape>
                <v:shape id="Freeform 488" o:spid="_x0000_s1175" style="position:absolute;left:5758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87" o:spid="_x0000_s1176" style="position:absolute;left:6854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86" o:spid="_x0000_s1177" style="position:absolute;left:7950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85" o:spid="_x0000_s1178" style="position:absolute;left:9046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84" o:spid="_x0000_s1179" style="position:absolute;left:10142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83" o:spid="_x0000_s1180" style="position:absolute;left:11238;top:693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" path="m,l,546r1096,l1096,,,xe" fillcolor="#e3e4e5" stroked="f">
                  <v:path arrowok="t" o:connecttype="custom" o:connectlocs="0,6930;0,7476;1096,7476;1096,6930;0,6930" o:connectangles="0,0,0,0,0"/>
                </v:shape>
                <v:shape id="Freeform 482" o:spid="_x0000_s1181" style="position:absolute;left:12334;top:6930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" path="m,l,546r3005,l3005,,,xe" fillcolor="#e3e4e5" stroked="f">
                  <v:path arrowok="t" o:connecttype="custom" o:connectlocs="0,6930;0,7476;3005,7476;3005,6930;0,6930" o:connectangles="0,0,0,0,0"/>
                </v:shape>
                <v:shape id="Freeform 481" o:spid="_x0000_s1182" style="position:absolute;left:279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80" o:spid="_x0000_s1183" style="position:absolute;left:1375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79" o:spid="_x0000_s1184" style="position:absolute;left:2471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78" o:spid="_x0000_s1185" style="position:absolute;left:3567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77" o:spid="_x0000_s1186" style="position:absolute;left:4663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" path="m,l,546r1095,l1095,,,xe" fillcolor="#e3e4e5" stroked="f">
                  <v:path arrowok="t" o:connecttype="custom" o:connectlocs="0,7476;0,8022;1095,8022;1095,7476;0,7476" o:connectangles="0,0,0,0,0"/>
                </v:shape>
                <v:shape id="Freeform 476" o:spid="_x0000_s1187" style="position:absolute;left:5758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75" o:spid="_x0000_s1188" style="position:absolute;left:6854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74" o:spid="_x0000_s1189" style="position:absolute;left:7950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73" o:spid="_x0000_s1190" style="position:absolute;left:9046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72" o:spid="_x0000_s1191" style="position:absolute;left:10142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71" o:spid="_x0000_s1192" style="position:absolute;left:11238;top:747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" path="m,l,546r1096,l1096,,,xe" fillcolor="#e3e4e5" stroked="f">
                  <v:path arrowok="t" o:connecttype="custom" o:connectlocs="0,7476;0,8022;1096,8022;1096,7476;0,7476" o:connectangles="0,0,0,0,0"/>
                </v:shape>
                <v:shape id="Freeform 470" o:spid="_x0000_s1193" style="position:absolute;left:12334;top:7476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" path="m,l,546r3005,l3005,,,xe" fillcolor="#e3e4e5" stroked="f">
                  <v:path arrowok="t" o:connecttype="custom" o:connectlocs="0,7476;0,8022;3005,8022;3005,7476;0,7476" o:connectangles="0,0,0,0,0"/>
                </v:shape>
                <v:shape id="Freeform 469" o:spid="_x0000_s1194" style="position:absolute;left:279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68" o:spid="_x0000_s1195" style="position:absolute;left:1375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67" o:spid="_x0000_s1196" style="position:absolute;left:2471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66" o:spid="_x0000_s1197" style="position:absolute;left:3567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65" o:spid="_x0000_s1198" style="position:absolute;left:4663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" path="m,l,546r1095,l1095,,,xe" fillcolor="#e3e4e5" stroked="f">
                  <v:path arrowok="t" o:connecttype="custom" o:connectlocs="0,8022;0,8568;1095,8568;1095,8022;0,8022" o:connectangles="0,0,0,0,0"/>
                </v:shape>
                <v:shape id="Freeform 464" o:spid="_x0000_s1199" style="position:absolute;left:5758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63" o:spid="_x0000_s1200" style="position:absolute;left:6854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62" o:spid="_x0000_s1201" style="position:absolute;left:7950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61" o:spid="_x0000_s1202" style="position:absolute;left:9046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60" o:spid="_x0000_s1203" style="position:absolute;left:10142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59" o:spid="_x0000_s1204" style="position:absolute;left:11238;top:802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" path="m,l,546r1096,l1096,,,xe" fillcolor="#e3e4e5" stroked="f">
                  <v:path arrowok="t" o:connecttype="custom" o:connectlocs="0,8022;0,8568;1096,8568;1096,8022;0,8022" o:connectangles="0,0,0,0,0"/>
                </v:shape>
                <v:shape id="Freeform 458" o:spid="_x0000_s1205" style="position:absolute;left:12334;top:8022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" path="m,l,546r3005,l3005,,,xe" fillcolor="#e3e4e5" stroked="f">
                  <v:path arrowok="t" o:connecttype="custom" o:connectlocs="0,8022;0,8568;3005,8568;3005,8022;0,8022" o:connectangles="0,0,0,0,0"/>
                </v:shape>
                <v:shape id="Freeform 457" o:spid="_x0000_s1206" style="position:absolute;left:279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56" o:spid="_x0000_s1207" style="position:absolute;left:1375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55" o:spid="_x0000_s1208" style="position:absolute;left:2471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54" o:spid="_x0000_s1209" style="position:absolute;left:3567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53" o:spid="_x0000_s1210" style="position:absolute;left:4663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" path="m,l,546r1095,l1095,,,xe" fillcolor="#e3e4e5" stroked="f">
                  <v:path arrowok="t" o:connecttype="custom" o:connectlocs="0,8568;0,9114;1095,9114;1095,8568;0,8568" o:connectangles="0,0,0,0,0"/>
                </v:shape>
                <v:shape id="Freeform 452" o:spid="_x0000_s1211" style="position:absolute;left:5758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51" o:spid="_x0000_s1212" style="position:absolute;left:6854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50" o:spid="_x0000_s1213" style="position:absolute;left:7950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49" o:spid="_x0000_s1214" style="position:absolute;left:9046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48" o:spid="_x0000_s1215" style="position:absolute;left:10142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47" o:spid="_x0000_s1216" style="position:absolute;left:11238;top:856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" path="m,l,546r1096,l1096,,,xe" fillcolor="#e3e4e5" stroked="f">
                  <v:path arrowok="t" o:connecttype="custom" o:connectlocs="0,8568;0,9114;1096,9114;1096,8568;0,8568" o:connectangles="0,0,0,0,0"/>
                </v:shape>
                <v:shape id="Freeform 446" o:spid="_x0000_s1217" style="position:absolute;left:12334;top:8568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" path="m,l,546r3005,l3005,,,xe" fillcolor="#e3e4e5" stroked="f">
                  <v:path arrowok="t" o:connecttype="custom" o:connectlocs="0,8568;0,9114;3005,9114;3005,8568;0,8568" o:connectangles="0,0,0,0,0"/>
                </v:shape>
                <v:shape id="Freeform 445" o:spid="_x0000_s1218" style="position:absolute;left:279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44" o:spid="_x0000_s1219" style="position:absolute;left:1375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43" o:spid="_x0000_s1220" style="position:absolute;left:2471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42" o:spid="_x0000_s1221" style="position:absolute;left:3567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41" o:spid="_x0000_s1222" style="position:absolute;left:4663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" path="m,l,546r1095,l1095,,,xe" fillcolor="#e3e4e5" stroked="f">
                  <v:path arrowok="t" o:connecttype="custom" o:connectlocs="0,9114;0,9660;1095,9660;1095,9114;0,9114" o:connectangles="0,0,0,0,0"/>
                </v:shape>
                <v:shape id="Freeform 440" o:spid="_x0000_s1223" style="position:absolute;left:5758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39" o:spid="_x0000_s1224" style="position:absolute;left:6854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38" o:spid="_x0000_s1225" style="position:absolute;left:7950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37" o:spid="_x0000_s1226" style="position:absolute;left:9046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36" o:spid="_x0000_s1227" style="position:absolute;left:10142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35" o:spid="_x0000_s1228" style="position:absolute;left:11238;top:9114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" path="m,l,546r1096,l1096,,,xe" fillcolor="#e3e4e5" stroked="f">
                  <v:path arrowok="t" o:connecttype="custom" o:connectlocs="0,9114;0,9660;1096,9660;1096,9114;0,9114" o:connectangles="0,0,0,0,0"/>
                </v:shape>
                <v:shape id="Freeform 434" o:spid="_x0000_s1229" style="position:absolute;left:12334;top:9114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" path="m,l,546r3005,l3005,,,xe" fillcolor="#e3e4e5" stroked="f">
                  <v:path arrowok="t" o:connecttype="custom" o:connectlocs="0,9114;0,9660;3005,9660;3005,9114;0,9114" o:connectangles="0,0,0,0,0"/>
                </v:shape>
                <v:shape id="Freeform 433" o:spid="_x0000_s1230" style="position:absolute;left:279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32" o:spid="_x0000_s1231" style="position:absolute;left:1375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31" o:spid="_x0000_s1232" style="position:absolute;left:2471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30" o:spid="_x0000_s1233" style="position:absolute;left:3567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29" o:spid="_x0000_s1234" style="position:absolute;left:4663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" path="m,l,546r1095,l1095,,,xe" fillcolor="#e3e4e5" stroked="f">
                  <v:path arrowok="t" o:connecttype="custom" o:connectlocs="0,9660;0,10206;1095,10206;1095,9660;0,9660" o:connectangles="0,0,0,0,0"/>
                </v:shape>
                <v:shape id="Freeform 428" o:spid="_x0000_s1235" style="position:absolute;left:5758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27" o:spid="_x0000_s1236" style="position:absolute;left:6854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26" o:spid="_x0000_s1237" style="position:absolute;left:7950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25" o:spid="_x0000_s1238" style="position:absolute;left:9046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24" o:spid="_x0000_s1239" style="position:absolute;left:10142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23" o:spid="_x0000_s1240" style="position:absolute;left:11238;top:9660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" path="m,l,546r1096,l1096,,,xe" fillcolor="#e3e4e5" stroked="f">
                  <v:path arrowok="t" o:connecttype="custom" o:connectlocs="0,9660;0,10206;1096,10206;1096,9660;0,9660" o:connectangles="0,0,0,0,0"/>
                </v:shape>
                <v:shape id="Freeform 422" o:spid="_x0000_s1241" style="position:absolute;left:12334;top:9660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" path="m,l,546r3005,l3005,,,xe" fillcolor="#e3e4e5" stroked="f">
                  <v:path arrowok="t" o:connecttype="custom" o:connectlocs="0,9660;0,10206;3005,10206;3005,9660;0,9660" o:connectangles="0,0,0,0,0"/>
                </v:shape>
                <v:shape id="Freeform 421" o:spid="_x0000_s1242" style="position:absolute;left:279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20" o:spid="_x0000_s1243" style="position:absolute;left:1375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19" o:spid="_x0000_s1244" style="position:absolute;left:2471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18" o:spid="_x0000_s1245" style="position:absolute;left:3567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17" o:spid="_x0000_s1246" style="position:absolute;left:4663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" path="m,l,546r1095,l1095,,,xe" fillcolor="#e3e4e5" stroked="f">
                  <v:path arrowok="t" o:connecttype="custom" o:connectlocs="0,10206;0,10752;1095,10752;1095,10206;0,10206" o:connectangles="0,0,0,0,0"/>
                </v:shape>
                <v:shape id="Freeform 416" o:spid="_x0000_s1247" style="position:absolute;left:5758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15" o:spid="_x0000_s1248" style="position:absolute;left:6854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14" o:spid="_x0000_s1249" style="position:absolute;left:7950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13" o:spid="_x0000_s1250" style="position:absolute;left:9046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12" o:spid="_x0000_s1251" style="position:absolute;left:10142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11" o:spid="_x0000_s1252" style="position:absolute;left:11238;top:10206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" path="m,l,546r1096,l1096,,,xe" fillcolor="#e3e4e5" stroked="f">
                  <v:path arrowok="t" o:connecttype="custom" o:connectlocs="0,10206;0,10752;1096,10752;1096,10206;0,10206" o:connectangles="0,0,0,0,0"/>
                </v:shape>
                <v:shape id="Freeform 410" o:spid="_x0000_s1253" style="position:absolute;left:12334;top:10206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" path="m,l,546r3005,l3005,,,xe" fillcolor="#e3e4e5" stroked="f">
                  <v:path arrowok="t" o:connecttype="custom" o:connectlocs="0,10206;0,10752;3005,10752;3005,10206;0,10206" o:connectangles="0,0,0,0,0"/>
                </v:shape>
                <v:shape id="Freeform 409" o:spid="_x0000_s1254" style="position:absolute;left:279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408" o:spid="_x0000_s1255" style="position:absolute;left:1375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407" o:spid="_x0000_s1256" style="position:absolute;left:2471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406" o:spid="_x0000_s1257" style="position:absolute;left:3567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405" o:spid="_x0000_s1258" style="position:absolute;left:4663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" path="m,l,546r1095,l1095,,,xe" fillcolor="#e3e4e5" stroked="f">
                  <v:path arrowok="t" o:connecttype="custom" o:connectlocs="0,10752;0,11298;1095,11298;1095,10752;0,10752" o:connectangles="0,0,0,0,0"/>
                </v:shape>
                <v:shape id="Freeform 404" o:spid="_x0000_s1259" style="position:absolute;left:5758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403" o:spid="_x0000_s1260" style="position:absolute;left:6854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402" o:spid="_x0000_s1261" style="position:absolute;left:7950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401" o:spid="_x0000_s1262" style="position:absolute;left:9046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400" o:spid="_x0000_s1263" style="position:absolute;left:10142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399" o:spid="_x0000_s1264" style="position:absolute;left:11238;top:10752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" path="m,l,546r1096,l1096,,,xe" fillcolor="#e3e4e5" stroked="f">
                  <v:path arrowok="t" o:connecttype="custom" o:connectlocs="0,10752;0,11298;1096,11298;1096,10752;0,10752" o:connectangles="0,0,0,0,0"/>
                </v:shape>
                <v:shape id="Freeform 398" o:spid="_x0000_s1265" style="position:absolute;left:12334;top:10752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" path="m,l,546r3005,l3005,,,xe" fillcolor="#e3e4e5" stroked="f">
                  <v:path arrowok="t" o:connecttype="custom" o:connectlocs="0,10752;0,11298;3005,11298;3005,10752;0,10752" o:connectangles="0,0,0,0,0"/>
                </v:shape>
                <v:shape id="Freeform 397" o:spid="_x0000_s1266" style="position:absolute;left:279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96" o:spid="_x0000_s1267" style="position:absolute;left:1375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95" o:spid="_x0000_s1268" style="position:absolute;left:2471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94" o:spid="_x0000_s1269" style="position:absolute;left:3567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93" o:spid="_x0000_s1270" style="position:absolute;left:4663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" path="m,l,546r1095,l1095,,,xe" fillcolor="#e3e4e5" stroked="f">
                  <v:path arrowok="t" o:connecttype="custom" o:connectlocs="0,11298;0,11844;1095,11844;1095,11298;0,11298" o:connectangles="0,0,0,0,0"/>
                </v:shape>
                <v:shape id="Freeform 392" o:spid="_x0000_s1271" style="position:absolute;left:5758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91" o:spid="_x0000_s1272" style="position:absolute;left:6854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90" o:spid="_x0000_s1273" style="position:absolute;left:7950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89" o:spid="_x0000_s1274" style="position:absolute;left:9046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88" o:spid="_x0000_s1275" style="position:absolute;left:10142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87" o:spid="_x0000_s1276" style="position:absolute;left:11238;top:11298;width:1096;height:546;visibility:visible;mso-wrap-style:square;v-text-anchor:top" coordsize="109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" path="m,l,546r1096,l1096,,,xe" fillcolor="#e3e4e5" stroked="f">
                  <v:path arrowok="t" o:connecttype="custom" o:connectlocs="0,11298;0,11844;1096,11844;1096,11298;0,11298" o:connectangles="0,0,0,0,0"/>
                </v:shape>
                <v:shape id="Freeform 386" o:spid="_x0000_s1277" style="position:absolute;left:12334;top:11298;width:3005;height:546;visibility:visible;mso-wrap-style:square;v-text-anchor:top" coordsize="3005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" path="m,l,546r3005,l3005,,,xe" fillcolor="#e3e4e5" stroked="f">
                  <v:path arrowok="t" o:connecttype="custom" o:connectlocs="0,11298;0,11844;3005,11844;3005,11298;0,11298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1" locked="0" layoutInCell="1" allowOverlap="1">
                <wp:simplePos x="0" y="0"/>
                <wp:positionH relativeFrom="page">
                  <wp:posOffset>7832090</wp:posOffset>
                </wp:positionH>
                <wp:positionV relativeFrom="page">
                  <wp:posOffset>6827520</wp:posOffset>
                </wp:positionV>
                <wp:extent cx="1908175" cy="346710"/>
                <wp:effectExtent l="2540" t="0" r="3810" b="0"/>
                <wp:wrapNone/>
                <wp:docPr id="306" name="Text Box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817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before="19" w:line="2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70448" w:rsidRDefault="00470448">
                            <w:pPr>
                              <w:spacing w:line="240" w:lineRule="exact"/>
                              <w:ind w:left="1867"/>
                              <w:rPr>
                                <w:rFonts w:ascii="Eras Light ITC" w:eastAsia="Eras Light ITC" w:hAnsi="Eras Light ITC" w:cs="Eras Light IT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Eras Light ITC" w:eastAsia="Eras Light ITC" w:hAnsi="Eras Light ITC" w:cs="Eras Light ITC"/>
                                <w:color w:val="706F73"/>
                                <w:sz w:val="22"/>
                                <w:szCs w:val="22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384" o:spid="_x0000_s1081" type="#_x0000_t202" style="position:absolute;margin-left:616.7pt;margin-top:537.6pt;width:150.25pt;height:27.3pt;z-index:-25160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" filled="f" stroked="f">
                <v:textbox inset="0,0,0,0">
                  <w:txbxContent>
                    <w:p w:rsidR="00470448" w:rsidRDefault="00470448">
                      <w:pPr>
                        <w:spacing w:before="19" w:line="280" w:lineRule="exact"/>
                        <w:rPr>
                          <w:sz w:val="28"/>
                          <w:szCs w:val="28"/>
                        </w:rPr>
                      </w:pPr>
                    </w:p>
                    <w:p w:rsidR="00470448" w:rsidRDefault="00470448">
                      <w:pPr>
                        <w:spacing w:line="240" w:lineRule="exact"/>
                        <w:ind w:left="1867"/>
                        <w:rPr>
                          <w:rFonts w:ascii="Eras Light ITC" w:eastAsia="Eras Light ITC" w:hAnsi="Eras Light ITC" w:cs="Eras Light ITC"/>
                          <w:sz w:val="22"/>
                          <w:szCs w:val="22"/>
                        </w:rPr>
                      </w:pPr>
                      <w:r>
                        <w:rPr>
                          <w:rFonts w:ascii="Eras Light ITC" w:eastAsia="Eras Light ITC" w:hAnsi="Eras Light ITC" w:cs="Eras Light ITC"/>
                          <w:color w:val="706F73"/>
                          <w:sz w:val="22"/>
                          <w:szCs w:val="22"/>
                        </w:rPr>
                        <w:t>32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276E2" w:rsidRDefault="002276E2">
      <w:pPr>
        <w:spacing w:line="200" w:lineRule="exact"/>
      </w:pPr>
    </w:p>
    <w:p w:rsidR="002276E2" w:rsidRDefault="006D6037">
      <w:pPr>
        <w:spacing w:before="39" w:line="140" w:lineRule="exact"/>
        <w:ind w:left="1318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1" locked="0" layoutInCell="1" allowOverlap="1">
                <wp:simplePos x="0" y="0"/>
                <wp:positionH relativeFrom="page">
                  <wp:posOffset>318135</wp:posOffset>
                </wp:positionH>
                <wp:positionV relativeFrom="paragraph">
                  <wp:posOffset>98425</wp:posOffset>
                </wp:positionV>
                <wp:extent cx="415925" cy="101600"/>
                <wp:effectExtent l="3810" t="2540" r="0" b="635"/>
                <wp:wrapNone/>
                <wp:docPr id="305" name="Text 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160" w:lineRule="exact"/>
                              <w:ind w:right="-44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16"/>
                                <w:szCs w:val="16"/>
                              </w:rPr>
                              <w:t>HOUR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12"/>
                                <w:sz w:val="16"/>
                                <w:szCs w:val="16"/>
                              </w:rPr>
                              <w:t>L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16"/>
                                <w:szCs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383" o:spid="_x0000_s1082" type="#_x0000_t202" style="position:absolute;left:0;text-align:left;margin-left:25.05pt;margin-top:7.75pt;width:32.75pt;height:8pt;z-index:-25160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" filled="f" stroked="f">
                <v:textbox inset="0,0,0,0">
                  <w:txbxContent>
                    <w:p w:rsidR="00470448" w:rsidRDefault="00470448">
                      <w:pPr>
                        <w:spacing w:line="160" w:lineRule="exact"/>
                        <w:ind w:right="-44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HOUR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-12"/>
                          <w:sz w:val="16"/>
                          <w:szCs w:val="16"/>
                        </w:rPr>
                        <w:t>L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5D4C">
        <w:rPr>
          <w:rFonts w:ascii="Arial" w:eastAsia="Arial" w:hAnsi="Arial" w:cs="Arial"/>
          <w:color w:val="FFFFFF"/>
          <w:position w:val="-3"/>
          <w:sz w:val="16"/>
          <w:szCs w:val="16"/>
        </w:rPr>
        <w:t>Full</w:t>
      </w:r>
      <w:r w:rsidR="00835D4C">
        <w:rPr>
          <w:rFonts w:ascii="Arial" w:eastAsia="Arial" w:hAnsi="Arial" w:cs="Arial"/>
          <w:color w:val="FFFFFF"/>
          <w:spacing w:val="-3"/>
          <w:position w:val="-3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FFFFFF"/>
          <w:spacing w:val="-6"/>
          <w:position w:val="-3"/>
          <w:sz w:val="16"/>
          <w:szCs w:val="16"/>
        </w:rPr>
        <w:t>T</w:t>
      </w:r>
      <w:r w:rsidR="00835D4C">
        <w:rPr>
          <w:rFonts w:ascii="Arial" w:eastAsia="Arial" w:hAnsi="Arial" w:cs="Arial"/>
          <w:color w:val="FFFFFF"/>
          <w:position w:val="-3"/>
          <w:sz w:val="16"/>
          <w:szCs w:val="16"/>
        </w:rPr>
        <w:t>ime</w:t>
      </w:r>
    </w:p>
    <w:p w:rsidR="002276E2" w:rsidRDefault="00835D4C">
      <w:pPr>
        <w:spacing w:line="220" w:lineRule="exact"/>
        <w:ind w:left="124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FFFFFF"/>
          <w:position w:val="-1"/>
          <w:sz w:val="16"/>
          <w:szCs w:val="16"/>
        </w:rPr>
        <w:t xml:space="preserve">Employees      </w:t>
      </w:r>
      <w:r>
        <w:rPr>
          <w:rFonts w:ascii="Arial" w:eastAsia="Arial" w:hAnsi="Arial" w:cs="Arial"/>
          <w:color w:val="FFFFFF"/>
          <w:spacing w:val="3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>Bi-</w:t>
      </w:r>
      <w:r>
        <w:rPr>
          <w:rFonts w:ascii="Arial" w:eastAsia="Arial" w:hAnsi="Arial" w:cs="Arial"/>
          <w:color w:val="FFFFFF"/>
          <w:spacing w:val="-3"/>
          <w:position w:val="9"/>
          <w:sz w:val="16"/>
          <w:szCs w:val="16"/>
        </w:rPr>
        <w:t>W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eekly              </w:t>
      </w:r>
      <w:r>
        <w:rPr>
          <w:rFonts w:ascii="Arial" w:eastAsia="Arial" w:hAnsi="Arial" w:cs="Arial"/>
          <w:color w:val="FFFFFF"/>
          <w:spacing w:val="21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Y                </w:t>
      </w:r>
      <w:r>
        <w:rPr>
          <w:rFonts w:ascii="Arial" w:eastAsia="Arial" w:hAnsi="Arial" w:cs="Arial"/>
          <w:color w:val="FFFFFF"/>
          <w:spacing w:val="16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Sunday               </w:t>
      </w:r>
      <w:r>
        <w:rPr>
          <w:rFonts w:ascii="Arial" w:eastAsia="Arial" w:hAnsi="Arial" w:cs="Arial"/>
          <w:color w:val="FFFFFF"/>
          <w:spacing w:val="26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16                    </w:t>
      </w:r>
      <w:r>
        <w:rPr>
          <w:rFonts w:ascii="Arial" w:eastAsia="Arial" w:hAnsi="Arial" w:cs="Arial"/>
          <w:color w:val="FFFFFF"/>
          <w:spacing w:val="24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Y                     </w:t>
      </w:r>
      <w:r>
        <w:rPr>
          <w:rFonts w:ascii="Arial" w:eastAsia="Arial" w:hAnsi="Arial" w:cs="Arial"/>
          <w:color w:val="FFFFFF"/>
          <w:spacing w:val="14"/>
          <w:position w:val="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FFFFFF"/>
          <w:position w:val="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                     </w:t>
      </w:r>
      <w:r>
        <w:rPr>
          <w:rFonts w:ascii="Arial" w:eastAsia="Arial" w:hAnsi="Arial" w:cs="Arial"/>
          <w:color w:val="FFFFFF"/>
          <w:spacing w:val="14"/>
          <w:position w:val="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FFFFFF"/>
          <w:position w:val="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                     </w:t>
      </w:r>
      <w:r>
        <w:rPr>
          <w:rFonts w:ascii="Arial" w:eastAsia="Arial" w:hAnsi="Arial" w:cs="Arial"/>
          <w:color w:val="FFFFFF"/>
          <w:spacing w:val="14"/>
          <w:position w:val="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FFFFFF"/>
          <w:position w:val="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                     </w:t>
      </w:r>
      <w:r>
        <w:rPr>
          <w:rFonts w:ascii="Arial" w:eastAsia="Arial" w:hAnsi="Arial" w:cs="Arial"/>
          <w:color w:val="FFFFFF"/>
          <w:spacing w:val="8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N                                  </w:t>
      </w:r>
      <w:r>
        <w:rPr>
          <w:rFonts w:ascii="Arial" w:eastAsia="Arial" w:hAnsi="Arial" w:cs="Arial"/>
          <w:color w:val="FFFFFF"/>
          <w:spacing w:val="38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>OT</w:t>
      </w:r>
      <w:r>
        <w:rPr>
          <w:rFonts w:ascii="Arial" w:eastAsia="Arial" w:hAnsi="Arial" w:cs="Arial"/>
          <w:color w:val="FFFFFF"/>
          <w:spacing w:val="-3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>after 40</w:t>
      </w:r>
    </w:p>
    <w:p w:rsidR="002276E2" w:rsidRDefault="002276E2">
      <w:pPr>
        <w:spacing w:before="6" w:line="160" w:lineRule="exact"/>
        <w:rPr>
          <w:sz w:val="16"/>
          <w:szCs w:val="16"/>
        </w:rPr>
      </w:pPr>
    </w:p>
    <w:p w:rsidR="002276E2" w:rsidRDefault="006D6037">
      <w:pPr>
        <w:spacing w:line="140" w:lineRule="exact"/>
        <w:ind w:left="1300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1" locked="0" layoutInCell="1" allowOverlap="1">
                <wp:simplePos x="0" y="0"/>
                <wp:positionH relativeFrom="page">
                  <wp:posOffset>326390</wp:posOffset>
                </wp:positionH>
                <wp:positionV relativeFrom="paragraph">
                  <wp:posOffset>73660</wp:posOffset>
                </wp:positionV>
                <wp:extent cx="399415" cy="101600"/>
                <wp:effectExtent l="2540" t="3175" r="0" b="0"/>
                <wp:wrapNone/>
                <wp:docPr id="304" name="Text Box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41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line="160" w:lineRule="exact"/>
                              <w:ind w:right="-44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16"/>
                                <w:szCs w:val="16"/>
                              </w:rPr>
                              <w:t>SALA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3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16"/>
                                <w:szCs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382" o:spid="_x0000_s1083" type="#_x0000_t202" style="position:absolute;left:0;text-align:left;margin-left:25.7pt;margin-top:5.8pt;width:31.45pt;height:8pt;z-index:-25160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" filled="f" stroked="f">
                <v:textbox inset="0,0,0,0">
                  <w:txbxContent>
                    <w:p w:rsidR="00470448" w:rsidRDefault="00470448">
                      <w:pPr>
                        <w:spacing w:line="160" w:lineRule="exact"/>
                        <w:ind w:right="-44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SALA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pacing w:val="-3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5D4C">
        <w:rPr>
          <w:rFonts w:ascii="Arial" w:eastAsia="Arial" w:hAnsi="Arial" w:cs="Arial"/>
          <w:color w:val="FFFFFF"/>
          <w:position w:val="-3"/>
          <w:sz w:val="16"/>
          <w:szCs w:val="16"/>
        </w:rPr>
        <w:t>Part</w:t>
      </w:r>
      <w:r w:rsidR="00835D4C">
        <w:rPr>
          <w:rFonts w:ascii="Arial" w:eastAsia="Arial" w:hAnsi="Arial" w:cs="Arial"/>
          <w:color w:val="FFFFFF"/>
          <w:spacing w:val="-3"/>
          <w:position w:val="-3"/>
          <w:sz w:val="16"/>
          <w:szCs w:val="16"/>
        </w:rPr>
        <w:t xml:space="preserve"> </w:t>
      </w:r>
      <w:r w:rsidR="00835D4C">
        <w:rPr>
          <w:rFonts w:ascii="Arial" w:eastAsia="Arial" w:hAnsi="Arial" w:cs="Arial"/>
          <w:color w:val="FFFFFF"/>
          <w:spacing w:val="-6"/>
          <w:position w:val="-3"/>
          <w:sz w:val="16"/>
          <w:szCs w:val="16"/>
        </w:rPr>
        <w:t>T</w:t>
      </w:r>
      <w:r w:rsidR="00835D4C">
        <w:rPr>
          <w:rFonts w:ascii="Arial" w:eastAsia="Arial" w:hAnsi="Arial" w:cs="Arial"/>
          <w:color w:val="FFFFFF"/>
          <w:position w:val="-3"/>
          <w:sz w:val="16"/>
          <w:szCs w:val="16"/>
        </w:rPr>
        <w:t>ime</w:t>
      </w:r>
    </w:p>
    <w:p w:rsidR="002276E2" w:rsidRDefault="00835D4C">
      <w:pPr>
        <w:spacing w:line="220" w:lineRule="exact"/>
        <w:ind w:left="1247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460" w:bottom="280" w:left="280" w:header="720" w:footer="720" w:gutter="0"/>
          <w:cols w:space="720"/>
        </w:sectPr>
      </w:pPr>
      <w:r>
        <w:rPr>
          <w:rFonts w:ascii="Arial" w:eastAsia="Arial" w:hAnsi="Arial" w:cs="Arial"/>
          <w:color w:val="FFFFFF"/>
          <w:position w:val="-1"/>
          <w:sz w:val="16"/>
          <w:szCs w:val="16"/>
        </w:rPr>
        <w:t xml:space="preserve">Employees        </w:t>
      </w:r>
      <w:r>
        <w:rPr>
          <w:rFonts w:ascii="Arial" w:eastAsia="Arial" w:hAnsi="Arial" w:cs="Arial"/>
          <w:color w:val="FFFFFF"/>
          <w:spacing w:val="40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spacing w:val="-3"/>
          <w:position w:val="9"/>
          <w:sz w:val="16"/>
          <w:szCs w:val="16"/>
        </w:rPr>
        <w:t>W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eekly                </w:t>
      </w:r>
      <w:r>
        <w:rPr>
          <w:rFonts w:ascii="Arial" w:eastAsia="Arial" w:hAnsi="Arial" w:cs="Arial"/>
          <w:color w:val="FFFFFF"/>
          <w:spacing w:val="29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Y                </w:t>
      </w:r>
      <w:r>
        <w:rPr>
          <w:rFonts w:ascii="Arial" w:eastAsia="Arial" w:hAnsi="Arial" w:cs="Arial"/>
          <w:color w:val="FFFFFF"/>
          <w:spacing w:val="16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Sunday               </w:t>
      </w:r>
      <w:r>
        <w:rPr>
          <w:rFonts w:ascii="Arial" w:eastAsia="Arial" w:hAnsi="Arial" w:cs="Arial"/>
          <w:color w:val="FFFFFF"/>
          <w:spacing w:val="26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16                    </w:t>
      </w:r>
      <w:r>
        <w:rPr>
          <w:rFonts w:ascii="Arial" w:eastAsia="Arial" w:hAnsi="Arial" w:cs="Arial"/>
          <w:color w:val="FFFFFF"/>
          <w:spacing w:val="18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N                     </w:t>
      </w:r>
      <w:r>
        <w:rPr>
          <w:rFonts w:ascii="Arial" w:eastAsia="Arial" w:hAnsi="Arial" w:cs="Arial"/>
          <w:color w:val="FFFFFF"/>
          <w:spacing w:val="11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Y                     </w:t>
      </w:r>
      <w:r>
        <w:rPr>
          <w:rFonts w:ascii="Arial" w:eastAsia="Arial" w:hAnsi="Arial" w:cs="Arial"/>
          <w:color w:val="FFFFFF"/>
          <w:spacing w:val="14"/>
          <w:position w:val="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FFFFFF"/>
          <w:position w:val="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                     </w:t>
      </w:r>
      <w:r>
        <w:rPr>
          <w:rFonts w:ascii="Arial" w:eastAsia="Arial" w:hAnsi="Arial" w:cs="Arial"/>
          <w:color w:val="FFFFFF"/>
          <w:spacing w:val="8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FFFFFF"/>
          <w:position w:val="9"/>
          <w:sz w:val="16"/>
          <w:szCs w:val="16"/>
        </w:rPr>
        <w:t xml:space="preserve">N                     </w:t>
      </w:r>
      <w:r>
        <w:rPr>
          <w:rFonts w:ascii="Arial" w:eastAsia="Arial" w:hAnsi="Arial" w:cs="Arial"/>
          <w:color w:val="FFFFFF"/>
          <w:spacing w:val="5"/>
          <w:position w:val="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FFFFFF"/>
          <w:position w:val="9"/>
          <w:sz w:val="16"/>
          <w:szCs w:val="16"/>
        </w:rPr>
        <w:t>N</w:t>
      </w:r>
      <w:proofErr w:type="spellEnd"/>
    </w:p>
    <w:p w:rsidR="002276E2" w:rsidRDefault="002276E2">
      <w:pPr>
        <w:spacing w:before="5" w:line="120" w:lineRule="exact"/>
        <w:rPr>
          <w:sz w:val="13"/>
          <w:szCs w:val="13"/>
        </w:rPr>
      </w:pPr>
    </w:p>
    <w:p w:rsidR="002276E2" w:rsidRDefault="00835D4C">
      <w:pPr>
        <w:spacing w:before="33" w:line="260" w:lineRule="exact"/>
        <w:ind w:right="590"/>
        <w:jc w:val="right"/>
        <w:rPr>
          <w:rFonts w:ascii="Eras Medium ITC" w:eastAsia="Eras Medium ITC" w:hAnsi="Eras Medium ITC" w:cs="Eras Medium ITC"/>
          <w:sz w:val="14"/>
          <w:szCs w:val="14"/>
        </w:rPr>
      </w:pPr>
      <w:r>
        <w:rPr>
          <w:rFonts w:ascii="Eras Medium ITC" w:eastAsia="Eras Medium ITC" w:hAnsi="Eras Medium ITC" w:cs="Eras Medium ITC"/>
          <w:color w:val="FFFFFF"/>
          <w:sz w:val="24"/>
          <w:szCs w:val="24"/>
        </w:rPr>
        <w:t>E</w:t>
      </w:r>
      <w:r>
        <w:rPr>
          <w:rFonts w:ascii="Eras Medium ITC" w:eastAsia="Eras Medium ITC" w:hAnsi="Eras Medium ITC" w:cs="Eras Medium ITC"/>
          <w:color w:val="FFFFFF"/>
          <w:spacing w:val="12"/>
          <w:sz w:val="24"/>
          <w:szCs w:val="24"/>
        </w:rPr>
        <w:t xml:space="preserve"> </w:t>
      </w:r>
      <w:r>
        <w:rPr>
          <w:rFonts w:ascii="Eras Medium ITC" w:eastAsia="Eras Medium ITC" w:hAnsi="Eras Medium ITC" w:cs="Eras Medium ITC"/>
          <w:color w:val="FFFFFF"/>
          <w:position w:val="8"/>
          <w:sz w:val="14"/>
          <w:szCs w:val="14"/>
        </w:rPr>
        <w:t>™</w:t>
      </w:r>
    </w:p>
    <w:p w:rsidR="002276E2" w:rsidRDefault="002276E2">
      <w:pPr>
        <w:spacing w:before="9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2. Pay Policies</w:t>
      </w:r>
      <w:r>
        <w:rPr>
          <w:rFonts w:ascii="Century Gothic" w:eastAsia="Century Gothic" w:hAnsi="Century Gothic" w:cs="Century Gothic"/>
          <w:b/>
          <w:color w:val="008FBE"/>
          <w:spacing w:val="33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2.g. Schedule Templates</w:t>
      </w:r>
    </w:p>
    <w:p w:rsidR="002276E2" w:rsidRDefault="002276E2">
      <w:pPr>
        <w:spacing w:before="9" w:line="140" w:lineRule="exact"/>
        <w:rPr>
          <w:sz w:val="15"/>
          <w:szCs w:val="15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before="26" w:line="252" w:lineRule="auto"/>
        <w:ind w:left="120" w:right="5416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Master Schedules defined in the system are tied to employees, or group of employees, week after week as their default schedule.</w:t>
      </w:r>
    </w:p>
    <w:p w:rsidR="002276E2" w:rsidRDefault="002276E2">
      <w:pPr>
        <w:spacing w:before="6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120" w:right="5817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Schedules allow organizations to track employees who are early, late or absent.</w:t>
      </w:r>
    </w:p>
    <w:p w:rsidR="002276E2" w:rsidRDefault="002276E2">
      <w:pPr>
        <w:spacing w:before="6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120" w:right="5341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Rotation schedules may be created by combining two or more master schedule templates.</w:t>
      </w:r>
    </w:p>
    <w:p w:rsidR="002276E2" w:rsidRDefault="002276E2">
      <w:pPr>
        <w:spacing w:before="6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120" w:right="5518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Please fill out the spreadsheet on the following page to enter your Master Schedule Templates.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3" w:line="200" w:lineRule="exact"/>
      </w:pPr>
    </w:p>
    <w:p w:rsidR="002276E2" w:rsidRDefault="00835D4C">
      <w:pPr>
        <w:spacing w:before="35"/>
        <w:ind w:right="103"/>
        <w:jc w:val="right"/>
        <w:rPr>
          <w:rFonts w:ascii="Eras Light ITC" w:eastAsia="Eras Light ITC" w:hAnsi="Eras Light ITC" w:cs="Eras Light ITC"/>
          <w:sz w:val="22"/>
          <w:szCs w:val="22"/>
        </w:rPr>
        <w:sectPr w:rsidR="002276E2" w:rsidSect="00646D56">
          <w:headerReference w:type="default" r:id="rId58"/>
          <w:footerReference w:type="default" r:id="rId59"/>
          <w:pgSz w:w="15840" w:h="12240" w:orient="landscape"/>
          <w:pgMar w:top="1120" w:right="1300" w:bottom="280" w:left="1320" w:header="1440" w:footer="0" w:gutter="0"/>
          <w:cols w:space="720"/>
          <w:docGrid w:linePitch="272"/>
        </w:sectPr>
      </w:pPr>
      <w:r>
        <w:rPr>
          <w:rFonts w:ascii="Eras Light ITC" w:eastAsia="Eras Light ITC" w:hAnsi="Eras Light ITC" w:cs="Eras Light ITC"/>
          <w:color w:val="706F73"/>
          <w:sz w:val="22"/>
          <w:szCs w:val="22"/>
        </w:rPr>
        <w:t>33</w:t>
      </w:r>
    </w:p>
    <w:p w:rsidR="002276E2" w:rsidRDefault="002276E2">
      <w:pPr>
        <w:spacing w:before="18" w:line="240" w:lineRule="exact"/>
        <w:rPr>
          <w:sz w:val="24"/>
          <w:szCs w:val="24"/>
        </w:rPr>
      </w:pPr>
    </w:p>
    <w:p w:rsidR="002276E2" w:rsidRDefault="00835D4C">
      <w:pPr>
        <w:ind w:left="229" w:right="-50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</w:rPr>
        <w:t xml:space="preserve">Schedule ID                          </w:t>
      </w:r>
      <w:r>
        <w:rPr>
          <w:rFonts w:ascii="Arial" w:eastAsia="Arial" w:hAnsi="Arial" w:cs="Arial"/>
          <w:color w:val="FFFFFF"/>
          <w:spacing w:val="35"/>
        </w:rPr>
        <w:t xml:space="preserve"> </w:t>
      </w:r>
      <w:r>
        <w:rPr>
          <w:rFonts w:ascii="Arial" w:eastAsia="Arial" w:hAnsi="Arial" w:cs="Arial"/>
          <w:color w:val="FFFFFF"/>
        </w:rPr>
        <w:t xml:space="preserve">Schedule Description                            </w:t>
      </w:r>
      <w:r>
        <w:rPr>
          <w:rFonts w:ascii="Arial" w:eastAsia="Arial" w:hAnsi="Arial" w:cs="Arial"/>
          <w:color w:val="FFFFFF"/>
          <w:spacing w:val="14"/>
        </w:rPr>
        <w:t xml:space="preserve"> </w:t>
      </w:r>
      <w:r>
        <w:rPr>
          <w:rFonts w:ascii="Arial" w:eastAsia="Arial" w:hAnsi="Arial" w:cs="Arial"/>
          <w:color w:val="FFFFFF"/>
        </w:rPr>
        <w:t>Start</w:t>
      </w:r>
      <w:r>
        <w:rPr>
          <w:rFonts w:ascii="Arial" w:eastAsia="Arial" w:hAnsi="Arial" w:cs="Arial"/>
          <w:color w:val="FFFFFF"/>
          <w:spacing w:val="-3"/>
        </w:rPr>
        <w:t xml:space="preserve"> </w:t>
      </w:r>
      <w:r>
        <w:rPr>
          <w:rFonts w:ascii="Arial" w:eastAsia="Arial" w:hAnsi="Arial" w:cs="Arial"/>
          <w:color w:val="FFFFFF"/>
          <w:spacing w:val="-7"/>
        </w:rPr>
        <w:t>T</w:t>
      </w:r>
      <w:r>
        <w:rPr>
          <w:rFonts w:ascii="Arial" w:eastAsia="Arial" w:hAnsi="Arial" w:cs="Arial"/>
          <w:color w:val="FFFFFF"/>
        </w:rPr>
        <w:t xml:space="preserve">ime                                     </w:t>
      </w:r>
      <w:r>
        <w:rPr>
          <w:rFonts w:ascii="Arial" w:eastAsia="Arial" w:hAnsi="Arial" w:cs="Arial"/>
          <w:color w:val="FFFFFF"/>
          <w:spacing w:val="10"/>
        </w:rPr>
        <w:t xml:space="preserve"> </w:t>
      </w:r>
      <w:r>
        <w:rPr>
          <w:rFonts w:ascii="Arial" w:eastAsia="Arial" w:hAnsi="Arial" w:cs="Arial"/>
          <w:color w:val="FFFFFF"/>
        </w:rPr>
        <w:t>Stop</w:t>
      </w:r>
      <w:r>
        <w:rPr>
          <w:rFonts w:ascii="Arial" w:eastAsia="Arial" w:hAnsi="Arial" w:cs="Arial"/>
          <w:color w:val="FFFFFF"/>
          <w:spacing w:val="-3"/>
        </w:rPr>
        <w:t xml:space="preserve"> </w:t>
      </w:r>
      <w:r>
        <w:rPr>
          <w:rFonts w:ascii="Arial" w:eastAsia="Arial" w:hAnsi="Arial" w:cs="Arial"/>
          <w:color w:val="FFFFFF"/>
          <w:spacing w:val="-7"/>
        </w:rPr>
        <w:t>T</w:t>
      </w:r>
      <w:r>
        <w:rPr>
          <w:rFonts w:ascii="Arial" w:eastAsia="Arial" w:hAnsi="Arial" w:cs="Arial"/>
          <w:color w:val="FFFFFF"/>
        </w:rPr>
        <w:t>ime</w:t>
      </w:r>
    </w:p>
    <w:p w:rsidR="002276E2" w:rsidRDefault="00835D4C">
      <w:pPr>
        <w:spacing w:before="74"/>
        <w:ind w:left="-35" w:right="79"/>
        <w:jc w:val="center"/>
        <w:rPr>
          <w:rFonts w:ascii="Arial" w:eastAsia="Arial" w:hAnsi="Arial" w:cs="Arial"/>
        </w:rPr>
      </w:pPr>
      <w:r>
        <w:br w:type="column"/>
      </w:r>
      <w:r>
        <w:rPr>
          <w:rFonts w:ascii="Arial" w:eastAsia="Arial" w:hAnsi="Arial" w:cs="Arial"/>
          <w:color w:val="FFFFFF"/>
        </w:rPr>
        <w:t xml:space="preserve">Days of the </w:t>
      </w:r>
      <w:r>
        <w:rPr>
          <w:rFonts w:ascii="Arial" w:eastAsia="Arial" w:hAnsi="Arial" w:cs="Arial"/>
          <w:color w:val="FFFFFF"/>
          <w:spacing w:val="-4"/>
        </w:rPr>
        <w:t>W</w:t>
      </w:r>
      <w:r>
        <w:rPr>
          <w:rFonts w:ascii="Arial" w:eastAsia="Arial" w:hAnsi="Arial" w:cs="Arial"/>
          <w:color w:val="FFFFFF"/>
        </w:rPr>
        <w:t>eek</w:t>
      </w:r>
    </w:p>
    <w:p w:rsidR="002276E2" w:rsidRDefault="00835D4C">
      <w:pPr>
        <w:spacing w:before="69"/>
        <w:ind w:left="130" w:right="245"/>
        <w:jc w:val="center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FFFFFF"/>
          <w:sz w:val="12"/>
          <w:szCs w:val="12"/>
        </w:rPr>
        <w:t>(Ex: Monday - Friday or</w:t>
      </w:r>
    </w:p>
    <w:p w:rsidR="002276E2" w:rsidRDefault="00835D4C">
      <w:pPr>
        <w:spacing w:before="6" w:line="120" w:lineRule="exact"/>
        <w:ind w:left="217" w:right="332"/>
        <w:jc w:val="center"/>
        <w:rPr>
          <w:rFonts w:ascii="Arial" w:eastAsia="Arial" w:hAnsi="Arial" w:cs="Arial"/>
          <w:sz w:val="12"/>
          <w:szCs w:val="12"/>
        </w:rPr>
        <w:sectPr w:rsidR="002276E2">
          <w:headerReference w:type="default" r:id="rId60"/>
          <w:footerReference w:type="default" r:id="rId61"/>
          <w:pgSz w:w="15840" w:h="12240" w:orient="landscape"/>
          <w:pgMar w:top="520" w:right="920" w:bottom="280" w:left="1160" w:header="0" w:footer="0" w:gutter="0"/>
          <w:cols w:num="2" w:space="720" w:equalWidth="0">
            <w:col w:w="10288" w:space="1783"/>
            <w:col w:w="1689"/>
          </w:cols>
        </w:sectPr>
      </w:pPr>
      <w:r>
        <w:rPr>
          <w:rFonts w:ascii="Arial" w:eastAsia="Arial" w:hAnsi="Arial" w:cs="Arial"/>
          <w:color w:val="FFFFFF"/>
          <w:spacing w:val="-4"/>
          <w:sz w:val="12"/>
          <w:szCs w:val="12"/>
        </w:rPr>
        <w:t>T</w:t>
      </w:r>
      <w:r>
        <w:rPr>
          <w:rFonts w:ascii="Arial" w:eastAsia="Arial" w:hAnsi="Arial" w:cs="Arial"/>
          <w:color w:val="FFFFFF"/>
          <w:sz w:val="12"/>
          <w:szCs w:val="12"/>
        </w:rPr>
        <w:t>uesday - Saturday)</w:t>
      </w:r>
    </w:p>
    <w:p w:rsidR="002276E2" w:rsidRDefault="006D6037">
      <w:pPr>
        <w:spacing w:before="4" w:line="120" w:lineRule="exact"/>
        <w:rPr>
          <w:sz w:val="13"/>
          <w:szCs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000" behindDoc="1" locked="0" layoutInCell="1" allowOverlap="1">
                <wp:simplePos x="0" y="0"/>
                <wp:positionH relativeFrom="page">
                  <wp:posOffset>262255</wp:posOffset>
                </wp:positionH>
                <wp:positionV relativeFrom="page">
                  <wp:posOffset>249555</wp:posOffset>
                </wp:positionV>
                <wp:extent cx="9605010" cy="7222490"/>
                <wp:effectExtent l="0" t="0" r="635" b="0"/>
                <wp:wrapNone/>
                <wp:docPr id="191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05010" cy="7222490"/>
                          <a:chOff x="413" y="393"/>
                          <a:chExt cx="15126" cy="11375"/>
                        </a:xfrm>
                      </wpg:grpSpPr>
                      <wps:wsp>
                        <wps:cNvPr id="192" name="Freeform 341"/>
                        <wps:cNvSpPr>
                          <a:spLocks/>
                        </wps:cNvSpPr>
                        <wps:spPr bwMode="auto">
                          <a:xfrm>
                            <a:off x="423" y="403"/>
                            <a:ext cx="15106" cy="980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403 403"/>
                              <a:gd name="T3" fmla="*/ 403 h 980"/>
                              <a:gd name="T4" fmla="+- 0 423 423"/>
                              <a:gd name="T5" fmla="*/ T4 w 15106"/>
                              <a:gd name="T6" fmla="+- 0 1383 403"/>
                              <a:gd name="T7" fmla="*/ 1383 h 980"/>
                              <a:gd name="T8" fmla="+- 0 15529 423"/>
                              <a:gd name="T9" fmla="*/ T8 w 15106"/>
                              <a:gd name="T10" fmla="+- 0 1383 403"/>
                              <a:gd name="T11" fmla="*/ 1383 h 980"/>
                              <a:gd name="T12" fmla="+- 0 15529 423"/>
                              <a:gd name="T13" fmla="*/ T12 w 15106"/>
                              <a:gd name="T14" fmla="+- 0 403 403"/>
                              <a:gd name="T15" fmla="*/ 403 h 980"/>
                              <a:gd name="T16" fmla="+- 0 423 423"/>
                              <a:gd name="T17" fmla="*/ T16 w 15106"/>
                              <a:gd name="T18" fmla="+- 0 403 403"/>
                              <a:gd name="T19" fmla="*/ 403 h 9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0">
                                <a:moveTo>
                                  <a:pt x="0" y="0"/>
                                </a:moveTo>
                                <a:lnTo>
                                  <a:pt x="0" y="980"/>
                                </a:lnTo>
                                <a:lnTo>
                                  <a:pt x="15106" y="980"/>
                                </a:lnTo>
                                <a:lnTo>
                                  <a:pt x="151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340"/>
                        <wps:cNvSpPr>
                          <a:spLocks/>
                        </wps:cNvSpPr>
                        <wps:spPr bwMode="auto">
                          <a:xfrm>
                            <a:off x="423" y="1383"/>
                            <a:ext cx="15106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1383 1383"/>
                              <a:gd name="T3" fmla="*/ 1383 h 546"/>
                              <a:gd name="T4" fmla="+- 0 423 423"/>
                              <a:gd name="T5" fmla="*/ T4 w 15106"/>
                              <a:gd name="T6" fmla="+- 0 1929 1383"/>
                              <a:gd name="T7" fmla="*/ 1929 h 546"/>
                              <a:gd name="T8" fmla="+- 0 15529 423"/>
                              <a:gd name="T9" fmla="*/ T8 w 15106"/>
                              <a:gd name="T10" fmla="+- 0 1929 1383"/>
                              <a:gd name="T11" fmla="*/ 1929 h 546"/>
                              <a:gd name="T12" fmla="+- 0 15529 423"/>
                              <a:gd name="T13" fmla="*/ T12 w 15106"/>
                              <a:gd name="T14" fmla="+- 0 1383 1383"/>
                              <a:gd name="T15" fmla="*/ 1383 h 546"/>
                              <a:gd name="T16" fmla="+- 0 423 423"/>
                              <a:gd name="T17" fmla="*/ T16 w 15106"/>
                              <a:gd name="T18" fmla="+- 0 1383 1383"/>
                              <a:gd name="T19" fmla="*/ 138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5106" y="546"/>
                                </a:lnTo>
                                <a:lnTo>
                                  <a:pt x="151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339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6465 423"/>
                              <a:gd name="T1" fmla="*/ T0 w 15106"/>
                              <a:gd name="T2" fmla="+- 0 7936 1929"/>
                              <a:gd name="T3" fmla="*/ 7936 h 9829"/>
                              <a:gd name="T4" fmla="+- 0 6465 423"/>
                              <a:gd name="T5" fmla="*/ T4 w 15106"/>
                              <a:gd name="T6" fmla="+- 0 7389 1929"/>
                              <a:gd name="T7" fmla="*/ 7389 h 9829"/>
                              <a:gd name="T8" fmla="+- 0 6465 423"/>
                              <a:gd name="T9" fmla="*/ T8 w 15106"/>
                              <a:gd name="T10" fmla="+- 0 7936 1929"/>
                              <a:gd name="T11" fmla="*/ 7936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6042" y="6007"/>
                                </a:moveTo>
                                <a:lnTo>
                                  <a:pt x="6042" y="5460"/>
                                </a:lnTo>
                                <a:lnTo>
                                  <a:pt x="6042" y="6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338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6465 423"/>
                              <a:gd name="T1" fmla="*/ T0 w 15106"/>
                              <a:gd name="T2" fmla="+- 0 6843 1929"/>
                              <a:gd name="T3" fmla="*/ 6843 h 9829"/>
                              <a:gd name="T4" fmla="+- 0 6465 423"/>
                              <a:gd name="T5" fmla="*/ T4 w 15106"/>
                              <a:gd name="T6" fmla="+- 0 6297 1929"/>
                              <a:gd name="T7" fmla="*/ 6297 h 9829"/>
                              <a:gd name="T8" fmla="+- 0 6465 423"/>
                              <a:gd name="T9" fmla="*/ T8 w 15106"/>
                              <a:gd name="T10" fmla="+- 0 6843 1929"/>
                              <a:gd name="T11" fmla="*/ 6843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6042" y="4914"/>
                                </a:moveTo>
                                <a:lnTo>
                                  <a:pt x="6042" y="4368"/>
                                </a:lnTo>
                                <a:lnTo>
                                  <a:pt x="6042" y="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337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6465 423"/>
                              <a:gd name="T1" fmla="*/ T0 w 15106"/>
                              <a:gd name="T2" fmla="+- 0 4113 1929"/>
                              <a:gd name="T3" fmla="*/ 4113 h 9829"/>
                              <a:gd name="T4" fmla="+- 0 15529 423"/>
                              <a:gd name="T5" fmla="*/ T4 w 15106"/>
                              <a:gd name="T6" fmla="+- 0 4113 1929"/>
                              <a:gd name="T7" fmla="*/ 4113 h 9829"/>
                              <a:gd name="T8" fmla="+- 0 15529 423"/>
                              <a:gd name="T9" fmla="*/ T8 w 15106"/>
                              <a:gd name="T10" fmla="+- 0 3567 1929"/>
                              <a:gd name="T11" fmla="*/ 3567 h 9829"/>
                              <a:gd name="T12" fmla="+- 0 6465 423"/>
                              <a:gd name="T13" fmla="*/ T12 w 15106"/>
                              <a:gd name="T14" fmla="+- 0 3567 1929"/>
                              <a:gd name="T15" fmla="*/ 3567 h 9829"/>
                              <a:gd name="T16" fmla="+- 0 3444 423"/>
                              <a:gd name="T17" fmla="*/ T16 w 15106"/>
                              <a:gd name="T18" fmla="+- 0 3021 1929"/>
                              <a:gd name="T19" fmla="*/ 3021 h 9829"/>
                              <a:gd name="T20" fmla="+- 0 15529 423"/>
                              <a:gd name="T21" fmla="*/ T20 w 15106"/>
                              <a:gd name="T22" fmla="+- 0 3021 1929"/>
                              <a:gd name="T23" fmla="*/ 3021 h 9829"/>
                              <a:gd name="T24" fmla="+- 0 15529 423"/>
                              <a:gd name="T25" fmla="*/ T24 w 15106"/>
                              <a:gd name="T26" fmla="+- 0 2475 1929"/>
                              <a:gd name="T27" fmla="*/ 2475 h 9829"/>
                              <a:gd name="T28" fmla="+- 0 423 423"/>
                              <a:gd name="T29" fmla="*/ T28 w 15106"/>
                              <a:gd name="T30" fmla="+- 0 2475 1929"/>
                              <a:gd name="T31" fmla="*/ 2475 h 9829"/>
                              <a:gd name="T32" fmla="+- 0 423 423"/>
                              <a:gd name="T33" fmla="*/ T32 w 15106"/>
                              <a:gd name="T34" fmla="+- 0 3021 1929"/>
                              <a:gd name="T35" fmla="*/ 3021 h 9829"/>
                              <a:gd name="T36" fmla="+- 0 3444 423"/>
                              <a:gd name="T37" fmla="*/ T36 w 15106"/>
                              <a:gd name="T38" fmla="+- 0 3567 1929"/>
                              <a:gd name="T39" fmla="*/ 3567 h 9829"/>
                              <a:gd name="T40" fmla="+- 0 3444 423"/>
                              <a:gd name="T41" fmla="*/ T40 w 15106"/>
                              <a:gd name="T42" fmla="+- 0 4113 1929"/>
                              <a:gd name="T43" fmla="*/ 4113 h 9829"/>
                              <a:gd name="T44" fmla="+- 0 6465 423"/>
                              <a:gd name="T45" fmla="*/ T44 w 15106"/>
                              <a:gd name="T46" fmla="+- 0 4113 1929"/>
                              <a:gd name="T47" fmla="*/ 4113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6042" y="2184"/>
                                </a:moveTo>
                                <a:lnTo>
                                  <a:pt x="15106" y="2184"/>
                                </a:lnTo>
                                <a:lnTo>
                                  <a:pt x="15106" y="1638"/>
                                </a:lnTo>
                                <a:lnTo>
                                  <a:pt x="6042" y="1638"/>
                                </a:lnTo>
                                <a:lnTo>
                                  <a:pt x="3021" y="1092"/>
                                </a:lnTo>
                                <a:lnTo>
                                  <a:pt x="15106" y="1092"/>
                                </a:lnTo>
                                <a:lnTo>
                                  <a:pt x="15106" y="546"/>
                                </a:lnTo>
                                <a:lnTo>
                                  <a:pt x="0" y="546"/>
                                </a:lnTo>
                                <a:lnTo>
                                  <a:pt x="0" y="1092"/>
                                </a:lnTo>
                                <a:lnTo>
                                  <a:pt x="3021" y="1638"/>
                                </a:lnTo>
                                <a:lnTo>
                                  <a:pt x="3021" y="2184"/>
                                </a:lnTo>
                                <a:lnTo>
                                  <a:pt x="6042" y="2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336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1929 1929"/>
                              <a:gd name="T3" fmla="*/ 1929 h 9829"/>
                              <a:gd name="T4" fmla="+- 0 423 423"/>
                              <a:gd name="T5" fmla="*/ T4 w 15106"/>
                              <a:gd name="T6" fmla="+- 0 2475 1929"/>
                              <a:gd name="T7" fmla="*/ 2475 h 9829"/>
                              <a:gd name="T8" fmla="+- 0 15529 423"/>
                              <a:gd name="T9" fmla="*/ T8 w 15106"/>
                              <a:gd name="T10" fmla="+- 0 2475 1929"/>
                              <a:gd name="T11" fmla="*/ 2475 h 9829"/>
                              <a:gd name="T12" fmla="+- 0 15529 423"/>
                              <a:gd name="T13" fmla="*/ T12 w 15106"/>
                              <a:gd name="T14" fmla="+- 0 1929 1929"/>
                              <a:gd name="T15" fmla="*/ 1929 h 9829"/>
                              <a:gd name="T16" fmla="+- 0 423 423"/>
                              <a:gd name="T17" fmla="*/ T16 w 15106"/>
                              <a:gd name="T18" fmla="+- 0 1929 1929"/>
                              <a:gd name="T19" fmla="*/ 1929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15106" y="546"/>
                                </a:lnTo>
                                <a:lnTo>
                                  <a:pt x="151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335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3444 423"/>
                              <a:gd name="T1" fmla="*/ T0 w 15106"/>
                              <a:gd name="T2" fmla="+- 0 3021 1929"/>
                              <a:gd name="T3" fmla="*/ 3021 h 9829"/>
                              <a:gd name="T4" fmla="+- 0 6465 423"/>
                              <a:gd name="T5" fmla="*/ T4 w 15106"/>
                              <a:gd name="T6" fmla="+- 0 3567 1929"/>
                              <a:gd name="T7" fmla="*/ 3567 h 9829"/>
                              <a:gd name="T8" fmla="+- 0 15529 423"/>
                              <a:gd name="T9" fmla="*/ T8 w 15106"/>
                              <a:gd name="T10" fmla="+- 0 3567 1929"/>
                              <a:gd name="T11" fmla="*/ 3567 h 9829"/>
                              <a:gd name="T12" fmla="+- 0 15529 423"/>
                              <a:gd name="T13" fmla="*/ T12 w 15106"/>
                              <a:gd name="T14" fmla="+- 0 3021 1929"/>
                              <a:gd name="T15" fmla="*/ 3021 h 9829"/>
                              <a:gd name="T16" fmla="+- 0 3444 423"/>
                              <a:gd name="T17" fmla="*/ T16 w 15106"/>
                              <a:gd name="T18" fmla="+- 0 3021 1929"/>
                              <a:gd name="T19" fmla="*/ 3021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3021" y="1092"/>
                                </a:moveTo>
                                <a:lnTo>
                                  <a:pt x="6042" y="1638"/>
                                </a:lnTo>
                                <a:lnTo>
                                  <a:pt x="15106" y="1638"/>
                                </a:lnTo>
                                <a:lnTo>
                                  <a:pt x="15106" y="1092"/>
                                </a:lnTo>
                                <a:lnTo>
                                  <a:pt x="3021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334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3567 1929"/>
                              <a:gd name="T3" fmla="*/ 3567 h 9829"/>
                              <a:gd name="T4" fmla="+- 0 423 423"/>
                              <a:gd name="T5" fmla="*/ T4 w 15106"/>
                              <a:gd name="T6" fmla="+- 0 4113 1929"/>
                              <a:gd name="T7" fmla="*/ 4113 h 9829"/>
                              <a:gd name="T8" fmla="+- 0 3444 423"/>
                              <a:gd name="T9" fmla="*/ T8 w 15106"/>
                              <a:gd name="T10" fmla="+- 0 4659 1929"/>
                              <a:gd name="T11" fmla="*/ 4659 h 9829"/>
                              <a:gd name="T12" fmla="+- 0 15529 423"/>
                              <a:gd name="T13" fmla="*/ T12 w 15106"/>
                              <a:gd name="T14" fmla="+- 0 4659 1929"/>
                              <a:gd name="T15" fmla="*/ 4659 h 9829"/>
                              <a:gd name="T16" fmla="+- 0 15529 423"/>
                              <a:gd name="T17" fmla="*/ T16 w 15106"/>
                              <a:gd name="T18" fmla="+- 0 4113 1929"/>
                              <a:gd name="T19" fmla="*/ 4113 h 9829"/>
                              <a:gd name="T20" fmla="+- 0 3444 423"/>
                              <a:gd name="T21" fmla="*/ T20 w 15106"/>
                              <a:gd name="T22" fmla="+- 0 4113 1929"/>
                              <a:gd name="T23" fmla="*/ 4113 h 9829"/>
                              <a:gd name="T24" fmla="+- 0 3444 423"/>
                              <a:gd name="T25" fmla="*/ T24 w 15106"/>
                              <a:gd name="T26" fmla="+- 0 3567 1929"/>
                              <a:gd name="T27" fmla="*/ 3567 h 9829"/>
                              <a:gd name="T28" fmla="+- 0 423 423"/>
                              <a:gd name="T29" fmla="*/ T28 w 15106"/>
                              <a:gd name="T30" fmla="+- 0 3021 1929"/>
                              <a:gd name="T31" fmla="*/ 3021 h 9829"/>
                              <a:gd name="T32" fmla="+- 0 423 423"/>
                              <a:gd name="T33" fmla="*/ T32 w 15106"/>
                              <a:gd name="T34" fmla="+- 0 3567 1929"/>
                              <a:gd name="T35" fmla="*/ 3567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1638"/>
                                </a:moveTo>
                                <a:lnTo>
                                  <a:pt x="0" y="2184"/>
                                </a:lnTo>
                                <a:lnTo>
                                  <a:pt x="3021" y="2730"/>
                                </a:lnTo>
                                <a:lnTo>
                                  <a:pt x="15106" y="2730"/>
                                </a:lnTo>
                                <a:lnTo>
                                  <a:pt x="15106" y="2184"/>
                                </a:lnTo>
                                <a:lnTo>
                                  <a:pt x="3021" y="2184"/>
                                </a:lnTo>
                                <a:lnTo>
                                  <a:pt x="3021" y="1638"/>
                                </a:lnTo>
                                <a:lnTo>
                                  <a:pt x="0" y="1092"/>
                                </a:lnTo>
                                <a:lnTo>
                                  <a:pt x="0" y="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333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5205 1929"/>
                              <a:gd name="T3" fmla="*/ 5205 h 9829"/>
                              <a:gd name="T4" fmla="+- 0 423 423"/>
                              <a:gd name="T5" fmla="*/ T4 w 15106"/>
                              <a:gd name="T6" fmla="+- 0 5751 1929"/>
                              <a:gd name="T7" fmla="*/ 5751 h 9829"/>
                              <a:gd name="T8" fmla="+- 0 15529 423"/>
                              <a:gd name="T9" fmla="*/ T8 w 15106"/>
                              <a:gd name="T10" fmla="+- 0 5751 1929"/>
                              <a:gd name="T11" fmla="*/ 5751 h 9829"/>
                              <a:gd name="T12" fmla="+- 0 15529 423"/>
                              <a:gd name="T13" fmla="*/ T12 w 15106"/>
                              <a:gd name="T14" fmla="+- 0 5205 1929"/>
                              <a:gd name="T15" fmla="*/ 5205 h 9829"/>
                              <a:gd name="T16" fmla="+- 0 3444 423"/>
                              <a:gd name="T17" fmla="*/ T16 w 15106"/>
                              <a:gd name="T18" fmla="+- 0 5205 1929"/>
                              <a:gd name="T19" fmla="*/ 5205 h 9829"/>
                              <a:gd name="T20" fmla="+- 0 423 423"/>
                              <a:gd name="T21" fmla="*/ T20 w 15106"/>
                              <a:gd name="T22" fmla="+- 0 4659 1929"/>
                              <a:gd name="T23" fmla="*/ 4659 h 9829"/>
                              <a:gd name="T24" fmla="+- 0 423 423"/>
                              <a:gd name="T25" fmla="*/ T24 w 15106"/>
                              <a:gd name="T26" fmla="+- 0 5205 1929"/>
                              <a:gd name="T27" fmla="*/ 5205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3276"/>
                                </a:moveTo>
                                <a:lnTo>
                                  <a:pt x="0" y="3822"/>
                                </a:lnTo>
                                <a:lnTo>
                                  <a:pt x="15106" y="3822"/>
                                </a:lnTo>
                                <a:lnTo>
                                  <a:pt x="15106" y="3276"/>
                                </a:lnTo>
                                <a:lnTo>
                                  <a:pt x="3021" y="3276"/>
                                </a:lnTo>
                                <a:lnTo>
                                  <a:pt x="0" y="2730"/>
                                </a:lnTo>
                                <a:lnTo>
                                  <a:pt x="0" y="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332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4659 1929"/>
                              <a:gd name="T3" fmla="*/ 4659 h 9829"/>
                              <a:gd name="T4" fmla="+- 0 3444 423"/>
                              <a:gd name="T5" fmla="*/ T4 w 15106"/>
                              <a:gd name="T6" fmla="+- 0 5205 1929"/>
                              <a:gd name="T7" fmla="*/ 5205 h 9829"/>
                              <a:gd name="T8" fmla="+- 0 15529 423"/>
                              <a:gd name="T9" fmla="*/ T8 w 15106"/>
                              <a:gd name="T10" fmla="+- 0 5205 1929"/>
                              <a:gd name="T11" fmla="*/ 5205 h 9829"/>
                              <a:gd name="T12" fmla="+- 0 15529 423"/>
                              <a:gd name="T13" fmla="*/ T12 w 15106"/>
                              <a:gd name="T14" fmla="+- 0 4659 1929"/>
                              <a:gd name="T15" fmla="*/ 4659 h 9829"/>
                              <a:gd name="T16" fmla="+- 0 3444 423"/>
                              <a:gd name="T17" fmla="*/ T16 w 15106"/>
                              <a:gd name="T18" fmla="+- 0 4659 1929"/>
                              <a:gd name="T19" fmla="*/ 4659 h 9829"/>
                              <a:gd name="T20" fmla="+- 0 423 423"/>
                              <a:gd name="T21" fmla="*/ T20 w 15106"/>
                              <a:gd name="T22" fmla="+- 0 4113 1929"/>
                              <a:gd name="T23" fmla="*/ 4113 h 9829"/>
                              <a:gd name="T24" fmla="+- 0 423 423"/>
                              <a:gd name="T25" fmla="*/ T24 w 15106"/>
                              <a:gd name="T26" fmla="+- 0 4659 1929"/>
                              <a:gd name="T27" fmla="*/ 4659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2730"/>
                                </a:moveTo>
                                <a:lnTo>
                                  <a:pt x="3021" y="3276"/>
                                </a:lnTo>
                                <a:lnTo>
                                  <a:pt x="15106" y="3276"/>
                                </a:lnTo>
                                <a:lnTo>
                                  <a:pt x="15106" y="2730"/>
                                </a:lnTo>
                                <a:lnTo>
                                  <a:pt x="3021" y="2730"/>
                                </a:lnTo>
                                <a:lnTo>
                                  <a:pt x="0" y="2184"/>
                                </a:lnTo>
                                <a:lnTo>
                                  <a:pt x="0" y="2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331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5751 1929"/>
                              <a:gd name="T3" fmla="*/ 5751 h 9829"/>
                              <a:gd name="T4" fmla="+- 0 3444 423"/>
                              <a:gd name="T5" fmla="*/ T4 w 15106"/>
                              <a:gd name="T6" fmla="+- 0 6297 1929"/>
                              <a:gd name="T7" fmla="*/ 6297 h 9829"/>
                              <a:gd name="T8" fmla="+- 0 15529 423"/>
                              <a:gd name="T9" fmla="*/ T8 w 15106"/>
                              <a:gd name="T10" fmla="+- 0 6297 1929"/>
                              <a:gd name="T11" fmla="*/ 6297 h 9829"/>
                              <a:gd name="T12" fmla="+- 0 15529 423"/>
                              <a:gd name="T13" fmla="*/ T12 w 15106"/>
                              <a:gd name="T14" fmla="+- 0 5751 1929"/>
                              <a:gd name="T15" fmla="*/ 5751 h 9829"/>
                              <a:gd name="T16" fmla="+- 0 423 423"/>
                              <a:gd name="T17" fmla="*/ T16 w 15106"/>
                              <a:gd name="T18" fmla="+- 0 5751 1929"/>
                              <a:gd name="T19" fmla="*/ 5751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3822"/>
                                </a:moveTo>
                                <a:lnTo>
                                  <a:pt x="3021" y="4368"/>
                                </a:lnTo>
                                <a:lnTo>
                                  <a:pt x="15106" y="4368"/>
                                </a:lnTo>
                                <a:lnTo>
                                  <a:pt x="15106" y="3822"/>
                                </a:lnTo>
                                <a:lnTo>
                                  <a:pt x="0" y="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Freeform 330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3444 423"/>
                              <a:gd name="T1" fmla="*/ T0 w 15106"/>
                              <a:gd name="T2" fmla="+- 0 6297 1929"/>
                              <a:gd name="T3" fmla="*/ 6297 h 9829"/>
                              <a:gd name="T4" fmla="+- 0 423 423"/>
                              <a:gd name="T5" fmla="*/ T4 w 15106"/>
                              <a:gd name="T6" fmla="+- 0 5751 1929"/>
                              <a:gd name="T7" fmla="*/ 5751 h 9829"/>
                              <a:gd name="T8" fmla="+- 0 423 423"/>
                              <a:gd name="T9" fmla="*/ T8 w 15106"/>
                              <a:gd name="T10" fmla="+- 0 6843 1929"/>
                              <a:gd name="T11" fmla="*/ 6843 h 9829"/>
                              <a:gd name="T12" fmla="+- 0 15529 423"/>
                              <a:gd name="T13" fmla="*/ T12 w 15106"/>
                              <a:gd name="T14" fmla="+- 0 6843 1929"/>
                              <a:gd name="T15" fmla="*/ 6843 h 9829"/>
                              <a:gd name="T16" fmla="+- 0 15529 423"/>
                              <a:gd name="T17" fmla="*/ T16 w 15106"/>
                              <a:gd name="T18" fmla="+- 0 6297 1929"/>
                              <a:gd name="T19" fmla="*/ 6297 h 9829"/>
                              <a:gd name="T20" fmla="+- 0 3444 423"/>
                              <a:gd name="T21" fmla="*/ T20 w 15106"/>
                              <a:gd name="T22" fmla="+- 0 6297 1929"/>
                              <a:gd name="T23" fmla="*/ 6297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3021" y="4368"/>
                                </a:moveTo>
                                <a:lnTo>
                                  <a:pt x="0" y="3822"/>
                                </a:lnTo>
                                <a:lnTo>
                                  <a:pt x="0" y="4914"/>
                                </a:lnTo>
                                <a:lnTo>
                                  <a:pt x="15106" y="4914"/>
                                </a:lnTo>
                                <a:lnTo>
                                  <a:pt x="15106" y="4368"/>
                                </a:lnTo>
                                <a:lnTo>
                                  <a:pt x="3021" y="4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329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6843 1929"/>
                              <a:gd name="T3" fmla="*/ 6843 h 9829"/>
                              <a:gd name="T4" fmla="+- 0 3444 423"/>
                              <a:gd name="T5" fmla="*/ T4 w 15106"/>
                              <a:gd name="T6" fmla="+- 0 7389 1929"/>
                              <a:gd name="T7" fmla="*/ 7389 h 9829"/>
                              <a:gd name="T8" fmla="+- 0 15529 423"/>
                              <a:gd name="T9" fmla="*/ T8 w 15106"/>
                              <a:gd name="T10" fmla="+- 0 7389 1929"/>
                              <a:gd name="T11" fmla="*/ 7389 h 9829"/>
                              <a:gd name="T12" fmla="+- 0 15529 423"/>
                              <a:gd name="T13" fmla="*/ T12 w 15106"/>
                              <a:gd name="T14" fmla="+- 0 6843 1929"/>
                              <a:gd name="T15" fmla="*/ 6843 h 9829"/>
                              <a:gd name="T16" fmla="+- 0 423 423"/>
                              <a:gd name="T17" fmla="*/ T16 w 15106"/>
                              <a:gd name="T18" fmla="+- 0 6843 1929"/>
                              <a:gd name="T19" fmla="*/ 6843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4914"/>
                                </a:moveTo>
                                <a:lnTo>
                                  <a:pt x="3021" y="5460"/>
                                </a:lnTo>
                                <a:lnTo>
                                  <a:pt x="15106" y="5460"/>
                                </a:lnTo>
                                <a:lnTo>
                                  <a:pt x="15106" y="4914"/>
                                </a:lnTo>
                                <a:lnTo>
                                  <a:pt x="0" y="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328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3444 423"/>
                              <a:gd name="T1" fmla="*/ T0 w 15106"/>
                              <a:gd name="T2" fmla="+- 0 7389 1929"/>
                              <a:gd name="T3" fmla="*/ 7389 h 9829"/>
                              <a:gd name="T4" fmla="+- 0 423 423"/>
                              <a:gd name="T5" fmla="*/ T4 w 15106"/>
                              <a:gd name="T6" fmla="+- 0 6843 1929"/>
                              <a:gd name="T7" fmla="*/ 6843 h 9829"/>
                              <a:gd name="T8" fmla="+- 0 423 423"/>
                              <a:gd name="T9" fmla="*/ T8 w 15106"/>
                              <a:gd name="T10" fmla="+- 0 7936 1929"/>
                              <a:gd name="T11" fmla="*/ 7936 h 9829"/>
                              <a:gd name="T12" fmla="+- 0 15529 423"/>
                              <a:gd name="T13" fmla="*/ T12 w 15106"/>
                              <a:gd name="T14" fmla="+- 0 7936 1929"/>
                              <a:gd name="T15" fmla="*/ 7936 h 9829"/>
                              <a:gd name="T16" fmla="+- 0 15529 423"/>
                              <a:gd name="T17" fmla="*/ T16 w 15106"/>
                              <a:gd name="T18" fmla="+- 0 7389 1929"/>
                              <a:gd name="T19" fmla="*/ 7389 h 9829"/>
                              <a:gd name="T20" fmla="+- 0 3444 423"/>
                              <a:gd name="T21" fmla="*/ T20 w 15106"/>
                              <a:gd name="T22" fmla="+- 0 7389 1929"/>
                              <a:gd name="T23" fmla="*/ 7389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3021" y="5460"/>
                                </a:moveTo>
                                <a:lnTo>
                                  <a:pt x="0" y="4914"/>
                                </a:lnTo>
                                <a:lnTo>
                                  <a:pt x="0" y="6007"/>
                                </a:lnTo>
                                <a:lnTo>
                                  <a:pt x="15106" y="6007"/>
                                </a:lnTo>
                                <a:lnTo>
                                  <a:pt x="15106" y="5460"/>
                                </a:lnTo>
                                <a:lnTo>
                                  <a:pt x="3021" y="5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327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3444 423"/>
                              <a:gd name="T1" fmla="*/ T0 w 15106"/>
                              <a:gd name="T2" fmla="+- 0 8482 1929"/>
                              <a:gd name="T3" fmla="*/ 8482 h 9829"/>
                              <a:gd name="T4" fmla="+- 0 6465 423"/>
                              <a:gd name="T5" fmla="*/ T4 w 15106"/>
                              <a:gd name="T6" fmla="+- 0 9028 1929"/>
                              <a:gd name="T7" fmla="*/ 9028 h 9829"/>
                              <a:gd name="T8" fmla="+- 0 15529 423"/>
                              <a:gd name="T9" fmla="*/ T8 w 15106"/>
                              <a:gd name="T10" fmla="+- 0 9028 1929"/>
                              <a:gd name="T11" fmla="*/ 9028 h 9829"/>
                              <a:gd name="T12" fmla="+- 0 15529 423"/>
                              <a:gd name="T13" fmla="*/ T12 w 15106"/>
                              <a:gd name="T14" fmla="+- 0 8482 1929"/>
                              <a:gd name="T15" fmla="*/ 8482 h 9829"/>
                              <a:gd name="T16" fmla="+- 0 3444 423"/>
                              <a:gd name="T17" fmla="*/ T16 w 15106"/>
                              <a:gd name="T18" fmla="+- 0 8482 1929"/>
                              <a:gd name="T19" fmla="*/ 8482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3021" y="6553"/>
                                </a:moveTo>
                                <a:lnTo>
                                  <a:pt x="6042" y="7099"/>
                                </a:lnTo>
                                <a:lnTo>
                                  <a:pt x="15106" y="7099"/>
                                </a:lnTo>
                                <a:lnTo>
                                  <a:pt x="15106" y="6553"/>
                                </a:lnTo>
                                <a:lnTo>
                                  <a:pt x="3021" y="6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326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9028 1929"/>
                              <a:gd name="T3" fmla="*/ 9028 h 9829"/>
                              <a:gd name="T4" fmla="+- 0 423 423"/>
                              <a:gd name="T5" fmla="*/ T4 w 15106"/>
                              <a:gd name="T6" fmla="+- 0 9574 1929"/>
                              <a:gd name="T7" fmla="*/ 9574 h 9829"/>
                              <a:gd name="T8" fmla="+- 0 3444 423"/>
                              <a:gd name="T9" fmla="*/ T8 w 15106"/>
                              <a:gd name="T10" fmla="+- 0 10120 1929"/>
                              <a:gd name="T11" fmla="*/ 10120 h 9829"/>
                              <a:gd name="T12" fmla="+- 0 15529 423"/>
                              <a:gd name="T13" fmla="*/ T12 w 15106"/>
                              <a:gd name="T14" fmla="+- 0 10120 1929"/>
                              <a:gd name="T15" fmla="*/ 10120 h 9829"/>
                              <a:gd name="T16" fmla="+- 0 15529 423"/>
                              <a:gd name="T17" fmla="*/ T16 w 15106"/>
                              <a:gd name="T18" fmla="+- 0 9574 1929"/>
                              <a:gd name="T19" fmla="*/ 9574 h 9829"/>
                              <a:gd name="T20" fmla="+- 0 3444 423"/>
                              <a:gd name="T21" fmla="*/ T20 w 15106"/>
                              <a:gd name="T22" fmla="+- 0 9574 1929"/>
                              <a:gd name="T23" fmla="*/ 9574 h 9829"/>
                              <a:gd name="T24" fmla="+- 0 3444 423"/>
                              <a:gd name="T25" fmla="*/ T24 w 15106"/>
                              <a:gd name="T26" fmla="+- 0 9028 1929"/>
                              <a:gd name="T27" fmla="*/ 9028 h 9829"/>
                              <a:gd name="T28" fmla="+- 0 423 423"/>
                              <a:gd name="T29" fmla="*/ T28 w 15106"/>
                              <a:gd name="T30" fmla="+- 0 8482 1929"/>
                              <a:gd name="T31" fmla="*/ 8482 h 9829"/>
                              <a:gd name="T32" fmla="+- 0 423 423"/>
                              <a:gd name="T33" fmla="*/ T32 w 15106"/>
                              <a:gd name="T34" fmla="+- 0 9028 1929"/>
                              <a:gd name="T35" fmla="*/ 9028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7099"/>
                                </a:moveTo>
                                <a:lnTo>
                                  <a:pt x="0" y="7645"/>
                                </a:lnTo>
                                <a:lnTo>
                                  <a:pt x="3021" y="8191"/>
                                </a:lnTo>
                                <a:lnTo>
                                  <a:pt x="15106" y="8191"/>
                                </a:lnTo>
                                <a:lnTo>
                                  <a:pt x="15106" y="7645"/>
                                </a:lnTo>
                                <a:lnTo>
                                  <a:pt x="3021" y="7645"/>
                                </a:lnTo>
                                <a:lnTo>
                                  <a:pt x="3021" y="7099"/>
                                </a:lnTo>
                                <a:lnTo>
                                  <a:pt x="0" y="6553"/>
                                </a:lnTo>
                                <a:lnTo>
                                  <a:pt x="0" y="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325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15106"/>
                              <a:gd name="T2" fmla="+- 0 9574 1929"/>
                              <a:gd name="T3" fmla="*/ 9574 h 9829"/>
                              <a:gd name="T4" fmla="+- 0 423 423"/>
                              <a:gd name="T5" fmla="*/ T4 w 15106"/>
                              <a:gd name="T6" fmla="+- 0 10120 1929"/>
                              <a:gd name="T7" fmla="*/ 10120 h 9829"/>
                              <a:gd name="T8" fmla="+- 0 3444 423"/>
                              <a:gd name="T9" fmla="*/ T8 w 15106"/>
                              <a:gd name="T10" fmla="+- 0 10120 1929"/>
                              <a:gd name="T11" fmla="*/ 10120 h 9829"/>
                              <a:gd name="T12" fmla="+- 0 6465 423"/>
                              <a:gd name="T13" fmla="*/ T12 w 15106"/>
                              <a:gd name="T14" fmla="+- 0 10666 1929"/>
                              <a:gd name="T15" fmla="*/ 10666 h 9829"/>
                              <a:gd name="T16" fmla="+- 0 15529 423"/>
                              <a:gd name="T17" fmla="*/ T16 w 15106"/>
                              <a:gd name="T18" fmla="+- 0 10666 1929"/>
                              <a:gd name="T19" fmla="*/ 10666 h 9829"/>
                              <a:gd name="T20" fmla="+- 0 15529 423"/>
                              <a:gd name="T21" fmla="*/ T20 w 15106"/>
                              <a:gd name="T22" fmla="+- 0 11212 1929"/>
                              <a:gd name="T23" fmla="*/ 11212 h 9829"/>
                              <a:gd name="T24" fmla="+- 0 3444 423"/>
                              <a:gd name="T25" fmla="*/ T24 w 15106"/>
                              <a:gd name="T26" fmla="+- 0 11212 1929"/>
                              <a:gd name="T27" fmla="*/ 11212 h 9829"/>
                              <a:gd name="T28" fmla="+- 0 423 423"/>
                              <a:gd name="T29" fmla="*/ T28 w 15106"/>
                              <a:gd name="T30" fmla="+- 0 10666 1929"/>
                              <a:gd name="T31" fmla="*/ 10666 h 9829"/>
                              <a:gd name="T32" fmla="+- 0 6465 423"/>
                              <a:gd name="T33" fmla="*/ T32 w 15106"/>
                              <a:gd name="T34" fmla="+- 0 10666 1929"/>
                              <a:gd name="T35" fmla="*/ 10666 h 9829"/>
                              <a:gd name="T36" fmla="+- 0 6465 423"/>
                              <a:gd name="T37" fmla="*/ T36 w 15106"/>
                              <a:gd name="T38" fmla="+- 0 10120 1929"/>
                              <a:gd name="T39" fmla="*/ 10120 h 9829"/>
                              <a:gd name="T40" fmla="+- 0 15529 423"/>
                              <a:gd name="T41" fmla="*/ T40 w 15106"/>
                              <a:gd name="T42" fmla="+- 0 10120 1929"/>
                              <a:gd name="T43" fmla="*/ 10120 h 9829"/>
                              <a:gd name="T44" fmla="+- 0 3444 423"/>
                              <a:gd name="T45" fmla="*/ T44 w 15106"/>
                              <a:gd name="T46" fmla="+- 0 10120 1929"/>
                              <a:gd name="T47" fmla="*/ 10120 h 9829"/>
                              <a:gd name="T48" fmla="+- 0 423 423"/>
                              <a:gd name="T49" fmla="*/ T48 w 15106"/>
                              <a:gd name="T50" fmla="+- 0 9574 1929"/>
                              <a:gd name="T51" fmla="*/ 9574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0" y="7645"/>
                                </a:moveTo>
                                <a:lnTo>
                                  <a:pt x="0" y="8191"/>
                                </a:lnTo>
                                <a:lnTo>
                                  <a:pt x="3021" y="8191"/>
                                </a:lnTo>
                                <a:lnTo>
                                  <a:pt x="6042" y="8737"/>
                                </a:lnTo>
                                <a:lnTo>
                                  <a:pt x="15106" y="8737"/>
                                </a:lnTo>
                                <a:lnTo>
                                  <a:pt x="15106" y="9283"/>
                                </a:lnTo>
                                <a:lnTo>
                                  <a:pt x="3021" y="9283"/>
                                </a:lnTo>
                                <a:lnTo>
                                  <a:pt x="0" y="8737"/>
                                </a:lnTo>
                                <a:lnTo>
                                  <a:pt x="6042" y="8737"/>
                                </a:lnTo>
                                <a:lnTo>
                                  <a:pt x="6042" y="8191"/>
                                </a:lnTo>
                                <a:lnTo>
                                  <a:pt x="15106" y="8191"/>
                                </a:lnTo>
                                <a:lnTo>
                                  <a:pt x="3021" y="8191"/>
                                </a:lnTo>
                                <a:lnTo>
                                  <a:pt x="0" y="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324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3444 423"/>
                              <a:gd name="T1" fmla="*/ T0 w 15106"/>
                              <a:gd name="T2" fmla="+- 0 10120 1929"/>
                              <a:gd name="T3" fmla="*/ 10120 h 9829"/>
                              <a:gd name="T4" fmla="+- 0 423 423"/>
                              <a:gd name="T5" fmla="*/ T4 w 15106"/>
                              <a:gd name="T6" fmla="+- 0 10120 1929"/>
                              <a:gd name="T7" fmla="*/ 10120 h 9829"/>
                              <a:gd name="T8" fmla="+- 0 423 423"/>
                              <a:gd name="T9" fmla="*/ T8 w 15106"/>
                              <a:gd name="T10" fmla="+- 0 10666 1929"/>
                              <a:gd name="T11" fmla="*/ 10666 h 9829"/>
                              <a:gd name="T12" fmla="+- 0 6465 423"/>
                              <a:gd name="T13" fmla="*/ T12 w 15106"/>
                              <a:gd name="T14" fmla="+- 0 10666 1929"/>
                              <a:gd name="T15" fmla="*/ 10666 h 9829"/>
                              <a:gd name="T16" fmla="+- 0 3444 423"/>
                              <a:gd name="T17" fmla="*/ T16 w 15106"/>
                              <a:gd name="T18" fmla="+- 0 10120 1929"/>
                              <a:gd name="T19" fmla="*/ 10120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3021" y="8191"/>
                                </a:moveTo>
                                <a:lnTo>
                                  <a:pt x="0" y="8191"/>
                                </a:lnTo>
                                <a:lnTo>
                                  <a:pt x="0" y="8737"/>
                                </a:lnTo>
                                <a:lnTo>
                                  <a:pt x="6042" y="8737"/>
                                </a:lnTo>
                                <a:lnTo>
                                  <a:pt x="3021" y="8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323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6465 423"/>
                              <a:gd name="T1" fmla="*/ T0 w 15106"/>
                              <a:gd name="T2" fmla="+- 0 10120 1929"/>
                              <a:gd name="T3" fmla="*/ 10120 h 9829"/>
                              <a:gd name="T4" fmla="+- 0 6465 423"/>
                              <a:gd name="T5" fmla="*/ T4 w 15106"/>
                              <a:gd name="T6" fmla="+- 0 10666 1929"/>
                              <a:gd name="T7" fmla="*/ 10666 h 9829"/>
                              <a:gd name="T8" fmla="+- 0 15529 423"/>
                              <a:gd name="T9" fmla="*/ T8 w 15106"/>
                              <a:gd name="T10" fmla="+- 0 10666 1929"/>
                              <a:gd name="T11" fmla="*/ 10666 h 9829"/>
                              <a:gd name="T12" fmla="+- 0 15529 423"/>
                              <a:gd name="T13" fmla="*/ T12 w 15106"/>
                              <a:gd name="T14" fmla="+- 0 10120 1929"/>
                              <a:gd name="T15" fmla="*/ 10120 h 9829"/>
                              <a:gd name="T16" fmla="+- 0 6465 423"/>
                              <a:gd name="T17" fmla="*/ T16 w 15106"/>
                              <a:gd name="T18" fmla="+- 0 10120 1929"/>
                              <a:gd name="T19" fmla="*/ 10120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6042" y="8191"/>
                                </a:moveTo>
                                <a:lnTo>
                                  <a:pt x="6042" y="8737"/>
                                </a:lnTo>
                                <a:lnTo>
                                  <a:pt x="15106" y="8737"/>
                                </a:lnTo>
                                <a:lnTo>
                                  <a:pt x="15106" y="8191"/>
                                </a:lnTo>
                                <a:lnTo>
                                  <a:pt x="6042" y="8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322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3444 423"/>
                              <a:gd name="T1" fmla="*/ T0 w 15106"/>
                              <a:gd name="T2" fmla="+- 0 11212 1929"/>
                              <a:gd name="T3" fmla="*/ 11212 h 9829"/>
                              <a:gd name="T4" fmla="+- 0 423 423"/>
                              <a:gd name="T5" fmla="*/ T4 w 15106"/>
                              <a:gd name="T6" fmla="+- 0 10666 1929"/>
                              <a:gd name="T7" fmla="*/ 10666 h 9829"/>
                              <a:gd name="T8" fmla="+- 0 423 423"/>
                              <a:gd name="T9" fmla="*/ T8 w 15106"/>
                              <a:gd name="T10" fmla="+- 0 11758 1929"/>
                              <a:gd name="T11" fmla="*/ 11758 h 9829"/>
                              <a:gd name="T12" fmla="+- 0 15529 423"/>
                              <a:gd name="T13" fmla="*/ T12 w 15106"/>
                              <a:gd name="T14" fmla="+- 0 11758 1929"/>
                              <a:gd name="T15" fmla="*/ 11758 h 9829"/>
                              <a:gd name="T16" fmla="+- 0 15529 423"/>
                              <a:gd name="T17" fmla="*/ T16 w 15106"/>
                              <a:gd name="T18" fmla="+- 0 11212 1929"/>
                              <a:gd name="T19" fmla="*/ 11212 h 9829"/>
                              <a:gd name="T20" fmla="+- 0 3444 423"/>
                              <a:gd name="T21" fmla="*/ T20 w 15106"/>
                              <a:gd name="T22" fmla="+- 0 11212 1929"/>
                              <a:gd name="T23" fmla="*/ 11212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3021" y="9283"/>
                                </a:moveTo>
                                <a:lnTo>
                                  <a:pt x="0" y="8737"/>
                                </a:lnTo>
                                <a:lnTo>
                                  <a:pt x="0" y="9829"/>
                                </a:lnTo>
                                <a:lnTo>
                                  <a:pt x="15106" y="9829"/>
                                </a:lnTo>
                                <a:lnTo>
                                  <a:pt x="15106" y="9283"/>
                                </a:lnTo>
                                <a:lnTo>
                                  <a:pt x="3021" y="9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321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6465 423"/>
                              <a:gd name="T1" fmla="*/ T0 w 15106"/>
                              <a:gd name="T2" fmla="+- 0 11758 1929"/>
                              <a:gd name="T3" fmla="*/ 11758 h 9829"/>
                              <a:gd name="T4" fmla="+- 0 6465 423"/>
                              <a:gd name="T5" fmla="*/ T4 w 15106"/>
                              <a:gd name="T6" fmla="+- 0 11212 1929"/>
                              <a:gd name="T7" fmla="*/ 11212 h 9829"/>
                              <a:gd name="T8" fmla="+- 0 6465 423"/>
                              <a:gd name="T9" fmla="*/ T8 w 15106"/>
                              <a:gd name="T10" fmla="+- 0 11758 1929"/>
                              <a:gd name="T11" fmla="*/ 11758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6042" y="9829"/>
                                </a:moveTo>
                                <a:lnTo>
                                  <a:pt x="6042" y="9283"/>
                                </a:lnTo>
                                <a:lnTo>
                                  <a:pt x="6042" y="9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320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15106" cy="9829"/>
                          </a:xfrm>
                          <a:custGeom>
                            <a:avLst/>
                            <a:gdLst>
                              <a:gd name="T0" fmla="+- 0 6465 423"/>
                              <a:gd name="T1" fmla="*/ T0 w 15106"/>
                              <a:gd name="T2" fmla="+- 0 9574 1929"/>
                              <a:gd name="T3" fmla="*/ 9574 h 9829"/>
                              <a:gd name="T4" fmla="+- 0 15529 423"/>
                              <a:gd name="T5" fmla="*/ T4 w 15106"/>
                              <a:gd name="T6" fmla="+- 0 9574 1929"/>
                              <a:gd name="T7" fmla="*/ 9574 h 9829"/>
                              <a:gd name="T8" fmla="+- 0 15529 423"/>
                              <a:gd name="T9" fmla="*/ T8 w 15106"/>
                              <a:gd name="T10" fmla="+- 0 9028 1929"/>
                              <a:gd name="T11" fmla="*/ 9028 h 9829"/>
                              <a:gd name="T12" fmla="+- 0 6465 423"/>
                              <a:gd name="T13" fmla="*/ T12 w 15106"/>
                              <a:gd name="T14" fmla="+- 0 9028 1929"/>
                              <a:gd name="T15" fmla="*/ 9028 h 9829"/>
                              <a:gd name="T16" fmla="+- 0 3444 423"/>
                              <a:gd name="T17" fmla="*/ T16 w 15106"/>
                              <a:gd name="T18" fmla="+- 0 8482 1929"/>
                              <a:gd name="T19" fmla="*/ 8482 h 9829"/>
                              <a:gd name="T20" fmla="+- 0 15529 423"/>
                              <a:gd name="T21" fmla="*/ T20 w 15106"/>
                              <a:gd name="T22" fmla="+- 0 8482 1929"/>
                              <a:gd name="T23" fmla="*/ 8482 h 9829"/>
                              <a:gd name="T24" fmla="+- 0 15529 423"/>
                              <a:gd name="T25" fmla="*/ T24 w 15106"/>
                              <a:gd name="T26" fmla="+- 0 7936 1929"/>
                              <a:gd name="T27" fmla="*/ 7936 h 9829"/>
                              <a:gd name="T28" fmla="+- 0 423 423"/>
                              <a:gd name="T29" fmla="*/ T28 w 15106"/>
                              <a:gd name="T30" fmla="+- 0 7936 1929"/>
                              <a:gd name="T31" fmla="*/ 7936 h 9829"/>
                              <a:gd name="T32" fmla="+- 0 423 423"/>
                              <a:gd name="T33" fmla="*/ T32 w 15106"/>
                              <a:gd name="T34" fmla="+- 0 8482 1929"/>
                              <a:gd name="T35" fmla="*/ 8482 h 9829"/>
                              <a:gd name="T36" fmla="+- 0 3444 423"/>
                              <a:gd name="T37" fmla="*/ T36 w 15106"/>
                              <a:gd name="T38" fmla="+- 0 9028 1929"/>
                              <a:gd name="T39" fmla="*/ 9028 h 9829"/>
                              <a:gd name="T40" fmla="+- 0 3444 423"/>
                              <a:gd name="T41" fmla="*/ T40 w 15106"/>
                              <a:gd name="T42" fmla="+- 0 9574 1929"/>
                              <a:gd name="T43" fmla="*/ 9574 h 9829"/>
                              <a:gd name="T44" fmla="+- 0 6465 423"/>
                              <a:gd name="T45" fmla="*/ T44 w 15106"/>
                              <a:gd name="T46" fmla="+- 0 9574 1929"/>
                              <a:gd name="T47" fmla="*/ 9574 h 9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106" h="9829">
                                <a:moveTo>
                                  <a:pt x="6042" y="7645"/>
                                </a:moveTo>
                                <a:lnTo>
                                  <a:pt x="15106" y="7645"/>
                                </a:lnTo>
                                <a:lnTo>
                                  <a:pt x="15106" y="7099"/>
                                </a:lnTo>
                                <a:lnTo>
                                  <a:pt x="6042" y="7099"/>
                                </a:lnTo>
                                <a:lnTo>
                                  <a:pt x="3021" y="6553"/>
                                </a:lnTo>
                                <a:lnTo>
                                  <a:pt x="15106" y="6553"/>
                                </a:lnTo>
                                <a:lnTo>
                                  <a:pt x="15106" y="6007"/>
                                </a:lnTo>
                                <a:lnTo>
                                  <a:pt x="0" y="6007"/>
                                </a:lnTo>
                                <a:lnTo>
                                  <a:pt x="0" y="6553"/>
                                </a:lnTo>
                                <a:lnTo>
                                  <a:pt x="3021" y="7099"/>
                                </a:lnTo>
                                <a:lnTo>
                                  <a:pt x="3021" y="7645"/>
                                </a:lnTo>
                                <a:lnTo>
                                  <a:pt x="6042" y="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319"/>
                        <wps:cNvSpPr>
                          <a:spLocks/>
                        </wps:cNvSpPr>
                        <wps:spPr bwMode="auto">
                          <a:xfrm>
                            <a:off x="423" y="1929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1929 1929"/>
                              <a:gd name="T3" fmla="*/ 1929 h 546"/>
                              <a:gd name="T4" fmla="+- 0 423 423"/>
                              <a:gd name="T5" fmla="*/ T4 w 3021"/>
                              <a:gd name="T6" fmla="+- 0 2475 1929"/>
                              <a:gd name="T7" fmla="*/ 2475 h 546"/>
                              <a:gd name="T8" fmla="+- 0 3444 423"/>
                              <a:gd name="T9" fmla="*/ T8 w 3021"/>
                              <a:gd name="T10" fmla="+- 0 2475 1929"/>
                              <a:gd name="T11" fmla="*/ 2475 h 546"/>
                              <a:gd name="T12" fmla="+- 0 3444 423"/>
                              <a:gd name="T13" fmla="*/ T12 w 3021"/>
                              <a:gd name="T14" fmla="+- 0 1929 1929"/>
                              <a:gd name="T15" fmla="*/ 1929 h 546"/>
                              <a:gd name="T16" fmla="+- 0 423 423"/>
                              <a:gd name="T17" fmla="*/ T16 w 3021"/>
                              <a:gd name="T18" fmla="+- 0 1929 1929"/>
                              <a:gd name="T19" fmla="*/ 192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318"/>
                        <wps:cNvSpPr>
                          <a:spLocks/>
                        </wps:cNvSpPr>
                        <wps:spPr bwMode="auto">
                          <a:xfrm>
                            <a:off x="3444" y="1929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1929 1929"/>
                              <a:gd name="T3" fmla="*/ 1929 h 546"/>
                              <a:gd name="T4" fmla="+- 0 3444 3444"/>
                              <a:gd name="T5" fmla="*/ T4 w 3021"/>
                              <a:gd name="T6" fmla="+- 0 2475 1929"/>
                              <a:gd name="T7" fmla="*/ 2475 h 546"/>
                              <a:gd name="T8" fmla="+- 0 6465 3444"/>
                              <a:gd name="T9" fmla="*/ T8 w 3021"/>
                              <a:gd name="T10" fmla="+- 0 2475 1929"/>
                              <a:gd name="T11" fmla="*/ 2475 h 546"/>
                              <a:gd name="T12" fmla="+- 0 6465 3444"/>
                              <a:gd name="T13" fmla="*/ T12 w 3021"/>
                              <a:gd name="T14" fmla="+- 0 1929 1929"/>
                              <a:gd name="T15" fmla="*/ 1929 h 546"/>
                              <a:gd name="T16" fmla="+- 0 3444 3444"/>
                              <a:gd name="T17" fmla="*/ T16 w 3021"/>
                              <a:gd name="T18" fmla="+- 0 1929 1929"/>
                              <a:gd name="T19" fmla="*/ 192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317"/>
                        <wps:cNvSpPr>
                          <a:spLocks/>
                        </wps:cNvSpPr>
                        <wps:spPr bwMode="auto">
                          <a:xfrm>
                            <a:off x="6465" y="1929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1929 1929"/>
                              <a:gd name="T3" fmla="*/ 1929 h 546"/>
                              <a:gd name="T4" fmla="+- 0 6465 6465"/>
                              <a:gd name="T5" fmla="*/ T4 w 3021"/>
                              <a:gd name="T6" fmla="+- 0 2475 1929"/>
                              <a:gd name="T7" fmla="*/ 2475 h 546"/>
                              <a:gd name="T8" fmla="+- 0 9486 6465"/>
                              <a:gd name="T9" fmla="*/ T8 w 3021"/>
                              <a:gd name="T10" fmla="+- 0 2475 1929"/>
                              <a:gd name="T11" fmla="*/ 2475 h 546"/>
                              <a:gd name="T12" fmla="+- 0 9486 6465"/>
                              <a:gd name="T13" fmla="*/ T12 w 3021"/>
                              <a:gd name="T14" fmla="+- 0 1929 1929"/>
                              <a:gd name="T15" fmla="*/ 1929 h 546"/>
                              <a:gd name="T16" fmla="+- 0 6465 6465"/>
                              <a:gd name="T17" fmla="*/ T16 w 3021"/>
                              <a:gd name="T18" fmla="+- 0 1929 1929"/>
                              <a:gd name="T19" fmla="*/ 192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316"/>
                        <wps:cNvSpPr>
                          <a:spLocks/>
                        </wps:cNvSpPr>
                        <wps:spPr bwMode="auto">
                          <a:xfrm>
                            <a:off x="9486" y="1929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1929 1929"/>
                              <a:gd name="T3" fmla="*/ 1929 h 546"/>
                              <a:gd name="T4" fmla="+- 0 9486 9486"/>
                              <a:gd name="T5" fmla="*/ T4 w 3021"/>
                              <a:gd name="T6" fmla="+- 0 2475 1929"/>
                              <a:gd name="T7" fmla="*/ 2475 h 546"/>
                              <a:gd name="T8" fmla="+- 0 12508 9486"/>
                              <a:gd name="T9" fmla="*/ T8 w 3021"/>
                              <a:gd name="T10" fmla="+- 0 2475 1929"/>
                              <a:gd name="T11" fmla="*/ 2475 h 546"/>
                              <a:gd name="T12" fmla="+- 0 12508 9486"/>
                              <a:gd name="T13" fmla="*/ T12 w 3021"/>
                              <a:gd name="T14" fmla="+- 0 1929 1929"/>
                              <a:gd name="T15" fmla="*/ 1929 h 546"/>
                              <a:gd name="T16" fmla="+- 0 9486 9486"/>
                              <a:gd name="T17" fmla="*/ T16 w 3021"/>
                              <a:gd name="T18" fmla="+- 0 1929 1929"/>
                              <a:gd name="T19" fmla="*/ 192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315"/>
                        <wps:cNvSpPr>
                          <a:spLocks/>
                        </wps:cNvSpPr>
                        <wps:spPr bwMode="auto">
                          <a:xfrm>
                            <a:off x="12508" y="1929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1929 1929"/>
                              <a:gd name="T3" fmla="*/ 1929 h 546"/>
                              <a:gd name="T4" fmla="+- 0 12508 12508"/>
                              <a:gd name="T5" fmla="*/ T4 w 3021"/>
                              <a:gd name="T6" fmla="+- 0 2475 1929"/>
                              <a:gd name="T7" fmla="*/ 2475 h 546"/>
                              <a:gd name="T8" fmla="+- 0 15529 12508"/>
                              <a:gd name="T9" fmla="*/ T8 w 3021"/>
                              <a:gd name="T10" fmla="+- 0 2475 1929"/>
                              <a:gd name="T11" fmla="*/ 2475 h 546"/>
                              <a:gd name="T12" fmla="+- 0 15529 12508"/>
                              <a:gd name="T13" fmla="*/ T12 w 3021"/>
                              <a:gd name="T14" fmla="+- 0 1929 1929"/>
                              <a:gd name="T15" fmla="*/ 1929 h 546"/>
                              <a:gd name="T16" fmla="+- 0 12508 12508"/>
                              <a:gd name="T17" fmla="*/ T16 w 3021"/>
                              <a:gd name="T18" fmla="+- 0 1929 1929"/>
                              <a:gd name="T19" fmla="*/ 192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314"/>
                        <wps:cNvSpPr>
                          <a:spLocks/>
                        </wps:cNvSpPr>
                        <wps:spPr bwMode="auto">
                          <a:xfrm>
                            <a:off x="423" y="2475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2475 2475"/>
                              <a:gd name="T3" fmla="*/ 2475 h 546"/>
                              <a:gd name="T4" fmla="+- 0 423 423"/>
                              <a:gd name="T5" fmla="*/ T4 w 3021"/>
                              <a:gd name="T6" fmla="+- 0 3021 2475"/>
                              <a:gd name="T7" fmla="*/ 3021 h 546"/>
                              <a:gd name="T8" fmla="+- 0 3444 423"/>
                              <a:gd name="T9" fmla="*/ T8 w 3021"/>
                              <a:gd name="T10" fmla="+- 0 3021 2475"/>
                              <a:gd name="T11" fmla="*/ 3021 h 546"/>
                              <a:gd name="T12" fmla="+- 0 3444 423"/>
                              <a:gd name="T13" fmla="*/ T12 w 3021"/>
                              <a:gd name="T14" fmla="+- 0 2475 2475"/>
                              <a:gd name="T15" fmla="*/ 2475 h 546"/>
                              <a:gd name="T16" fmla="+- 0 423 423"/>
                              <a:gd name="T17" fmla="*/ T16 w 3021"/>
                              <a:gd name="T18" fmla="+- 0 2475 2475"/>
                              <a:gd name="T19" fmla="*/ 247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313"/>
                        <wps:cNvSpPr>
                          <a:spLocks/>
                        </wps:cNvSpPr>
                        <wps:spPr bwMode="auto">
                          <a:xfrm>
                            <a:off x="3444" y="2475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2475 2475"/>
                              <a:gd name="T3" fmla="*/ 2475 h 546"/>
                              <a:gd name="T4" fmla="+- 0 3444 3444"/>
                              <a:gd name="T5" fmla="*/ T4 w 3021"/>
                              <a:gd name="T6" fmla="+- 0 3021 2475"/>
                              <a:gd name="T7" fmla="*/ 3021 h 546"/>
                              <a:gd name="T8" fmla="+- 0 6465 3444"/>
                              <a:gd name="T9" fmla="*/ T8 w 3021"/>
                              <a:gd name="T10" fmla="+- 0 3021 2475"/>
                              <a:gd name="T11" fmla="*/ 3021 h 546"/>
                              <a:gd name="T12" fmla="+- 0 6465 3444"/>
                              <a:gd name="T13" fmla="*/ T12 w 3021"/>
                              <a:gd name="T14" fmla="+- 0 2475 2475"/>
                              <a:gd name="T15" fmla="*/ 2475 h 546"/>
                              <a:gd name="T16" fmla="+- 0 3444 3444"/>
                              <a:gd name="T17" fmla="*/ T16 w 3021"/>
                              <a:gd name="T18" fmla="+- 0 2475 2475"/>
                              <a:gd name="T19" fmla="*/ 247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312"/>
                        <wps:cNvSpPr>
                          <a:spLocks/>
                        </wps:cNvSpPr>
                        <wps:spPr bwMode="auto">
                          <a:xfrm>
                            <a:off x="6465" y="2475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2475 2475"/>
                              <a:gd name="T3" fmla="*/ 2475 h 546"/>
                              <a:gd name="T4" fmla="+- 0 6465 6465"/>
                              <a:gd name="T5" fmla="*/ T4 w 3021"/>
                              <a:gd name="T6" fmla="+- 0 3021 2475"/>
                              <a:gd name="T7" fmla="*/ 3021 h 546"/>
                              <a:gd name="T8" fmla="+- 0 9486 6465"/>
                              <a:gd name="T9" fmla="*/ T8 w 3021"/>
                              <a:gd name="T10" fmla="+- 0 3021 2475"/>
                              <a:gd name="T11" fmla="*/ 3021 h 546"/>
                              <a:gd name="T12" fmla="+- 0 9486 6465"/>
                              <a:gd name="T13" fmla="*/ T12 w 3021"/>
                              <a:gd name="T14" fmla="+- 0 2475 2475"/>
                              <a:gd name="T15" fmla="*/ 2475 h 546"/>
                              <a:gd name="T16" fmla="+- 0 6465 6465"/>
                              <a:gd name="T17" fmla="*/ T16 w 3021"/>
                              <a:gd name="T18" fmla="+- 0 2475 2475"/>
                              <a:gd name="T19" fmla="*/ 247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311"/>
                        <wps:cNvSpPr>
                          <a:spLocks/>
                        </wps:cNvSpPr>
                        <wps:spPr bwMode="auto">
                          <a:xfrm>
                            <a:off x="9486" y="2475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2475 2475"/>
                              <a:gd name="T3" fmla="*/ 2475 h 546"/>
                              <a:gd name="T4" fmla="+- 0 9486 9486"/>
                              <a:gd name="T5" fmla="*/ T4 w 3021"/>
                              <a:gd name="T6" fmla="+- 0 3021 2475"/>
                              <a:gd name="T7" fmla="*/ 3021 h 546"/>
                              <a:gd name="T8" fmla="+- 0 12508 9486"/>
                              <a:gd name="T9" fmla="*/ T8 w 3021"/>
                              <a:gd name="T10" fmla="+- 0 3021 2475"/>
                              <a:gd name="T11" fmla="*/ 3021 h 546"/>
                              <a:gd name="T12" fmla="+- 0 12508 9486"/>
                              <a:gd name="T13" fmla="*/ T12 w 3021"/>
                              <a:gd name="T14" fmla="+- 0 2475 2475"/>
                              <a:gd name="T15" fmla="*/ 2475 h 546"/>
                              <a:gd name="T16" fmla="+- 0 9486 9486"/>
                              <a:gd name="T17" fmla="*/ T16 w 3021"/>
                              <a:gd name="T18" fmla="+- 0 2475 2475"/>
                              <a:gd name="T19" fmla="*/ 247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310"/>
                        <wps:cNvSpPr>
                          <a:spLocks/>
                        </wps:cNvSpPr>
                        <wps:spPr bwMode="auto">
                          <a:xfrm>
                            <a:off x="12508" y="2475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2475 2475"/>
                              <a:gd name="T3" fmla="*/ 2475 h 546"/>
                              <a:gd name="T4" fmla="+- 0 12508 12508"/>
                              <a:gd name="T5" fmla="*/ T4 w 3021"/>
                              <a:gd name="T6" fmla="+- 0 3021 2475"/>
                              <a:gd name="T7" fmla="*/ 3021 h 546"/>
                              <a:gd name="T8" fmla="+- 0 15529 12508"/>
                              <a:gd name="T9" fmla="*/ T8 w 3021"/>
                              <a:gd name="T10" fmla="+- 0 3021 2475"/>
                              <a:gd name="T11" fmla="*/ 3021 h 546"/>
                              <a:gd name="T12" fmla="+- 0 15529 12508"/>
                              <a:gd name="T13" fmla="*/ T12 w 3021"/>
                              <a:gd name="T14" fmla="+- 0 2475 2475"/>
                              <a:gd name="T15" fmla="*/ 2475 h 546"/>
                              <a:gd name="T16" fmla="+- 0 12508 12508"/>
                              <a:gd name="T17" fmla="*/ T16 w 3021"/>
                              <a:gd name="T18" fmla="+- 0 2475 2475"/>
                              <a:gd name="T19" fmla="*/ 247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309"/>
                        <wps:cNvSpPr>
                          <a:spLocks/>
                        </wps:cNvSpPr>
                        <wps:spPr bwMode="auto">
                          <a:xfrm>
                            <a:off x="423" y="3021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3021 3021"/>
                              <a:gd name="T3" fmla="*/ 3021 h 546"/>
                              <a:gd name="T4" fmla="+- 0 423 423"/>
                              <a:gd name="T5" fmla="*/ T4 w 3021"/>
                              <a:gd name="T6" fmla="+- 0 3567 3021"/>
                              <a:gd name="T7" fmla="*/ 3567 h 546"/>
                              <a:gd name="T8" fmla="+- 0 3444 423"/>
                              <a:gd name="T9" fmla="*/ T8 w 3021"/>
                              <a:gd name="T10" fmla="+- 0 3567 3021"/>
                              <a:gd name="T11" fmla="*/ 3567 h 546"/>
                              <a:gd name="T12" fmla="+- 0 3444 423"/>
                              <a:gd name="T13" fmla="*/ T12 w 3021"/>
                              <a:gd name="T14" fmla="+- 0 3021 3021"/>
                              <a:gd name="T15" fmla="*/ 3021 h 546"/>
                              <a:gd name="T16" fmla="+- 0 423 423"/>
                              <a:gd name="T17" fmla="*/ T16 w 3021"/>
                              <a:gd name="T18" fmla="+- 0 3021 3021"/>
                              <a:gd name="T19" fmla="*/ 302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308"/>
                        <wps:cNvSpPr>
                          <a:spLocks/>
                        </wps:cNvSpPr>
                        <wps:spPr bwMode="auto">
                          <a:xfrm>
                            <a:off x="3444" y="3021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3021 3021"/>
                              <a:gd name="T3" fmla="*/ 3021 h 546"/>
                              <a:gd name="T4" fmla="+- 0 3444 3444"/>
                              <a:gd name="T5" fmla="*/ T4 w 3021"/>
                              <a:gd name="T6" fmla="+- 0 3567 3021"/>
                              <a:gd name="T7" fmla="*/ 3567 h 546"/>
                              <a:gd name="T8" fmla="+- 0 6465 3444"/>
                              <a:gd name="T9" fmla="*/ T8 w 3021"/>
                              <a:gd name="T10" fmla="+- 0 3567 3021"/>
                              <a:gd name="T11" fmla="*/ 3567 h 546"/>
                              <a:gd name="T12" fmla="+- 0 6465 3444"/>
                              <a:gd name="T13" fmla="*/ T12 w 3021"/>
                              <a:gd name="T14" fmla="+- 0 3021 3021"/>
                              <a:gd name="T15" fmla="*/ 3021 h 546"/>
                              <a:gd name="T16" fmla="+- 0 3444 3444"/>
                              <a:gd name="T17" fmla="*/ T16 w 3021"/>
                              <a:gd name="T18" fmla="+- 0 3021 3021"/>
                              <a:gd name="T19" fmla="*/ 302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307"/>
                        <wps:cNvSpPr>
                          <a:spLocks/>
                        </wps:cNvSpPr>
                        <wps:spPr bwMode="auto">
                          <a:xfrm>
                            <a:off x="6465" y="3021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3021 3021"/>
                              <a:gd name="T3" fmla="*/ 3021 h 546"/>
                              <a:gd name="T4" fmla="+- 0 6465 6465"/>
                              <a:gd name="T5" fmla="*/ T4 w 3021"/>
                              <a:gd name="T6" fmla="+- 0 3567 3021"/>
                              <a:gd name="T7" fmla="*/ 3567 h 546"/>
                              <a:gd name="T8" fmla="+- 0 9486 6465"/>
                              <a:gd name="T9" fmla="*/ T8 w 3021"/>
                              <a:gd name="T10" fmla="+- 0 3567 3021"/>
                              <a:gd name="T11" fmla="*/ 3567 h 546"/>
                              <a:gd name="T12" fmla="+- 0 9486 6465"/>
                              <a:gd name="T13" fmla="*/ T12 w 3021"/>
                              <a:gd name="T14" fmla="+- 0 3021 3021"/>
                              <a:gd name="T15" fmla="*/ 3021 h 546"/>
                              <a:gd name="T16" fmla="+- 0 6465 6465"/>
                              <a:gd name="T17" fmla="*/ T16 w 3021"/>
                              <a:gd name="T18" fmla="+- 0 3021 3021"/>
                              <a:gd name="T19" fmla="*/ 302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306"/>
                        <wps:cNvSpPr>
                          <a:spLocks/>
                        </wps:cNvSpPr>
                        <wps:spPr bwMode="auto">
                          <a:xfrm>
                            <a:off x="9486" y="3021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3021 3021"/>
                              <a:gd name="T3" fmla="*/ 3021 h 546"/>
                              <a:gd name="T4" fmla="+- 0 9486 9486"/>
                              <a:gd name="T5" fmla="*/ T4 w 3021"/>
                              <a:gd name="T6" fmla="+- 0 3567 3021"/>
                              <a:gd name="T7" fmla="*/ 3567 h 546"/>
                              <a:gd name="T8" fmla="+- 0 12508 9486"/>
                              <a:gd name="T9" fmla="*/ T8 w 3021"/>
                              <a:gd name="T10" fmla="+- 0 3567 3021"/>
                              <a:gd name="T11" fmla="*/ 3567 h 546"/>
                              <a:gd name="T12" fmla="+- 0 12508 9486"/>
                              <a:gd name="T13" fmla="*/ T12 w 3021"/>
                              <a:gd name="T14" fmla="+- 0 3021 3021"/>
                              <a:gd name="T15" fmla="*/ 3021 h 546"/>
                              <a:gd name="T16" fmla="+- 0 9486 9486"/>
                              <a:gd name="T17" fmla="*/ T16 w 3021"/>
                              <a:gd name="T18" fmla="+- 0 3021 3021"/>
                              <a:gd name="T19" fmla="*/ 302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305"/>
                        <wps:cNvSpPr>
                          <a:spLocks/>
                        </wps:cNvSpPr>
                        <wps:spPr bwMode="auto">
                          <a:xfrm>
                            <a:off x="12508" y="3021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3021 3021"/>
                              <a:gd name="T3" fmla="*/ 3021 h 546"/>
                              <a:gd name="T4" fmla="+- 0 12508 12508"/>
                              <a:gd name="T5" fmla="*/ T4 w 3021"/>
                              <a:gd name="T6" fmla="+- 0 3567 3021"/>
                              <a:gd name="T7" fmla="*/ 3567 h 546"/>
                              <a:gd name="T8" fmla="+- 0 15529 12508"/>
                              <a:gd name="T9" fmla="*/ T8 w 3021"/>
                              <a:gd name="T10" fmla="+- 0 3567 3021"/>
                              <a:gd name="T11" fmla="*/ 3567 h 546"/>
                              <a:gd name="T12" fmla="+- 0 15529 12508"/>
                              <a:gd name="T13" fmla="*/ T12 w 3021"/>
                              <a:gd name="T14" fmla="+- 0 3021 3021"/>
                              <a:gd name="T15" fmla="*/ 3021 h 546"/>
                              <a:gd name="T16" fmla="+- 0 12508 12508"/>
                              <a:gd name="T17" fmla="*/ T16 w 3021"/>
                              <a:gd name="T18" fmla="+- 0 3021 3021"/>
                              <a:gd name="T19" fmla="*/ 302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304"/>
                        <wps:cNvSpPr>
                          <a:spLocks/>
                        </wps:cNvSpPr>
                        <wps:spPr bwMode="auto">
                          <a:xfrm>
                            <a:off x="423" y="3567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3567 3567"/>
                              <a:gd name="T3" fmla="*/ 3567 h 546"/>
                              <a:gd name="T4" fmla="+- 0 423 423"/>
                              <a:gd name="T5" fmla="*/ T4 w 3021"/>
                              <a:gd name="T6" fmla="+- 0 4113 3567"/>
                              <a:gd name="T7" fmla="*/ 4113 h 546"/>
                              <a:gd name="T8" fmla="+- 0 3444 423"/>
                              <a:gd name="T9" fmla="*/ T8 w 3021"/>
                              <a:gd name="T10" fmla="+- 0 4113 3567"/>
                              <a:gd name="T11" fmla="*/ 4113 h 546"/>
                              <a:gd name="T12" fmla="+- 0 3444 423"/>
                              <a:gd name="T13" fmla="*/ T12 w 3021"/>
                              <a:gd name="T14" fmla="+- 0 3567 3567"/>
                              <a:gd name="T15" fmla="*/ 3567 h 546"/>
                              <a:gd name="T16" fmla="+- 0 423 423"/>
                              <a:gd name="T17" fmla="*/ T16 w 3021"/>
                              <a:gd name="T18" fmla="+- 0 3567 3567"/>
                              <a:gd name="T19" fmla="*/ 356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303"/>
                        <wps:cNvSpPr>
                          <a:spLocks/>
                        </wps:cNvSpPr>
                        <wps:spPr bwMode="auto">
                          <a:xfrm>
                            <a:off x="3444" y="3567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3567 3567"/>
                              <a:gd name="T3" fmla="*/ 3567 h 546"/>
                              <a:gd name="T4" fmla="+- 0 3444 3444"/>
                              <a:gd name="T5" fmla="*/ T4 w 3021"/>
                              <a:gd name="T6" fmla="+- 0 4113 3567"/>
                              <a:gd name="T7" fmla="*/ 4113 h 546"/>
                              <a:gd name="T8" fmla="+- 0 6465 3444"/>
                              <a:gd name="T9" fmla="*/ T8 w 3021"/>
                              <a:gd name="T10" fmla="+- 0 4113 3567"/>
                              <a:gd name="T11" fmla="*/ 4113 h 546"/>
                              <a:gd name="T12" fmla="+- 0 6465 3444"/>
                              <a:gd name="T13" fmla="*/ T12 w 3021"/>
                              <a:gd name="T14" fmla="+- 0 3567 3567"/>
                              <a:gd name="T15" fmla="*/ 3567 h 546"/>
                              <a:gd name="T16" fmla="+- 0 3444 3444"/>
                              <a:gd name="T17" fmla="*/ T16 w 3021"/>
                              <a:gd name="T18" fmla="+- 0 3567 3567"/>
                              <a:gd name="T19" fmla="*/ 356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302"/>
                        <wps:cNvSpPr>
                          <a:spLocks/>
                        </wps:cNvSpPr>
                        <wps:spPr bwMode="auto">
                          <a:xfrm>
                            <a:off x="6465" y="3567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3567 3567"/>
                              <a:gd name="T3" fmla="*/ 3567 h 546"/>
                              <a:gd name="T4" fmla="+- 0 6465 6465"/>
                              <a:gd name="T5" fmla="*/ T4 w 3021"/>
                              <a:gd name="T6" fmla="+- 0 4113 3567"/>
                              <a:gd name="T7" fmla="*/ 4113 h 546"/>
                              <a:gd name="T8" fmla="+- 0 9486 6465"/>
                              <a:gd name="T9" fmla="*/ T8 w 3021"/>
                              <a:gd name="T10" fmla="+- 0 4113 3567"/>
                              <a:gd name="T11" fmla="*/ 4113 h 546"/>
                              <a:gd name="T12" fmla="+- 0 9486 6465"/>
                              <a:gd name="T13" fmla="*/ T12 w 3021"/>
                              <a:gd name="T14" fmla="+- 0 3567 3567"/>
                              <a:gd name="T15" fmla="*/ 3567 h 546"/>
                              <a:gd name="T16" fmla="+- 0 6465 6465"/>
                              <a:gd name="T17" fmla="*/ T16 w 3021"/>
                              <a:gd name="T18" fmla="+- 0 3567 3567"/>
                              <a:gd name="T19" fmla="*/ 356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301"/>
                        <wps:cNvSpPr>
                          <a:spLocks/>
                        </wps:cNvSpPr>
                        <wps:spPr bwMode="auto">
                          <a:xfrm>
                            <a:off x="9486" y="3567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3567 3567"/>
                              <a:gd name="T3" fmla="*/ 3567 h 546"/>
                              <a:gd name="T4" fmla="+- 0 9486 9486"/>
                              <a:gd name="T5" fmla="*/ T4 w 3021"/>
                              <a:gd name="T6" fmla="+- 0 4113 3567"/>
                              <a:gd name="T7" fmla="*/ 4113 h 546"/>
                              <a:gd name="T8" fmla="+- 0 12508 9486"/>
                              <a:gd name="T9" fmla="*/ T8 w 3021"/>
                              <a:gd name="T10" fmla="+- 0 4113 3567"/>
                              <a:gd name="T11" fmla="*/ 4113 h 546"/>
                              <a:gd name="T12" fmla="+- 0 12508 9486"/>
                              <a:gd name="T13" fmla="*/ T12 w 3021"/>
                              <a:gd name="T14" fmla="+- 0 3567 3567"/>
                              <a:gd name="T15" fmla="*/ 3567 h 546"/>
                              <a:gd name="T16" fmla="+- 0 9486 9486"/>
                              <a:gd name="T17" fmla="*/ T16 w 3021"/>
                              <a:gd name="T18" fmla="+- 0 3567 3567"/>
                              <a:gd name="T19" fmla="*/ 356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300"/>
                        <wps:cNvSpPr>
                          <a:spLocks/>
                        </wps:cNvSpPr>
                        <wps:spPr bwMode="auto">
                          <a:xfrm>
                            <a:off x="12508" y="3567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3567 3567"/>
                              <a:gd name="T3" fmla="*/ 3567 h 546"/>
                              <a:gd name="T4" fmla="+- 0 12508 12508"/>
                              <a:gd name="T5" fmla="*/ T4 w 3021"/>
                              <a:gd name="T6" fmla="+- 0 4113 3567"/>
                              <a:gd name="T7" fmla="*/ 4113 h 546"/>
                              <a:gd name="T8" fmla="+- 0 15529 12508"/>
                              <a:gd name="T9" fmla="*/ T8 w 3021"/>
                              <a:gd name="T10" fmla="+- 0 4113 3567"/>
                              <a:gd name="T11" fmla="*/ 4113 h 546"/>
                              <a:gd name="T12" fmla="+- 0 15529 12508"/>
                              <a:gd name="T13" fmla="*/ T12 w 3021"/>
                              <a:gd name="T14" fmla="+- 0 3567 3567"/>
                              <a:gd name="T15" fmla="*/ 3567 h 546"/>
                              <a:gd name="T16" fmla="+- 0 12508 12508"/>
                              <a:gd name="T17" fmla="*/ T16 w 3021"/>
                              <a:gd name="T18" fmla="+- 0 3567 3567"/>
                              <a:gd name="T19" fmla="*/ 356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299"/>
                        <wps:cNvSpPr>
                          <a:spLocks/>
                        </wps:cNvSpPr>
                        <wps:spPr bwMode="auto">
                          <a:xfrm>
                            <a:off x="423" y="4113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4113 4113"/>
                              <a:gd name="T3" fmla="*/ 4113 h 546"/>
                              <a:gd name="T4" fmla="+- 0 423 423"/>
                              <a:gd name="T5" fmla="*/ T4 w 3021"/>
                              <a:gd name="T6" fmla="+- 0 4659 4113"/>
                              <a:gd name="T7" fmla="*/ 4659 h 546"/>
                              <a:gd name="T8" fmla="+- 0 3444 423"/>
                              <a:gd name="T9" fmla="*/ T8 w 3021"/>
                              <a:gd name="T10" fmla="+- 0 4659 4113"/>
                              <a:gd name="T11" fmla="*/ 4659 h 546"/>
                              <a:gd name="T12" fmla="+- 0 3444 423"/>
                              <a:gd name="T13" fmla="*/ T12 w 3021"/>
                              <a:gd name="T14" fmla="+- 0 4113 4113"/>
                              <a:gd name="T15" fmla="*/ 4113 h 546"/>
                              <a:gd name="T16" fmla="+- 0 423 423"/>
                              <a:gd name="T17" fmla="*/ T16 w 3021"/>
                              <a:gd name="T18" fmla="+- 0 4113 4113"/>
                              <a:gd name="T19" fmla="*/ 411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298"/>
                        <wps:cNvSpPr>
                          <a:spLocks/>
                        </wps:cNvSpPr>
                        <wps:spPr bwMode="auto">
                          <a:xfrm>
                            <a:off x="3444" y="4113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4113 4113"/>
                              <a:gd name="T3" fmla="*/ 4113 h 546"/>
                              <a:gd name="T4" fmla="+- 0 3444 3444"/>
                              <a:gd name="T5" fmla="*/ T4 w 3021"/>
                              <a:gd name="T6" fmla="+- 0 4659 4113"/>
                              <a:gd name="T7" fmla="*/ 4659 h 546"/>
                              <a:gd name="T8" fmla="+- 0 6465 3444"/>
                              <a:gd name="T9" fmla="*/ T8 w 3021"/>
                              <a:gd name="T10" fmla="+- 0 4659 4113"/>
                              <a:gd name="T11" fmla="*/ 4659 h 546"/>
                              <a:gd name="T12" fmla="+- 0 6465 3444"/>
                              <a:gd name="T13" fmla="*/ T12 w 3021"/>
                              <a:gd name="T14" fmla="+- 0 4113 4113"/>
                              <a:gd name="T15" fmla="*/ 4113 h 546"/>
                              <a:gd name="T16" fmla="+- 0 3444 3444"/>
                              <a:gd name="T17" fmla="*/ T16 w 3021"/>
                              <a:gd name="T18" fmla="+- 0 4113 4113"/>
                              <a:gd name="T19" fmla="*/ 411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297"/>
                        <wps:cNvSpPr>
                          <a:spLocks/>
                        </wps:cNvSpPr>
                        <wps:spPr bwMode="auto">
                          <a:xfrm>
                            <a:off x="6465" y="4113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4113 4113"/>
                              <a:gd name="T3" fmla="*/ 4113 h 546"/>
                              <a:gd name="T4" fmla="+- 0 6465 6465"/>
                              <a:gd name="T5" fmla="*/ T4 w 3021"/>
                              <a:gd name="T6" fmla="+- 0 4659 4113"/>
                              <a:gd name="T7" fmla="*/ 4659 h 546"/>
                              <a:gd name="T8" fmla="+- 0 9486 6465"/>
                              <a:gd name="T9" fmla="*/ T8 w 3021"/>
                              <a:gd name="T10" fmla="+- 0 4659 4113"/>
                              <a:gd name="T11" fmla="*/ 4659 h 546"/>
                              <a:gd name="T12" fmla="+- 0 9486 6465"/>
                              <a:gd name="T13" fmla="*/ T12 w 3021"/>
                              <a:gd name="T14" fmla="+- 0 4113 4113"/>
                              <a:gd name="T15" fmla="*/ 4113 h 546"/>
                              <a:gd name="T16" fmla="+- 0 6465 6465"/>
                              <a:gd name="T17" fmla="*/ T16 w 3021"/>
                              <a:gd name="T18" fmla="+- 0 4113 4113"/>
                              <a:gd name="T19" fmla="*/ 411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296"/>
                        <wps:cNvSpPr>
                          <a:spLocks/>
                        </wps:cNvSpPr>
                        <wps:spPr bwMode="auto">
                          <a:xfrm>
                            <a:off x="9486" y="4113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4113 4113"/>
                              <a:gd name="T3" fmla="*/ 4113 h 546"/>
                              <a:gd name="T4" fmla="+- 0 9486 9486"/>
                              <a:gd name="T5" fmla="*/ T4 w 3021"/>
                              <a:gd name="T6" fmla="+- 0 4659 4113"/>
                              <a:gd name="T7" fmla="*/ 4659 h 546"/>
                              <a:gd name="T8" fmla="+- 0 12508 9486"/>
                              <a:gd name="T9" fmla="*/ T8 w 3021"/>
                              <a:gd name="T10" fmla="+- 0 4659 4113"/>
                              <a:gd name="T11" fmla="*/ 4659 h 546"/>
                              <a:gd name="T12" fmla="+- 0 12508 9486"/>
                              <a:gd name="T13" fmla="*/ T12 w 3021"/>
                              <a:gd name="T14" fmla="+- 0 4113 4113"/>
                              <a:gd name="T15" fmla="*/ 4113 h 546"/>
                              <a:gd name="T16" fmla="+- 0 9486 9486"/>
                              <a:gd name="T17" fmla="*/ T16 w 3021"/>
                              <a:gd name="T18" fmla="+- 0 4113 4113"/>
                              <a:gd name="T19" fmla="*/ 411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295"/>
                        <wps:cNvSpPr>
                          <a:spLocks/>
                        </wps:cNvSpPr>
                        <wps:spPr bwMode="auto">
                          <a:xfrm>
                            <a:off x="12508" y="4113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4113 4113"/>
                              <a:gd name="T3" fmla="*/ 4113 h 546"/>
                              <a:gd name="T4" fmla="+- 0 12508 12508"/>
                              <a:gd name="T5" fmla="*/ T4 w 3021"/>
                              <a:gd name="T6" fmla="+- 0 4659 4113"/>
                              <a:gd name="T7" fmla="*/ 4659 h 546"/>
                              <a:gd name="T8" fmla="+- 0 15529 12508"/>
                              <a:gd name="T9" fmla="*/ T8 w 3021"/>
                              <a:gd name="T10" fmla="+- 0 4659 4113"/>
                              <a:gd name="T11" fmla="*/ 4659 h 546"/>
                              <a:gd name="T12" fmla="+- 0 15529 12508"/>
                              <a:gd name="T13" fmla="*/ T12 w 3021"/>
                              <a:gd name="T14" fmla="+- 0 4113 4113"/>
                              <a:gd name="T15" fmla="*/ 4113 h 546"/>
                              <a:gd name="T16" fmla="+- 0 12508 12508"/>
                              <a:gd name="T17" fmla="*/ T16 w 3021"/>
                              <a:gd name="T18" fmla="+- 0 4113 4113"/>
                              <a:gd name="T19" fmla="*/ 411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94"/>
                        <wps:cNvSpPr>
                          <a:spLocks/>
                        </wps:cNvSpPr>
                        <wps:spPr bwMode="auto">
                          <a:xfrm>
                            <a:off x="423" y="4659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4659 4659"/>
                              <a:gd name="T3" fmla="*/ 4659 h 546"/>
                              <a:gd name="T4" fmla="+- 0 423 423"/>
                              <a:gd name="T5" fmla="*/ T4 w 3021"/>
                              <a:gd name="T6" fmla="+- 0 5205 4659"/>
                              <a:gd name="T7" fmla="*/ 5205 h 546"/>
                              <a:gd name="T8" fmla="+- 0 3444 423"/>
                              <a:gd name="T9" fmla="*/ T8 w 3021"/>
                              <a:gd name="T10" fmla="+- 0 5205 4659"/>
                              <a:gd name="T11" fmla="*/ 5205 h 546"/>
                              <a:gd name="T12" fmla="+- 0 3444 423"/>
                              <a:gd name="T13" fmla="*/ T12 w 3021"/>
                              <a:gd name="T14" fmla="+- 0 4659 4659"/>
                              <a:gd name="T15" fmla="*/ 4659 h 546"/>
                              <a:gd name="T16" fmla="+- 0 423 423"/>
                              <a:gd name="T17" fmla="*/ T16 w 3021"/>
                              <a:gd name="T18" fmla="+- 0 4659 4659"/>
                              <a:gd name="T19" fmla="*/ 465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93"/>
                        <wps:cNvSpPr>
                          <a:spLocks/>
                        </wps:cNvSpPr>
                        <wps:spPr bwMode="auto">
                          <a:xfrm>
                            <a:off x="3444" y="4659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4659 4659"/>
                              <a:gd name="T3" fmla="*/ 4659 h 546"/>
                              <a:gd name="T4" fmla="+- 0 3444 3444"/>
                              <a:gd name="T5" fmla="*/ T4 w 3021"/>
                              <a:gd name="T6" fmla="+- 0 5205 4659"/>
                              <a:gd name="T7" fmla="*/ 5205 h 546"/>
                              <a:gd name="T8" fmla="+- 0 6465 3444"/>
                              <a:gd name="T9" fmla="*/ T8 w 3021"/>
                              <a:gd name="T10" fmla="+- 0 5205 4659"/>
                              <a:gd name="T11" fmla="*/ 5205 h 546"/>
                              <a:gd name="T12" fmla="+- 0 6465 3444"/>
                              <a:gd name="T13" fmla="*/ T12 w 3021"/>
                              <a:gd name="T14" fmla="+- 0 4659 4659"/>
                              <a:gd name="T15" fmla="*/ 4659 h 546"/>
                              <a:gd name="T16" fmla="+- 0 3444 3444"/>
                              <a:gd name="T17" fmla="*/ T16 w 3021"/>
                              <a:gd name="T18" fmla="+- 0 4659 4659"/>
                              <a:gd name="T19" fmla="*/ 465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292"/>
                        <wps:cNvSpPr>
                          <a:spLocks/>
                        </wps:cNvSpPr>
                        <wps:spPr bwMode="auto">
                          <a:xfrm>
                            <a:off x="6465" y="4659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4659 4659"/>
                              <a:gd name="T3" fmla="*/ 4659 h 546"/>
                              <a:gd name="T4" fmla="+- 0 6465 6465"/>
                              <a:gd name="T5" fmla="*/ T4 w 3021"/>
                              <a:gd name="T6" fmla="+- 0 5205 4659"/>
                              <a:gd name="T7" fmla="*/ 5205 h 546"/>
                              <a:gd name="T8" fmla="+- 0 9486 6465"/>
                              <a:gd name="T9" fmla="*/ T8 w 3021"/>
                              <a:gd name="T10" fmla="+- 0 5205 4659"/>
                              <a:gd name="T11" fmla="*/ 5205 h 546"/>
                              <a:gd name="T12" fmla="+- 0 9486 6465"/>
                              <a:gd name="T13" fmla="*/ T12 w 3021"/>
                              <a:gd name="T14" fmla="+- 0 4659 4659"/>
                              <a:gd name="T15" fmla="*/ 4659 h 546"/>
                              <a:gd name="T16" fmla="+- 0 6465 6465"/>
                              <a:gd name="T17" fmla="*/ T16 w 3021"/>
                              <a:gd name="T18" fmla="+- 0 4659 4659"/>
                              <a:gd name="T19" fmla="*/ 465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291"/>
                        <wps:cNvSpPr>
                          <a:spLocks/>
                        </wps:cNvSpPr>
                        <wps:spPr bwMode="auto">
                          <a:xfrm>
                            <a:off x="9486" y="4659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4659 4659"/>
                              <a:gd name="T3" fmla="*/ 4659 h 546"/>
                              <a:gd name="T4" fmla="+- 0 9486 9486"/>
                              <a:gd name="T5" fmla="*/ T4 w 3021"/>
                              <a:gd name="T6" fmla="+- 0 5205 4659"/>
                              <a:gd name="T7" fmla="*/ 5205 h 546"/>
                              <a:gd name="T8" fmla="+- 0 12508 9486"/>
                              <a:gd name="T9" fmla="*/ T8 w 3021"/>
                              <a:gd name="T10" fmla="+- 0 5205 4659"/>
                              <a:gd name="T11" fmla="*/ 5205 h 546"/>
                              <a:gd name="T12" fmla="+- 0 12508 9486"/>
                              <a:gd name="T13" fmla="*/ T12 w 3021"/>
                              <a:gd name="T14" fmla="+- 0 4659 4659"/>
                              <a:gd name="T15" fmla="*/ 4659 h 546"/>
                              <a:gd name="T16" fmla="+- 0 9486 9486"/>
                              <a:gd name="T17" fmla="*/ T16 w 3021"/>
                              <a:gd name="T18" fmla="+- 0 4659 4659"/>
                              <a:gd name="T19" fmla="*/ 465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290"/>
                        <wps:cNvSpPr>
                          <a:spLocks/>
                        </wps:cNvSpPr>
                        <wps:spPr bwMode="auto">
                          <a:xfrm>
                            <a:off x="12508" y="4659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4659 4659"/>
                              <a:gd name="T3" fmla="*/ 4659 h 546"/>
                              <a:gd name="T4" fmla="+- 0 12508 12508"/>
                              <a:gd name="T5" fmla="*/ T4 w 3021"/>
                              <a:gd name="T6" fmla="+- 0 5205 4659"/>
                              <a:gd name="T7" fmla="*/ 5205 h 546"/>
                              <a:gd name="T8" fmla="+- 0 15529 12508"/>
                              <a:gd name="T9" fmla="*/ T8 w 3021"/>
                              <a:gd name="T10" fmla="+- 0 5205 4659"/>
                              <a:gd name="T11" fmla="*/ 5205 h 546"/>
                              <a:gd name="T12" fmla="+- 0 15529 12508"/>
                              <a:gd name="T13" fmla="*/ T12 w 3021"/>
                              <a:gd name="T14" fmla="+- 0 4659 4659"/>
                              <a:gd name="T15" fmla="*/ 4659 h 546"/>
                              <a:gd name="T16" fmla="+- 0 12508 12508"/>
                              <a:gd name="T17" fmla="*/ T16 w 3021"/>
                              <a:gd name="T18" fmla="+- 0 4659 4659"/>
                              <a:gd name="T19" fmla="*/ 465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289"/>
                        <wps:cNvSpPr>
                          <a:spLocks/>
                        </wps:cNvSpPr>
                        <wps:spPr bwMode="auto">
                          <a:xfrm>
                            <a:off x="423" y="5205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5205 5205"/>
                              <a:gd name="T3" fmla="*/ 5205 h 546"/>
                              <a:gd name="T4" fmla="+- 0 423 423"/>
                              <a:gd name="T5" fmla="*/ T4 w 3021"/>
                              <a:gd name="T6" fmla="+- 0 5751 5205"/>
                              <a:gd name="T7" fmla="*/ 5751 h 546"/>
                              <a:gd name="T8" fmla="+- 0 3444 423"/>
                              <a:gd name="T9" fmla="*/ T8 w 3021"/>
                              <a:gd name="T10" fmla="+- 0 5751 5205"/>
                              <a:gd name="T11" fmla="*/ 5751 h 546"/>
                              <a:gd name="T12" fmla="+- 0 3444 423"/>
                              <a:gd name="T13" fmla="*/ T12 w 3021"/>
                              <a:gd name="T14" fmla="+- 0 5205 5205"/>
                              <a:gd name="T15" fmla="*/ 5205 h 546"/>
                              <a:gd name="T16" fmla="+- 0 423 423"/>
                              <a:gd name="T17" fmla="*/ T16 w 3021"/>
                              <a:gd name="T18" fmla="+- 0 5205 5205"/>
                              <a:gd name="T19" fmla="*/ 520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88"/>
                        <wps:cNvSpPr>
                          <a:spLocks/>
                        </wps:cNvSpPr>
                        <wps:spPr bwMode="auto">
                          <a:xfrm>
                            <a:off x="3444" y="5205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5205 5205"/>
                              <a:gd name="T3" fmla="*/ 5205 h 546"/>
                              <a:gd name="T4" fmla="+- 0 3444 3444"/>
                              <a:gd name="T5" fmla="*/ T4 w 3021"/>
                              <a:gd name="T6" fmla="+- 0 5751 5205"/>
                              <a:gd name="T7" fmla="*/ 5751 h 546"/>
                              <a:gd name="T8" fmla="+- 0 6465 3444"/>
                              <a:gd name="T9" fmla="*/ T8 w 3021"/>
                              <a:gd name="T10" fmla="+- 0 5751 5205"/>
                              <a:gd name="T11" fmla="*/ 5751 h 546"/>
                              <a:gd name="T12" fmla="+- 0 6465 3444"/>
                              <a:gd name="T13" fmla="*/ T12 w 3021"/>
                              <a:gd name="T14" fmla="+- 0 5205 5205"/>
                              <a:gd name="T15" fmla="*/ 5205 h 546"/>
                              <a:gd name="T16" fmla="+- 0 3444 3444"/>
                              <a:gd name="T17" fmla="*/ T16 w 3021"/>
                              <a:gd name="T18" fmla="+- 0 5205 5205"/>
                              <a:gd name="T19" fmla="*/ 520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87"/>
                        <wps:cNvSpPr>
                          <a:spLocks/>
                        </wps:cNvSpPr>
                        <wps:spPr bwMode="auto">
                          <a:xfrm>
                            <a:off x="6465" y="5205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5205 5205"/>
                              <a:gd name="T3" fmla="*/ 5205 h 546"/>
                              <a:gd name="T4" fmla="+- 0 6465 6465"/>
                              <a:gd name="T5" fmla="*/ T4 w 3021"/>
                              <a:gd name="T6" fmla="+- 0 5751 5205"/>
                              <a:gd name="T7" fmla="*/ 5751 h 546"/>
                              <a:gd name="T8" fmla="+- 0 9486 6465"/>
                              <a:gd name="T9" fmla="*/ T8 w 3021"/>
                              <a:gd name="T10" fmla="+- 0 5751 5205"/>
                              <a:gd name="T11" fmla="*/ 5751 h 546"/>
                              <a:gd name="T12" fmla="+- 0 9486 6465"/>
                              <a:gd name="T13" fmla="*/ T12 w 3021"/>
                              <a:gd name="T14" fmla="+- 0 5205 5205"/>
                              <a:gd name="T15" fmla="*/ 5205 h 546"/>
                              <a:gd name="T16" fmla="+- 0 6465 6465"/>
                              <a:gd name="T17" fmla="*/ T16 w 3021"/>
                              <a:gd name="T18" fmla="+- 0 5205 5205"/>
                              <a:gd name="T19" fmla="*/ 520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286"/>
                        <wps:cNvSpPr>
                          <a:spLocks/>
                        </wps:cNvSpPr>
                        <wps:spPr bwMode="auto">
                          <a:xfrm>
                            <a:off x="9486" y="5205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5205 5205"/>
                              <a:gd name="T3" fmla="*/ 5205 h 546"/>
                              <a:gd name="T4" fmla="+- 0 9486 9486"/>
                              <a:gd name="T5" fmla="*/ T4 w 3021"/>
                              <a:gd name="T6" fmla="+- 0 5751 5205"/>
                              <a:gd name="T7" fmla="*/ 5751 h 546"/>
                              <a:gd name="T8" fmla="+- 0 12508 9486"/>
                              <a:gd name="T9" fmla="*/ T8 w 3021"/>
                              <a:gd name="T10" fmla="+- 0 5751 5205"/>
                              <a:gd name="T11" fmla="*/ 5751 h 546"/>
                              <a:gd name="T12" fmla="+- 0 12508 9486"/>
                              <a:gd name="T13" fmla="*/ T12 w 3021"/>
                              <a:gd name="T14" fmla="+- 0 5205 5205"/>
                              <a:gd name="T15" fmla="*/ 5205 h 546"/>
                              <a:gd name="T16" fmla="+- 0 9486 9486"/>
                              <a:gd name="T17" fmla="*/ T16 w 3021"/>
                              <a:gd name="T18" fmla="+- 0 5205 5205"/>
                              <a:gd name="T19" fmla="*/ 520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285"/>
                        <wps:cNvSpPr>
                          <a:spLocks/>
                        </wps:cNvSpPr>
                        <wps:spPr bwMode="auto">
                          <a:xfrm>
                            <a:off x="12508" y="5205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5205 5205"/>
                              <a:gd name="T3" fmla="*/ 5205 h 546"/>
                              <a:gd name="T4" fmla="+- 0 12508 12508"/>
                              <a:gd name="T5" fmla="*/ T4 w 3021"/>
                              <a:gd name="T6" fmla="+- 0 5751 5205"/>
                              <a:gd name="T7" fmla="*/ 5751 h 546"/>
                              <a:gd name="T8" fmla="+- 0 15529 12508"/>
                              <a:gd name="T9" fmla="*/ T8 w 3021"/>
                              <a:gd name="T10" fmla="+- 0 5751 5205"/>
                              <a:gd name="T11" fmla="*/ 5751 h 546"/>
                              <a:gd name="T12" fmla="+- 0 15529 12508"/>
                              <a:gd name="T13" fmla="*/ T12 w 3021"/>
                              <a:gd name="T14" fmla="+- 0 5205 5205"/>
                              <a:gd name="T15" fmla="*/ 5205 h 546"/>
                              <a:gd name="T16" fmla="+- 0 12508 12508"/>
                              <a:gd name="T17" fmla="*/ T16 w 3021"/>
                              <a:gd name="T18" fmla="+- 0 5205 5205"/>
                              <a:gd name="T19" fmla="*/ 5205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284"/>
                        <wps:cNvSpPr>
                          <a:spLocks/>
                        </wps:cNvSpPr>
                        <wps:spPr bwMode="auto">
                          <a:xfrm>
                            <a:off x="423" y="5751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5751 5751"/>
                              <a:gd name="T3" fmla="*/ 5751 h 546"/>
                              <a:gd name="T4" fmla="+- 0 423 423"/>
                              <a:gd name="T5" fmla="*/ T4 w 3021"/>
                              <a:gd name="T6" fmla="+- 0 6297 5751"/>
                              <a:gd name="T7" fmla="*/ 6297 h 546"/>
                              <a:gd name="T8" fmla="+- 0 3444 423"/>
                              <a:gd name="T9" fmla="*/ T8 w 3021"/>
                              <a:gd name="T10" fmla="+- 0 6297 5751"/>
                              <a:gd name="T11" fmla="*/ 6297 h 546"/>
                              <a:gd name="T12" fmla="+- 0 3444 423"/>
                              <a:gd name="T13" fmla="*/ T12 w 3021"/>
                              <a:gd name="T14" fmla="+- 0 5751 5751"/>
                              <a:gd name="T15" fmla="*/ 5751 h 546"/>
                              <a:gd name="T16" fmla="+- 0 423 423"/>
                              <a:gd name="T17" fmla="*/ T16 w 3021"/>
                              <a:gd name="T18" fmla="+- 0 5751 5751"/>
                              <a:gd name="T19" fmla="*/ 575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283"/>
                        <wps:cNvSpPr>
                          <a:spLocks/>
                        </wps:cNvSpPr>
                        <wps:spPr bwMode="auto">
                          <a:xfrm>
                            <a:off x="3444" y="5751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5751 5751"/>
                              <a:gd name="T3" fmla="*/ 5751 h 546"/>
                              <a:gd name="T4" fmla="+- 0 3444 3444"/>
                              <a:gd name="T5" fmla="*/ T4 w 3021"/>
                              <a:gd name="T6" fmla="+- 0 6297 5751"/>
                              <a:gd name="T7" fmla="*/ 6297 h 546"/>
                              <a:gd name="T8" fmla="+- 0 6465 3444"/>
                              <a:gd name="T9" fmla="*/ T8 w 3021"/>
                              <a:gd name="T10" fmla="+- 0 6297 5751"/>
                              <a:gd name="T11" fmla="*/ 6297 h 546"/>
                              <a:gd name="T12" fmla="+- 0 6465 3444"/>
                              <a:gd name="T13" fmla="*/ T12 w 3021"/>
                              <a:gd name="T14" fmla="+- 0 5751 5751"/>
                              <a:gd name="T15" fmla="*/ 5751 h 546"/>
                              <a:gd name="T16" fmla="+- 0 3444 3444"/>
                              <a:gd name="T17" fmla="*/ T16 w 3021"/>
                              <a:gd name="T18" fmla="+- 0 5751 5751"/>
                              <a:gd name="T19" fmla="*/ 575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82"/>
                        <wps:cNvSpPr>
                          <a:spLocks/>
                        </wps:cNvSpPr>
                        <wps:spPr bwMode="auto">
                          <a:xfrm>
                            <a:off x="6465" y="5751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5751 5751"/>
                              <a:gd name="T3" fmla="*/ 5751 h 546"/>
                              <a:gd name="T4" fmla="+- 0 6465 6465"/>
                              <a:gd name="T5" fmla="*/ T4 w 3021"/>
                              <a:gd name="T6" fmla="+- 0 6297 5751"/>
                              <a:gd name="T7" fmla="*/ 6297 h 546"/>
                              <a:gd name="T8" fmla="+- 0 9486 6465"/>
                              <a:gd name="T9" fmla="*/ T8 w 3021"/>
                              <a:gd name="T10" fmla="+- 0 6297 5751"/>
                              <a:gd name="T11" fmla="*/ 6297 h 546"/>
                              <a:gd name="T12" fmla="+- 0 9486 6465"/>
                              <a:gd name="T13" fmla="*/ T12 w 3021"/>
                              <a:gd name="T14" fmla="+- 0 5751 5751"/>
                              <a:gd name="T15" fmla="*/ 5751 h 546"/>
                              <a:gd name="T16" fmla="+- 0 6465 6465"/>
                              <a:gd name="T17" fmla="*/ T16 w 3021"/>
                              <a:gd name="T18" fmla="+- 0 5751 5751"/>
                              <a:gd name="T19" fmla="*/ 575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281"/>
                        <wps:cNvSpPr>
                          <a:spLocks/>
                        </wps:cNvSpPr>
                        <wps:spPr bwMode="auto">
                          <a:xfrm>
                            <a:off x="9486" y="5751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5751 5751"/>
                              <a:gd name="T3" fmla="*/ 5751 h 546"/>
                              <a:gd name="T4" fmla="+- 0 9486 9486"/>
                              <a:gd name="T5" fmla="*/ T4 w 3021"/>
                              <a:gd name="T6" fmla="+- 0 6297 5751"/>
                              <a:gd name="T7" fmla="*/ 6297 h 546"/>
                              <a:gd name="T8" fmla="+- 0 12508 9486"/>
                              <a:gd name="T9" fmla="*/ T8 w 3021"/>
                              <a:gd name="T10" fmla="+- 0 6297 5751"/>
                              <a:gd name="T11" fmla="*/ 6297 h 546"/>
                              <a:gd name="T12" fmla="+- 0 12508 9486"/>
                              <a:gd name="T13" fmla="*/ T12 w 3021"/>
                              <a:gd name="T14" fmla="+- 0 5751 5751"/>
                              <a:gd name="T15" fmla="*/ 5751 h 546"/>
                              <a:gd name="T16" fmla="+- 0 9486 9486"/>
                              <a:gd name="T17" fmla="*/ T16 w 3021"/>
                              <a:gd name="T18" fmla="+- 0 5751 5751"/>
                              <a:gd name="T19" fmla="*/ 575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280"/>
                        <wps:cNvSpPr>
                          <a:spLocks/>
                        </wps:cNvSpPr>
                        <wps:spPr bwMode="auto">
                          <a:xfrm>
                            <a:off x="12508" y="5751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5751 5751"/>
                              <a:gd name="T3" fmla="*/ 5751 h 546"/>
                              <a:gd name="T4" fmla="+- 0 12508 12508"/>
                              <a:gd name="T5" fmla="*/ T4 w 3021"/>
                              <a:gd name="T6" fmla="+- 0 6297 5751"/>
                              <a:gd name="T7" fmla="*/ 6297 h 546"/>
                              <a:gd name="T8" fmla="+- 0 15529 12508"/>
                              <a:gd name="T9" fmla="*/ T8 w 3021"/>
                              <a:gd name="T10" fmla="+- 0 6297 5751"/>
                              <a:gd name="T11" fmla="*/ 6297 h 546"/>
                              <a:gd name="T12" fmla="+- 0 15529 12508"/>
                              <a:gd name="T13" fmla="*/ T12 w 3021"/>
                              <a:gd name="T14" fmla="+- 0 5751 5751"/>
                              <a:gd name="T15" fmla="*/ 5751 h 546"/>
                              <a:gd name="T16" fmla="+- 0 12508 12508"/>
                              <a:gd name="T17" fmla="*/ T16 w 3021"/>
                              <a:gd name="T18" fmla="+- 0 5751 5751"/>
                              <a:gd name="T19" fmla="*/ 575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279"/>
                        <wps:cNvSpPr>
                          <a:spLocks/>
                        </wps:cNvSpPr>
                        <wps:spPr bwMode="auto">
                          <a:xfrm>
                            <a:off x="423" y="6297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6297 6297"/>
                              <a:gd name="T3" fmla="*/ 6297 h 546"/>
                              <a:gd name="T4" fmla="+- 0 423 423"/>
                              <a:gd name="T5" fmla="*/ T4 w 3021"/>
                              <a:gd name="T6" fmla="+- 0 6843 6297"/>
                              <a:gd name="T7" fmla="*/ 6843 h 546"/>
                              <a:gd name="T8" fmla="+- 0 3444 423"/>
                              <a:gd name="T9" fmla="*/ T8 w 3021"/>
                              <a:gd name="T10" fmla="+- 0 6843 6297"/>
                              <a:gd name="T11" fmla="*/ 6843 h 546"/>
                              <a:gd name="T12" fmla="+- 0 3444 423"/>
                              <a:gd name="T13" fmla="*/ T12 w 3021"/>
                              <a:gd name="T14" fmla="+- 0 6297 6297"/>
                              <a:gd name="T15" fmla="*/ 6297 h 546"/>
                              <a:gd name="T16" fmla="+- 0 423 423"/>
                              <a:gd name="T17" fmla="*/ T16 w 3021"/>
                              <a:gd name="T18" fmla="+- 0 6297 6297"/>
                              <a:gd name="T19" fmla="*/ 629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278"/>
                        <wps:cNvSpPr>
                          <a:spLocks/>
                        </wps:cNvSpPr>
                        <wps:spPr bwMode="auto">
                          <a:xfrm>
                            <a:off x="3444" y="6297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6297 6297"/>
                              <a:gd name="T3" fmla="*/ 6297 h 546"/>
                              <a:gd name="T4" fmla="+- 0 3444 3444"/>
                              <a:gd name="T5" fmla="*/ T4 w 3021"/>
                              <a:gd name="T6" fmla="+- 0 6843 6297"/>
                              <a:gd name="T7" fmla="*/ 6843 h 546"/>
                              <a:gd name="T8" fmla="+- 0 6465 3444"/>
                              <a:gd name="T9" fmla="*/ T8 w 3021"/>
                              <a:gd name="T10" fmla="+- 0 6843 6297"/>
                              <a:gd name="T11" fmla="*/ 6843 h 546"/>
                              <a:gd name="T12" fmla="+- 0 6465 3444"/>
                              <a:gd name="T13" fmla="*/ T12 w 3021"/>
                              <a:gd name="T14" fmla="+- 0 6297 6297"/>
                              <a:gd name="T15" fmla="*/ 6297 h 546"/>
                              <a:gd name="T16" fmla="+- 0 3444 3444"/>
                              <a:gd name="T17" fmla="*/ T16 w 3021"/>
                              <a:gd name="T18" fmla="+- 0 6297 6297"/>
                              <a:gd name="T19" fmla="*/ 629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277"/>
                        <wps:cNvSpPr>
                          <a:spLocks/>
                        </wps:cNvSpPr>
                        <wps:spPr bwMode="auto">
                          <a:xfrm>
                            <a:off x="6465" y="6297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6297 6297"/>
                              <a:gd name="T3" fmla="*/ 6297 h 546"/>
                              <a:gd name="T4" fmla="+- 0 6465 6465"/>
                              <a:gd name="T5" fmla="*/ T4 w 3021"/>
                              <a:gd name="T6" fmla="+- 0 6843 6297"/>
                              <a:gd name="T7" fmla="*/ 6843 h 546"/>
                              <a:gd name="T8" fmla="+- 0 9486 6465"/>
                              <a:gd name="T9" fmla="*/ T8 w 3021"/>
                              <a:gd name="T10" fmla="+- 0 6843 6297"/>
                              <a:gd name="T11" fmla="*/ 6843 h 546"/>
                              <a:gd name="T12" fmla="+- 0 9486 6465"/>
                              <a:gd name="T13" fmla="*/ T12 w 3021"/>
                              <a:gd name="T14" fmla="+- 0 6297 6297"/>
                              <a:gd name="T15" fmla="*/ 6297 h 546"/>
                              <a:gd name="T16" fmla="+- 0 6465 6465"/>
                              <a:gd name="T17" fmla="*/ T16 w 3021"/>
                              <a:gd name="T18" fmla="+- 0 6297 6297"/>
                              <a:gd name="T19" fmla="*/ 629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76"/>
                        <wps:cNvSpPr>
                          <a:spLocks/>
                        </wps:cNvSpPr>
                        <wps:spPr bwMode="auto">
                          <a:xfrm>
                            <a:off x="9486" y="6297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6297 6297"/>
                              <a:gd name="T3" fmla="*/ 6297 h 546"/>
                              <a:gd name="T4" fmla="+- 0 9486 9486"/>
                              <a:gd name="T5" fmla="*/ T4 w 3021"/>
                              <a:gd name="T6" fmla="+- 0 6843 6297"/>
                              <a:gd name="T7" fmla="*/ 6843 h 546"/>
                              <a:gd name="T8" fmla="+- 0 12508 9486"/>
                              <a:gd name="T9" fmla="*/ T8 w 3021"/>
                              <a:gd name="T10" fmla="+- 0 6843 6297"/>
                              <a:gd name="T11" fmla="*/ 6843 h 546"/>
                              <a:gd name="T12" fmla="+- 0 12508 9486"/>
                              <a:gd name="T13" fmla="*/ T12 w 3021"/>
                              <a:gd name="T14" fmla="+- 0 6297 6297"/>
                              <a:gd name="T15" fmla="*/ 6297 h 546"/>
                              <a:gd name="T16" fmla="+- 0 9486 9486"/>
                              <a:gd name="T17" fmla="*/ T16 w 3021"/>
                              <a:gd name="T18" fmla="+- 0 6297 6297"/>
                              <a:gd name="T19" fmla="*/ 629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275"/>
                        <wps:cNvSpPr>
                          <a:spLocks/>
                        </wps:cNvSpPr>
                        <wps:spPr bwMode="auto">
                          <a:xfrm>
                            <a:off x="12508" y="6297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6297 6297"/>
                              <a:gd name="T3" fmla="*/ 6297 h 546"/>
                              <a:gd name="T4" fmla="+- 0 12508 12508"/>
                              <a:gd name="T5" fmla="*/ T4 w 3021"/>
                              <a:gd name="T6" fmla="+- 0 6843 6297"/>
                              <a:gd name="T7" fmla="*/ 6843 h 546"/>
                              <a:gd name="T8" fmla="+- 0 15529 12508"/>
                              <a:gd name="T9" fmla="*/ T8 w 3021"/>
                              <a:gd name="T10" fmla="+- 0 6843 6297"/>
                              <a:gd name="T11" fmla="*/ 6843 h 546"/>
                              <a:gd name="T12" fmla="+- 0 15529 12508"/>
                              <a:gd name="T13" fmla="*/ T12 w 3021"/>
                              <a:gd name="T14" fmla="+- 0 6297 6297"/>
                              <a:gd name="T15" fmla="*/ 6297 h 546"/>
                              <a:gd name="T16" fmla="+- 0 12508 12508"/>
                              <a:gd name="T17" fmla="*/ T16 w 3021"/>
                              <a:gd name="T18" fmla="+- 0 6297 6297"/>
                              <a:gd name="T19" fmla="*/ 629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274"/>
                        <wps:cNvSpPr>
                          <a:spLocks/>
                        </wps:cNvSpPr>
                        <wps:spPr bwMode="auto">
                          <a:xfrm>
                            <a:off x="423" y="6843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6843 6843"/>
                              <a:gd name="T3" fmla="*/ 6843 h 546"/>
                              <a:gd name="T4" fmla="+- 0 423 423"/>
                              <a:gd name="T5" fmla="*/ T4 w 3021"/>
                              <a:gd name="T6" fmla="+- 0 7389 6843"/>
                              <a:gd name="T7" fmla="*/ 7389 h 546"/>
                              <a:gd name="T8" fmla="+- 0 3444 423"/>
                              <a:gd name="T9" fmla="*/ T8 w 3021"/>
                              <a:gd name="T10" fmla="+- 0 7389 6843"/>
                              <a:gd name="T11" fmla="*/ 7389 h 546"/>
                              <a:gd name="T12" fmla="+- 0 3444 423"/>
                              <a:gd name="T13" fmla="*/ T12 w 3021"/>
                              <a:gd name="T14" fmla="+- 0 6843 6843"/>
                              <a:gd name="T15" fmla="*/ 6843 h 546"/>
                              <a:gd name="T16" fmla="+- 0 423 423"/>
                              <a:gd name="T17" fmla="*/ T16 w 3021"/>
                              <a:gd name="T18" fmla="+- 0 6843 6843"/>
                              <a:gd name="T19" fmla="*/ 684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273"/>
                        <wps:cNvSpPr>
                          <a:spLocks/>
                        </wps:cNvSpPr>
                        <wps:spPr bwMode="auto">
                          <a:xfrm>
                            <a:off x="3444" y="6843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6843 6843"/>
                              <a:gd name="T3" fmla="*/ 6843 h 546"/>
                              <a:gd name="T4" fmla="+- 0 3444 3444"/>
                              <a:gd name="T5" fmla="*/ T4 w 3021"/>
                              <a:gd name="T6" fmla="+- 0 7389 6843"/>
                              <a:gd name="T7" fmla="*/ 7389 h 546"/>
                              <a:gd name="T8" fmla="+- 0 6465 3444"/>
                              <a:gd name="T9" fmla="*/ T8 w 3021"/>
                              <a:gd name="T10" fmla="+- 0 7389 6843"/>
                              <a:gd name="T11" fmla="*/ 7389 h 546"/>
                              <a:gd name="T12" fmla="+- 0 6465 3444"/>
                              <a:gd name="T13" fmla="*/ T12 w 3021"/>
                              <a:gd name="T14" fmla="+- 0 6843 6843"/>
                              <a:gd name="T15" fmla="*/ 6843 h 546"/>
                              <a:gd name="T16" fmla="+- 0 3444 3444"/>
                              <a:gd name="T17" fmla="*/ T16 w 3021"/>
                              <a:gd name="T18" fmla="+- 0 6843 6843"/>
                              <a:gd name="T19" fmla="*/ 684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272"/>
                        <wps:cNvSpPr>
                          <a:spLocks/>
                        </wps:cNvSpPr>
                        <wps:spPr bwMode="auto">
                          <a:xfrm>
                            <a:off x="6465" y="6843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6843 6843"/>
                              <a:gd name="T3" fmla="*/ 6843 h 546"/>
                              <a:gd name="T4" fmla="+- 0 6465 6465"/>
                              <a:gd name="T5" fmla="*/ T4 w 3021"/>
                              <a:gd name="T6" fmla="+- 0 7389 6843"/>
                              <a:gd name="T7" fmla="*/ 7389 h 546"/>
                              <a:gd name="T8" fmla="+- 0 9486 6465"/>
                              <a:gd name="T9" fmla="*/ T8 w 3021"/>
                              <a:gd name="T10" fmla="+- 0 7389 6843"/>
                              <a:gd name="T11" fmla="*/ 7389 h 546"/>
                              <a:gd name="T12" fmla="+- 0 9486 6465"/>
                              <a:gd name="T13" fmla="*/ T12 w 3021"/>
                              <a:gd name="T14" fmla="+- 0 6843 6843"/>
                              <a:gd name="T15" fmla="*/ 6843 h 546"/>
                              <a:gd name="T16" fmla="+- 0 6465 6465"/>
                              <a:gd name="T17" fmla="*/ T16 w 3021"/>
                              <a:gd name="T18" fmla="+- 0 6843 6843"/>
                              <a:gd name="T19" fmla="*/ 684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271"/>
                        <wps:cNvSpPr>
                          <a:spLocks/>
                        </wps:cNvSpPr>
                        <wps:spPr bwMode="auto">
                          <a:xfrm>
                            <a:off x="9486" y="6843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6843 6843"/>
                              <a:gd name="T3" fmla="*/ 6843 h 546"/>
                              <a:gd name="T4" fmla="+- 0 9486 9486"/>
                              <a:gd name="T5" fmla="*/ T4 w 3021"/>
                              <a:gd name="T6" fmla="+- 0 7389 6843"/>
                              <a:gd name="T7" fmla="*/ 7389 h 546"/>
                              <a:gd name="T8" fmla="+- 0 12508 9486"/>
                              <a:gd name="T9" fmla="*/ T8 w 3021"/>
                              <a:gd name="T10" fmla="+- 0 7389 6843"/>
                              <a:gd name="T11" fmla="*/ 7389 h 546"/>
                              <a:gd name="T12" fmla="+- 0 12508 9486"/>
                              <a:gd name="T13" fmla="*/ T12 w 3021"/>
                              <a:gd name="T14" fmla="+- 0 6843 6843"/>
                              <a:gd name="T15" fmla="*/ 6843 h 546"/>
                              <a:gd name="T16" fmla="+- 0 9486 9486"/>
                              <a:gd name="T17" fmla="*/ T16 w 3021"/>
                              <a:gd name="T18" fmla="+- 0 6843 6843"/>
                              <a:gd name="T19" fmla="*/ 684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270"/>
                        <wps:cNvSpPr>
                          <a:spLocks/>
                        </wps:cNvSpPr>
                        <wps:spPr bwMode="auto">
                          <a:xfrm>
                            <a:off x="12508" y="6843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6843 6843"/>
                              <a:gd name="T3" fmla="*/ 6843 h 546"/>
                              <a:gd name="T4" fmla="+- 0 12508 12508"/>
                              <a:gd name="T5" fmla="*/ T4 w 3021"/>
                              <a:gd name="T6" fmla="+- 0 7389 6843"/>
                              <a:gd name="T7" fmla="*/ 7389 h 546"/>
                              <a:gd name="T8" fmla="+- 0 15529 12508"/>
                              <a:gd name="T9" fmla="*/ T8 w 3021"/>
                              <a:gd name="T10" fmla="+- 0 7389 6843"/>
                              <a:gd name="T11" fmla="*/ 7389 h 546"/>
                              <a:gd name="T12" fmla="+- 0 15529 12508"/>
                              <a:gd name="T13" fmla="*/ T12 w 3021"/>
                              <a:gd name="T14" fmla="+- 0 6843 6843"/>
                              <a:gd name="T15" fmla="*/ 6843 h 546"/>
                              <a:gd name="T16" fmla="+- 0 12508 12508"/>
                              <a:gd name="T17" fmla="*/ T16 w 3021"/>
                              <a:gd name="T18" fmla="+- 0 6843 6843"/>
                              <a:gd name="T19" fmla="*/ 684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269"/>
                        <wps:cNvSpPr>
                          <a:spLocks/>
                        </wps:cNvSpPr>
                        <wps:spPr bwMode="auto">
                          <a:xfrm>
                            <a:off x="423" y="7389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7389 7389"/>
                              <a:gd name="T3" fmla="*/ 7389 h 546"/>
                              <a:gd name="T4" fmla="+- 0 423 423"/>
                              <a:gd name="T5" fmla="*/ T4 w 3021"/>
                              <a:gd name="T6" fmla="+- 0 7936 7389"/>
                              <a:gd name="T7" fmla="*/ 7936 h 546"/>
                              <a:gd name="T8" fmla="+- 0 3444 423"/>
                              <a:gd name="T9" fmla="*/ T8 w 3021"/>
                              <a:gd name="T10" fmla="+- 0 7936 7389"/>
                              <a:gd name="T11" fmla="*/ 7936 h 546"/>
                              <a:gd name="T12" fmla="+- 0 3444 423"/>
                              <a:gd name="T13" fmla="*/ T12 w 3021"/>
                              <a:gd name="T14" fmla="+- 0 7389 7389"/>
                              <a:gd name="T15" fmla="*/ 7389 h 546"/>
                              <a:gd name="T16" fmla="+- 0 423 423"/>
                              <a:gd name="T17" fmla="*/ T16 w 3021"/>
                              <a:gd name="T18" fmla="+- 0 7389 7389"/>
                              <a:gd name="T19" fmla="*/ 738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3021" y="547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268"/>
                        <wps:cNvSpPr>
                          <a:spLocks/>
                        </wps:cNvSpPr>
                        <wps:spPr bwMode="auto">
                          <a:xfrm>
                            <a:off x="3444" y="7389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7389 7389"/>
                              <a:gd name="T3" fmla="*/ 7389 h 546"/>
                              <a:gd name="T4" fmla="+- 0 3444 3444"/>
                              <a:gd name="T5" fmla="*/ T4 w 3021"/>
                              <a:gd name="T6" fmla="+- 0 7936 7389"/>
                              <a:gd name="T7" fmla="*/ 7936 h 546"/>
                              <a:gd name="T8" fmla="+- 0 6465 3444"/>
                              <a:gd name="T9" fmla="*/ T8 w 3021"/>
                              <a:gd name="T10" fmla="+- 0 7936 7389"/>
                              <a:gd name="T11" fmla="*/ 7936 h 546"/>
                              <a:gd name="T12" fmla="+- 0 6465 3444"/>
                              <a:gd name="T13" fmla="*/ T12 w 3021"/>
                              <a:gd name="T14" fmla="+- 0 7389 7389"/>
                              <a:gd name="T15" fmla="*/ 7389 h 546"/>
                              <a:gd name="T16" fmla="+- 0 3444 3444"/>
                              <a:gd name="T17" fmla="*/ T16 w 3021"/>
                              <a:gd name="T18" fmla="+- 0 7389 7389"/>
                              <a:gd name="T19" fmla="*/ 738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3021" y="547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267"/>
                        <wps:cNvSpPr>
                          <a:spLocks/>
                        </wps:cNvSpPr>
                        <wps:spPr bwMode="auto">
                          <a:xfrm>
                            <a:off x="6465" y="7389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7389 7389"/>
                              <a:gd name="T3" fmla="*/ 7389 h 546"/>
                              <a:gd name="T4" fmla="+- 0 6465 6465"/>
                              <a:gd name="T5" fmla="*/ T4 w 3021"/>
                              <a:gd name="T6" fmla="+- 0 7936 7389"/>
                              <a:gd name="T7" fmla="*/ 7936 h 546"/>
                              <a:gd name="T8" fmla="+- 0 9486 6465"/>
                              <a:gd name="T9" fmla="*/ T8 w 3021"/>
                              <a:gd name="T10" fmla="+- 0 7936 7389"/>
                              <a:gd name="T11" fmla="*/ 7936 h 546"/>
                              <a:gd name="T12" fmla="+- 0 9486 6465"/>
                              <a:gd name="T13" fmla="*/ T12 w 3021"/>
                              <a:gd name="T14" fmla="+- 0 7389 7389"/>
                              <a:gd name="T15" fmla="*/ 7389 h 546"/>
                              <a:gd name="T16" fmla="+- 0 6465 6465"/>
                              <a:gd name="T17" fmla="*/ T16 w 3021"/>
                              <a:gd name="T18" fmla="+- 0 7389 7389"/>
                              <a:gd name="T19" fmla="*/ 738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3021" y="547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266"/>
                        <wps:cNvSpPr>
                          <a:spLocks/>
                        </wps:cNvSpPr>
                        <wps:spPr bwMode="auto">
                          <a:xfrm>
                            <a:off x="9486" y="7389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7389 7389"/>
                              <a:gd name="T3" fmla="*/ 7389 h 546"/>
                              <a:gd name="T4" fmla="+- 0 9486 9486"/>
                              <a:gd name="T5" fmla="*/ T4 w 3021"/>
                              <a:gd name="T6" fmla="+- 0 7936 7389"/>
                              <a:gd name="T7" fmla="*/ 7936 h 546"/>
                              <a:gd name="T8" fmla="+- 0 12508 9486"/>
                              <a:gd name="T9" fmla="*/ T8 w 3021"/>
                              <a:gd name="T10" fmla="+- 0 7936 7389"/>
                              <a:gd name="T11" fmla="*/ 7936 h 546"/>
                              <a:gd name="T12" fmla="+- 0 12508 9486"/>
                              <a:gd name="T13" fmla="*/ T12 w 3021"/>
                              <a:gd name="T14" fmla="+- 0 7389 7389"/>
                              <a:gd name="T15" fmla="*/ 7389 h 546"/>
                              <a:gd name="T16" fmla="+- 0 9486 9486"/>
                              <a:gd name="T17" fmla="*/ T16 w 3021"/>
                              <a:gd name="T18" fmla="+- 0 7389 7389"/>
                              <a:gd name="T19" fmla="*/ 738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3022" y="547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265"/>
                        <wps:cNvSpPr>
                          <a:spLocks/>
                        </wps:cNvSpPr>
                        <wps:spPr bwMode="auto">
                          <a:xfrm>
                            <a:off x="12508" y="7389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7389 7389"/>
                              <a:gd name="T3" fmla="*/ 7389 h 546"/>
                              <a:gd name="T4" fmla="+- 0 12508 12508"/>
                              <a:gd name="T5" fmla="*/ T4 w 3021"/>
                              <a:gd name="T6" fmla="+- 0 7936 7389"/>
                              <a:gd name="T7" fmla="*/ 7936 h 546"/>
                              <a:gd name="T8" fmla="+- 0 15529 12508"/>
                              <a:gd name="T9" fmla="*/ T8 w 3021"/>
                              <a:gd name="T10" fmla="+- 0 7936 7389"/>
                              <a:gd name="T11" fmla="*/ 7936 h 546"/>
                              <a:gd name="T12" fmla="+- 0 15529 12508"/>
                              <a:gd name="T13" fmla="*/ T12 w 3021"/>
                              <a:gd name="T14" fmla="+- 0 7389 7389"/>
                              <a:gd name="T15" fmla="*/ 7389 h 546"/>
                              <a:gd name="T16" fmla="+- 0 12508 12508"/>
                              <a:gd name="T17" fmla="*/ T16 w 3021"/>
                              <a:gd name="T18" fmla="+- 0 7389 7389"/>
                              <a:gd name="T19" fmla="*/ 7389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7"/>
                                </a:lnTo>
                                <a:lnTo>
                                  <a:pt x="3021" y="547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264"/>
                        <wps:cNvSpPr>
                          <a:spLocks/>
                        </wps:cNvSpPr>
                        <wps:spPr bwMode="auto">
                          <a:xfrm>
                            <a:off x="423" y="7936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7936 7936"/>
                              <a:gd name="T3" fmla="*/ 7936 h 546"/>
                              <a:gd name="T4" fmla="+- 0 423 423"/>
                              <a:gd name="T5" fmla="*/ T4 w 3021"/>
                              <a:gd name="T6" fmla="+- 0 8482 7936"/>
                              <a:gd name="T7" fmla="*/ 8482 h 546"/>
                              <a:gd name="T8" fmla="+- 0 3444 423"/>
                              <a:gd name="T9" fmla="*/ T8 w 3021"/>
                              <a:gd name="T10" fmla="+- 0 8482 7936"/>
                              <a:gd name="T11" fmla="*/ 8482 h 546"/>
                              <a:gd name="T12" fmla="+- 0 3444 423"/>
                              <a:gd name="T13" fmla="*/ T12 w 3021"/>
                              <a:gd name="T14" fmla="+- 0 7936 7936"/>
                              <a:gd name="T15" fmla="*/ 7936 h 546"/>
                              <a:gd name="T16" fmla="+- 0 423 423"/>
                              <a:gd name="T17" fmla="*/ T16 w 3021"/>
                              <a:gd name="T18" fmla="+- 0 7936 7936"/>
                              <a:gd name="T19" fmla="*/ 793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263"/>
                        <wps:cNvSpPr>
                          <a:spLocks/>
                        </wps:cNvSpPr>
                        <wps:spPr bwMode="auto">
                          <a:xfrm>
                            <a:off x="3444" y="7936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7936 7936"/>
                              <a:gd name="T3" fmla="*/ 7936 h 546"/>
                              <a:gd name="T4" fmla="+- 0 3444 3444"/>
                              <a:gd name="T5" fmla="*/ T4 w 3021"/>
                              <a:gd name="T6" fmla="+- 0 8482 7936"/>
                              <a:gd name="T7" fmla="*/ 8482 h 546"/>
                              <a:gd name="T8" fmla="+- 0 6465 3444"/>
                              <a:gd name="T9" fmla="*/ T8 w 3021"/>
                              <a:gd name="T10" fmla="+- 0 8482 7936"/>
                              <a:gd name="T11" fmla="*/ 8482 h 546"/>
                              <a:gd name="T12" fmla="+- 0 6465 3444"/>
                              <a:gd name="T13" fmla="*/ T12 w 3021"/>
                              <a:gd name="T14" fmla="+- 0 7936 7936"/>
                              <a:gd name="T15" fmla="*/ 7936 h 546"/>
                              <a:gd name="T16" fmla="+- 0 3444 3444"/>
                              <a:gd name="T17" fmla="*/ T16 w 3021"/>
                              <a:gd name="T18" fmla="+- 0 7936 7936"/>
                              <a:gd name="T19" fmla="*/ 793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262"/>
                        <wps:cNvSpPr>
                          <a:spLocks/>
                        </wps:cNvSpPr>
                        <wps:spPr bwMode="auto">
                          <a:xfrm>
                            <a:off x="6465" y="7936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7936 7936"/>
                              <a:gd name="T3" fmla="*/ 7936 h 546"/>
                              <a:gd name="T4" fmla="+- 0 6465 6465"/>
                              <a:gd name="T5" fmla="*/ T4 w 3021"/>
                              <a:gd name="T6" fmla="+- 0 8482 7936"/>
                              <a:gd name="T7" fmla="*/ 8482 h 546"/>
                              <a:gd name="T8" fmla="+- 0 9486 6465"/>
                              <a:gd name="T9" fmla="*/ T8 w 3021"/>
                              <a:gd name="T10" fmla="+- 0 8482 7936"/>
                              <a:gd name="T11" fmla="*/ 8482 h 546"/>
                              <a:gd name="T12" fmla="+- 0 9486 6465"/>
                              <a:gd name="T13" fmla="*/ T12 w 3021"/>
                              <a:gd name="T14" fmla="+- 0 7936 7936"/>
                              <a:gd name="T15" fmla="*/ 7936 h 546"/>
                              <a:gd name="T16" fmla="+- 0 6465 6465"/>
                              <a:gd name="T17" fmla="*/ T16 w 3021"/>
                              <a:gd name="T18" fmla="+- 0 7936 7936"/>
                              <a:gd name="T19" fmla="*/ 793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261"/>
                        <wps:cNvSpPr>
                          <a:spLocks/>
                        </wps:cNvSpPr>
                        <wps:spPr bwMode="auto">
                          <a:xfrm>
                            <a:off x="9486" y="7936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7936 7936"/>
                              <a:gd name="T3" fmla="*/ 7936 h 546"/>
                              <a:gd name="T4" fmla="+- 0 9486 9486"/>
                              <a:gd name="T5" fmla="*/ T4 w 3021"/>
                              <a:gd name="T6" fmla="+- 0 8482 7936"/>
                              <a:gd name="T7" fmla="*/ 8482 h 546"/>
                              <a:gd name="T8" fmla="+- 0 12508 9486"/>
                              <a:gd name="T9" fmla="*/ T8 w 3021"/>
                              <a:gd name="T10" fmla="+- 0 8482 7936"/>
                              <a:gd name="T11" fmla="*/ 8482 h 546"/>
                              <a:gd name="T12" fmla="+- 0 12508 9486"/>
                              <a:gd name="T13" fmla="*/ T12 w 3021"/>
                              <a:gd name="T14" fmla="+- 0 7936 7936"/>
                              <a:gd name="T15" fmla="*/ 7936 h 546"/>
                              <a:gd name="T16" fmla="+- 0 9486 9486"/>
                              <a:gd name="T17" fmla="*/ T16 w 3021"/>
                              <a:gd name="T18" fmla="+- 0 7936 7936"/>
                              <a:gd name="T19" fmla="*/ 793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260"/>
                        <wps:cNvSpPr>
                          <a:spLocks/>
                        </wps:cNvSpPr>
                        <wps:spPr bwMode="auto">
                          <a:xfrm>
                            <a:off x="12508" y="7936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7936 7936"/>
                              <a:gd name="T3" fmla="*/ 7936 h 546"/>
                              <a:gd name="T4" fmla="+- 0 12508 12508"/>
                              <a:gd name="T5" fmla="*/ T4 w 3021"/>
                              <a:gd name="T6" fmla="+- 0 8482 7936"/>
                              <a:gd name="T7" fmla="*/ 8482 h 546"/>
                              <a:gd name="T8" fmla="+- 0 15529 12508"/>
                              <a:gd name="T9" fmla="*/ T8 w 3021"/>
                              <a:gd name="T10" fmla="+- 0 8482 7936"/>
                              <a:gd name="T11" fmla="*/ 8482 h 546"/>
                              <a:gd name="T12" fmla="+- 0 15529 12508"/>
                              <a:gd name="T13" fmla="*/ T12 w 3021"/>
                              <a:gd name="T14" fmla="+- 0 7936 7936"/>
                              <a:gd name="T15" fmla="*/ 7936 h 546"/>
                              <a:gd name="T16" fmla="+- 0 12508 12508"/>
                              <a:gd name="T17" fmla="*/ T16 w 3021"/>
                              <a:gd name="T18" fmla="+- 0 7936 7936"/>
                              <a:gd name="T19" fmla="*/ 793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259"/>
                        <wps:cNvSpPr>
                          <a:spLocks/>
                        </wps:cNvSpPr>
                        <wps:spPr bwMode="auto">
                          <a:xfrm>
                            <a:off x="423" y="8482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8482 8482"/>
                              <a:gd name="T3" fmla="*/ 8482 h 546"/>
                              <a:gd name="T4" fmla="+- 0 423 423"/>
                              <a:gd name="T5" fmla="*/ T4 w 3021"/>
                              <a:gd name="T6" fmla="+- 0 9028 8482"/>
                              <a:gd name="T7" fmla="*/ 9028 h 546"/>
                              <a:gd name="T8" fmla="+- 0 3444 423"/>
                              <a:gd name="T9" fmla="*/ T8 w 3021"/>
                              <a:gd name="T10" fmla="+- 0 9028 8482"/>
                              <a:gd name="T11" fmla="*/ 9028 h 546"/>
                              <a:gd name="T12" fmla="+- 0 3444 423"/>
                              <a:gd name="T13" fmla="*/ T12 w 3021"/>
                              <a:gd name="T14" fmla="+- 0 8482 8482"/>
                              <a:gd name="T15" fmla="*/ 8482 h 546"/>
                              <a:gd name="T16" fmla="+- 0 423 423"/>
                              <a:gd name="T17" fmla="*/ T16 w 3021"/>
                              <a:gd name="T18" fmla="+- 0 8482 8482"/>
                              <a:gd name="T19" fmla="*/ 848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258"/>
                        <wps:cNvSpPr>
                          <a:spLocks/>
                        </wps:cNvSpPr>
                        <wps:spPr bwMode="auto">
                          <a:xfrm>
                            <a:off x="3444" y="8482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8482 8482"/>
                              <a:gd name="T3" fmla="*/ 8482 h 546"/>
                              <a:gd name="T4" fmla="+- 0 3444 3444"/>
                              <a:gd name="T5" fmla="*/ T4 w 3021"/>
                              <a:gd name="T6" fmla="+- 0 9028 8482"/>
                              <a:gd name="T7" fmla="*/ 9028 h 546"/>
                              <a:gd name="T8" fmla="+- 0 6465 3444"/>
                              <a:gd name="T9" fmla="*/ T8 w 3021"/>
                              <a:gd name="T10" fmla="+- 0 9028 8482"/>
                              <a:gd name="T11" fmla="*/ 9028 h 546"/>
                              <a:gd name="T12" fmla="+- 0 6465 3444"/>
                              <a:gd name="T13" fmla="*/ T12 w 3021"/>
                              <a:gd name="T14" fmla="+- 0 8482 8482"/>
                              <a:gd name="T15" fmla="*/ 8482 h 546"/>
                              <a:gd name="T16" fmla="+- 0 3444 3444"/>
                              <a:gd name="T17" fmla="*/ T16 w 3021"/>
                              <a:gd name="T18" fmla="+- 0 8482 8482"/>
                              <a:gd name="T19" fmla="*/ 848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257"/>
                        <wps:cNvSpPr>
                          <a:spLocks/>
                        </wps:cNvSpPr>
                        <wps:spPr bwMode="auto">
                          <a:xfrm>
                            <a:off x="6465" y="8482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8482 8482"/>
                              <a:gd name="T3" fmla="*/ 8482 h 546"/>
                              <a:gd name="T4" fmla="+- 0 6465 6465"/>
                              <a:gd name="T5" fmla="*/ T4 w 3021"/>
                              <a:gd name="T6" fmla="+- 0 9028 8482"/>
                              <a:gd name="T7" fmla="*/ 9028 h 546"/>
                              <a:gd name="T8" fmla="+- 0 9486 6465"/>
                              <a:gd name="T9" fmla="*/ T8 w 3021"/>
                              <a:gd name="T10" fmla="+- 0 9028 8482"/>
                              <a:gd name="T11" fmla="*/ 9028 h 546"/>
                              <a:gd name="T12" fmla="+- 0 9486 6465"/>
                              <a:gd name="T13" fmla="*/ T12 w 3021"/>
                              <a:gd name="T14" fmla="+- 0 8482 8482"/>
                              <a:gd name="T15" fmla="*/ 8482 h 546"/>
                              <a:gd name="T16" fmla="+- 0 6465 6465"/>
                              <a:gd name="T17" fmla="*/ T16 w 3021"/>
                              <a:gd name="T18" fmla="+- 0 8482 8482"/>
                              <a:gd name="T19" fmla="*/ 848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256"/>
                        <wps:cNvSpPr>
                          <a:spLocks/>
                        </wps:cNvSpPr>
                        <wps:spPr bwMode="auto">
                          <a:xfrm>
                            <a:off x="9486" y="8482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8482 8482"/>
                              <a:gd name="T3" fmla="*/ 8482 h 546"/>
                              <a:gd name="T4" fmla="+- 0 9486 9486"/>
                              <a:gd name="T5" fmla="*/ T4 w 3021"/>
                              <a:gd name="T6" fmla="+- 0 9028 8482"/>
                              <a:gd name="T7" fmla="*/ 9028 h 546"/>
                              <a:gd name="T8" fmla="+- 0 12508 9486"/>
                              <a:gd name="T9" fmla="*/ T8 w 3021"/>
                              <a:gd name="T10" fmla="+- 0 9028 8482"/>
                              <a:gd name="T11" fmla="*/ 9028 h 546"/>
                              <a:gd name="T12" fmla="+- 0 12508 9486"/>
                              <a:gd name="T13" fmla="*/ T12 w 3021"/>
                              <a:gd name="T14" fmla="+- 0 8482 8482"/>
                              <a:gd name="T15" fmla="*/ 8482 h 546"/>
                              <a:gd name="T16" fmla="+- 0 9486 9486"/>
                              <a:gd name="T17" fmla="*/ T16 w 3021"/>
                              <a:gd name="T18" fmla="+- 0 8482 8482"/>
                              <a:gd name="T19" fmla="*/ 848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255"/>
                        <wps:cNvSpPr>
                          <a:spLocks/>
                        </wps:cNvSpPr>
                        <wps:spPr bwMode="auto">
                          <a:xfrm>
                            <a:off x="12508" y="8482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8482 8482"/>
                              <a:gd name="T3" fmla="*/ 8482 h 546"/>
                              <a:gd name="T4" fmla="+- 0 12508 12508"/>
                              <a:gd name="T5" fmla="*/ T4 w 3021"/>
                              <a:gd name="T6" fmla="+- 0 9028 8482"/>
                              <a:gd name="T7" fmla="*/ 9028 h 546"/>
                              <a:gd name="T8" fmla="+- 0 15529 12508"/>
                              <a:gd name="T9" fmla="*/ T8 w 3021"/>
                              <a:gd name="T10" fmla="+- 0 9028 8482"/>
                              <a:gd name="T11" fmla="*/ 9028 h 546"/>
                              <a:gd name="T12" fmla="+- 0 15529 12508"/>
                              <a:gd name="T13" fmla="*/ T12 w 3021"/>
                              <a:gd name="T14" fmla="+- 0 8482 8482"/>
                              <a:gd name="T15" fmla="*/ 8482 h 546"/>
                              <a:gd name="T16" fmla="+- 0 12508 12508"/>
                              <a:gd name="T17" fmla="*/ T16 w 3021"/>
                              <a:gd name="T18" fmla="+- 0 8482 8482"/>
                              <a:gd name="T19" fmla="*/ 848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254"/>
                        <wps:cNvSpPr>
                          <a:spLocks/>
                        </wps:cNvSpPr>
                        <wps:spPr bwMode="auto">
                          <a:xfrm>
                            <a:off x="423" y="9028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9028 9028"/>
                              <a:gd name="T3" fmla="*/ 9028 h 546"/>
                              <a:gd name="T4" fmla="+- 0 423 423"/>
                              <a:gd name="T5" fmla="*/ T4 w 3021"/>
                              <a:gd name="T6" fmla="+- 0 9574 9028"/>
                              <a:gd name="T7" fmla="*/ 9574 h 546"/>
                              <a:gd name="T8" fmla="+- 0 3444 423"/>
                              <a:gd name="T9" fmla="*/ T8 w 3021"/>
                              <a:gd name="T10" fmla="+- 0 9574 9028"/>
                              <a:gd name="T11" fmla="*/ 9574 h 546"/>
                              <a:gd name="T12" fmla="+- 0 3444 423"/>
                              <a:gd name="T13" fmla="*/ T12 w 3021"/>
                              <a:gd name="T14" fmla="+- 0 9028 9028"/>
                              <a:gd name="T15" fmla="*/ 9028 h 546"/>
                              <a:gd name="T16" fmla="+- 0 423 423"/>
                              <a:gd name="T17" fmla="*/ T16 w 3021"/>
                              <a:gd name="T18" fmla="+- 0 9028 9028"/>
                              <a:gd name="T19" fmla="*/ 902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253"/>
                        <wps:cNvSpPr>
                          <a:spLocks/>
                        </wps:cNvSpPr>
                        <wps:spPr bwMode="auto">
                          <a:xfrm>
                            <a:off x="3444" y="9028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9028 9028"/>
                              <a:gd name="T3" fmla="*/ 9028 h 546"/>
                              <a:gd name="T4" fmla="+- 0 3444 3444"/>
                              <a:gd name="T5" fmla="*/ T4 w 3021"/>
                              <a:gd name="T6" fmla="+- 0 9574 9028"/>
                              <a:gd name="T7" fmla="*/ 9574 h 546"/>
                              <a:gd name="T8" fmla="+- 0 6465 3444"/>
                              <a:gd name="T9" fmla="*/ T8 w 3021"/>
                              <a:gd name="T10" fmla="+- 0 9574 9028"/>
                              <a:gd name="T11" fmla="*/ 9574 h 546"/>
                              <a:gd name="T12" fmla="+- 0 6465 3444"/>
                              <a:gd name="T13" fmla="*/ T12 w 3021"/>
                              <a:gd name="T14" fmla="+- 0 9028 9028"/>
                              <a:gd name="T15" fmla="*/ 9028 h 546"/>
                              <a:gd name="T16" fmla="+- 0 3444 3444"/>
                              <a:gd name="T17" fmla="*/ T16 w 3021"/>
                              <a:gd name="T18" fmla="+- 0 9028 9028"/>
                              <a:gd name="T19" fmla="*/ 902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52"/>
                        <wps:cNvSpPr>
                          <a:spLocks/>
                        </wps:cNvSpPr>
                        <wps:spPr bwMode="auto">
                          <a:xfrm>
                            <a:off x="6465" y="9028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9028 9028"/>
                              <a:gd name="T3" fmla="*/ 9028 h 546"/>
                              <a:gd name="T4" fmla="+- 0 6465 6465"/>
                              <a:gd name="T5" fmla="*/ T4 w 3021"/>
                              <a:gd name="T6" fmla="+- 0 9574 9028"/>
                              <a:gd name="T7" fmla="*/ 9574 h 546"/>
                              <a:gd name="T8" fmla="+- 0 9486 6465"/>
                              <a:gd name="T9" fmla="*/ T8 w 3021"/>
                              <a:gd name="T10" fmla="+- 0 9574 9028"/>
                              <a:gd name="T11" fmla="*/ 9574 h 546"/>
                              <a:gd name="T12" fmla="+- 0 9486 6465"/>
                              <a:gd name="T13" fmla="*/ T12 w 3021"/>
                              <a:gd name="T14" fmla="+- 0 9028 9028"/>
                              <a:gd name="T15" fmla="*/ 9028 h 546"/>
                              <a:gd name="T16" fmla="+- 0 6465 6465"/>
                              <a:gd name="T17" fmla="*/ T16 w 3021"/>
                              <a:gd name="T18" fmla="+- 0 9028 9028"/>
                              <a:gd name="T19" fmla="*/ 902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51"/>
                        <wps:cNvSpPr>
                          <a:spLocks/>
                        </wps:cNvSpPr>
                        <wps:spPr bwMode="auto">
                          <a:xfrm>
                            <a:off x="9486" y="9028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9028 9028"/>
                              <a:gd name="T3" fmla="*/ 9028 h 546"/>
                              <a:gd name="T4" fmla="+- 0 9486 9486"/>
                              <a:gd name="T5" fmla="*/ T4 w 3021"/>
                              <a:gd name="T6" fmla="+- 0 9574 9028"/>
                              <a:gd name="T7" fmla="*/ 9574 h 546"/>
                              <a:gd name="T8" fmla="+- 0 12508 9486"/>
                              <a:gd name="T9" fmla="*/ T8 w 3021"/>
                              <a:gd name="T10" fmla="+- 0 9574 9028"/>
                              <a:gd name="T11" fmla="*/ 9574 h 546"/>
                              <a:gd name="T12" fmla="+- 0 12508 9486"/>
                              <a:gd name="T13" fmla="*/ T12 w 3021"/>
                              <a:gd name="T14" fmla="+- 0 9028 9028"/>
                              <a:gd name="T15" fmla="*/ 9028 h 546"/>
                              <a:gd name="T16" fmla="+- 0 9486 9486"/>
                              <a:gd name="T17" fmla="*/ T16 w 3021"/>
                              <a:gd name="T18" fmla="+- 0 9028 9028"/>
                              <a:gd name="T19" fmla="*/ 902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50"/>
                        <wps:cNvSpPr>
                          <a:spLocks/>
                        </wps:cNvSpPr>
                        <wps:spPr bwMode="auto">
                          <a:xfrm>
                            <a:off x="12508" y="9028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9028 9028"/>
                              <a:gd name="T3" fmla="*/ 9028 h 546"/>
                              <a:gd name="T4" fmla="+- 0 12508 12508"/>
                              <a:gd name="T5" fmla="*/ T4 w 3021"/>
                              <a:gd name="T6" fmla="+- 0 9574 9028"/>
                              <a:gd name="T7" fmla="*/ 9574 h 546"/>
                              <a:gd name="T8" fmla="+- 0 15529 12508"/>
                              <a:gd name="T9" fmla="*/ T8 w 3021"/>
                              <a:gd name="T10" fmla="+- 0 9574 9028"/>
                              <a:gd name="T11" fmla="*/ 9574 h 546"/>
                              <a:gd name="T12" fmla="+- 0 15529 12508"/>
                              <a:gd name="T13" fmla="*/ T12 w 3021"/>
                              <a:gd name="T14" fmla="+- 0 9028 9028"/>
                              <a:gd name="T15" fmla="*/ 9028 h 546"/>
                              <a:gd name="T16" fmla="+- 0 12508 12508"/>
                              <a:gd name="T17" fmla="*/ T16 w 3021"/>
                              <a:gd name="T18" fmla="+- 0 9028 9028"/>
                              <a:gd name="T19" fmla="*/ 9028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49"/>
                        <wps:cNvSpPr>
                          <a:spLocks/>
                        </wps:cNvSpPr>
                        <wps:spPr bwMode="auto">
                          <a:xfrm>
                            <a:off x="423" y="9574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9574 9574"/>
                              <a:gd name="T3" fmla="*/ 9574 h 546"/>
                              <a:gd name="T4" fmla="+- 0 423 423"/>
                              <a:gd name="T5" fmla="*/ T4 w 3021"/>
                              <a:gd name="T6" fmla="+- 0 10120 9574"/>
                              <a:gd name="T7" fmla="*/ 10120 h 546"/>
                              <a:gd name="T8" fmla="+- 0 3444 423"/>
                              <a:gd name="T9" fmla="*/ T8 w 3021"/>
                              <a:gd name="T10" fmla="+- 0 10120 9574"/>
                              <a:gd name="T11" fmla="*/ 10120 h 546"/>
                              <a:gd name="T12" fmla="+- 0 3444 423"/>
                              <a:gd name="T13" fmla="*/ T12 w 3021"/>
                              <a:gd name="T14" fmla="+- 0 9574 9574"/>
                              <a:gd name="T15" fmla="*/ 9574 h 546"/>
                              <a:gd name="T16" fmla="+- 0 423 423"/>
                              <a:gd name="T17" fmla="*/ T16 w 3021"/>
                              <a:gd name="T18" fmla="+- 0 9574 9574"/>
                              <a:gd name="T19" fmla="*/ 95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48"/>
                        <wps:cNvSpPr>
                          <a:spLocks/>
                        </wps:cNvSpPr>
                        <wps:spPr bwMode="auto">
                          <a:xfrm>
                            <a:off x="3444" y="9574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9574 9574"/>
                              <a:gd name="T3" fmla="*/ 9574 h 546"/>
                              <a:gd name="T4" fmla="+- 0 3444 3444"/>
                              <a:gd name="T5" fmla="*/ T4 w 3021"/>
                              <a:gd name="T6" fmla="+- 0 10120 9574"/>
                              <a:gd name="T7" fmla="*/ 10120 h 546"/>
                              <a:gd name="T8" fmla="+- 0 6465 3444"/>
                              <a:gd name="T9" fmla="*/ T8 w 3021"/>
                              <a:gd name="T10" fmla="+- 0 10120 9574"/>
                              <a:gd name="T11" fmla="*/ 10120 h 546"/>
                              <a:gd name="T12" fmla="+- 0 6465 3444"/>
                              <a:gd name="T13" fmla="*/ T12 w 3021"/>
                              <a:gd name="T14" fmla="+- 0 9574 9574"/>
                              <a:gd name="T15" fmla="*/ 9574 h 546"/>
                              <a:gd name="T16" fmla="+- 0 3444 3444"/>
                              <a:gd name="T17" fmla="*/ T16 w 3021"/>
                              <a:gd name="T18" fmla="+- 0 9574 9574"/>
                              <a:gd name="T19" fmla="*/ 95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247"/>
                        <wps:cNvSpPr>
                          <a:spLocks/>
                        </wps:cNvSpPr>
                        <wps:spPr bwMode="auto">
                          <a:xfrm>
                            <a:off x="6465" y="9574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9574 9574"/>
                              <a:gd name="T3" fmla="*/ 9574 h 546"/>
                              <a:gd name="T4" fmla="+- 0 6465 6465"/>
                              <a:gd name="T5" fmla="*/ T4 w 3021"/>
                              <a:gd name="T6" fmla="+- 0 10120 9574"/>
                              <a:gd name="T7" fmla="*/ 10120 h 546"/>
                              <a:gd name="T8" fmla="+- 0 9486 6465"/>
                              <a:gd name="T9" fmla="*/ T8 w 3021"/>
                              <a:gd name="T10" fmla="+- 0 10120 9574"/>
                              <a:gd name="T11" fmla="*/ 10120 h 546"/>
                              <a:gd name="T12" fmla="+- 0 9486 6465"/>
                              <a:gd name="T13" fmla="*/ T12 w 3021"/>
                              <a:gd name="T14" fmla="+- 0 9574 9574"/>
                              <a:gd name="T15" fmla="*/ 9574 h 546"/>
                              <a:gd name="T16" fmla="+- 0 6465 6465"/>
                              <a:gd name="T17" fmla="*/ T16 w 3021"/>
                              <a:gd name="T18" fmla="+- 0 9574 9574"/>
                              <a:gd name="T19" fmla="*/ 95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46"/>
                        <wps:cNvSpPr>
                          <a:spLocks/>
                        </wps:cNvSpPr>
                        <wps:spPr bwMode="auto">
                          <a:xfrm>
                            <a:off x="9486" y="9574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9574 9574"/>
                              <a:gd name="T3" fmla="*/ 9574 h 546"/>
                              <a:gd name="T4" fmla="+- 0 9486 9486"/>
                              <a:gd name="T5" fmla="*/ T4 w 3021"/>
                              <a:gd name="T6" fmla="+- 0 10120 9574"/>
                              <a:gd name="T7" fmla="*/ 10120 h 546"/>
                              <a:gd name="T8" fmla="+- 0 12508 9486"/>
                              <a:gd name="T9" fmla="*/ T8 w 3021"/>
                              <a:gd name="T10" fmla="+- 0 10120 9574"/>
                              <a:gd name="T11" fmla="*/ 10120 h 546"/>
                              <a:gd name="T12" fmla="+- 0 12508 9486"/>
                              <a:gd name="T13" fmla="*/ T12 w 3021"/>
                              <a:gd name="T14" fmla="+- 0 9574 9574"/>
                              <a:gd name="T15" fmla="*/ 9574 h 546"/>
                              <a:gd name="T16" fmla="+- 0 9486 9486"/>
                              <a:gd name="T17" fmla="*/ T16 w 3021"/>
                              <a:gd name="T18" fmla="+- 0 9574 9574"/>
                              <a:gd name="T19" fmla="*/ 95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45"/>
                        <wps:cNvSpPr>
                          <a:spLocks/>
                        </wps:cNvSpPr>
                        <wps:spPr bwMode="auto">
                          <a:xfrm>
                            <a:off x="12508" y="9574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9574 9574"/>
                              <a:gd name="T3" fmla="*/ 9574 h 546"/>
                              <a:gd name="T4" fmla="+- 0 12508 12508"/>
                              <a:gd name="T5" fmla="*/ T4 w 3021"/>
                              <a:gd name="T6" fmla="+- 0 10120 9574"/>
                              <a:gd name="T7" fmla="*/ 10120 h 546"/>
                              <a:gd name="T8" fmla="+- 0 15529 12508"/>
                              <a:gd name="T9" fmla="*/ T8 w 3021"/>
                              <a:gd name="T10" fmla="+- 0 10120 9574"/>
                              <a:gd name="T11" fmla="*/ 10120 h 546"/>
                              <a:gd name="T12" fmla="+- 0 15529 12508"/>
                              <a:gd name="T13" fmla="*/ T12 w 3021"/>
                              <a:gd name="T14" fmla="+- 0 9574 9574"/>
                              <a:gd name="T15" fmla="*/ 9574 h 546"/>
                              <a:gd name="T16" fmla="+- 0 12508 12508"/>
                              <a:gd name="T17" fmla="*/ T16 w 3021"/>
                              <a:gd name="T18" fmla="+- 0 9574 9574"/>
                              <a:gd name="T19" fmla="*/ 9574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44"/>
                        <wps:cNvSpPr>
                          <a:spLocks/>
                        </wps:cNvSpPr>
                        <wps:spPr bwMode="auto">
                          <a:xfrm>
                            <a:off x="423" y="10120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10120 10120"/>
                              <a:gd name="T3" fmla="*/ 10120 h 546"/>
                              <a:gd name="T4" fmla="+- 0 423 423"/>
                              <a:gd name="T5" fmla="*/ T4 w 3021"/>
                              <a:gd name="T6" fmla="+- 0 10666 10120"/>
                              <a:gd name="T7" fmla="*/ 10666 h 546"/>
                              <a:gd name="T8" fmla="+- 0 3444 423"/>
                              <a:gd name="T9" fmla="*/ T8 w 3021"/>
                              <a:gd name="T10" fmla="+- 0 10666 10120"/>
                              <a:gd name="T11" fmla="*/ 10666 h 546"/>
                              <a:gd name="T12" fmla="+- 0 3444 423"/>
                              <a:gd name="T13" fmla="*/ T12 w 3021"/>
                              <a:gd name="T14" fmla="+- 0 10120 10120"/>
                              <a:gd name="T15" fmla="*/ 10120 h 546"/>
                              <a:gd name="T16" fmla="+- 0 423 423"/>
                              <a:gd name="T17" fmla="*/ T16 w 3021"/>
                              <a:gd name="T18" fmla="+- 0 10120 10120"/>
                              <a:gd name="T19" fmla="*/ 101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243"/>
                        <wps:cNvSpPr>
                          <a:spLocks/>
                        </wps:cNvSpPr>
                        <wps:spPr bwMode="auto">
                          <a:xfrm>
                            <a:off x="3444" y="10120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10120 10120"/>
                              <a:gd name="T3" fmla="*/ 10120 h 546"/>
                              <a:gd name="T4" fmla="+- 0 3444 3444"/>
                              <a:gd name="T5" fmla="*/ T4 w 3021"/>
                              <a:gd name="T6" fmla="+- 0 10666 10120"/>
                              <a:gd name="T7" fmla="*/ 10666 h 546"/>
                              <a:gd name="T8" fmla="+- 0 6465 3444"/>
                              <a:gd name="T9" fmla="*/ T8 w 3021"/>
                              <a:gd name="T10" fmla="+- 0 10666 10120"/>
                              <a:gd name="T11" fmla="*/ 10666 h 546"/>
                              <a:gd name="T12" fmla="+- 0 6465 3444"/>
                              <a:gd name="T13" fmla="*/ T12 w 3021"/>
                              <a:gd name="T14" fmla="+- 0 10120 10120"/>
                              <a:gd name="T15" fmla="*/ 10120 h 546"/>
                              <a:gd name="T16" fmla="+- 0 3444 3444"/>
                              <a:gd name="T17" fmla="*/ T16 w 3021"/>
                              <a:gd name="T18" fmla="+- 0 10120 10120"/>
                              <a:gd name="T19" fmla="*/ 101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42"/>
                        <wps:cNvSpPr>
                          <a:spLocks/>
                        </wps:cNvSpPr>
                        <wps:spPr bwMode="auto">
                          <a:xfrm>
                            <a:off x="6465" y="10120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10120 10120"/>
                              <a:gd name="T3" fmla="*/ 10120 h 546"/>
                              <a:gd name="T4" fmla="+- 0 6465 6465"/>
                              <a:gd name="T5" fmla="*/ T4 w 3021"/>
                              <a:gd name="T6" fmla="+- 0 10666 10120"/>
                              <a:gd name="T7" fmla="*/ 10666 h 546"/>
                              <a:gd name="T8" fmla="+- 0 9486 6465"/>
                              <a:gd name="T9" fmla="*/ T8 w 3021"/>
                              <a:gd name="T10" fmla="+- 0 10666 10120"/>
                              <a:gd name="T11" fmla="*/ 10666 h 546"/>
                              <a:gd name="T12" fmla="+- 0 9486 6465"/>
                              <a:gd name="T13" fmla="*/ T12 w 3021"/>
                              <a:gd name="T14" fmla="+- 0 10120 10120"/>
                              <a:gd name="T15" fmla="*/ 10120 h 546"/>
                              <a:gd name="T16" fmla="+- 0 6465 6465"/>
                              <a:gd name="T17" fmla="*/ T16 w 3021"/>
                              <a:gd name="T18" fmla="+- 0 10120 10120"/>
                              <a:gd name="T19" fmla="*/ 101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41"/>
                        <wps:cNvSpPr>
                          <a:spLocks/>
                        </wps:cNvSpPr>
                        <wps:spPr bwMode="auto">
                          <a:xfrm>
                            <a:off x="9486" y="10120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10120 10120"/>
                              <a:gd name="T3" fmla="*/ 10120 h 546"/>
                              <a:gd name="T4" fmla="+- 0 9486 9486"/>
                              <a:gd name="T5" fmla="*/ T4 w 3021"/>
                              <a:gd name="T6" fmla="+- 0 10666 10120"/>
                              <a:gd name="T7" fmla="*/ 10666 h 546"/>
                              <a:gd name="T8" fmla="+- 0 12508 9486"/>
                              <a:gd name="T9" fmla="*/ T8 w 3021"/>
                              <a:gd name="T10" fmla="+- 0 10666 10120"/>
                              <a:gd name="T11" fmla="*/ 10666 h 546"/>
                              <a:gd name="T12" fmla="+- 0 12508 9486"/>
                              <a:gd name="T13" fmla="*/ T12 w 3021"/>
                              <a:gd name="T14" fmla="+- 0 10120 10120"/>
                              <a:gd name="T15" fmla="*/ 10120 h 546"/>
                              <a:gd name="T16" fmla="+- 0 9486 9486"/>
                              <a:gd name="T17" fmla="*/ T16 w 3021"/>
                              <a:gd name="T18" fmla="+- 0 10120 10120"/>
                              <a:gd name="T19" fmla="*/ 101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40"/>
                        <wps:cNvSpPr>
                          <a:spLocks/>
                        </wps:cNvSpPr>
                        <wps:spPr bwMode="auto">
                          <a:xfrm>
                            <a:off x="12508" y="10120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10120 10120"/>
                              <a:gd name="T3" fmla="*/ 10120 h 546"/>
                              <a:gd name="T4" fmla="+- 0 12508 12508"/>
                              <a:gd name="T5" fmla="*/ T4 w 3021"/>
                              <a:gd name="T6" fmla="+- 0 10666 10120"/>
                              <a:gd name="T7" fmla="*/ 10666 h 546"/>
                              <a:gd name="T8" fmla="+- 0 15529 12508"/>
                              <a:gd name="T9" fmla="*/ T8 w 3021"/>
                              <a:gd name="T10" fmla="+- 0 10666 10120"/>
                              <a:gd name="T11" fmla="*/ 10666 h 546"/>
                              <a:gd name="T12" fmla="+- 0 15529 12508"/>
                              <a:gd name="T13" fmla="*/ T12 w 3021"/>
                              <a:gd name="T14" fmla="+- 0 10120 10120"/>
                              <a:gd name="T15" fmla="*/ 10120 h 546"/>
                              <a:gd name="T16" fmla="+- 0 12508 12508"/>
                              <a:gd name="T17" fmla="*/ T16 w 3021"/>
                              <a:gd name="T18" fmla="+- 0 10120 10120"/>
                              <a:gd name="T19" fmla="*/ 10120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39"/>
                        <wps:cNvSpPr>
                          <a:spLocks/>
                        </wps:cNvSpPr>
                        <wps:spPr bwMode="auto">
                          <a:xfrm>
                            <a:off x="423" y="10666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10666 10666"/>
                              <a:gd name="T3" fmla="*/ 10666 h 546"/>
                              <a:gd name="T4" fmla="+- 0 423 423"/>
                              <a:gd name="T5" fmla="*/ T4 w 3021"/>
                              <a:gd name="T6" fmla="+- 0 11212 10666"/>
                              <a:gd name="T7" fmla="*/ 11212 h 546"/>
                              <a:gd name="T8" fmla="+- 0 3444 423"/>
                              <a:gd name="T9" fmla="*/ T8 w 3021"/>
                              <a:gd name="T10" fmla="+- 0 11212 10666"/>
                              <a:gd name="T11" fmla="*/ 11212 h 546"/>
                              <a:gd name="T12" fmla="+- 0 3444 423"/>
                              <a:gd name="T13" fmla="*/ T12 w 3021"/>
                              <a:gd name="T14" fmla="+- 0 10666 10666"/>
                              <a:gd name="T15" fmla="*/ 10666 h 546"/>
                              <a:gd name="T16" fmla="+- 0 423 423"/>
                              <a:gd name="T17" fmla="*/ T16 w 3021"/>
                              <a:gd name="T18" fmla="+- 0 10666 10666"/>
                              <a:gd name="T19" fmla="*/ 106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38"/>
                        <wps:cNvSpPr>
                          <a:spLocks/>
                        </wps:cNvSpPr>
                        <wps:spPr bwMode="auto">
                          <a:xfrm>
                            <a:off x="3444" y="10666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10666 10666"/>
                              <a:gd name="T3" fmla="*/ 10666 h 546"/>
                              <a:gd name="T4" fmla="+- 0 3444 3444"/>
                              <a:gd name="T5" fmla="*/ T4 w 3021"/>
                              <a:gd name="T6" fmla="+- 0 11212 10666"/>
                              <a:gd name="T7" fmla="*/ 11212 h 546"/>
                              <a:gd name="T8" fmla="+- 0 6465 3444"/>
                              <a:gd name="T9" fmla="*/ T8 w 3021"/>
                              <a:gd name="T10" fmla="+- 0 11212 10666"/>
                              <a:gd name="T11" fmla="*/ 11212 h 546"/>
                              <a:gd name="T12" fmla="+- 0 6465 3444"/>
                              <a:gd name="T13" fmla="*/ T12 w 3021"/>
                              <a:gd name="T14" fmla="+- 0 10666 10666"/>
                              <a:gd name="T15" fmla="*/ 10666 h 546"/>
                              <a:gd name="T16" fmla="+- 0 3444 3444"/>
                              <a:gd name="T17" fmla="*/ T16 w 3021"/>
                              <a:gd name="T18" fmla="+- 0 10666 10666"/>
                              <a:gd name="T19" fmla="*/ 106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37"/>
                        <wps:cNvSpPr>
                          <a:spLocks/>
                        </wps:cNvSpPr>
                        <wps:spPr bwMode="auto">
                          <a:xfrm>
                            <a:off x="6465" y="10666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10666 10666"/>
                              <a:gd name="T3" fmla="*/ 10666 h 546"/>
                              <a:gd name="T4" fmla="+- 0 6465 6465"/>
                              <a:gd name="T5" fmla="*/ T4 w 3021"/>
                              <a:gd name="T6" fmla="+- 0 11212 10666"/>
                              <a:gd name="T7" fmla="*/ 11212 h 546"/>
                              <a:gd name="T8" fmla="+- 0 9486 6465"/>
                              <a:gd name="T9" fmla="*/ T8 w 3021"/>
                              <a:gd name="T10" fmla="+- 0 11212 10666"/>
                              <a:gd name="T11" fmla="*/ 11212 h 546"/>
                              <a:gd name="T12" fmla="+- 0 9486 6465"/>
                              <a:gd name="T13" fmla="*/ T12 w 3021"/>
                              <a:gd name="T14" fmla="+- 0 10666 10666"/>
                              <a:gd name="T15" fmla="*/ 10666 h 546"/>
                              <a:gd name="T16" fmla="+- 0 6465 6465"/>
                              <a:gd name="T17" fmla="*/ T16 w 3021"/>
                              <a:gd name="T18" fmla="+- 0 10666 10666"/>
                              <a:gd name="T19" fmla="*/ 106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36"/>
                        <wps:cNvSpPr>
                          <a:spLocks/>
                        </wps:cNvSpPr>
                        <wps:spPr bwMode="auto">
                          <a:xfrm>
                            <a:off x="9486" y="10666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10666 10666"/>
                              <a:gd name="T3" fmla="*/ 10666 h 546"/>
                              <a:gd name="T4" fmla="+- 0 9486 9486"/>
                              <a:gd name="T5" fmla="*/ T4 w 3021"/>
                              <a:gd name="T6" fmla="+- 0 11212 10666"/>
                              <a:gd name="T7" fmla="*/ 11212 h 546"/>
                              <a:gd name="T8" fmla="+- 0 12508 9486"/>
                              <a:gd name="T9" fmla="*/ T8 w 3021"/>
                              <a:gd name="T10" fmla="+- 0 11212 10666"/>
                              <a:gd name="T11" fmla="*/ 11212 h 546"/>
                              <a:gd name="T12" fmla="+- 0 12508 9486"/>
                              <a:gd name="T13" fmla="*/ T12 w 3021"/>
                              <a:gd name="T14" fmla="+- 0 10666 10666"/>
                              <a:gd name="T15" fmla="*/ 10666 h 546"/>
                              <a:gd name="T16" fmla="+- 0 9486 9486"/>
                              <a:gd name="T17" fmla="*/ T16 w 3021"/>
                              <a:gd name="T18" fmla="+- 0 10666 10666"/>
                              <a:gd name="T19" fmla="*/ 106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235"/>
                        <wps:cNvSpPr>
                          <a:spLocks/>
                        </wps:cNvSpPr>
                        <wps:spPr bwMode="auto">
                          <a:xfrm>
                            <a:off x="12508" y="10666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10666 10666"/>
                              <a:gd name="T3" fmla="*/ 10666 h 546"/>
                              <a:gd name="T4" fmla="+- 0 12508 12508"/>
                              <a:gd name="T5" fmla="*/ T4 w 3021"/>
                              <a:gd name="T6" fmla="+- 0 11212 10666"/>
                              <a:gd name="T7" fmla="*/ 11212 h 546"/>
                              <a:gd name="T8" fmla="+- 0 15529 12508"/>
                              <a:gd name="T9" fmla="*/ T8 w 3021"/>
                              <a:gd name="T10" fmla="+- 0 11212 10666"/>
                              <a:gd name="T11" fmla="*/ 11212 h 546"/>
                              <a:gd name="T12" fmla="+- 0 15529 12508"/>
                              <a:gd name="T13" fmla="*/ T12 w 3021"/>
                              <a:gd name="T14" fmla="+- 0 10666 10666"/>
                              <a:gd name="T15" fmla="*/ 10666 h 546"/>
                              <a:gd name="T16" fmla="+- 0 12508 12508"/>
                              <a:gd name="T17" fmla="*/ T16 w 3021"/>
                              <a:gd name="T18" fmla="+- 0 10666 10666"/>
                              <a:gd name="T19" fmla="*/ 10666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234"/>
                        <wps:cNvSpPr>
                          <a:spLocks/>
                        </wps:cNvSpPr>
                        <wps:spPr bwMode="auto">
                          <a:xfrm>
                            <a:off x="423" y="11212"/>
                            <a:ext cx="3021" cy="546"/>
                          </a:xfrm>
                          <a:custGeom>
                            <a:avLst/>
                            <a:gdLst>
                              <a:gd name="T0" fmla="+- 0 423 423"/>
                              <a:gd name="T1" fmla="*/ T0 w 3021"/>
                              <a:gd name="T2" fmla="+- 0 11212 11212"/>
                              <a:gd name="T3" fmla="*/ 11212 h 546"/>
                              <a:gd name="T4" fmla="+- 0 423 423"/>
                              <a:gd name="T5" fmla="*/ T4 w 3021"/>
                              <a:gd name="T6" fmla="+- 0 11758 11212"/>
                              <a:gd name="T7" fmla="*/ 11758 h 546"/>
                              <a:gd name="T8" fmla="+- 0 3444 423"/>
                              <a:gd name="T9" fmla="*/ T8 w 3021"/>
                              <a:gd name="T10" fmla="+- 0 11758 11212"/>
                              <a:gd name="T11" fmla="*/ 11758 h 546"/>
                              <a:gd name="T12" fmla="+- 0 3444 423"/>
                              <a:gd name="T13" fmla="*/ T12 w 3021"/>
                              <a:gd name="T14" fmla="+- 0 11212 11212"/>
                              <a:gd name="T15" fmla="*/ 11212 h 546"/>
                              <a:gd name="T16" fmla="+- 0 423 423"/>
                              <a:gd name="T17" fmla="*/ T16 w 3021"/>
                              <a:gd name="T18" fmla="+- 0 11212 11212"/>
                              <a:gd name="T19" fmla="*/ 112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233"/>
                        <wps:cNvSpPr>
                          <a:spLocks/>
                        </wps:cNvSpPr>
                        <wps:spPr bwMode="auto">
                          <a:xfrm>
                            <a:off x="3444" y="11212"/>
                            <a:ext cx="3021" cy="546"/>
                          </a:xfrm>
                          <a:custGeom>
                            <a:avLst/>
                            <a:gdLst>
                              <a:gd name="T0" fmla="+- 0 3444 3444"/>
                              <a:gd name="T1" fmla="*/ T0 w 3021"/>
                              <a:gd name="T2" fmla="+- 0 11212 11212"/>
                              <a:gd name="T3" fmla="*/ 11212 h 546"/>
                              <a:gd name="T4" fmla="+- 0 3444 3444"/>
                              <a:gd name="T5" fmla="*/ T4 w 3021"/>
                              <a:gd name="T6" fmla="+- 0 11758 11212"/>
                              <a:gd name="T7" fmla="*/ 11758 h 546"/>
                              <a:gd name="T8" fmla="+- 0 6465 3444"/>
                              <a:gd name="T9" fmla="*/ T8 w 3021"/>
                              <a:gd name="T10" fmla="+- 0 11758 11212"/>
                              <a:gd name="T11" fmla="*/ 11758 h 546"/>
                              <a:gd name="T12" fmla="+- 0 6465 3444"/>
                              <a:gd name="T13" fmla="*/ T12 w 3021"/>
                              <a:gd name="T14" fmla="+- 0 11212 11212"/>
                              <a:gd name="T15" fmla="*/ 11212 h 546"/>
                              <a:gd name="T16" fmla="+- 0 3444 3444"/>
                              <a:gd name="T17" fmla="*/ T16 w 3021"/>
                              <a:gd name="T18" fmla="+- 0 11212 11212"/>
                              <a:gd name="T19" fmla="*/ 112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232"/>
                        <wps:cNvSpPr>
                          <a:spLocks/>
                        </wps:cNvSpPr>
                        <wps:spPr bwMode="auto">
                          <a:xfrm>
                            <a:off x="6465" y="11212"/>
                            <a:ext cx="3021" cy="546"/>
                          </a:xfrm>
                          <a:custGeom>
                            <a:avLst/>
                            <a:gdLst>
                              <a:gd name="T0" fmla="+- 0 6465 6465"/>
                              <a:gd name="T1" fmla="*/ T0 w 3021"/>
                              <a:gd name="T2" fmla="+- 0 11212 11212"/>
                              <a:gd name="T3" fmla="*/ 11212 h 546"/>
                              <a:gd name="T4" fmla="+- 0 6465 6465"/>
                              <a:gd name="T5" fmla="*/ T4 w 3021"/>
                              <a:gd name="T6" fmla="+- 0 11758 11212"/>
                              <a:gd name="T7" fmla="*/ 11758 h 546"/>
                              <a:gd name="T8" fmla="+- 0 9486 6465"/>
                              <a:gd name="T9" fmla="*/ T8 w 3021"/>
                              <a:gd name="T10" fmla="+- 0 11758 11212"/>
                              <a:gd name="T11" fmla="*/ 11758 h 546"/>
                              <a:gd name="T12" fmla="+- 0 9486 6465"/>
                              <a:gd name="T13" fmla="*/ T12 w 3021"/>
                              <a:gd name="T14" fmla="+- 0 11212 11212"/>
                              <a:gd name="T15" fmla="*/ 11212 h 546"/>
                              <a:gd name="T16" fmla="+- 0 6465 6465"/>
                              <a:gd name="T17" fmla="*/ T16 w 3021"/>
                              <a:gd name="T18" fmla="+- 0 11212 11212"/>
                              <a:gd name="T19" fmla="*/ 112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231"/>
                        <wps:cNvSpPr>
                          <a:spLocks/>
                        </wps:cNvSpPr>
                        <wps:spPr bwMode="auto">
                          <a:xfrm>
                            <a:off x="9486" y="11212"/>
                            <a:ext cx="3021" cy="546"/>
                          </a:xfrm>
                          <a:custGeom>
                            <a:avLst/>
                            <a:gdLst>
                              <a:gd name="T0" fmla="+- 0 9486 9486"/>
                              <a:gd name="T1" fmla="*/ T0 w 3021"/>
                              <a:gd name="T2" fmla="+- 0 11212 11212"/>
                              <a:gd name="T3" fmla="*/ 11212 h 546"/>
                              <a:gd name="T4" fmla="+- 0 9486 9486"/>
                              <a:gd name="T5" fmla="*/ T4 w 3021"/>
                              <a:gd name="T6" fmla="+- 0 11758 11212"/>
                              <a:gd name="T7" fmla="*/ 11758 h 546"/>
                              <a:gd name="T8" fmla="+- 0 12508 9486"/>
                              <a:gd name="T9" fmla="*/ T8 w 3021"/>
                              <a:gd name="T10" fmla="+- 0 11758 11212"/>
                              <a:gd name="T11" fmla="*/ 11758 h 546"/>
                              <a:gd name="T12" fmla="+- 0 12508 9486"/>
                              <a:gd name="T13" fmla="*/ T12 w 3021"/>
                              <a:gd name="T14" fmla="+- 0 11212 11212"/>
                              <a:gd name="T15" fmla="*/ 11212 h 546"/>
                              <a:gd name="T16" fmla="+- 0 9486 9486"/>
                              <a:gd name="T17" fmla="*/ T16 w 3021"/>
                              <a:gd name="T18" fmla="+- 0 11212 11212"/>
                              <a:gd name="T19" fmla="*/ 112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2" y="546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230"/>
                        <wps:cNvSpPr>
                          <a:spLocks/>
                        </wps:cNvSpPr>
                        <wps:spPr bwMode="auto">
                          <a:xfrm>
                            <a:off x="12508" y="11212"/>
                            <a:ext cx="3021" cy="546"/>
                          </a:xfrm>
                          <a:custGeom>
                            <a:avLst/>
                            <a:gdLst>
                              <a:gd name="T0" fmla="+- 0 12508 12508"/>
                              <a:gd name="T1" fmla="*/ T0 w 3021"/>
                              <a:gd name="T2" fmla="+- 0 11212 11212"/>
                              <a:gd name="T3" fmla="*/ 11212 h 546"/>
                              <a:gd name="T4" fmla="+- 0 12508 12508"/>
                              <a:gd name="T5" fmla="*/ T4 w 3021"/>
                              <a:gd name="T6" fmla="+- 0 11758 11212"/>
                              <a:gd name="T7" fmla="*/ 11758 h 546"/>
                              <a:gd name="T8" fmla="+- 0 15529 12508"/>
                              <a:gd name="T9" fmla="*/ T8 w 3021"/>
                              <a:gd name="T10" fmla="+- 0 11758 11212"/>
                              <a:gd name="T11" fmla="*/ 11758 h 546"/>
                              <a:gd name="T12" fmla="+- 0 15529 12508"/>
                              <a:gd name="T13" fmla="*/ T12 w 3021"/>
                              <a:gd name="T14" fmla="+- 0 11212 11212"/>
                              <a:gd name="T15" fmla="*/ 11212 h 546"/>
                              <a:gd name="T16" fmla="+- 0 12508 12508"/>
                              <a:gd name="T17" fmla="*/ T16 w 3021"/>
                              <a:gd name="T18" fmla="+- 0 11212 11212"/>
                              <a:gd name="T19" fmla="*/ 11212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21" h="546">
                                <a:moveTo>
                                  <a:pt x="0" y="0"/>
                                </a:moveTo>
                                <a:lnTo>
                                  <a:pt x="0" y="546"/>
                                </a:lnTo>
                                <a:lnTo>
                                  <a:pt x="3021" y="546"/>
                                </a:lnTo>
                                <a:lnTo>
                                  <a:pt x="30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C30A251" id="Group 229" o:spid="_x0000_s1026" style="position:absolute;margin-left:20.65pt;margin-top:19.65pt;width:756.3pt;height:568.7pt;z-index:-251604480;mso-position-horizontal-relative:page;mso-position-vertical-relative:page" coordorigin="413,393" coordsize="15126,11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">
                <v:shape id="Freeform 341" o:spid="_x0000_s1027" style="position:absolute;left:423;top:403;width:15106;height:980;visibility:visible;mso-wrap-style:square;v-text-anchor:top" coordsize="15106,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" path="m,l,980r15106,l15106,,,xe" fillcolor="#82bc00" stroked="f">
                  <v:path arrowok="t" o:connecttype="custom" o:connectlocs="0,403;0,1383;15106,1383;15106,403;0,403" o:connectangles="0,0,0,0,0"/>
                </v:shape>
                <v:shape id="Freeform 340" o:spid="_x0000_s1028" style="position:absolute;left:423;top:1383;width:15106;height:546;visibility:visible;mso-wrap-style:square;v-text-anchor:top" coordsize="1510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" path="m,l,546r15106,l15106,,,xe" fillcolor="#706f73" stroked="f">
                  <v:path arrowok="t" o:connecttype="custom" o:connectlocs="0,1383;0,1929;15106,1929;15106,1383;0,1383" o:connectangles="0,0,0,0,0"/>
                </v:shape>
                <v:shape id="Freeform 339" o:spid="_x0000_s1029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" path="m6042,6007r,-547l6042,6007xe" fillcolor="#e3e4e5" stroked="f">
                  <v:path arrowok="t" o:connecttype="custom" o:connectlocs="6042,7936;6042,7389;6042,7936" o:connectangles="0,0,0"/>
                </v:shape>
                <v:shape id="Freeform 338" o:spid="_x0000_s1030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" path="m6042,4914r,-546l6042,4914xe" fillcolor="#e3e4e5" stroked="f">
                  <v:path arrowok="t" o:connecttype="custom" o:connectlocs="6042,6843;6042,6297;6042,6843" o:connectangles="0,0,0"/>
                </v:shape>
                <v:shape id="Freeform 337" o:spid="_x0000_s1031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" path="m6042,2184r9064,l15106,1638r-9064,l3021,1092r12085,l15106,546,,546r,546l3021,1638r,546l6042,2184xe" fillcolor="#e3e4e5" stroked="f">
                  <v:path arrowok="t" o:connecttype="custom" o:connectlocs="6042,4113;15106,4113;15106,3567;6042,3567;3021,3021;15106,3021;15106,2475;0,2475;0,3021;3021,3567;3021,4113;6042,4113" o:connectangles="0,0,0,0,0,0,0,0,0,0,0,0"/>
                </v:shape>
                <v:shape id="Freeform 336" o:spid="_x0000_s1032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" path="m,l,546r15106,l15106,,,xe" fillcolor="#e3e4e5" stroked="f">
                  <v:path arrowok="t" o:connecttype="custom" o:connectlocs="0,1929;0,2475;15106,2475;15106,1929;0,1929" o:connectangles="0,0,0,0,0"/>
                </v:shape>
                <v:shape id="Freeform 335" o:spid="_x0000_s1033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" path="m3021,1092r3021,546l15106,1638r,-546l3021,1092xe" fillcolor="#e3e4e5" stroked="f">
                  <v:path arrowok="t" o:connecttype="custom" o:connectlocs="3021,3021;6042,3567;15106,3567;15106,3021;3021,3021" o:connectangles="0,0,0,0,0"/>
                </v:shape>
                <v:shape id="Freeform 334" o:spid="_x0000_s1034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" path="m,1638r,546l3021,2730r12085,l15106,2184r-12085,l3021,1638,,1092r,546xe" fillcolor="#e3e4e5" stroked="f">
                  <v:path arrowok="t" o:connecttype="custom" o:connectlocs="0,3567;0,4113;3021,4659;15106,4659;15106,4113;3021,4113;3021,3567;0,3021;0,3567" o:connectangles="0,0,0,0,0,0,0,0,0"/>
                </v:shape>
                <v:shape id="Freeform 333" o:spid="_x0000_s1035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" path="m,3276r,546l15106,3822r,-546l3021,3276,,2730r,546xe" fillcolor="#e3e4e5" stroked="f">
                  <v:path arrowok="t" o:connecttype="custom" o:connectlocs="0,5205;0,5751;15106,5751;15106,5205;3021,5205;0,4659;0,5205" o:connectangles="0,0,0,0,0,0,0"/>
                </v:shape>
                <v:shape id="Freeform 332" o:spid="_x0000_s1036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" path="m,2730r3021,546l15106,3276r,-546l3021,2730,,2184r,546xe" fillcolor="#e3e4e5" stroked="f">
                  <v:path arrowok="t" o:connecttype="custom" o:connectlocs="0,4659;3021,5205;15106,5205;15106,4659;3021,4659;0,4113;0,4659" o:connectangles="0,0,0,0,0,0,0"/>
                </v:shape>
                <v:shape id="Freeform 331" o:spid="_x0000_s1037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" path="m,3822r3021,546l15106,4368r,-546l,3822xe" fillcolor="#e3e4e5" stroked="f">
                  <v:path arrowok="t" o:connecttype="custom" o:connectlocs="0,5751;3021,6297;15106,6297;15106,5751;0,5751" o:connectangles="0,0,0,0,0"/>
                </v:shape>
                <v:shape id="Freeform 330" o:spid="_x0000_s1038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" path="m3021,4368l,3822,,4914r15106,l15106,4368r-12085,xe" fillcolor="#e3e4e5" stroked="f">
                  <v:path arrowok="t" o:connecttype="custom" o:connectlocs="3021,6297;0,5751;0,6843;15106,6843;15106,6297;3021,6297" o:connectangles="0,0,0,0,0,0"/>
                </v:shape>
                <v:shape id="Freeform 329" o:spid="_x0000_s1039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" path="m,4914r3021,546l15106,5460r,-546l,4914xe" fillcolor="#e3e4e5" stroked="f">
                  <v:path arrowok="t" o:connecttype="custom" o:connectlocs="0,6843;3021,7389;15106,7389;15106,6843;0,6843" o:connectangles="0,0,0,0,0"/>
                </v:shape>
                <v:shape id="Freeform 328" o:spid="_x0000_s1040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" path="m3021,5460l,4914,,6007r15106,l15106,5460r-12085,xe" fillcolor="#e3e4e5" stroked="f">
                  <v:path arrowok="t" o:connecttype="custom" o:connectlocs="3021,7389;0,6843;0,7936;15106,7936;15106,7389;3021,7389" o:connectangles="0,0,0,0,0,0"/>
                </v:shape>
                <v:shape id="Freeform 327" o:spid="_x0000_s1041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" path="m3021,6553r3021,546l15106,7099r,-546l3021,6553xe" fillcolor="#e3e4e5" stroked="f">
                  <v:path arrowok="t" o:connecttype="custom" o:connectlocs="3021,8482;6042,9028;15106,9028;15106,8482;3021,8482" o:connectangles="0,0,0,0,0"/>
                </v:shape>
                <v:shape id="Freeform 326" o:spid="_x0000_s1042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" path="m,7099r,546l3021,8191r12085,l15106,7645r-12085,l3021,7099,,6553r,546xe" fillcolor="#e3e4e5" stroked="f">
                  <v:path arrowok="t" o:connecttype="custom" o:connectlocs="0,9028;0,9574;3021,10120;15106,10120;15106,9574;3021,9574;3021,9028;0,8482;0,9028" o:connectangles="0,0,0,0,0,0,0,0,0"/>
                </v:shape>
                <v:shape id="Freeform 325" o:spid="_x0000_s1043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" path="m,7645r,546l3021,8191r3021,546l15106,8737r,546l3021,9283,,8737r6042,l6042,8191r9064,l3021,8191,,7645xe" fillcolor="#e3e4e5" stroked="f">
                  <v:path arrowok="t" o:connecttype="custom" o:connectlocs="0,9574;0,10120;3021,10120;6042,10666;15106,10666;15106,11212;3021,11212;0,10666;6042,10666;6042,10120;15106,10120;3021,10120;0,9574" o:connectangles="0,0,0,0,0,0,0,0,0,0,0,0,0"/>
                </v:shape>
                <v:shape id="Freeform 324" o:spid="_x0000_s1044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" path="m3021,8191l,8191r,546l6042,8737,3021,8191xe" fillcolor="#e3e4e5" stroked="f">
                  <v:path arrowok="t" o:connecttype="custom" o:connectlocs="3021,10120;0,10120;0,10666;6042,10666;3021,10120" o:connectangles="0,0,0,0,0"/>
                </v:shape>
                <v:shape id="Freeform 323" o:spid="_x0000_s1045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" path="m6042,8191r,546l15106,8737r,-546l6042,8191xe" fillcolor="#e3e4e5" stroked="f">
                  <v:path arrowok="t" o:connecttype="custom" o:connectlocs="6042,10120;6042,10666;15106,10666;15106,10120;6042,10120" o:connectangles="0,0,0,0,0"/>
                </v:shape>
                <v:shape id="Freeform 322" o:spid="_x0000_s1046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" path="m3021,9283l,8737,,9829r15106,l15106,9283r-12085,xe" fillcolor="#e3e4e5" stroked="f">
                  <v:path arrowok="t" o:connecttype="custom" o:connectlocs="3021,11212;0,10666;0,11758;15106,11758;15106,11212;3021,11212" o:connectangles="0,0,0,0,0,0"/>
                </v:shape>
                <v:shape id="Freeform 321" o:spid="_x0000_s1047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" path="m6042,9829r,-546l6042,9829xe" fillcolor="#e3e4e5" stroked="f">
                  <v:path arrowok="t" o:connecttype="custom" o:connectlocs="6042,11758;6042,11212;6042,11758" o:connectangles="0,0,0"/>
                </v:shape>
                <v:shape id="Freeform 320" o:spid="_x0000_s1048" style="position:absolute;left:423;top:1929;width:15106;height:9829;visibility:visible;mso-wrap-style:square;v-text-anchor:top" coordsize="15106,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" path="m6042,7645r9064,l15106,7099r-9064,l3021,6553r12085,l15106,6007,,6007r,546l3021,7099r,546l6042,7645xe" fillcolor="#e3e4e5" stroked="f">
                  <v:path arrowok="t" o:connecttype="custom" o:connectlocs="6042,9574;15106,9574;15106,9028;6042,9028;3021,8482;15106,8482;15106,7936;0,7936;0,8482;3021,9028;3021,9574;6042,9574" o:connectangles="0,0,0,0,0,0,0,0,0,0,0,0"/>
                </v:shape>
                <v:shape id="Freeform 319" o:spid="_x0000_s1049" style="position:absolute;left:423;top:192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" path="m,l,546r3021,l3021,,,xe" fillcolor="#e3e4e5" stroked="f">
                  <v:path arrowok="t" o:connecttype="custom" o:connectlocs="0,1929;0,2475;3021,2475;3021,1929;0,1929" o:connectangles="0,0,0,0,0"/>
                </v:shape>
                <v:shape id="Freeform 318" o:spid="_x0000_s1050" style="position:absolute;left:3444;top:192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" path="m,l,546r3021,l3021,,,xe" fillcolor="#e3e4e5" stroked="f">
                  <v:path arrowok="t" o:connecttype="custom" o:connectlocs="0,1929;0,2475;3021,2475;3021,1929;0,1929" o:connectangles="0,0,0,0,0"/>
                </v:shape>
                <v:shape id="Freeform 317" o:spid="_x0000_s1051" style="position:absolute;left:6465;top:192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" path="m,l,546r3021,l3021,,,xe" fillcolor="#e3e4e5" stroked="f">
                  <v:path arrowok="t" o:connecttype="custom" o:connectlocs="0,1929;0,2475;3021,2475;3021,1929;0,1929" o:connectangles="0,0,0,0,0"/>
                </v:shape>
                <v:shape id="Freeform 316" o:spid="_x0000_s1052" style="position:absolute;left:9486;top:192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" path="m,l,546r3022,l3022,,,xe" fillcolor="#e3e4e5" stroked="f">
                  <v:path arrowok="t" o:connecttype="custom" o:connectlocs="0,1929;0,2475;3022,2475;3022,1929;0,1929" o:connectangles="0,0,0,0,0"/>
                </v:shape>
                <v:shape id="Freeform 315" o:spid="_x0000_s1053" style="position:absolute;left:12508;top:192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" path="m,l,546r3021,l3021,,,xe" fillcolor="#e3e4e5" stroked="f">
                  <v:path arrowok="t" o:connecttype="custom" o:connectlocs="0,1929;0,2475;3021,2475;3021,1929;0,1929" o:connectangles="0,0,0,0,0"/>
                </v:shape>
                <v:shape id="Freeform 314" o:spid="_x0000_s1054" style="position:absolute;left:423;top:247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" path="m,l,546r3021,l3021,,,xe" fillcolor="#e3e4e5" stroked="f">
                  <v:path arrowok="t" o:connecttype="custom" o:connectlocs="0,2475;0,3021;3021,3021;3021,2475;0,2475" o:connectangles="0,0,0,0,0"/>
                </v:shape>
                <v:shape id="Freeform 313" o:spid="_x0000_s1055" style="position:absolute;left:3444;top:247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" path="m,l,546r3021,l3021,,,xe" fillcolor="#e3e4e5" stroked="f">
                  <v:path arrowok="t" o:connecttype="custom" o:connectlocs="0,2475;0,3021;3021,3021;3021,2475;0,2475" o:connectangles="0,0,0,0,0"/>
                </v:shape>
                <v:shape id="Freeform 312" o:spid="_x0000_s1056" style="position:absolute;left:6465;top:247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" path="m,l,546r3021,l3021,,,xe" fillcolor="#e3e4e5" stroked="f">
                  <v:path arrowok="t" o:connecttype="custom" o:connectlocs="0,2475;0,3021;3021,3021;3021,2475;0,2475" o:connectangles="0,0,0,0,0"/>
                </v:shape>
                <v:shape id="Freeform 311" o:spid="_x0000_s1057" style="position:absolute;left:9486;top:247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" path="m,l,546r3022,l3022,,,xe" fillcolor="#e3e4e5" stroked="f">
                  <v:path arrowok="t" o:connecttype="custom" o:connectlocs="0,2475;0,3021;3022,3021;3022,2475;0,2475" o:connectangles="0,0,0,0,0"/>
                </v:shape>
                <v:shape id="Freeform 310" o:spid="_x0000_s1058" style="position:absolute;left:12508;top:247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" path="m,l,546r3021,l3021,,,xe" fillcolor="#e3e4e5" stroked="f">
                  <v:path arrowok="t" o:connecttype="custom" o:connectlocs="0,2475;0,3021;3021,3021;3021,2475;0,2475" o:connectangles="0,0,0,0,0"/>
                </v:shape>
                <v:shape id="Freeform 309" o:spid="_x0000_s1059" style="position:absolute;left:423;top:302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" path="m,l,546r3021,l3021,,,xe" fillcolor="#e3e4e5" stroked="f">
                  <v:path arrowok="t" o:connecttype="custom" o:connectlocs="0,3021;0,3567;3021,3567;3021,3021;0,3021" o:connectangles="0,0,0,0,0"/>
                </v:shape>
                <v:shape id="Freeform 308" o:spid="_x0000_s1060" style="position:absolute;left:3444;top:302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" path="m,l,546r3021,l3021,,,xe" fillcolor="#e3e4e5" stroked="f">
                  <v:path arrowok="t" o:connecttype="custom" o:connectlocs="0,3021;0,3567;3021,3567;3021,3021;0,3021" o:connectangles="0,0,0,0,0"/>
                </v:shape>
                <v:shape id="Freeform 307" o:spid="_x0000_s1061" style="position:absolute;left:6465;top:302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" path="m,l,546r3021,l3021,,,xe" fillcolor="#e3e4e5" stroked="f">
                  <v:path arrowok="t" o:connecttype="custom" o:connectlocs="0,3021;0,3567;3021,3567;3021,3021;0,3021" o:connectangles="0,0,0,0,0"/>
                </v:shape>
                <v:shape id="Freeform 306" o:spid="_x0000_s1062" style="position:absolute;left:9486;top:302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" path="m,l,546r3022,l3022,,,xe" fillcolor="#e3e4e5" stroked="f">
                  <v:path arrowok="t" o:connecttype="custom" o:connectlocs="0,3021;0,3567;3022,3567;3022,3021;0,3021" o:connectangles="0,0,0,0,0"/>
                </v:shape>
                <v:shape id="Freeform 305" o:spid="_x0000_s1063" style="position:absolute;left:12508;top:302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" path="m,l,546r3021,l3021,,,xe" fillcolor="#e3e4e5" stroked="f">
                  <v:path arrowok="t" o:connecttype="custom" o:connectlocs="0,3021;0,3567;3021,3567;3021,3021;0,3021" o:connectangles="0,0,0,0,0"/>
                </v:shape>
                <v:shape id="Freeform 304" o:spid="_x0000_s1064" style="position:absolute;left:423;top:356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" path="m,l,546r3021,l3021,,,xe" fillcolor="#e3e4e5" stroked="f">
                  <v:path arrowok="t" o:connecttype="custom" o:connectlocs="0,3567;0,4113;3021,4113;3021,3567;0,3567" o:connectangles="0,0,0,0,0"/>
                </v:shape>
                <v:shape id="Freeform 303" o:spid="_x0000_s1065" style="position:absolute;left:3444;top:356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" path="m,l,546r3021,l3021,,,xe" fillcolor="#e3e4e5" stroked="f">
                  <v:path arrowok="t" o:connecttype="custom" o:connectlocs="0,3567;0,4113;3021,4113;3021,3567;0,3567" o:connectangles="0,0,0,0,0"/>
                </v:shape>
                <v:shape id="Freeform 302" o:spid="_x0000_s1066" style="position:absolute;left:6465;top:356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" path="m,l,546r3021,l3021,,,xe" fillcolor="#e3e4e5" stroked="f">
                  <v:path arrowok="t" o:connecttype="custom" o:connectlocs="0,3567;0,4113;3021,4113;3021,3567;0,3567" o:connectangles="0,0,0,0,0"/>
                </v:shape>
                <v:shape id="Freeform 301" o:spid="_x0000_s1067" style="position:absolute;left:9486;top:356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" path="m,l,546r3022,l3022,,,xe" fillcolor="#e3e4e5" stroked="f">
                  <v:path arrowok="t" o:connecttype="custom" o:connectlocs="0,3567;0,4113;3022,4113;3022,3567;0,3567" o:connectangles="0,0,0,0,0"/>
                </v:shape>
                <v:shape id="Freeform 300" o:spid="_x0000_s1068" style="position:absolute;left:12508;top:356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" path="m,l,546r3021,l3021,,,xe" fillcolor="#e3e4e5" stroked="f">
                  <v:path arrowok="t" o:connecttype="custom" o:connectlocs="0,3567;0,4113;3021,4113;3021,3567;0,3567" o:connectangles="0,0,0,0,0"/>
                </v:shape>
                <v:shape id="Freeform 299" o:spid="_x0000_s1069" style="position:absolute;left:423;top:411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" path="m,l,546r3021,l3021,,,xe" fillcolor="#e3e4e5" stroked="f">
                  <v:path arrowok="t" o:connecttype="custom" o:connectlocs="0,4113;0,4659;3021,4659;3021,4113;0,4113" o:connectangles="0,0,0,0,0"/>
                </v:shape>
                <v:shape id="Freeform 298" o:spid="_x0000_s1070" style="position:absolute;left:3444;top:411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" path="m,l,546r3021,l3021,,,xe" fillcolor="#e3e4e5" stroked="f">
                  <v:path arrowok="t" o:connecttype="custom" o:connectlocs="0,4113;0,4659;3021,4659;3021,4113;0,4113" o:connectangles="0,0,0,0,0"/>
                </v:shape>
                <v:shape id="Freeform 297" o:spid="_x0000_s1071" style="position:absolute;left:6465;top:411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" path="m,l,546r3021,l3021,,,xe" fillcolor="#e3e4e5" stroked="f">
                  <v:path arrowok="t" o:connecttype="custom" o:connectlocs="0,4113;0,4659;3021,4659;3021,4113;0,4113" o:connectangles="0,0,0,0,0"/>
                </v:shape>
                <v:shape id="Freeform 296" o:spid="_x0000_s1072" style="position:absolute;left:9486;top:411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" path="m,l,546r3022,l3022,,,xe" fillcolor="#e3e4e5" stroked="f">
                  <v:path arrowok="t" o:connecttype="custom" o:connectlocs="0,4113;0,4659;3022,4659;3022,4113;0,4113" o:connectangles="0,0,0,0,0"/>
                </v:shape>
                <v:shape id="Freeform 295" o:spid="_x0000_s1073" style="position:absolute;left:12508;top:411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" path="m,l,546r3021,l3021,,,xe" fillcolor="#e3e4e5" stroked="f">
                  <v:path arrowok="t" o:connecttype="custom" o:connectlocs="0,4113;0,4659;3021,4659;3021,4113;0,4113" o:connectangles="0,0,0,0,0"/>
                </v:shape>
                <v:shape id="Freeform 294" o:spid="_x0000_s1074" style="position:absolute;left:423;top:465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" path="m,l,546r3021,l3021,,,xe" fillcolor="#e3e4e5" stroked="f">
                  <v:path arrowok="t" o:connecttype="custom" o:connectlocs="0,4659;0,5205;3021,5205;3021,4659;0,4659" o:connectangles="0,0,0,0,0"/>
                </v:shape>
                <v:shape id="Freeform 293" o:spid="_x0000_s1075" style="position:absolute;left:3444;top:465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" path="m,l,546r3021,l3021,,,xe" fillcolor="#e3e4e5" stroked="f">
                  <v:path arrowok="t" o:connecttype="custom" o:connectlocs="0,4659;0,5205;3021,5205;3021,4659;0,4659" o:connectangles="0,0,0,0,0"/>
                </v:shape>
                <v:shape id="Freeform 292" o:spid="_x0000_s1076" style="position:absolute;left:6465;top:465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" path="m,l,546r3021,l3021,,,xe" fillcolor="#e3e4e5" stroked="f">
                  <v:path arrowok="t" o:connecttype="custom" o:connectlocs="0,4659;0,5205;3021,5205;3021,4659;0,4659" o:connectangles="0,0,0,0,0"/>
                </v:shape>
                <v:shape id="Freeform 291" o:spid="_x0000_s1077" style="position:absolute;left:9486;top:465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" path="m,l,546r3022,l3022,,,xe" fillcolor="#e3e4e5" stroked="f">
                  <v:path arrowok="t" o:connecttype="custom" o:connectlocs="0,4659;0,5205;3022,5205;3022,4659;0,4659" o:connectangles="0,0,0,0,0"/>
                </v:shape>
                <v:shape id="Freeform 290" o:spid="_x0000_s1078" style="position:absolute;left:12508;top:465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" path="m,l,546r3021,l3021,,,xe" fillcolor="#e3e4e5" stroked="f">
                  <v:path arrowok="t" o:connecttype="custom" o:connectlocs="0,4659;0,5205;3021,5205;3021,4659;0,4659" o:connectangles="0,0,0,0,0"/>
                </v:shape>
                <v:shape id="Freeform 289" o:spid="_x0000_s1079" style="position:absolute;left:423;top:520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" path="m,l,546r3021,l3021,,,xe" fillcolor="#e3e4e5" stroked="f">
                  <v:path arrowok="t" o:connecttype="custom" o:connectlocs="0,5205;0,5751;3021,5751;3021,5205;0,5205" o:connectangles="0,0,0,0,0"/>
                </v:shape>
                <v:shape id="Freeform 288" o:spid="_x0000_s1080" style="position:absolute;left:3444;top:520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" path="m,l,546r3021,l3021,,,xe" fillcolor="#e3e4e5" stroked="f">
                  <v:path arrowok="t" o:connecttype="custom" o:connectlocs="0,5205;0,5751;3021,5751;3021,5205;0,5205" o:connectangles="0,0,0,0,0"/>
                </v:shape>
                <v:shape id="Freeform 287" o:spid="_x0000_s1081" style="position:absolute;left:6465;top:520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" path="m,l,546r3021,l3021,,,xe" fillcolor="#e3e4e5" stroked="f">
                  <v:path arrowok="t" o:connecttype="custom" o:connectlocs="0,5205;0,5751;3021,5751;3021,5205;0,5205" o:connectangles="0,0,0,0,0"/>
                </v:shape>
                <v:shape id="Freeform 286" o:spid="_x0000_s1082" style="position:absolute;left:9486;top:520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" path="m,l,546r3022,l3022,,,xe" fillcolor="#e3e4e5" stroked="f">
                  <v:path arrowok="t" o:connecttype="custom" o:connectlocs="0,5205;0,5751;3022,5751;3022,5205;0,5205" o:connectangles="0,0,0,0,0"/>
                </v:shape>
                <v:shape id="Freeform 285" o:spid="_x0000_s1083" style="position:absolute;left:12508;top:5205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" path="m,l,546r3021,l3021,,,xe" fillcolor="#e3e4e5" stroked="f">
                  <v:path arrowok="t" o:connecttype="custom" o:connectlocs="0,5205;0,5751;3021,5751;3021,5205;0,5205" o:connectangles="0,0,0,0,0"/>
                </v:shape>
                <v:shape id="Freeform 284" o:spid="_x0000_s1084" style="position:absolute;left:423;top:575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" path="m,l,546r3021,l3021,,,xe" fillcolor="#e3e4e5" stroked="f">
                  <v:path arrowok="t" o:connecttype="custom" o:connectlocs="0,5751;0,6297;3021,6297;3021,5751;0,5751" o:connectangles="0,0,0,0,0"/>
                </v:shape>
                <v:shape id="Freeform 283" o:spid="_x0000_s1085" style="position:absolute;left:3444;top:575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" path="m,l,546r3021,l3021,,,xe" fillcolor="#e3e4e5" stroked="f">
                  <v:path arrowok="t" o:connecttype="custom" o:connectlocs="0,5751;0,6297;3021,6297;3021,5751;0,5751" o:connectangles="0,0,0,0,0"/>
                </v:shape>
                <v:shape id="Freeform 282" o:spid="_x0000_s1086" style="position:absolute;left:6465;top:575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" path="m,l,546r3021,l3021,,,xe" fillcolor="#e3e4e5" stroked="f">
                  <v:path arrowok="t" o:connecttype="custom" o:connectlocs="0,5751;0,6297;3021,6297;3021,5751;0,5751" o:connectangles="0,0,0,0,0"/>
                </v:shape>
                <v:shape id="Freeform 281" o:spid="_x0000_s1087" style="position:absolute;left:9486;top:575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" path="m,l,546r3022,l3022,,,xe" fillcolor="#e3e4e5" stroked="f">
                  <v:path arrowok="t" o:connecttype="custom" o:connectlocs="0,5751;0,6297;3022,6297;3022,5751;0,5751" o:connectangles="0,0,0,0,0"/>
                </v:shape>
                <v:shape id="Freeform 280" o:spid="_x0000_s1088" style="position:absolute;left:12508;top:5751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" path="m,l,546r3021,l3021,,,xe" fillcolor="#e3e4e5" stroked="f">
                  <v:path arrowok="t" o:connecttype="custom" o:connectlocs="0,5751;0,6297;3021,6297;3021,5751;0,5751" o:connectangles="0,0,0,0,0"/>
                </v:shape>
                <v:shape id="Freeform 279" o:spid="_x0000_s1089" style="position:absolute;left:423;top:629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" path="m,l,546r3021,l3021,,,xe" fillcolor="#e3e4e5" stroked="f">
                  <v:path arrowok="t" o:connecttype="custom" o:connectlocs="0,6297;0,6843;3021,6843;3021,6297;0,6297" o:connectangles="0,0,0,0,0"/>
                </v:shape>
                <v:shape id="Freeform 278" o:spid="_x0000_s1090" style="position:absolute;left:3444;top:629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" path="m,l,546r3021,l3021,,,xe" fillcolor="#e3e4e5" stroked="f">
                  <v:path arrowok="t" o:connecttype="custom" o:connectlocs="0,6297;0,6843;3021,6843;3021,6297;0,6297" o:connectangles="0,0,0,0,0"/>
                </v:shape>
                <v:shape id="Freeform 277" o:spid="_x0000_s1091" style="position:absolute;left:6465;top:629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" path="m,l,546r3021,l3021,,,xe" fillcolor="#e3e4e5" stroked="f">
                  <v:path arrowok="t" o:connecttype="custom" o:connectlocs="0,6297;0,6843;3021,6843;3021,6297;0,6297" o:connectangles="0,0,0,0,0"/>
                </v:shape>
                <v:shape id="Freeform 276" o:spid="_x0000_s1092" style="position:absolute;left:9486;top:629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" path="m,l,546r3022,l3022,,,xe" fillcolor="#e3e4e5" stroked="f">
                  <v:path arrowok="t" o:connecttype="custom" o:connectlocs="0,6297;0,6843;3022,6843;3022,6297;0,6297" o:connectangles="0,0,0,0,0"/>
                </v:shape>
                <v:shape id="Freeform 275" o:spid="_x0000_s1093" style="position:absolute;left:12508;top:6297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" path="m,l,546r3021,l3021,,,xe" fillcolor="#e3e4e5" stroked="f">
                  <v:path arrowok="t" o:connecttype="custom" o:connectlocs="0,6297;0,6843;3021,6843;3021,6297;0,6297" o:connectangles="0,0,0,0,0"/>
                </v:shape>
                <v:shape id="Freeform 274" o:spid="_x0000_s1094" style="position:absolute;left:423;top:684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" path="m,l,546r3021,l3021,,,xe" fillcolor="#e3e4e5" stroked="f">
                  <v:path arrowok="t" o:connecttype="custom" o:connectlocs="0,6843;0,7389;3021,7389;3021,6843;0,6843" o:connectangles="0,0,0,0,0"/>
                </v:shape>
                <v:shape id="Freeform 273" o:spid="_x0000_s1095" style="position:absolute;left:3444;top:684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" path="m,l,546r3021,l3021,,,xe" fillcolor="#e3e4e5" stroked="f">
                  <v:path arrowok="t" o:connecttype="custom" o:connectlocs="0,6843;0,7389;3021,7389;3021,6843;0,6843" o:connectangles="0,0,0,0,0"/>
                </v:shape>
                <v:shape id="Freeform 272" o:spid="_x0000_s1096" style="position:absolute;left:6465;top:684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" path="m,l,546r3021,l3021,,,xe" fillcolor="#e3e4e5" stroked="f">
                  <v:path arrowok="t" o:connecttype="custom" o:connectlocs="0,6843;0,7389;3021,7389;3021,6843;0,6843" o:connectangles="0,0,0,0,0"/>
                </v:shape>
                <v:shape id="Freeform 271" o:spid="_x0000_s1097" style="position:absolute;left:9486;top:684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" path="m,l,546r3022,l3022,,,xe" fillcolor="#e3e4e5" stroked="f">
                  <v:path arrowok="t" o:connecttype="custom" o:connectlocs="0,6843;0,7389;3022,7389;3022,6843;0,6843" o:connectangles="0,0,0,0,0"/>
                </v:shape>
                <v:shape id="Freeform 270" o:spid="_x0000_s1098" style="position:absolute;left:12508;top:6843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" path="m,l,546r3021,l3021,,,xe" fillcolor="#e3e4e5" stroked="f">
                  <v:path arrowok="t" o:connecttype="custom" o:connectlocs="0,6843;0,7389;3021,7389;3021,6843;0,6843" o:connectangles="0,0,0,0,0"/>
                </v:shape>
                <v:shape id="Freeform 269" o:spid="_x0000_s1099" style="position:absolute;left:423;top:738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" path="m,l,547r3021,l3021,,,xe" fillcolor="#e3e4e5" stroked="f">
                  <v:path arrowok="t" o:connecttype="custom" o:connectlocs="0,7389;0,7936;3021,7936;3021,7389;0,7389" o:connectangles="0,0,0,0,0"/>
                </v:shape>
                <v:shape id="Freeform 268" o:spid="_x0000_s1100" style="position:absolute;left:3444;top:738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" path="m,l,547r3021,l3021,,,xe" fillcolor="#e3e4e5" stroked="f">
                  <v:path arrowok="t" o:connecttype="custom" o:connectlocs="0,7389;0,7936;3021,7936;3021,7389;0,7389" o:connectangles="0,0,0,0,0"/>
                </v:shape>
                <v:shape id="Freeform 267" o:spid="_x0000_s1101" style="position:absolute;left:6465;top:738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" path="m,l,547r3021,l3021,,,xe" fillcolor="#e3e4e5" stroked="f">
                  <v:path arrowok="t" o:connecttype="custom" o:connectlocs="0,7389;0,7936;3021,7936;3021,7389;0,7389" o:connectangles="0,0,0,0,0"/>
                </v:shape>
                <v:shape id="Freeform 266" o:spid="_x0000_s1102" style="position:absolute;left:9486;top:738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" path="m,l,547r3022,l3022,,,xe" fillcolor="#e3e4e5" stroked="f">
                  <v:path arrowok="t" o:connecttype="custom" o:connectlocs="0,7389;0,7936;3022,7936;3022,7389;0,7389" o:connectangles="0,0,0,0,0"/>
                </v:shape>
                <v:shape id="Freeform 265" o:spid="_x0000_s1103" style="position:absolute;left:12508;top:7389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" path="m,l,547r3021,l3021,,,xe" fillcolor="#e3e4e5" stroked="f">
                  <v:path arrowok="t" o:connecttype="custom" o:connectlocs="0,7389;0,7936;3021,7936;3021,7389;0,7389" o:connectangles="0,0,0,0,0"/>
                </v:shape>
                <v:shape id="Freeform 264" o:spid="_x0000_s1104" style="position:absolute;left:423;top:793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" path="m,l,546r3021,l3021,,,xe" fillcolor="#e3e4e5" stroked="f">
                  <v:path arrowok="t" o:connecttype="custom" o:connectlocs="0,7936;0,8482;3021,8482;3021,7936;0,7936" o:connectangles="0,0,0,0,0"/>
                </v:shape>
                <v:shape id="Freeform 263" o:spid="_x0000_s1105" style="position:absolute;left:3444;top:793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" path="m,l,546r3021,l3021,,,xe" fillcolor="#e3e4e5" stroked="f">
                  <v:path arrowok="t" o:connecttype="custom" o:connectlocs="0,7936;0,8482;3021,8482;3021,7936;0,7936" o:connectangles="0,0,0,0,0"/>
                </v:shape>
                <v:shape id="Freeform 262" o:spid="_x0000_s1106" style="position:absolute;left:6465;top:793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" path="m,l,546r3021,l3021,,,xe" fillcolor="#e3e4e5" stroked="f">
                  <v:path arrowok="t" o:connecttype="custom" o:connectlocs="0,7936;0,8482;3021,8482;3021,7936;0,7936" o:connectangles="0,0,0,0,0"/>
                </v:shape>
                <v:shape id="Freeform 261" o:spid="_x0000_s1107" style="position:absolute;left:9486;top:793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" path="m,l,546r3022,l3022,,,xe" fillcolor="#e3e4e5" stroked="f">
                  <v:path arrowok="t" o:connecttype="custom" o:connectlocs="0,7936;0,8482;3022,8482;3022,7936;0,7936" o:connectangles="0,0,0,0,0"/>
                </v:shape>
                <v:shape id="Freeform 260" o:spid="_x0000_s1108" style="position:absolute;left:12508;top:793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" path="m,l,546r3021,l3021,,,xe" fillcolor="#e3e4e5" stroked="f">
                  <v:path arrowok="t" o:connecttype="custom" o:connectlocs="0,7936;0,8482;3021,8482;3021,7936;0,7936" o:connectangles="0,0,0,0,0"/>
                </v:shape>
                <v:shape id="Freeform 259" o:spid="_x0000_s1109" style="position:absolute;left:423;top:848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" path="m,l,546r3021,l3021,,,xe" fillcolor="#e3e4e5" stroked="f">
                  <v:path arrowok="t" o:connecttype="custom" o:connectlocs="0,8482;0,9028;3021,9028;3021,8482;0,8482" o:connectangles="0,0,0,0,0"/>
                </v:shape>
                <v:shape id="Freeform 258" o:spid="_x0000_s1110" style="position:absolute;left:3444;top:848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" path="m,l,546r3021,l3021,,,xe" fillcolor="#e3e4e5" stroked="f">
                  <v:path arrowok="t" o:connecttype="custom" o:connectlocs="0,8482;0,9028;3021,9028;3021,8482;0,8482" o:connectangles="0,0,0,0,0"/>
                </v:shape>
                <v:shape id="Freeform 257" o:spid="_x0000_s1111" style="position:absolute;left:6465;top:848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" path="m,l,546r3021,l3021,,,xe" fillcolor="#e3e4e5" stroked="f">
                  <v:path arrowok="t" o:connecttype="custom" o:connectlocs="0,8482;0,9028;3021,9028;3021,8482;0,8482" o:connectangles="0,0,0,0,0"/>
                </v:shape>
                <v:shape id="Freeform 256" o:spid="_x0000_s1112" style="position:absolute;left:9486;top:848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" path="m,l,546r3022,l3022,,,xe" fillcolor="#e3e4e5" stroked="f">
                  <v:path arrowok="t" o:connecttype="custom" o:connectlocs="0,8482;0,9028;3022,9028;3022,8482;0,8482" o:connectangles="0,0,0,0,0"/>
                </v:shape>
                <v:shape id="Freeform 255" o:spid="_x0000_s1113" style="position:absolute;left:12508;top:848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" path="m,l,546r3021,l3021,,,xe" fillcolor="#e3e4e5" stroked="f">
                  <v:path arrowok="t" o:connecttype="custom" o:connectlocs="0,8482;0,9028;3021,9028;3021,8482;0,8482" o:connectangles="0,0,0,0,0"/>
                </v:shape>
                <v:shape id="Freeform 254" o:spid="_x0000_s1114" style="position:absolute;left:423;top:9028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" path="m,l,546r3021,l3021,,,xe" fillcolor="#e3e4e5" stroked="f">
                  <v:path arrowok="t" o:connecttype="custom" o:connectlocs="0,9028;0,9574;3021,9574;3021,9028;0,9028" o:connectangles="0,0,0,0,0"/>
                </v:shape>
                <v:shape id="Freeform 253" o:spid="_x0000_s1115" style="position:absolute;left:3444;top:9028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" path="m,l,546r3021,l3021,,,xe" fillcolor="#e3e4e5" stroked="f">
                  <v:path arrowok="t" o:connecttype="custom" o:connectlocs="0,9028;0,9574;3021,9574;3021,9028;0,9028" o:connectangles="0,0,0,0,0"/>
                </v:shape>
                <v:shape id="Freeform 252" o:spid="_x0000_s1116" style="position:absolute;left:6465;top:9028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" path="m,l,546r3021,l3021,,,xe" fillcolor="#e3e4e5" stroked="f">
                  <v:path arrowok="t" o:connecttype="custom" o:connectlocs="0,9028;0,9574;3021,9574;3021,9028;0,9028" o:connectangles="0,0,0,0,0"/>
                </v:shape>
                <v:shape id="Freeform 251" o:spid="_x0000_s1117" style="position:absolute;left:9486;top:9028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" path="m,l,546r3022,l3022,,,xe" fillcolor="#e3e4e5" stroked="f">
                  <v:path arrowok="t" o:connecttype="custom" o:connectlocs="0,9028;0,9574;3022,9574;3022,9028;0,9028" o:connectangles="0,0,0,0,0"/>
                </v:shape>
                <v:shape id="Freeform 250" o:spid="_x0000_s1118" style="position:absolute;left:12508;top:9028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" path="m,l,546r3021,l3021,,,xe" fillcolor="#e3e4e5" stroked="f">
                  <v:path arrowok="t" o:connecttype="custom" o:connectlocs="0,9028;0,9574;3021,9574;3021,9028;0,9028" o:connectangles="0,0,0,0,0"/>
                </v:shape>
                <v:shape id="Freeform 249" o:spid="_x0000_s1119" style="position:absolute;left:423;top:9574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" path="m,l,546r3021,l3021,,,xe" fillcolor="#e3e4e5" stroked="f">
                  <v:path arrowok="t" o:connecttype="custom" o:connectlocs="0,9574;0,10120;3021,10120;3021,9574;0,9574" o:connectangles="0,0,0,0,0"/>
                </v:shape>
                <v:shape id="Freeform 248" o:spid="_x0000_s1120" style="position:absolute;left:3444;top:9574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" path="m,l,546r3021,l3021,,,xe" fillcolor="#e3e4e5" stroked="f">
                  <v:path arrowok="t" o:connecttype="custom" o:connectlocs="0,9574;0,10120;3021,10120;3021,9574;0,9574" o:connectangles="0,0,0,0,0"/>
                </v:shape>
                <v:shape id="Freeform 247" o:spid="_x0000_s1121" style="position:absolute;left:6465;top:9574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" path="m,l,546r3021,l3021,,,xe" fillcolor="#e3e4e5" stroked="f">
                  <v:path arrowok="t" o:connecttype="custom" o:connectlocs="0,9574;0,10120;3021,10120;3021,9574;0,9574" o:connectangles="0,0,0,0,0"/>
                </v:shape>
                <v:shape id="Freeform 246" o:spid="_x0000_s1122" style="position:absolute;left:9486;top:9574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" path="m,l,546r3022,l3022,,,xe" fillcolor="#e3e4e5" stroked="f">
                  <v:path arrowok="t" o:connecttype="custom" o:connectlocs="0,9574;0,10120;3022,10120;3022,9574;0,9574" o:connectangles="0,0,0,0,0"/>
                </v:shape>
                <v:shape id="Freeform 245" o:spid="_x0000_s1123" style="position:absolute;left:12508;top:9574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" path="m,l,546r3021,l3021,,,xe" fillcolor="#e3e4e5" stroked="f">
                  <v:path arrowok="t" o:connecttype="custom" o:connectlocs="0,9574;0,10120;3021,10120;3021,9574;0,9574" o:connectangles="0,0,0,0,0"/>
                </v:shape>
                <v:shape id="Freeform 244" o:spid="_x0000_s1124" style="position:absolute;left:423;top:10120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" path="m,l,546r3021,l3021,,,xe" fillcolor="#e3e4e5" stroked="f">
                  <v:path arrowok="t" o:connecttype="custom" o:connectlocs="0,10120;0,10666;3021,10666;3021,10120;0,10120" o:connectangles="0,0,0,0,0"/>
                </v:shape>
                <v:shape id="Freeform 243" o:spid="_x0000_s1125" style="position:absolute;left:3444;top:10120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" path="m,l,546r3021,l3021,,,xe" fillcolor="#e3e4e5" stroked="f">
                  <v:path arrowok="t" o:connecttype="custom" o:connectlocs="0,10120;0,10666;3021,10666;3021,10120;0,10120" o:connectangles="0,0,0,0,0"/>
                </v:shape>
                <v:shape id="Freeform 242" o:spid="_x0000_s1126" style="position:absolute;left:6465;top:10120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" path="m,l,546r3021,l3021,,,xe" fillcolor="#e3e4e5" stroked="f">
                  <v:path arrowok="t" o:connecttype="custom" o:connectlocs="0,10120;0,10666;3021,10666;3021,10120;0,10120" o:connectangles="0,0,0,0,0"/>
                </v:shape>
                <v:shape id="Freeform 241" o:spid="_x0000_s1127" style="position:absolute;left:9486;top:10120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" path="m,l,546r3022,l3022,,,xe" fillcolor="#e3e4e5" stroked="f">
                  <v:path arrowok="t" o:connecttype="custom" o:connectlocs="0,10120;0,10666;3022,10666;3022,10120;0,10120" o:connectangles="0,0,0,0,0"/>
                </v:shape>
                <v:shape id="Freeform 240" o:spid="_x0000_s1128" style="position:absolute;left:12508;top:10120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" path="m,l,546r3021,l3021,,,xe" fillcolor="#e3e4e5" stroked="f">
                  <v:path arrowok="t" o:connecttype="custom" o:connectlocs="0,10120;0,10666;3021,10666;3021,10120;0,10120" o:connectangles="0,0,0,0,0"/>
                </v:shape>
                <v:shape id="Freeform 239" o:spid="_x0000_s1129" style="position:absolute;left:423;top:1066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" path="m,l,546r3021,l3021,,,xe" fillcolor="#e3e4e5" stroked="f">
                  <v:path arrowok="t" o:connecttype="custom" o:connectlocs="0,10666;0,11212;3021,11212;3021,10666;0,10666" o:connectangles="0,0,0,0,0"/>
                </v:shape>
                <v:shape id="Freeform 238" o:spid="_x0000_s1130" style="position:absolute;left:3444;top:1066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" path="m,l,546r3021,l3021,,,xe" fillcolor="#e3e4e5" stroked="f">
                  <v:path arrowok="t" o:connecttype="custom" o:connectlocs="0,10666;0,11212;3021,11212;3021,10666;0,10666" o:connectangles="0,0,0,0,0"/>
                </v:shape>
                <v:shape id="Freeform 237" o:spid="_x0000_s1131" style="position:absolute;left:6465;top:1066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" path="m,l,546r3021,l3021,,,xe" fillcolor="#e3e4e5" stroked="f">
                  <v:path arrowok="t" o:connecttype="custom" o:connectlocs="0,10666;0,11212;3021,11212;3021,10666;0,10666" o:connectangles="0,0,0,0,0"/>
                </v:shape>
                <v:shape id="Freeform 236" o:spid="_x0000_s1132" style="position:absolute;left:9486;top:1066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" path="m,l,546r3022,l3022,,,xe" fillcolor="#e3e4e5" stroked="f">
                  <v:path arrowok="t" o:connecttype="custom" o:connectlocs="0,10666;0,11212;3022,11212;3022,10666;0,10666" o:connectangles="0,0,0,0,0"/>
                </v:shape>
                <v:shape id="Freeform 235" o:spid="_x0000_s1133" style="position:absolute;left:12508;top:10666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" path="m,l,546r3021,l3021,,,xe" fillcolor="#e3e4e5" stroked="f">
                  <v:path arrowok="t" o:connecttype="custom" o:connectlocs="0,10666;0,11212;3021,11212;3021,10666;0,10666" o:connectangles="0,0,0,0,0"/>
                </v:shape>
                <v:shape id="Freeform 234" o:spid="_x0000_s1134" style="position:absolute;left:423;top:1121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" path="m,l,546r3021,l3021,,,xe" fillcolor="#e3e4e5" stroked="f">
                  <v:path arrowok="t" o:connecttype="custom" o:connectlocs="0,11212;0,11758;3021,11758;3021,11212;0,11212" o:connectangles="0,0,0,0,0"/>
                </v:shape>
                <v:shape id="Freeform 233" o:spid="_x0000_s1135" style="position:absolute;left:3444;top:1121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" path="m,l,546r3021,l3021,,,xe" fillcolor="#e3e4e5" stroked="f">
                  <v:path arrowok="t" o:connecttype="custom" o:connectlocs="0,11212;0,11758;3021,11758;3021,11212;0,11212" o:connectangles="0,0,0,0,0"/>
                </v:shape>
                <v:shape id="Freeform 232" o:spid="_x0000_s1136" style="position:absolute;left:6465;top:1121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" path="m,l,546r3021,l3021,,,xe" fillcolor="#e3e4e5" stroked="f">
                  <v:path arrowok="t" o:connecttype="custom" o:connectlocs="0,11212;0,11758;3021,11758;3021,11212;0,11212" o:connectangles="0,0,0,0,0"/>
                </v:shape>
                <v:shape id="Freeform 231" o:spid="_x0000_s1137" style="position:absolute;left:9486;top:1121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" path="m,l,546r3022,l3022,,,xe" fillcolor="#e3e4e5" stroked="f">
                  <v:path arrowok="t" o:connecttype="custom" o:connectlocs="0,11212;0,11758;3022,11758;3022,11212;0,11212" o:connectangles="0,0,0,0,0"/>
                </v:shape>
                <v:shape id="Freeform 230" o:spid="_x0000_s1138" style="position:absolute;left:12508;top:11212;width:3021;height:546;visibility:visible;mso-wrap-style:square;v-text-anchor:top" coordsize="302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" path="m,l,546r3021,l3021,,,xe" fillcolor="#e3e4e5" stroked="f">
                  <v:path arrowok="t" o:connecttype="custom" o:connectlocs="0,11212;0,11758;3021,11758;3021,11212;0,11212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1" locked="0" layoutInCell="1" allowOverlap="1">
                <wp:simplePos x="0" y="0"/>
                <wp:positionH relativeFrom="page">
                  <wp:posOffset>7942580</wp:posOffset>
                </wp:positionH>
                <wp:positionV relativeFrom="page">
                  <wp:posOffset>6772910</wp:posOffset>
                </wp:positionV>
                <wp:extent cx="1918335" cy="400050"/>
                <wp:effectExtent l="0" t="635" r="0" b="0"/>
                <wp:wrapNone/>
                <wp:docPr id="190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833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0448" w:rsidRDefault="00470448">
                            <w:pPr>
                              <w:spacing w:before="6" w:line="180" w:lineRule="exac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470448" w:rsidRDefault="00470448">
                            <w:pPr>
                              <w:spacing w:line="200" w:lineRule="exact"/>
                            </w:pPr>
                          </w:p>
                          <w:p w:rsidR="00470448" w:rsidRDefault="00470448">
                            <w:pPr>
                              <w:spacing w:line="240" w:lineRule="exact"/>
                              <w:ind w:left="1657" w:right="1056"/>
                              <w:jc w:val="center"/>
                              <w:rPr>
                                <w:rFonts w:ascii="Eras Light ITC" w:eastAsia="Eras Light ITC" w:hAnsi="Eras Light ITC" w:cs="Eras Light IT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Eras Light ITC" w:eastAsia="Eras Light ITC" w:hAnsi="Eras Light ITC" w:cs="Eras Light ITC"/>
                                <w:color w:val="706F73"/>
                                <w:sz w:val="22"/>
                                <w:szCs w:val="22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228" o:spid="_x0000_s1084" type="#_x0000_t202" style="position:absolute;margin-left:625.4pt;margin-top:533.3pt;width:151.05pt;height:31.5pt;z-index:-25160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" filled="f" stroked="f">
                <v:textbox inset="0,0,0,0">
                  <w:txbxContent>
                    <w:p w:rsidR="00470448" w:rsidRDefault="00470448">
                      <w:pPr>
                        <w:spacing w:before="6" w:line="180" w:lineRule="exact"/>
                        <w:rPr>
                          <w:sz w:val="18"/>
                          <w:szCs w:val="18"/>
                        </w:rPr>
                      </w:pPr>
                    </w:p>
                    <w:p w:rsidR="00470448" w:rsidRDefault="00470448">
                      <w:pPr>
                        <w:spacing w:line="200" w:lineRule="exact"/>
                      </w:pPr>
                    </w:p>
                    <w:p w:rsidR="00470448" w:rsidRDefault="00470448">
                      <w:pPr>
                        <w:spacing w:line="240" w:lineRule="exact"/>
                        <w:ind w:left="1657" w:right="1056"/>
                        <w:jc w:val="center"/>
                        <w:rPr>
                          <w:rFonts w:ascii="Eras Light ITC" w:eastAsia="Eras Light ITC" w:hAnsi="Eras Light ITC" w:cs="Eras Light ITC"/>
                          <w:sz w:val="22"/>
                          <w:szCs w:val="22"/>
                        </w:rPr>
                      </w:pPr>
                      <w:r>
                        <w:rPr>
                          <w:rFonts w:ascii="Eras Light ITC" w:eastAsia="Eras Light ITC" w:hAnsi="Eras Light ITC" w:cs="Eras Light ITC"/>
                          <w:color w:val="706F73"/>
                          <w:sz w:val="22"/>
                          <w:szCs w:val="22"/>
                        </w:rPr>
                        <w:t>34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276E2" w:rsidRDefault="002276E2">
      <w:pPr>
        <w:spacing w:line="200" w:lineRule="exact"/>
      </w:pPr>
    </w:p>
    <w:p w:rsidR="002276E2" w:rsidRDefault="00835D4C">
      <w:pPr>
        <w:spacing w:before="34"/>
        <w:ind w:left="106"/>
        <w:rPr>
          <w:rFonts w:ascii="Arial" w:eastAsia="Arial" w:hAnsi="Arial" w:cs="Arial"/>
        </w:rPr>
        <w:sectPr w:rsidR="002276E2">
          <w:type w:val="continuous"/>
          <w:pgSz w:w="15840" w:h="12240" w:orient="landscape"/>
          <w:pgMar w:top="1120" w:right="920" w:bottom="280" w:left="1160" w:header="720" w:footer="720" w:gutter="0"/>
          <w:cols w:space="720"/>
        </w:sectPr>
      </w:pPr>
      <w:r>
        <w:rPr>
          <w:rFonts w:ascii="Arial" w:eastAsia="Arial" w:hAnsi="Arial" w:cs="Arial"/>
          <w:color w:val="FFFFFF"/>
        </w:rPr>
        <w:t xml:space="preserve">A08:00-P05:00                                     </w:t>
      </w:r>
      <w:r>
        <w:rPr>
          <w:rFonts w:ascii="Arial" w:eastAsia="Arial" w:hAnsi="Arial" w:cs="Arial"/>
          <w:color w:val="FFFFFF"/>
          <w:spacing w:val="4"/>
        </w:rPr>
        <w:t xml:space="preserve"> </w:t>
      </w:r>
      <w:r>
        <w:rPr>
          <w:rFonts w:ascii="Arial" w:eastAsia="Arial" w:hAnsi="Arial" w:cs="Arial"/>
          <w:color w:val="FFFFFF"/>
        </w:rPr>
        <w:t xml:space="preserve">same                                           </w:t>
      </w:r>
      <w:r>
        <w:rPr>
          <w:rFonts w:ascii="Arial" w:eastAsia="Arial" w:hAnsi="Arial" w:cs="Arial"/>
          <w:color w:val="FFFFFF"/>
          <w:spacing w:val="6"/>
        </w:rPr>
        <w:t xml:space="preserve"> </w:t>
      </w:r>
      <w:r>
        <w:rPr>
          <w:rFonts w:ascii="Arial" w:eastAsia="Arial" w:hAnsi="Arial" w:cs="Arial"/>
          <w:color w:val="FFFFFF"/>
        </w:rPr>
        <w:t xml:space="preserve">8:00 am                                        </w:t>
      </w:r>
      <w:r>
        <w:rPr>
          <w:rFonts w:ascii="Arial" w:eastAsia="Arial" w:hAnsi="Arial" w:cs="Arial"/>
          <w:color w:val="FFFFFF"/>
          <w:spacing w:val="27"/>
        </w:rPr>
        <w:t xml:space="preserve"> </w:t>
      </w:r>
      <w:r>
        <w:rPr>
          <w:rFonts w:ascii="Arial" w:eastAsia="Arial" w:hAnsi="Arial" w:cs="Arial"/>
          <w:color w:val="FFFFFF"/>
        </w:rPr>
        <w:t xml:space="preserve">5:00 pm                                           </w:t>
      </w:r>
      <w:r>
        <w:rPr>
          <w:rFonts w:ascii="Arial" w:eastAsia="Arial" w:hAnsi="Arial" w:cs="Arial"/>
          <w:color w:val="FFFFFF"/>
          <w:spacing w:val="44"/>
        </w:rPr>
        <w:t xml:space="preserve"> </w:t>
      </w:r>
      <w:r>
        <w:rPr>
          <w:rFonts w:ascii="Arial" w:eastAsia="Arial" w:hAnsi="Arial" w:cs="Arial"/>
          <w:color w:val="FFFFFF"/>
        </w:rPr>
        <w:t>M-F</w:t>
      </w:r>
    </w:p>
    <w:p w:rsidR="002276E2" w:rsidRDefault="002276E2">
      <w:pPr>
        <w:spacing w:line="200" w:lineRule="exact"/>
      </w:pPr>
    </w:p>
    <w:p w:rsidR="002276E2" w:rsidRDefault="002276E2">
      <w:pPr>
        <w:spacing w:before="2" w:line="260" w:lineRule="exact"/>
        <w:rPr>
          <w:sz w:val="26"/>
          <w:szCs w:val="26"/>
        </w:rPr>
        <w:sectPr w:rsidR="002276E2">
          <w:headerReference w:type="default" r:id="rId62"/>
          <w:footerReference w:type="default" r:id="rId63"/>
          <w:pgSz w:w="15840" w:h="12240" w:orient="landscape"/>
          <w:pgMar w:top="1840" w:right="1280" w:bottom="280" w:left="1320" w:header="1436" w:footer="0" w:gutter="0"/>
          <w:cols w:space="720"/>
        </w:sectPr>
      </w:pPr>
    </w:p>
    <w:p w:rsidR="002276E2" w:rsidRDefault="00835D4C">
      <w:pPr>
        <w:spacing w:before="14"/>
        <w:ind w:left="119" w:right="-80"/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sz w:val="40"/>
          <w:szCs w:val="40"/>
        </w:rPr>
        <w:t>3. Attendance Points</w:t>
      </w:r>
    </w:p>
    <w:p w:rsidR="002276E2" w:rsidRDefault="00835D4C">
      <w:pPr>
        <w:spacing w:before="26" w:line="252" w:lineRule="auto"/>
        <w:ind w:right="69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280" w:bottom="280" w:left="1320" w:header="720" w:footer="720" w:gutter="0"/>
          <w:cols w:num="2" w:space="720" w:equalWidth="0">
            <w:col w:w="4104" w:space="826"/>
            <w:col w:w="8310"/>
          </w:cols>
        </w:sectPr>
      </w:pPr>
      <w:r>
        <w:br w:type="column"/>
      </w:r>
      <w:proofErr w:type="spellStart"/>
      <w:r w:rsidR="00646D56">
        <w:rPr>
          <w:rFonts w:ascii="Eras Medium ITC" w:eastAsia="Eras Medium ITC" w:hAnsi="Eras Medium ITC" w:cs="Eras Medium ITC"/>
          <w:color w:val="008FBE"/>
          <w:sz w:val="28"/>
          <w:szCs w:val="28"/>
        </w:rPr>
        <w:t>Timnex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Attendance Points provides the capability to track deviations between an employee’s attendance and their schedule, awarding penalty points for each infraction.</w:t>
      </w:r>
    </w:p>
    <w:p w:rsidR="002276E2" w:rsidRDefault="002276E2">
      <w:pPr>
        <w:spacing w:before="4" w:line="140" w:lineRule="exact"/>
        <w:rPr>
          <w:sz w:val="15"/>
          <w:szCs w:val="15"/>
        </w:rPr>
      </w:pPr>
    </w:p>
    <w:p w:rsidR="002276E2" w:rsidRDefault="00835D4C">
      <w:pPr>
        <w:spacing w:before="26" w:line="300" w:lineRule="exact"/>
        <w:ind w:left="12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1.</w:t>
      </w:r>
      <w:r>
        <w:rPr>
          <w:rFonts w:ascii="Eras Medium ITC" w:eastAsia="Eras Medium ITC" w:hAnsi="Eras Medium ITC" w:cs="Eras Medium ITC"/>
          <w:color w:val="008FBE"/>
          <w:spacing w:val="70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Please complete the following table identifying the infractions you would like to track:</w:t>
      </w:r>
    </w:p>
    <w:p w:rsidR="002276E2" w:rsidRDefault="002276E2">
      <w:pPr>
        <w:spacing w:before="16" w:line="200" w:lineRule="exact"/>
        <w:sectPr w:rsidR="002276E2">
          <w:type w:val="continuous"/>
          <w:pgSz w:w="15840" w:h="12240" w:orient="landscape"/>
          <w:pgMar w:top="1120" w:right="1280" w:bottom="280" w:left="1320" w:header="720" w:footer="720" w:gutter="0"/>
          <w:cols w:space="720"/>
        </w:sectPr>
      </w:pPr>
    </w:p>
    <w:p w:rsidR="002276E2" w:rsidRDefault="002276E2">
      <w:pPr>
        <w:spacing w:before="6" w:line="100" w:lineRule="exact"/>
        <w:rPr>
          <w:sz w:val="11"/>
          <w:szCs w:val="11"/>
        </w:rPr>
      </w:pPr>
    </w:p>
    <w:p w:rsidR="002276E2" w:rsidRDefault="006D6037">
      <w:pPr>
        <w:spacing w:line="300" w:lineRule="exact"/>
        <w:jc w:val="right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024" behindDoc="1" locked="0" layoutInCell="1" allowOverlap="1">
                <wp:simplePos x="0" y="0"/>
                <wp:positionH relativeFrom="page">
                  <wp:posOffset>938530</wp:posOffset>
                </wp:positionH>
                <wp:positionV relativeFrom="page">
                  <wp:posOffset>2371725</wp:posOffset>
                </wp:positionV>
                <wp:extent cx="8204200" cy="4627880"/>
                <wp:effectExtent l="0" t="0" r="1270" b="0"/>
                <wp:wrapNone/>
                <wp:docPr id="94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04200" cy="4627880"/>
                          <a:chOff x="1478" y="3988"/>
                          <a:chExt cx="12920" cy="7035"/>
                        </a:xfrm>
                      </wpg:grpSpPr>
                      <wps:wsp>
                        <wps:cNvPr id="95" name="Freeform 227"/>
                        <wps:cNvSpPr>
                          <a:spLocks/>
                        </wps:cNvSpPr>
                        <wps:spPr bwMode="auto">
                          <a:xfrm>
                            <a:off x="1488" y="3998"/>
                            <a:ext cx="12900" cy="807"/>
                          </a:xfrm>
                          <a:custGeom>
                            <a:avLst/>
                            <a:gdLst>
                              <a:gd name="T0" fmla="+- 0 12238 1488"/>
                              <a:gd name="T1" fmla="*/ T0 w 12900"/>
                              <a:gd name="T2" fmla="+- 0 3998 3998"/>
                              <a:gd name="T3" fmla="*/ 3998 h 807"/>
                              <a:gd name="T4" fmla="+- 0 14388 1488"/>
                              <a:gd name="T5" fmla="*/ T4 w 12900"/>
                              <a:gd name="T6" fmla="+- 0 4805 3998"/>
                              <a:gd name="T7" fmla="*/ 4805 h 807"/>
                              <a:gd name="T8" fmla="+- 0 12238 1488"/>
                              <a:gd name="T9" fmla="*/ T8 w 12900"/>
                              <a:gd name="T10" fmla="+- 0 4805 3998"/>
                              <a:gd name="T11" fmla="*/ 4805 h 807"/>
                              <a:gd name="T12" fmla="+- 0 12238 1488"/>
                              <a:gd name="T13" fmla="*/ T12 w 12900"/>
                              <a:gd name="T14" fmla="+- 0 4402 3998"/>
                              <a:gd name="T15" fmla="*/ 4402 h 807"/>
                              <a:gd name="T16" fmla="+- 0 7938 1488"/>
                              <a:gd name="T17" fmla="*/ T16 w 12900"/>
                              <a:gd name="T18" fmla="+- 0 4402 3998"/>
                              <a:gd name="T19" fmla="*/ 4402 h 807"/>
                              <a:gd name="T20" fmla="+- 0 7938 1488"/>
                              <a:gd name="T21" fmla="*/ T20 w 12900"/>
                              <a:gd name="T22" fmla="+- 0 3998 3998"/>
                              <a:gd name="T23" fmla="*/ 3998 h 807"/>
                              <a:gd name="T24" fmla="+- 0 1488 1488"/>
                              <a:gd name="T25" fmla="*/ T24 w 12900"/>
                              <a:gd name="T26" fmla="+- 0 3998 3998"/>
                              <a:gd name="T27" fmla="*/ 3998 h 807"/>
                              <a:gd name="T28" fmla="+- 0 1488 1488"/>
                              <a:gd name="T29" fmla="*/ T28 w 12900"/>
                              <a:gd name="T30" fmla="+- 0 4805 3998"/>
                              <a:gd name="T31" fmla="*/ 4805 h 807"/>
                              <a:gd name="T32" fmla="+- 0 10088 1488"/>
                              <a:gd name="T33" fmla="*/ T32 w 12900"/>
                              <a:gd name="T34" fmla="+- 0 4805 3998"/>
                              <a:gd name="T35" fmla="*/ 4805 h 807"/>
                              <a:gd name="T36" fmla="+- 0 7938 1488"/>
                              <a:gd name="T37" fmla="*/ T36 w 12900"/>
                              <a:gd name="T38" fmla="+- 0 4402 3998"/>
                              <a:gd name="T39" fmla="*/ 4402 h 807"/>
                              <a:gd name="T40" fmla="+- 0 12238 1488"/>
                              <a:gd name="T41" fmla="*/ T40 w 12900"/>
                              <a:gd name="T42" fmla="+- 0 4402 3998"/>
                              <a:gd name="T43" fmla="*/ 4402 h 807"/>
                              <a:gd name="T44" fmla="+- 0 12238 1488"/>
                              <a:gd name="T45" fmla="*/ T44 w 12900"/>
                              <a:gd name="T46" fmla="+- 0 3998 3998"/>
                              <a:gd name="T47" fmla="*/ 3998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2900" h="807">
                                <a:moveTo>
                                  <a:pt x="10750" y="0"/>
                                </a:moveTo>
                                <a:lnTo>
                                  <a:pt x="12900" y="807"/>
                                </a:lnTo>
                                <a:lnTo>
                                  <a:pt x="10750" y="807"/>
                                </a:lnTo>
                                <a:lnTo>
                                  <a:pt x="10750" y="404"/>
                                </a:lnTo>
                                <a:lnTo>
                                  <a:pt x="6450" y="404"/>
                                </a:lnTo>
                                <a:lnTo>
                                  <a:pt x="6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7"/>
                                </a:lnTo>
                                <a:lnTo>
                                  <a:pt x="8600" y="807"/>
                                </a:lnTo>
                                <a:lnTo>
                                  <a:pt x="6450" y="404"/>
                                </a:lnTo>
                                <a:lnTo>
                                  <a:pt x="10750" y="404"/>
                                </a:lnTo>
                                <a:lnTo>
                                  <a:pt x="1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226"/>
                        <wps:cNvSpPr>
                          <a:spLocks/>
                        </wps:cNvSpPr>
                        <wps:spPr bwMode="auto">
                          <a:xfrm>
                            <a:off x="1488" y="3998"/>
                            <a:ext cx="12900" cy="807"/>
                          </a:xfrm>
                          <a:custGeom>
                            <a:avLst/>
                            <a:gdLst>
                              <a:gd name="T0" fmla="+- 0 12238 1488"/>
                              <a:gd name="T1" fmla="*/ T0 w 12900"/>
                              <a:gd name="T2" fmla="+- 0 3998 3998"/>
                              <a:gd name="T3" fmla="*/ 3998 h 807"/>
                              <a:gd name="T4" fmla="+- 0 7938 1488"/>
                              <a:gd name="T5" fmla="*/ T4 w 12900"/>
                              <a:gd name="T6" fmla="+- 0 3998 3998"/>
                              <a:gd name="T7" fmla="*/ 3998 h 807"/>
                              <a:gd name="T8" fmla="+- 0 7938 1488"/>
                              <a:gd name="T9" fmla="*/ T8 w 12900"/>
                              <a:gd name="T10" fmla="+- 0 4402 3998"/>
                              <a:gd name="T11" fmla="*/ 4402 h 807"/>
                              <a:gd name="T12" fmla="+- 0 12238 1488"/>
                              <a:gd name="T13" fmla="*/ T12 w 12900"/>
                              <a:gd name="T14" fmla="+- 0 4402 3998"/>
                              <a:gd name="T15" fmla="*/ 4402 h 807"/>
                              <a:gd name="T16" fmla="+- 0 12238 1488"/>
                              <a:gd name="T17" fmla="*/ T16 w 12900"/>
                              <a:gd name="T18" fmla="+- 0 3998 3998"/>
                              <a:gd name="T19" fmla="*/ 3998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807">
                                <a:moveTo>
                                  <a:pt x="10750" y="0"/>
                                </a:moveTo>
                                <a:lnTo>
                                  <a:pt x="6450" y="0"/>
                                </a:lnTo>
                                <a:lnTo>
                                  <a:pt x="6450" y="404"/>
                                </a:lnTo>
                                <a:lnTo>
                                  <a:pt x="10750" y="404"/>
                                </a:lnTo>
                                <a:lnTo>
                                  <a:pt x="1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225"/>
                        <wps:cNvSpPr>
                          <a:spLocks/>
                        </wps:cNvSpPr>
                        <wps:spPr bwMode="auto">
                          <a:xfrm>
                            <a:off x="1488" y="3998"/>
                            <a:ext cx="12900" cy="807"/>
                          </a:xfrm>
                          <a:custGeom>
                            <a:avLst/>
                            <a:gdLst>
                              <a:gd name="T0" fmla="+- 0 7938 1488"/>
                              <a:gd name="T1" fmla="*/ T0 w 12900"/>
                              <a:gd name="T2" fmla="+- 0 4402 3998"/>
                              <a:gd name="T3" fmla="*/ 4402 h 807"/>
                              <a:gd name="T4" fmla="+- 0 10088 1488"/>
                              <a:gd name="T5" fmla="*/ T4 w 12900"/>
                              <a:gd name="T6" fmla="+- 0 4805 3998"/>
                              <a:gd name="T7" fmla="*/ 4805 h 807"/>
                              <a:gd name="T8" fmla="+- 0 12238 1488"/>
                              <a:gd name="T9" fmla="*/ T8 w 12900"/>
                              <a:gd name="T10" fmla="+- 0 4805 3998"/>
                              <a:gd name="T11" fmla="*/ 4805 h 807"/>
                              <a:gd name="T12" fmla="+- 0 12238 1488"/>
                              <a:gd name="T13" fmla="*/ T12 w 12900"/>
                              <a:gd name="T14" fmla="+- 0 4402 3998"/>
                              <a:gd name="T15" fmla="*/ 4402 h 807"/>
                              <a:gd name="T16" fmla="+- 0 7938 1488"/>
                              <a:gd name="T17" fmla="*/ T16 w 12900"/>
                              <a:gd name="T18" fmla="+- 0 4402 3998"/>
                              <a:gd name="T19" fmla="*/ 4402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807">
                                <a:moveTo>
                                  <a:pt x="6450" y="404"/>
                                </a:moveTo>
                                <a:lnTo>
                                  <a:pt x="8600" y="807"/>
                                </a:lnTo>
                                <a:lnTo>
                                  <a:pt x="10750" y="807"/>
                                </a:lnTo>
                                <a:lnTo>
                                  <a:pt x="10750" y="404"/>
                                </a:lnTo>
                                <a:lnTo>
                                  <a:pt x="6450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224"/>
                        <wps:cNvSpPr>
                          <a:spLocks/>
                        </wps:cNvSpPr>
                        <wps:spPr bwMode="auto">
                          <a:xfrm>
                            <a:off x="1488" y="3998"/>
                            <a:ext cx="2150" cy="807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2150"/>
                              <a:gd name="T2" fmla="+- 0 3998 3998"/>
                              <a:gd name="T3" fmla="*/ 3998 h 807"/>
                              <a:gd name="T4" fmla="+- 0 1488 1488"/>
                              <a:gd name="T5" fmla="*/ T4 w 2150"/>
                              <a:gd name="T6" fmla="+- 0 4805 3998"/>
                              <a:gd name="T7" fmla="*/ 4805 h 807"/>
                              <a:gd name="T8" fmla="+- 0 3638 1488"/>
                              <a:gd name="T9" fmla="*/ T8 w 2150"/>
                              <a:gd name="T10" fmla="+- 0 4805 3998"/>
                              <a:gd name="T11" fmla="*/ 4805 h 807"/>
                              <a:gd name="T12" fmla="+- 0 3638 1488"/>
                              <a:gd name="T13" fmla="*/ T12 w 2150"/>
                              <a:gd name="T14" fmla="+- 0 3998 3998"/>
                              <a:gd name="T15" fmla="*/ 3998 h 807"/>
                              <a:gd name="T16" fmla="+- 0 1488 1488"/>
                              <a:gd name="T17" fmla="*/ T16 w 2150"/>
                              <a:gd name="T18" fmla="+- 0 3998 3998"/>
                              <a:gd name="T19" fmla="*/ 3998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807">
                                <a:moveTo>
                                  <a:pt x="0" y="0"/>
                                </a:moveTo>
                                <a:lnTo>
                                  <a:pt x="0" y="807"/>
                                </a:lnTo>
                                <a:lnTo>
                                  <a:pt x="2150" y="807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223"/>
                        <wps:cNvSpPr>
                          <a:spLocks/>
                        </wps:cNvSpPr>
                        <wps:spPr bwMode="auto">
                          <a:xfrm>
                            <a:off x="3638" y="3998"/>
                            <a:ext cx="2150" cy="807"/>
                          </a:xfrm>
                          <a:custGeom>
                            <a:avLst/>
                            <a:gdLst>
                              <a:gd name="T0" fmla="+- 0 3638 3638"/>
                              <a:gd name="T1" fmla="*/ T0 w 2150"/>
                              <a:gd name="T2" fmla="+- 0 3998 3998"/>
                              <a:gd name="T3" fmla="*/ 3998 h 807"/>
                              <a:gd name="T4" fmla="+- 0 3638 3638"/>
                              <a:gd name="T5" fmla="*/ T4 w 2150"/>
                              <a:gd name="T6" fmla="+- 0 4805 3998"/>
                              <a:gd name="T7" fmla="*/ 4805 h 807"/>
                              <a:gd name="T8" fmla="+- 0 5788 3638"/>
                              <a:gd name="T9" fmla="*/ T8 w 2150"/>
                              <a:gd name="T10" fmla="+- 0 4805 3998"/>
                              <a:gd name="T11" fmla="*/ 4805 h 807"/>
                              <a:gd name="T12" fmla="+- 0 5788 3638"/>
                              <a:gd name="T13" fmla="*/ T12 w 2150"/>
                              <a:gd name="T14" fmla="+- 0 3998 3998"/>
                              <a:gd name="T15" fmla="*/ 3998 h 807"/>
                              <a:gd name="T16" fmla="+- 0 3638 3638"/>
                              <a:gd name="T17" fmla="*/ T16 w 2150"/>
                              <a:gd name="T18" fmla="+- 0 3998 3998"/>
                              <a:gd name="T19" fmla="*/ 3998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807">
                                <a:moveTo>
                                  <a:pt x="0" y="0"/>
                                </a:moveTo>
                                <a:lnTo>
                                  <a:pt x="0" y="807"/>
                                </a:lnTo>
                                <a:lnTo>
                                  <a:pt x="2150" y="807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222"/>
                        <wps:cNvSpPr>
                          <a:spLocks/>
                        </wps:cNvSpPr>
                        <wps:spPr bwMode="auto">
                          <a:xfrm>
                            <a:off x="5788" y="3998"/>
                            <a:ext cx="2150" cy="807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3998 3998"/>
                              <a:gd name="T3" fmla="*/ 3998 h 807"/>
                              <a:gd name="T4" fmla="+- 0 5788 5788"/>
                              <a:gd name="T5" fmla="*/ T4 w 2150"/>
                              <a:gd name="T6" fmla="+- 0 4805 3998"/>
                              <a:gd name="T7" fmla="*/ 4805 h 807"/>
                              <a:gd name="T8" fmla="+- 0 7938 5788"/>
                              <a:gd name="T9" fmla="*/ T8 w 2150"/>
                              <a:gd name="T10" fmla="+- 0 4805 3998"/>
                              <a:gd name="T11" fmla="*/ 4805 h 807"/>
                              <a:gd name="T12" fmla="+- 0 7938 5788"/>
                              <a:gd name="T13" fmla="*/ T12 w 2150"/>
                              <a:gd name="T14" fmla="+- 0 3998 3998"/>
                              <a:gd name="T15" fmla="*/ 3998 h 807"/>
                              <a:gd name="T16" fmla="+- 0 5788 5788"/>
                              <a:gd name="T17" fmla="*/ T16 w 2150"/>
                              <a:gd name="T18" fmla="+- 0 3998 3998"/>
                              <a:gd name="T19" fmla="*/ 3998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807">
                                <a:moveTo>
                                  <a:pt x="0" y="0"/>
                                </a:moveTo>
                                <a:lnTo>
                                  <a:pt x="0" y="807"/>
                                </a:lnTo>
                                <a:lnTo>
                                  <a:pt x="2150" y="807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221"/>
                        <wps:cNvSpPr>
                          <a:spLocks/>
                        </wps:cNvSpPr>
                        <wps:spPr bwMode="auto">
                          <a:xfrm>
                            <a:off x="7938" y="3998"/>
                            <a:ext cx="430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4300"/>
                              <a:gd name="T2" fmla="+- 0 3998 3998"/>
                              <a:gd name="T3" fmla="*/ 3998 h 404"/>
                              <a:gd name="T4" fmla="+- 0 7938 7938"/>
                              <a:gd name="T5" fmla="*/ T4 w 4300"/>
                              <a:gd name="T6" fmla="+- 0 4402 3998"/>
                              <a:gd name="T7" fmla="*/ 4402 h 404"/>
                              <a:gd name="T8" fmla="+- 0 12238 7938"/>
                              <a:gd name="T9" fmla="*/ T8 w 4300"/>
                              <a:gd name="T10" fmla="+- 0 4402 3998"/>
                              <a:gd name="T11" fmla="*/ 4402 h 404"/>
                              <a:gd name="T12" fmla="+- 0 12238 7938"/>
                              <a:gd name="T13" fmla="*/ T12 w 4300"/>
                              <a:gd name="T14" fmla="+- 0 3998 3998"/>
                              <a:gd name="T15" fmla="*/ 3998 h 404"/>
                              <a:gd name="T16" fmla="+- 0 7938 7938"/>
                              <a:gd name="T17" fmla="*/ T16 w 4300"/>
                              <a:gd name="T18" fmla="+- 0 3998 3998"/>
                              <a:gd name="T19" fmla="*/ 3998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0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4300" y="404"/>
                                </a:lnTo>
                                <a:lnTo>
                                  <a:pt x="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220"/>
                        <wps:cNvSpPr>
                          <a:spLocks/>
                        </wps:cNvSpPr>
                        <wps:spPr bwMode="auto">
                          <a:xfrm>
                            <a:off x="12238" y="3998"/>
                            <a:ext cx="2150" cy="807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3998 3998"/>
                              <a:gd name="T3" fmla="*/ 3998 h 807"/>
                              <a:gd name="T4" fmla="+- 0 12238 12238"/>
                              <a:gd name="T5" fmla="*/ T4 w 2150"/>
                              <a:gd name="T6" fmla="+- 0 4805 3998"/>
                              <a:gd name="T7" fmla="*/ 4805 h 807"/>
                              <a:gd name="T8" fmla="+- 0 14388 12238"/>
                              <a:gd name="T9" fmla="*/ T8 w 2150"/>
                              <a:gd name="T10" fmla="+- 0 4805 3998"/>
                              <a:gd name="T11" fmla="*/ 4805 h 807"/>
                              <a:gd name="T12" fmla="+- 0 14388 12238"/>
                              <a:gd name="T13" fmla="*/ T12 w 2150"/>
                              <a:gd name="T14" fmla="+- 0 3998 3998"/>
                              <a:gd name="T15" fmla="*/ 3998 h 807"/>
                              <a:gd name="T16" fmla="+- 0 12238 12238"/>
                              <a:gd name="T17" fmla="*/ T16 w 2150"/>
                              <a:gd name="T18" fmla="+- 0 3998 3998"/>
                              <a:gd name="T19" fmla="*/ 3998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807">
                                <a:moveTo>
                                  <a:pt x="0" y="0"/>
                                </a:moveTo>
                                <a:lnTo>
                                  <a:pt x="0" y="807"/>
                                </a:lnTo>
                                <a:lnTo>
                                  <a:pt x="2150" y="807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219"/>
                        <wps:cNvSpPr>
                          <a:spLocks/>
                        </wps:cNvSpPr>
                        <wps:spPr bwMode="auto">
                          <a:xfrm>
                            <a:off x="7938" y="4402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4402 4402"/>
                              <a:gd name="T3" fmla="*/ 4402 h 404"/>
                              <a:gd name="T4" fmla="+- 0 7938 7938"/>
                              <a:gd name="T5" fmla="*/ T4 w 2150"/>
                              <a:gd name="T6" fmla="+- 0 4805 4402"/>
                              <a:gd name="T7" fmla="*/ 4805 h 404"/>
                              <a:gd name="T8" fmla="+- 0 10088 7938"/>
                              <a:gd name="T9" fmla="*/ T8 w 2150"/>
                              <a:gd name="T10" fmla="+- 0 4805 4402"/>
                              <a:gd name="T11" fmla="*/ 4805 h 404"/>
                              <a:gd name="T12" fmla="+- 0 10088 7938"/>
                              <a:gd name="T13" fmla="*/ T12 w 2150"/>
                              <a:gd name="T14" fmla="+- 0 4402 4402"/>
                              <a:gd name="T15" fmla="*/ 4402 h 404"/>
                              <a:gd name="T16" fmla="+- 0 7938 7938"/>
                              <a:gd name="T17" fmla="*/ T16 w 2150"/>
                              <a:gd name="T18" fmla="+- 0 4402 4402"/>
                              <a:gd name="T19" fmla="*/ 440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218"/>
                        <wps:cNvSpPr>
                          <a:spLocks/>
                        </wps:cNvSpPr>
                        <wps:spPr bwMode="auto">
                          <a:xfrm>
                            <a:off x="10088" y="4402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4402 4402"/>
                              <a:gd name="T3" fmla="*/ 4402 h 404"/>
                              <a:gd name="T4" fmla="+- 0 10088 10088"/>
                              <a:gd name="T5" fmla="*/ T4 w 2150"/>
                              <a:gd name="T6" fmla="+- 0 4805 4402"/>
                              <a:gd name="T7" fmla="*/ 4805 h 404"/>
                              <a:gd name="T8" fmla="+- 0 12238 10088"/>
                              <a:gd name="T9" fmla="*/ T8 w 2150"/>
                              <a:gd name="T10" fmla="+- 0 4805 4402"/>
                              <a:gd name="T11" fmla="*/ 4805 h 404"/>
                              <a:gd name="T12" fmla="+- 0 12238 10088"/>
                              <a:gd name="T13" fmla="*/ T12 w 2150"/>
                              <a:gd name="T14" fmla="+- 0 4402 4402"/>
                              <a:gd name="T15" fmla="*/ 4402 h 404"/>
                              <a:gd name="T16" fmla="+- 0 10088 10088"/>
                              <a:gd name="T17" fmla="*/ T16 w 2150"/>
                              <a:gd name="T18" fmla="+- 0 4402 4402"/>
                              <a:gd name="T19" fmla="*/ 440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217"/>
                        <wps:cNvSpPr>
                          <a:spLocks/>
                        </wps:cNvSpPr>
                        <wps:spPr bwMode="auto">
                          <a:xfrm>
                            <a:off x="1488" y="4805"/>
                            <a:ext cx="12900" cy="1379"/>
                          </a:xfrm>
                          <a:custGeom>
                            <a:avLst/>
                            <a:gdLst>
                              <a:gd name="T0" fmla="+- 0 5788 1488"/>
                              <a:gd name="T1" fmla="*/ T0 w 12900"/>
                              <a:gd name="T2" fmla="+- 0 5209 4805"/>
                              <a:gd name="T3" fmla="*/ 5209 h 1379"/>
                              <a:gd name="T4" fmla="+- 0 7938 1488"/>
                              <a:gd name="T5" fmla="*/ T4 w 12900"/>
                              <a:gd name="T6" fmla="+- 0 5612 4805"/>
                              <a:gd name="T7" fmla="*/ 5612 h 1379"/>
                              <a:gd name="T8" fmla="+- 0 14388 1488"/>
                              <a:gd name="T9" fmla="*/ T8 w 12900"/>
                              <a:gd name="T10" fmla="+- 0 5612 4805"/>
                              <a:gd name="T11" fmla="*/ 5612 h 1379"/>
                              <a:gd name="T12" fmla="+- 0 14388 1488"/>
                              <a:gd name="T13" fmla="*/ T12 w 12900"/>
                              <a:gd name="T14" fmla="+- 0 5209 4805"/>
                              <a:gd name="T15" fmla="*/ 5209 h 1379"/>
                              <a:gd name="T16" fmla="+- 0 5788 1488"/>
                              <a:gd name="T17" fmla="*/ T16 w 12900"/>
                              <a:gd name="T18" fmla="+- 0 5209 4805"/>
                              <a:gd name="T19" fmla="*/ 5209 h 1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1379">
                                <a:moveTo>
                                  <a:pt x="4300" y="404"/>
                                </a:moveTo>
                                <a:lnTo>
                                  <a:pt x="6450" y="807"/>
                                </a:lnTo>
                                <a:lnTo>
                                  <a:pt x="12900" y="807"/>
                                </a:lnTo>
                                <a:lnTo>
                                  <a:pt x="12900" y="404"/>
                                </a:lnTo>
                                <a:lnTo>
                                  <a:pt x="4300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216"/>
                        <wps:cNvSpPr>
                          <a:spLocks/>
                        </wps:cNvSpPr>
                        <wps:spPr bwMode="auto">
                          <a:xfrm>
                            <a:off x="1488" y="4805"/>
                            <a:ext cx="12900" cy="1379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12900"/>
                              <a:gd name="T2" fmla="+- 0 4805 4805"/>
                              <a:gd name="T3" fmla="*/ 4805 h 1379"/>
                              <a:gd name="T4" fmla="+- 0 3638 1488"/>
                              <a:gd name="T5" fmla="*/ T4 w 12900"/>
                              <a:gd name="T6" fmla="+- 0 5209 4805"/>
                              <a:gd name="T7" fmla="*/ 5209 h 1379"/>
                              <a:gd name="T8" fmla="+- 0 14388 1488"/>
                              <a:gd name="T9" fmla="*/ T8 w 12900"/>
                              <a:gd name="T10" fmla="+- 0 5209 4805"/>
                              <a:gd name="T11" fmla="*/ 5209 h 1379"/>
                              <a:gd name="T12" fmla="+- 0 14388 1488"/>
                              <a:gd name="T13" fmla="*/ T12 w 12900"/>
                              <a:gd name="T14" fmla="+- 0 4805 4805"/>
                              <a:gd name="T15" fmla="*/ 4805 h 1379"/>
                              <a:gd name="T16" fmla="+- 0 1488 1488"/>
                              <a:gd name="T17" fmla="*/ T16 w 12900"/>
                              <a:gd name="T18" fmla="+- 0 4805 4805"/>
                              <a:gd name="T19" fmla="*/ 4805 h 1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1379">
                                <a:moveTo>
                                  <a:pt x="0" y="0"/>
                                </a:moveTo>
                                <a:lnTo>
                                  <a:pt x="2150" y="404"/>
                                </a:lnTo>
                                <a:lnTo>
                                  <a:pt x="12900" y="404"/>
                                </a:lnTo>
                                <a:lnTo>
                                  <a:pt x="129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215"/>
                        <wps:cNvSpPr>
                          <a:spLocks/>
                        </wps:cNvSpPr>
                        <wps:spPr bwMode="auto">
                          <a:xfrm>
                            <a:off x="1488" y="4805"/>
                            <a:ext cx="12900" cy="1379"/>
                          </a:xfrm>
                          <a:custGeom>
                            <a:avLst/>
                            <a:gdLst>
                              <a:gd name="T0" fmla="+- 0 3638 1488"/>
                              <a:gd name="T1" fmla="*/ T0 w 12900"/>
                              <a:gd name="T2" fmla="+- 0 5209 4805"/>
                              <a:gd name="T3" fmla="*/ 5209 h 1379"/>
                              <a:gd name="T4" fmla="+- 0 1488 1488"/>
                              <a:gd name="T5" fmla="*/ T4 w 12900"/>
                              <a:gd name="T6" fmla="+- 0 5209 4805"/>
                              <a:gd name="T7" fmla="*/ 5209 h 1379"/>
                              <a:gd name="T8" fmla="+- 0 1488 1488"/>
                              <a:gd name="T9" fmla="*/ T8 w 12900"/>
                              <a:gd name="T10" fmla="+- 0 5612 4805"/>
                              <a:gd name="T11" fmla="*/ 5612 h 1379"/>
                              <a:gd name="T12" fmla="+- 0 5788 1488"/>
                              <a:gd name="T13" fmla="*/ T12 w 12900"/>
                              <a:gd name="T14" fmla="+- 0 5612 4805"/>
                              <a:gd name="T15" fmla="*/ 5612 h 1379"/>
                              <a:gd name="T16" fmla="+- 0 3638 1488"/>
                              <a:gd name="T17" fmla="*/ T16 w 12900"/>
                              <a:gd name="T18" fmla="+- 0 5209 4805"/>
                              <a:gd name="T19" fmla="*/ 5209 h 1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1379">
                                <a:moveTo>
                                  <a:pt x="2150" y="404"/>
                                </a:moveTo>
                                <a:lnTo>
                                  <a:pt x="0" y="404"/>
                                </a:lnTo>
                                <a:lnTo>
                                  <a:pt x="0" y="807"/>
                                </a:lnTo>
                                <a:lnTo>
                                  <a:pt x="4300" y="807"/>
                                </a:lnTo>
                                <a:lnTo>
                                  <a:pt x="2150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214"/>
                        <wps:cNvSpPr>
                          <a:spLocks/>
                        </wps:cNvSpPr>
                        <wps:spPr bwMode="auto">
                          <a:xfrm>
                            <a:off x="1488" y="4805"/>
                            <a:ext cx="12900" cy="1379"/>
                          </a:xfrm>
                          <a:custGeom>
                            <a:avLst/>
                            <a:gdLst>
                              <a:gd name="T0" fmla="+- 0 3638 1488"/>
                              <a:gd name="T1" fmla="*/ T0 w 12900"/>
                              <a:gd name="T2" fmla="+- 0 5209 4805"/>
                              <a:gd name="T3" fmla="*/ 5209 h 1379"/>
                              <a:gd name="T4" fmla="+- 0 1488 1488"/>
                              <a:gd name="T5" fmla="*/ T4 w 12900"/>
                              <a:gd name="T6" fmla="+- 0 4805 4805"/>
                              <a:gd name="T7" fmla="*/ 4805 h 1379"/>
                              <a:gd name="T8" fmla="+- 0 1488 1488"/>
                              <a:gd name="T9" fmla="*/ T8 w 12900"/>
                              <a:gd name="T10" fmla="+- 0 5209 4805"/>
                              <a:gd name="T11" fmla="*/ 5209 h 1379"/>
                              <a:gd name="T12" fmla="+- 0 3638 1488"/>
                              <a:gd name="T13" fmla="*/ T12 w 12900"/>
                              <a:gd name="T14" fmla="+- 0 5209 4805"/>
                              <a:gd name="T15" fmla="*/ 5209 h 1379"/>
                              <a:gd name="T16" fmla="+- 0 5788 1488"/>
                              <a:gd name="T17" fmla="*/ T16 w 12900"/>
                              <a:gd name="T18" fmla="+- 0 5612 4805"/>
                              <a:gd name="T19" fmla="*/ 5612 h 1379"/>
                              <a:gd name="T20" fmla="+- 0 1488 1488"/>
                              <a:gd name="T21" fmla="*/ T20 w 12900"/>
                              <a:gd name="T22" fmla="+- 0 5612 4805"/>
                              <a:gd name="T23" fmla="*/ 5612 h 1379"/>
                              <a:gd name="T24" fmla="+- 0 1488 1488"/>
                              <a:gd name="T25" fmla="*/ T24 w 12900"/>
                              <a:gd name="T26" fmla="+- 0 6184 4805"/>
                              <a:gd name="T27" fmla="*/ 6184 h 1379"/>
                              <a:gd name="T28" fmla="+- 0 14388 1488"/>
                              <a:gd name="T29" fmla="*/ T28 w 12900"/>
                              <a:gd name="T30" fmla="+- 0 6184 4805"/>
                              <a:gd name="T31" fmla="*/ 6184 h 1379"/>
                              <a:gd name="T32" fmla="+- 0 14388 1488"/>
                              <a:gd name="T33" fmla="*/ T32 w 12900"/>
                              <a:gd name="T34" fmla="+- 0 5612 4805"/>
                              <a:gd name="T35" fmla="*/ 5612 h 1379"/>
                              <a:gd name="T36" fmla="+- 0 7938 1488"/>
                              <a:gd name="T37" fmla="*/ T36 w 12900"/>
                              <a:gd name="T38" fmla="+- 0 5612 4805"/>
                              <a:gd name="T39" fmla="*/ 5612 h 1379"/>
                              <a:gd name="T40" fmla="+- 0 5788 1488"/>
                              <a:gd name="T41" fmla="*/ T40 w 12900"/>
                              <a:gd name="T42" fmla="+- 0 5209 4805"/>
                              <a:gd name="T43" fmla="*/ 5209 h 1379"/>
                              <a:gd name="T44" fmla="+- 0 14388 1488"/>
                              <a:gd name="T45" fmla="*/ T44 w 12900"/>
                              <a:gd name="T46" fmla="+- 0 5209 4805"/>
                              <a:gd name="T47" fmla="*/ 5209 h 1379"/>
                              <a:gd name="T48" fmla="+- 0 3638 1488"/>
                              <a:gd name="T49" fmla="*/ T48 w 12900"/>
                              <a:gd name="T50" fmla="+- 0 5209 4805"/>
                              <a:gd name="T51" fmla="*/ 5209 h 1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2900" h="1379">
                                <a:moveTo>
                                  <a:pt x="2150" y="404"/>
                                </a:moveTo>
                                <a:lnTo>
                                  <a:pt x="0" y="0"/>
                                </a:ln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4300" y="807"/>
                                </a:lnTo>
                                <a:lnTo>
                                  <a:pt x="0" y="807"/>
                                </a:lnTo>
                                <a:lnTo>
                                  <a:pt x="0" y="1379"/>
                                </a:lnTo>
                                <a:lnTo>
                                  <a:pt x="12900" y="1379"/>
                                </a:lnTo>
                                <a:lnTo>
                                  <a:pt x="12900" y="807"/>
                                </a:lnTo>
                                <a:lnTo>
                                  <a:pt x="6450" y="807"/>
                                </a:lnTo>
                                <a:lnTo>
                                  <a:pt x="4300" y="404"/>
                                </a:lnTo>
                                <a:lnTo>
                                  <a:pt x="12900" y="404"/>
                                </a:lnTo>
                                <a:lnTo>
                                  <a:pt x="2150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213"/>
                        <wps:cNvSpPr>
                          <a:spLocks/>
                        </wps:cNvSpPr>
                        <wps:spPr bwMode="auto">
                          <a:xfrm>
                            <a:off x="1488" y="4805"/>
                            <a:ext cx="2150" cy="404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2150"/>
                              <a:gd name="T2" fmla="+- 0 4805 4805"/>
                              <a:gd name="T3" fmla="*/ 4805 h 404"/>
                              <a:gd name="T4" fmla="+- 0 1488 1488"/>
                              <a:gd name="T5" fmla="*/ T4 w 2150"/>
                              <a:gd name="T6" fmla="+- 0 5209 4805"/>
                              <a:gd name="T7" fmla="*/ 5209 h 404"/>
                              <a:gd name="T8" fmla="+- 0 3638 1488"/>
                              <a:gd name="T9" fmla="*/ T8 w 2150"/>
                              <a:gd name="T10" fmla="+- 0 5209 4805"/>
                              <a:gd name="T11" fmla="*/ 5209 h 404"/>
                              <a:gd name="T12" fmla="+- 0 3638 1488"/>
                              <a:gd name="T13" fmla="*/ T12 w 2150"/>
                              <a:gd name="T14" fmla="+- 0 4805 4805"/>
                              <a:gd name="T15" fmla="*/ 4805 h 404"/>
                              <a:gd name="T16" fmla="+- 0 1488 1488"/>
                              <a:gd name="T17" fmla="*/ T16 w 2150"/>
                              <a:gd name="T18" fmla="+- 0 4805 4805"/>
                              <a:gd name="T19" fmla="*/ 480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212"/>
                        <wps:cNvSpPr>
                          <a:spLocks/>
                        </wps:cNvSpPr>
                        <wps:spPr bwMode="auto">
                          <a:xfrm>
                            <a:off x="3638" y="4805"/>
                            <a:ext cx="2150" cy="404"/>
                          </a:xfrm>
                          <a:custGeom>
                            <a:avLst/>
                            <a:gdLst>
                              <a:gd name="T0" fmla="+- 0 3638 3638"/>
                              <a:gd name="T1" fmla="*/ T0 w 2150"/>
                              <a:gd name="T2" fmla="+- 0 4805 4805"/>
                              <a:gd name="T3" fmla="*/ 4805 h 404"/>
                              <a:gd name="T4" fmla="+- 0 3638 3638"/>
                              <a:gd name="T5" fmla="*/ T4 w 2150"/>
                              <a:gd name="T6" fmla="+- 0 5209 4805"/>
                              <a:gd name="T7" fmla="*/ 5209 h 404"/>
                              <a:gd name="T8" fmla="+- 0 5788 3638"/>
                              <a:gd name="T9" fmla="*/ T8 w 2150"/>
                              <a:gd name="T10" fmla="+- 0 5209 4805"/>
                              <a:gd name="T11" fmla="*/ 5209 h 404"/>
                              <a:gd name="T12" fmla="+- 0 5788 3638"/>
                              <a:gd name="T13" fmla="*/ T12 w 2150"/>
                              <a:gd name="T14" fmla="+- 0 4805 4805"/>
                              <a:gd name="T15" fmla="*/ 4805 h 404"/>
                              <a:gd name="T16" fmla="+- 0 3638 3638"/>
                              <a:gd name="T17" fmla="*/ T16 w 2150"/>
                              <a:gd name="T18" fmla="+- 0 4805 4805"/>
                              <a:gd name="T19" fmla="*/ 480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211"/>
                        <wps:cNvSpPr>
                          <a:spLocks/>
                        </wps:cNvSpPr>
                        <wps:spPr bwMode="auto">
                          <a:xfrm>
                            <a:off x="5788" y="4805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4805 4805"/>
                              <a:gd name="T3" fmla="*/ 4805 h 404"/>
                              <a:gd name="T4" fmla="+- 0 5788 5788"/>
                              <a:gd name="T5" fmla="*/ T4 w 2150"/>
                              <a:gd name="T6" fmla="+- 0 5209 4805"/>
                              <a:gd name="T7" fmla="*/ 5209 h 404"/>
                              <a:gd name="T8" fmla="+- 0 7938 5788"/>
                              <a:gd name="T9" fmla="*/ T8 w 2150"/>
                              <a:gd name="T10" fmla="+- 0 5209 4805"/>
                              <a:gd name="T11" fmla="*/ 5209 h 404"/>
                              <a:gd name="T12" fmla="+- 0 7938 5788"/>
                              <a:gd name="T13" fmla="*/ T12 w 2150"/>
                              <a:gd name="T14" fmla="+- 0 4805 4805"/>
                              <a:gd name="T15" fmla="*/ 4805 h 404"/>
                              <a:gd name="T16" fmla="+- 0 5788 5788"/>
                              <a:gd name="T17" fmla="*/ T16 w 2150"/>
                              <a:gd name="T18" fmla="+- 0 4805 4805"/>
                              <a:gd name="T19" fmla="*/ 480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210"/>
                        <wps:cNvSpPr>
                          <a:spLocks/>
                        </wps:cNvSpPr>
                        <wps:spPr bwMode="auto">
                          <a:xfrm>
                            <a:off x="7938" y="4805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4805 4805"/>
                              <a:gd name="T3" fmla="*/ 4805 h 404"/>
                              <a:gd name="T4" fmla="+- 0 7938 7938"/>
                              <a:gd name="T5" fmla="*/ T4 w 2150"/>
                              <a:gd name="T6" fmla="+- 0 5209 4805"/>
                              <a:gd name="T7" fmla="*/ 5209 h 404"/>
                              <a:gd name="T8" fmla="+- 0 10088 7938"/>
                              <a:gd name="T9" fmla="*/ T8 w 2150"/>
                              <a:gd name="T10" fmla="+- 0 5209 4805"/>
                              <a:gd name="T11" fmla="*/ 5209 h 404"/>
                              <a:gd name="T12" fmla="+- 0 10088 7938"/>
                              <a:gd name="T13" fmla="*/ T12 w 2150"/>
                              <a:gd name="T14" fmla="+- 0 4805 4805"/>
                              <a:gd name="T15" fmla="*/ 4805 h 404"/>
                              <a:gd name="T16" fmla="+- 0 7938 7938"/>
                              <a:gd name="T17" fmla="*/ T16 w 2150"/>
                              <a:gd name="T18" fmla="+- 0 4805 4805"/>
                              <a:gd name="T19" fmla="*/ 480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209"/>
                        <wps:cNvSpPr>
                          <a:spLocks/>
                        </wps:cNvSpPr>
                        <wps:spPr bwMode="auto">
                          <a:xfrm>
                            <a:off x="10088" y="4805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4805 4805"/>
                              <a:gd name="T3" fmla="*/ 4805 h 404"/>
                              <a:gd name="T4" fmla="+- 0 10088 10088"/>
                              <a:gd name="T5" fmla="*/ T4 w 2150"/>
                              <a:gd name="T6" fmla="+- 0 5209 4805"/>
                              <a:gd name="T7" fmla="*/ 5209 h 404"/>
                              <a:gd name="T8" fmla="+- 0 12238 10088"/>
                              <a:gd name="T9" fmla="*/ T8 w 2150"/>
                              <a:gd name="T10" fmla="+- 0 5209 4805"/>
                              <a:gd name="T11" fmla="*/ 5209 h 404"/>
                              <a:gd name="T12" fmla="+- 0 12238 10088"/>
                              <a:gd name="T13" fmla="*/ T12 w 2150"/>
                              <a:gd name="T14" fmla="+- 0 4805 4805"/>
                              <a:gd name="T15" fmla="*/ 4805 h 404"/>
                              <a:gd name="T16" fmla="+- 0 10088 10088"/>
                              <a:gd name="T17" fmla="*/ T16 w 2150"/>
                              <a:gd name="T18" fmla="+- 0 4805 4805"/>
                              <a:gd name="T19" fmla="*/ 480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208"/>
                        <wps:cNvSpPr>
                          <a:spLocks/>
                        </wps:cNvSpPr>
                        <wps:spPr bwMode="auto">
                          <a:xfrm>
                            <a:off x="12238" y="4805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4805 4805"/>
                              <a:gd name="T3" fmla="*/ 4805 h 404"/>
                              <a:gd name="T4" fmla="+- 0 12238 12238"/>
                              <a:gd name="T5" fmla="*/ T4 w 2150"/>
                              <a:gd name="T6" fmla="+- 0 5209 4805"/>
                              <a:gd name="T7" fmla="*/ 5209 h 404"/>
                              <a:gd name="T8" fmla="+- 0 14388 12238"/>
                              <a:gd name="T9" fmla="*/ T8 w 2150"/>
                              <a:gd name="T10" fmla="+- 0 5209 4805"/>
                              <a:gd name="T11" fmla="*/ 5209 h 404"/>
                              <a:gd name="T12" fmla="+- 0 14388 12238"/>
                              <a:gd name="T13" fmla="*/ T12 w 2150"/>
                              <a:gd name="T14" fmla="+- 0 4805 4805"/>
                              <a:gd name="T15" fmla="*/ 4805 h 404"/>
                              <a:gd name="T16" fmla="+- 0 12238 12238"/>
                              <a:gd name="T17" fmla="*/ T16 w 2150"/>
                              <a:gd name="T18" fmla="+- 0 4805 4805"/>
                              <a:gd name="T19" fmla="*/ 480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207"/>
                        <wps:cNvSpPr>
                          <a:spLocks/>
                        </wps:cNvSpPr>
                        <wps:spPr bwMode="auto">
                          <a:xfrm>
                            <a:off x="1488" y="5209"/>
                            <a:ext cx="2150" cy="404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2150"/>
                              <a:gd name="T2" fmla="+- 0 5209 5209"/>
                              <a:gd name="T3" fmla="*/ 5209 h 404"/>
                              <a:gd name="T4" fmla="+- 0 1488 1488"/>
                              <a:gd name="T5" fmla="*/ T4 w 2150"/>
                              <a:gd name="T6" fmla="+- 0 5612 5209"/>
                              <a:gd name="T7" fmla="*/ 5612 h 404"/>
                              <a:gd name="T8" fmla="+- 0 3638 1488"/>
                              <a:gd name="T9" fmla="*/ T8 w 2150"/>
                              <a:gd name="T10" fmla="+- 0 5612 5209"/>
                              <a:gd name="T11" fmla="*/ 5612 h 404"/>
                              <a:gd name="T12" fmla="+- 0 3638 1488"/>
                              <a:gd name="T13" fmla="*/ T12 w 2150"/>
                              <a:gd name="T14" fmla="+- 0 5209 5209"/>
                              <a:gd name="T15" fmla="*/ 5209 h 404"/>
                              <a:gd name="T16" fmla="+- 0 1488 1488"/>
                              <a:gd name="T17" fmla="*/ T16 w 2150"/>
                              <a:gd name="T18" fmla="+- 0 5209 5209"/>
                              <a:gd name="T19" fmla="*/ 520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206"/>
                        <wps:cNvSpPr>
                          <a:spLocks/>
                        </wps:cNvSpPr>
                        <wps:spPr bwMode="auto">
                          <a:xfrm>
                            <a:off x="3638" y="5209"/>
                            <a:ext cx="2150" cy="404"/>
                          </a:xfrm>
                          <a:custGeom>
                            <a:avLst/>
                            <a:gdLst>
                              <a:gd name="T0" fmla="+- 0 3638 3638"/>
                              <a:gd name="T1" fmla="*/ T0 w 2150"/>
                              <a:gd name="T2" fmla="+- 0 5209 5209"/>
                              <a:gd name="T3" fmla="*/ 5209 h 404"/>
                              <a:gd name="T4" fmla="+- 0 3638 3638"/>
                              <a:gd name="T5" fmla="*/ T4 w 2150"/>
                              <a:gd name="T6" fmla="+- 0 5612 5209"/>
                              <a:gd name="T7" fmla="*/ 5612 h 404"/>
                              <a:gd name="T8" fmla="+- 0 5788 3638"/>
                              <a:gd name="T9" fmla="*/ T8 w 2150"/>
                              <a:gd name="T10" fmla="+- 0 5612 5209"/>
                              <a:gd name="T11" fmla="*/ 5612 h 404"/>
                              <a:gd name="T12" fmla="+- 0 5788 3638"/>
                              <a:gd name="T13" fmla="*/ T12 w 2150"/>
                              <a:gd name="T14" fmla="+- 0 5209 5209"/>
                              <a:gd name="T15" fmla="*/ 5209 h 404"/>
                              <a:gd name="T16" fmla="+- 0 3638 3638"/>
                              <a:gd name="T17" fmla="*/ T16 w 2150"/>
                              <a:gd name="T18" fmla="+- 0 5209 5209"/>
                              <a:gd name="T19" fmla="*/ 520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205"/>
                        <wps:cNvSpPr>
                          <a:spLocks/>
                        </wps:cNvSpPr>
                        <wps:spPr bwMode="auto">
                          <a:xfrm>
                            <a:off x="5788" y="5209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5209 5209"/>
                              <a:gd name="T3" fmla="*/ 5209 h 404"/>
                              <a:gd name="T4" fmla="+- 0 5788 5788"/>
                              <a:gd name="T5" fmla="*/ T4 w 2150"/>
                              <a:gd name="T6" fmla="+- 0 5612 5209"/>
                              <a:gd name="T7" fmla="*/ 5612 h 404"/>
                              <a:gd name="T8" fmla="+- 0 7938 5788"/>
                              <a:gd name="T9" fmla="*/ T8 w 2150"/>
                              <a:gd name="T10" fmla="+- 0 5612 5209"/>
                              <a:gd name="T11" fmla="*/ 5612 h 404"/>
                              <a:gd name="T12" fmla="+- 0 7938 5788"/>
                              <a:gd name="T13" fmla="*/ T12 w 2150"/>
                              <a:gd name="T14" fmla="+- 0 5209 5209"/>
                              <a:gd name="T15" fmla="*/ 5209 h 404"/>
                              <a:gd name="T16" fmla="+- 0 5788 5788"/>
                              <a:gd name="T17" fmla="*/ T16 w 2150"/>
                              <a:gd name="T18" fmla="+- 0 5209 5209"/>
                              <a:gd name="T19" fmla="*/ 520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204"/>
                        <wps:cNvSpPr>
                          <a:spLocks/>
                        </wps:cNvSpPr>
                        <wps:spPr bwMode="auto">
                          <a:xfrm>
                            <a:off x="7938" y="5209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5209 5209"/>
                              <a:gd name="T3" fmla="*/ 5209 h 404"/>
                              <a:gd name="T4" fmla="+- 0 7938 7938"/>
                              <a:gd name="T5" fmla="*/ T4 w 2150"/>
                              <a:gd name="T6" fmla="+- 0 5612 5209"/>
                              <a:gd name="T7" fmla="*/ 5612 h 404"/>
                              <a:gd name="T8" fmla="+- 0 10088 7938"/>
                              <a:gd name="T9" fmla="*/ T8 w 2150"/>
                              <a:gd name="T10" fmla="+- 0 5612 5209"/>
                              <a:gd name="T11" fmla="*/ 5612 h 404"/>
                              <a:gd name="T12" fmla="+- 0 10088 7938"/>
                              <a:gd name="T13" fmla="*/ T12 w 2150"/>
                              <a:gd name="T14" fmla="+- 0 5209 5209"/>
                              <a:gd name="T15" fmla="*/ 5209 h 404"/>
                              <a:gd name="T16" fmla="+- 0 7938 7938"/>
                              <a:gd name="T17" fmla="*/ T16 w 2150"/>
                              <a:gd name="T18" fmla="+- 0 5209 5209"/>
                              <a:gd name="T19" fmla="*/ 520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203"/>
                        <wps:cNvSpPr>
                          <a:spLocks/>
                        </wps:cNvSpPr>
                        <wps:spPr bwMode="auto">
                          <a:xfrm>
                            <a:off x="10088" y="5209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5209 5209"/>
                              <a:gd name="T3" fmla="*/ 5209 h 404"/>
                              <a:gd name="T4" fmla="+- 0 10088 10088"/>
                              <a:gd name="T5" fmla="*/ T4 w 2150"/>
                              <a:gd name="T6" fmla="+- 0 5612 5209"/>
                              <a:gd name="T7" fmla="*/ 5612 h 404"/>
                              <a:gd name="T8" fmla="+- 0 12238 10088"/>
                              <a:gd name="T9" fmla="*/ T8 w 2150"/>
                              <a:gd name="T10" fmla="+- 0 5612 5209"/>
                              <a:gd name="T11" fmla="*/ 5612 h 404"/>
                              <a:gd name="T12" fmla="+- 0 12238 10088"/>
                              <a:gd name="T13" fmla="*/ T12 w 2150"/>
                              <a:gd name="T14" fmla="+- 0 5209 5209"/>
                              <a:gd name="T15" fmla="*/ 5209 h 404"/>
                              <a:gd name="T16" fmla="+- 0 10088 10088"/>
                              <a:gd name="T17" fmla="*/ T16 w 2150"/>
                              <a:gd name="T18" fmla="+- 0 5209 5209"/>
                              <a:gd name="T19" fmla="*/ 520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202"/>
                        <wps:cNvSpPr>
                          <a:spLocks/>
                        </wps:cNvSpPr>
                        <wps:spPr bwMode="auto">
                          <a:xfrm>
                            <a:off x="12238" y="5209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5209 5209"/>
                              <a:gd name="T3" fmla="*/ 5209 h 404"/>
                              <a:gd name="T4" fmla="+- 0 12238 12238"/>
                              <a:gd name="T5" fmla="*/ T4 w 2150"/>
                              <a:gd name="T6" fmla="+- 0 5612 5209"/>
                              <a:gd name="T7" fmla="*/ 5612 h 404"/>
                              <a:gd name="T8" fmla="+- 0 14388 12238"/>
                              <a:gd name="T9" fmla="*/ T8 w 2150"/>
                              <a:gd name="T10" fmla="+- 0 5612 5209"/>
                              <a:gd name="T11" fmla="*/ 5612 h 404"/>
                              <a:gd name="T12" fmla="+- 0 14388 12238"/>
                              <a:gd name="T13" fmla="*/ T12 w 2150"/>
                              <a:gd name="T14" fmla="+- 0 5209 5209"/>
                              <a:gd name="T15" fmla="*/ 5209 h 404"/>
                              <a:gd name="T16" fmla="+- 0 12238 12238"/>
                              <a:gd name="T17" fmla="*/ T16 w 2150"/>
                              <a:gd name="T18" fmla="+- 0 5209 5209"/>
                              <a:gd name="T19" fmla="*/ 520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201"/>
                        <wps:cNvSpPr>
                          <a:spLocks/>
                        </wps:cNvSpPr>
                        <wps:spPr bwMode="auto">
                          <a:xfrm>
                            <a:off x="1488" y="5612"/>
                            <a:ext cx="2150" cy="572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2150"/>
                              <a:gd name="T2" fmla="+- 0 5612 5612"/>
                              <a:gd name="T3" fmla="*/ 5612 h 572"/>
                              <a:gd name="T4" fmla="+- 0 1488 1488"/>
                              <a:gd name="T5" fmla="*/ T4 w 2150"/>
                              <a:gd name="T6" fmla="+- 0 6184 5612"/>
                              <a:gd name="T7" fmla="*/ 6184 h 572"/>
                              <a:gd name="T8" fmla="+- 0 3638 1488"/>
                              <a:gd name="T9" fmla="*/ T8 w 2150"/>
                              <a:gd name="T10" fmla="+- 0 6184 5612"/>
                              <a:gd name="T11" fmla="*/ 6184 h 572"/>
                              <a:gd name="T12" fmla="+- 0 3638 1488"/>
                              <a:gd name="T13" fmla="*/ T12 w 2150"/>
                              <a:gd name="T14" fmla="+- 0 5612 5612"/>
                              <a:gd name="T15" fmla="*/ 5612 h 572"/>
                              <a:gd name="T16" fmla="+- 0 1488 1488"/>
                              <a:gd name="T17" fmla="*/ T16 w 2150"/>
                              <a:gd name="T18" fmla="+- 0 5612 5612"/>
                              <a:gd name="T19" fmla="*/ 5612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572">
                                <a:moveTo>
                                  <a:pt x="0" y="0"/>
                                </a:moveTo>
                                <a:lnTo>
                                  <a:pt x="0" y="572"/>
                                </a:lnTo>
                                <a:lnTo>
                                  <a:pt x="2150" y="572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200"/>
                        <wps:cNvSpPr>
                          <a:spLocks/>
                        </wps:cNvSpPr>
                        <wps:spPr bwMode="auto">
                          <a:xfrm>
                            <a:off x="3638" y="5612"/>
                            <a:ext cx="2150" cy="572"/>
                          </a:xfrm>
                          <a:custGeom>
                            <a:avLst/>
                            <a:gdLst>
                              <a:gd name="T0" fmla="+- 0 3638 3638"/>
                              <a:gd name="T1" fmla="*/ T0 w 2150"/>
                              <a:gd name="T2" fmla="+- 0 5612 5612"/>
                              <a:gd name="T3" fmla="*/ 5612 h 572"/>
                              <a:gd name="T4" fmla="+- 0 3638 3638"/>
                              <a:gd name="T5" fmla="*/ T4 w 2150"/>
                              <a:gd name="T6" fmla="+- 0 6184 5612"/>
                              <a:gd name="T7" fmla="*/ 6184 h 572"/>
                              <a:gd name="T8" fmla="+- 0 5788 3638"/>
                              <a:gd name="T9" fmla="*/ T8 w 2150"/>
                              <a:gd name="T10" fmla="+- 0 6184 5612"/>
                              <a:gd name="T11" fmla="*/ 6184 h 572"/>
                              <a:gd name="T12" fmla="+- 0 5788 3638"/>
                              <a:gd name="T13" fmla="*/ T12 w 2150"/>
                              <a:gd name="T14" fmla="+- 0 5612 5612"/>
                              <a:gd name="T15" fmla="*/ 5612 h 572"/>
                              <a:gd name="T16" fmla="+- 0 3638 3638"/>
                              <a:gd name="T17" fmla="*/ T16 w 2150"/>
                              <a:gd name="T18" fmla="+- 0 5612 5612"/>
                              <a:gd name="T19" fmla="*/ 5612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572">
                                <a:moveTo>
                                  <a:pt x="0" y="0"/>
                                </a:moveTo>
                                <a:lnTo>
                                  <a:pt x="0" y="572"/>
                                </a:lnTo>
                                <a:lnTo>
                                  <a:pt x="2150" y="572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99"/>
                        <wps:cNvSpPr>
                          <a:spLocks/>
                        </wps:cNvSpPr>
                        <wps:spPr bwMode="auto">
                          <a:xfrm>
                            <a:off x="5788" y="5612"/>
                            <a:ext cx="2150" cy="572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5612 5612"/>
                              <a:gd name="T3" fmla="*/ 5612 h 572"/>
                              <a:gd name="T4" fmla="+- 0 5788 5788"/>
                              <a:gd name="T5" fmla="*/ T4 w 2150"/>
                              <a:gd name="T6" fmla="+- 0 6184 5612"/>
                              <a:gd name="T7" fmla="*/ 6184 h 572"/>
                              <a:gd name="T8" fmla="+- 0 7938 5788"/>
                              <a:gd name="T9" fmla="*/ T8 w 2150"/>
                              <a:gd name="T10" fmla="+- 0 6184 5612"/>
                              <a:gd name="T11" fmla="*/ 6184 h 572"/>
                              <a:gd name="T12" fmla="+- 0 7938 5788"/>
                              <a:gd name="T13" fmla="*/ T12 w 2150"/>
                              <a:gd name="T14" fmla="+- 0 5612 5612"/>
                              <a:gd name="T15" fmla="*/ 5612 h 572"/>
                              <a:gd name="T16" fmla="+- 0 5788 5788"/>
                              <a:gd name="T17" fmla="*/ T16 w 2150"/>
                              <a:gd name="T18" fmla="+- 0 5612 5612"/>
                              <a:gd name="T19" fmla="*/ 5612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572">
                                <a:moveTo>
                                  <a:pt x="0" y="0"/>
                                </a:moveTo>
                                <a:lnTo>
                                  <a:pt x="0" y="572"/>
                                </a:lnTo>
                                <a:lnTo>
                                  <a:pt x="2150" y="572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98"/>
                        <wps:cNvSpPr>
                          <a:spLocks/>
                        </wps:cNvSpPr>
                        <wps:spPr bwMode="auto">
                          <a:xfrm>
                            <a:off x="7938" y="5612"/>
                            <a:ext cx="2150" cy="572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5612 5612"/>
                              <a:gd name="T3" fmla="*/ 5612 h 572"/>
                              <a:gd name="T4" fmla="+- 0 7938 7938"/>
                              <a:gd name="T5" fmla="*/ T4 w 2150"/>
                              <a:gd name="T6" fmla="+- 0 6184 5612"/>
                              <a:gd name="T7" fmla="*/ 6184 h 572"/>
                              <a:gd name="T8" fmla="+- 0 10088 7938"/>
                              <a:gd name="T9" fmla="*/ T8 w 2150"/>
                              <a:gd name="T10" fmla="+- 0 6184 5612"/>
                              <a:gd name="T11" fmla="*/ 6184 h 572"/>
                              <a:gd name="T12" fmla="+- 0 10088 7938"/>
                              <a:gd name="T13" fmla="*/ T12 w 2150"/>
                              <a:gd name="T14" fmla="+- 0 5612 5612"/>
                              <a:gd name="T15" fmla="*/ 5612 h 572"/>
                              <a:gd name="T16" fmla="+- 0 7938 7938"/>
                              <a:gd name="T17" fmla="*/ T16 w 2150"/>
                              <a:gd name="T18" fmla="+- 0 5612 5612"/>
                              <a:gd name="T19" fmla="*/ 5612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572">
                                <a:moveTo>
                                  <a:pt x="0" y="0"/>
                                </a:moveTo>
                                <a:lnTo>
                                  <a:pt x="0" y="572"/>
                                </a:lnTo>
                                <a:lnTo>
                                  <a:pt x="2150" y="572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97"/>
                        <wps:cNvSpPr>
                          <a:spLocks/>
                        </wps:cNvSpPr>
                        <wps:spPr bwMode="auto">
                          <a:xfrm>
                            <a:off x="10088" y="5612"/>
                            <a:ext cx="2150" cy="572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5612 5612"/>
                              <a:gd name="T3" fmla="*/ 5612 h 572"/>
                              <a:gd name="T4" fmla="+- 0 10088 10088"/>
                              <a:gd name="T5" fmla="*/ T4 w 2150"/>
                              <a:gd name="T6" fmla="+- 0 6184 5612"/>
                              <a:gd name="T7" fmla="*/ 6184 h 572"/>
                              <a:gd name="T8" fmla="+- 0 12238 10088"/>
                              <a:gd name="T9" fmla="*/ T8 w 2150"/>
                              <a:gd name="T10" fmla="+- 0 6184 5612"/>
                              <a:gd name="T11" fmla="*/ 6184 h 572"/>
                              <a:gd name="T12" fmla="+- 0 12238 10088"/>
                              <a:gd name="T13" fmla="*/ T12 w 2150"/>
                              <a:gd name="T14" fmla="+- 0 5612 5612"/>
                              <a:gd name="T15" fmla="*/ 5612 h 572"/>
                              <a:gd name="T16" fmla="+- 0 10088 10088"/>
                              <a:gd name="T17" fmla="*/ T16 w 2150"/>
                              <a:gd name="T18" fmla="+- 0 5612 5612"/>
                              <a:gd name="T19" fmla="*/ 5612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572">
                                <a:moveTo>
                                  <a:pt x="0" y="0"/>
                                </a:moveTo>
                                <a:lnTo>
                                  <a:pt x="0" y="572"/>
                                </a:lnTo>
                                <a:lnTo>
                                  <a:pt x="2150" y="572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96"/>
                        <wps:cNvSpPr>
                          <a:spLocks/>
                        </wps:cNvSpPr>
                        <wps:spPr bwMode="auto">
                          <a:xfrm>
                            <a:off x="12238" y="5612"/>
                            <a:ext cx="2150" cy="572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5612 5612"/>
                              <a:gd name="T3" fmla="*/ 5612 h 572"/>
                              <a:gd name="T4" fmla="+- 0 12238 12238"/>
                              <a:gd name="T5" fmla="*/ T4 w 2150"/>
                              <a:gd name="T6" fmla="+- 0 6184 5612"/>
                              <a:gd name="T7" fmla="*/ 6184 h 572"/>
                              <a:gd name="T8" fmla="+- 0 14388 12238"/>
                              <a:gd name="T9" fmla="*/ T8 w 2150"/>
                              <a:gd name="T10" fmla="+- 0 6184 5612"/>
                              <a:gd name="T11" fmla="*/ 6184 h 572"/>
                              <a:gd name="T12" fmla="+- 0 14388 12238"/>
                              <a:gd name="T13" fmla="*/ T12 w 2150"/>
                              <a:gd name="T14" fmla="+- 0 5612 5612"/>
                              <a:gd name="T15" fmla="*/ 5612 h 572"/>
                              <a:gd name="T16" fmla="+- 0 12238 12238"/>
                              <a:gd name="T17" fmla="*/ T16 w 2150"/>
                              <a:gd name="T18" fmla="+- 0 5612 5612"/>
                              <a:gd name="T19" fmla="*/ 5612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572">
                                <a:moveTo>
                                  <a:pt x="0" y="0"/>
                                </a:moveTo>
                                <a:lnTo>
                                  <a:pt x="0" y="572"/>
                                </a:lnTo>
                                <a:lnTo>
                                  <a:pt x="2150" y="572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95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3638 1488"/>
                              <a:gd name="T1" fmla="*/ T0 w 12900"/>
                              <a:gd name="T2" fmla="+- 0 9803 6184"/>
                              <a:gd name="T3" fmla="*/ 9803 h 4829"/>
                              <a:gd name="T4" fmla="+- 0 1488 1488"/>
                              <a:gd name="T5" fmla="*/ T4 w 12900"/>
                              <a:gd name="T6" fmla="+- 0 9399 6184"/>
                              <a:gd name="T7" fmla="*/ 9399 h 4829"/>
                              <a:gd name="T8" fmla="+- 0 1488 1488"/>
                              <a:gd name="T9" fmla="*/ T8 w 12900"/>
                              <a:gd name="T10" fmla="+- 0 9803 6184"/>
                              <a:gd name="T11" fmla="*/ 9803 h 4829"/>
                              <a:gd name="T12" fmla="+- 0 3638 1488"/>
                              <a:gd name="T13" fmla="*/ T12 w 12900"/>
                              <a:gd name="T14" fmla="+- 0 10207 6184"/>
                              <a:gd name="T15" fmla="*/ 10207 h 4829"/>
                              <a:gd name="T16" fmla="+- 0 5788 1488"/>
                              <a:gd name="T17" fmla="*/ T16 w 12900"/>
                              <a:gd name="T18" fmla="+- 0 10207 6184"/>
                              <a:gd name="T19" fmla="*/ 10207 h 4829"/>
                              <a:gd name="T20" fmla="+- 0 5788 1488"/>
                              <a:gd name="T21" fmla="*/ T20 w 12900"/>
                              <a:gd name="T22" fmla="+- 0 9803 6184"/>
                              <a:gd name="T23" fmla="*/ 9803 h 4829"/>
                              <a:gd name="T24" fmla="+- 0 3638 1488"/>
                              <a:gd name="T25" fmla="*/ T24 w 12900"/>
                              <a:gd name="T26" fmla="+- 0 9803 6184"/>
                              <a:gd name="T27" fmla="*/ 9803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2150" y="3619"/>
                                </a:moveTo>
                                <a:lnTo>
                                  <a:pt x="0" y="3215"/>
                                </a:lnTo>
                                <a:lnTo>
                                  <a:pt x="0" y="3619"/>
                                </a:lnTo>
                                <a:lnTo>
                                  <a:pt x="2150" y="4023"/>
                                </a:lnTo>
                                <a:lnTo>
                                  <a:pt x="4300" y="4023"/>
                                </a:lnTo>
                                <a:lnTo>
                                  <a:pt x="4300" y="3619"/>
                                </a:lnTo>
                                <a:lnTo>
                                  <a:pt x="2150" y="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94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5788 1488"/>
                              <a:gd name="T1" fmla="*/ T0 w 12900"/>
                              <a:gd name="T2" fmla="+- 0 9803 6184"/>
                              <a:gd name="T3" fmla="*/ 9803 h 4829"/>
                              <a:gd name="T4" fmla="+- 0 7938 1488"/>
                              <a:gd name="T5" fmla="*/ T4 w 12900"/>
                              <a:gd name="T6" fmla="+- 0 10207 6184"/>
                              <a:gd name="T7" fmla="*/ 10207 h 4829"/>
                              <a:gd name="T8" fmla="+- 0 14388 1488"/>
                              <a:gd name="T9" fmla="*/ T8 w 12900"/>
                              <a:gd name="T10" fmla="+- 0 10207 6184"/>
                              <a:gd name="T11" fmla="*/ 10207 h 4829"/>
                              <a:gd name="T12" fmla="+- 0 14388 1488"/>
                              <a:gd name="T13" fmla="*/ T12 w 12900"/>
                              <a:gd name="T14" fmla="+- 0 9803 6184"/>
                              <a:gd name="T15" fmla="*/ 9803 h 4829"/>
                              <a:gd name="T16" fmla="+- 0 5788 1488"/>
                              <a:gd name="T17" fmla="*/ T16 w 12900"/>
                              <a:gd name="T18" fmla="+- 0 9803 6184"/>
                              <a:gd name="T19" fmla="*/ 9803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4300" y="3619"/>
                                </a:moveTo>
                                <a:lnTo>
                                  <a:pt x="6450" y="4023"/>
                                </a:lnTo>
                                <a:lnTo>
                                  <a:pt x="12900" y="4023"/>
                                </a:lnTo>
                                <a:lnTo>
                                  <a:pt x="12900" y="3619"/>
                                </a:lnTo>
                                <a:lnTo>
                                  <a:pt x="4300" y="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93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12900"/>
                              <a:gd name="T2" fmla="+- 0 10610 6184"/>
                              <a:gd name="T3" fmla="*/ 10610 h 4829"/>
                              <a:gd name="T4" fmla="+- 0 1488 1488"/>
                              <a:gd name="T5" fmla="*/ T4 w 12900"/>
                              <a:gd name="T6" fmla="+- 0 11014 6184"/>
                              <a:gd name="T7" fmla="*/ 11014 h 4829"/>
                              <a:gd name="T8" fmla="+- 0 14388 1488"/>
                              <a:gd name="T9" fmla="*/ T8 w 12900"/>
                              <a:gd name="T10" fmla="+- 0 11014 6184"/>
                              <a:gd name="T11" fmla="*/ 11014 h 4829"/>
                              <a:gd name="T12" fmla="+- 0 14388 1488"/>
                              <a:gd name="T13" fmla="*/ T12 w 12900"/>
                              <a:gd name="T14" fmla="+- 0 10610 6184"/>
                              <a:gd name="T15" fmla="*/ 10610 h 4829"/>
                              <a:gd name="T16" fmla="+- 0 1488 1488"/>
                              <a:gd name="T17" fmla="*/ T16 w 12900"/>
                              <a:gd name="T18" fmla="+- 0 10610 6184"/>
                              <a:gd name="T19" fmla="*/ 10610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0" y="4426"/>
                                </a:moveTo>
                                <a:lnTo>
                                  <a:pt x="0" y="4830"/>
                                </a:lnTo>
                                <a:lnTo>
                                  <a:pt x="12900" y="4830"/>
                                </a:lnTo>
                                <a:lnTo>
                                  <a:pt x="12900" y="4426"/>
                                </a:lnTo>
                                <a:lnTo>
                                  <a:pt x="0" y="4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92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12900"/>
                              <a:gd name="T2" fmla="+- 0 6588 6184"/>
                              <a:gd name="T3" fmla="*/ 6588 h 4829"/>
                              <a:gd name="T4" fmla="+- 0 1488 1488"/>
                              <a:gd name="T5" fmla="*/ T4 w 12900"/>
                              <a:gd name="T6" fmla="+- 0 6992 6184"/>
                              <a:gd name="T7" fmla="*/ 6992 h 4829"/>
                              <a:gd name="T8" fmla="+- 0 3638 1488"/>
                              <a:gd name="T9" fmla="*/ T8 w 12900"/>
                              <a:gd name="T10" fmla="+- 0 6992 6184"/>
                              <a:gd name="T11" fmla="*/ 6992 h 4829"/>
                              <a:gd name="T12" fmla="+- 0 5788 1488"/>
                              <a:gd name="T13" fmla="*/ T12 w 12900"/>
                              <a:gd name="T14" fmla="+- 0 7395 6184"/>
                              <a:gd name="T15" fmla="*/ 7395 h 4829"/>
                              <a:gd name="T16" fmla="+- 0 1488 1488"/>
                              <a:gd name="T17" fmla="*/ T16 w 12900"/>
                              <a:gd name="T18" fmla="+- 0 7395 6184"/>
                              <a:gd name="T19" fmla="*/ 7395 h 4829"/>
                              <a:gd name="T20" fmla="+- 0 3638 1488"/>
                              <a:gd name="T21" fmla="*/ T20 w 12900"/>
                              <a:gd name="T22" fmla="+- 0 7799 6184"/>
                              <a:gd name="T23" fmla="*/ 7799 h 4829"/>
                              <a:gd name="T24" fmla="+- 0 14388 1488"/>
                              <a:gd name="T25" fmla="*/ T24 w 12900"/>
                              <a:gd name="T26" fmla="+- 0 7799 6184"/>
                              <a:gd name="T27" fmla="*/ 7799 h 4829"/>
                              <a:gd name="T28" fmla="+- 0 14388 1488"/>
                              <a:gd name="T29" fmla="*/ T28 w 12900"/>
                              <a:gd name="T30" fmla="+- 0 7395 6184"/>
                              <a:gd name="T31" fmla="*/ 7395 h 4829"/>
                              <a:gd name="T32" fmla="+- 0 7938 1488"/>
                              <a:gd name="T33" fmla="*/ T32 w 12900"/>
                              <a:gd name="T34" fmla="+- 0 7395 6184"/>
                              <a:gd name="T35" fmla="*/ 7395 h 4829"/>
                              <a:gd name="T36" fmla="+- 0 5788 1488"/>
                              <a:gd name="T37" fmla="*/ T36 w 12900"/>
                              <a:gd name="T38" fmla="+- 0 6992 6184"/>
                              <a:gd name="T39" fmla="*/ 6992 h 4829"/>
                              <a:gd name="T40" fmla="+- 0 3638 1488"/>
                              <a:gd name="T41" fmla="*/ T40 w 12900"/>
                              <a:gd name="T42" fmla="+- 0 6992 6184"/>
                              <a:gd name="T43" fmla="*/ 6992 h 4829"/>
                              <a:gd name="T44" fmla="+- 0 1488 1488"/>
                              <a:gd name="T45" fmla="*/ T44 w 12900"/>
                              <a:gd name="T46" fmla="+- 0 6588 6184"/>
                              <a:gd name="T47" fmla="*/ 6588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0" y="404"/>
                                </a:moveTo>
                                <a:lnTo>
                                  <a:pt x="0" y="808"/>
                                </a:lnTo>
                                <a:lnTo>
                                  <a:pt x="2150" y="808"/>
                                </a:lnTo>
                                <a:lnTo>
                                  <a:pt x="4300" y="1211"/>
                                </a:lnTo>
                                <a:lnTo>
                                  <a:pt x="0" y="1211"/>
                                </a:lnTo>
                                <a:lnTo>
                                  <a:pt x="2150" y="1615"/>
                                </a:lnTo>
                                <a:lnTo>
                                  <a:pt x="12900" y="1615"/>
                                </a:lnTo>
                                <a:lnTo>
                                  <a:pt x="12900" y="1211"/>
                                </a:lnTo>
                                <a:lnTo>
                                  <a:pt x="6450" y="1211"/>
                                </a:lnTo>
                                <a:lnTo>
                                  <a:pt x="4300" y="808"/>
                                </a:lnTo>
                                <a:lnTo>
                                  <a:pt x="2150" y="808"/>
                                </a:lnTo>
                                <a:lnTo>
                                  <a:pt x="0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91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3638 1488"/>
                              <a:gd name="T1" fmla="*/ T0 w 12900"/>
                              <a:gd name="T2" fmla="+- 0 6588 6184"/>
                              <a:gd name="T3" fmla="*/ 6588 h 4829"/>
                              <a:gd name="T4" fmla="+- 0 5788 1488"/>
                              <a:gd name="T5" fmla="*/ T4 w 12900"/>
                              <a:gd name="T6" fmla="+- 0 6992 6184"/>
                              <a:gd name="T7" fmla="*/ 6992 h 4829"/>
                              <a:gd name="T8" fmla="+- 0 14388 1488"/>
                              <a:gd name="T9" fmla="*/ T8 w 12900"/>
                              <a:gd name="T10" fmla="+- 0 6992 6184"/>
                              <a:gd name="T11" fmla="*/ 6992 h 4829"/>
                              <a:gd name="T12" fmla="+- 0 14388 1488"/>
                              <a:gd name="T13" fmla="*/ T12 w 12900"/>
                              <a:gd name="T14" fmla="+- 0 6588 6184"/>
                              <a:gd name="T15" fmla="*/ 6588 h 4829"/>
                              <a:gd name="T16" fmla="+- 0 3638 1488"/>
                              <a:gd name="T17" fmla="*/ T16 w 12900"/>
                              <a:gd name="T18" fmla="+- 0 6588 6184"/>
                              <a:gd name="T19" fmla="*/ 6588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2150" y="404"/>
                                </a:moveTo>
                                <a:lnTo>
                                  <a:pt x="4300" y="808"/>
                                </a:lnTo>
                                <a:lnTo>
                                  <a:pt x="12900" y="808"/>
                                </a:lnTo>
                                <a:lnTo>
                                  <a:pt x="12900" y="404"/>
                                </a:lnTo>
                                <a:lnTo>
                                  <a:pt x="2150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90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3638 1488"/>
                              <a:gd name="T1" fmla="*/ T0 w 12900"/>
                              <a:gd name="T2" fmla="+- 0 6992 6184"/>
                              <a:gd name="T3" fmla="*/ 6992 h 4829"/>
                              <a:gd name="T4" fmla="+- 0 1488 1488"/>
                              <a:gd name="T5" fmla="*/ T4 w 12900"/>
                              <a:gd name="T6" fmla="+- 0 6992 6184"/>
                              <a:gd name="T7" fmla="*/ 6992 h 4829"/>
                              <a:gd name="T8" fmla="+- 0 1488 1488"/>
                              <a:gd name="T9" fmla="*/ T8 w 12900"/>
                              <a:gd name="T10" fmla="+- 0 7395 6184"/>
                              <a:gd name="T11" fmla="*/ 7395 h 4829"/>
                              <a:gd name="T12" fmla="+- 0 5788 1488"/>
                              <a:gd name="T13" fmla="*/ T12 w 12900"/>
                              <a:gd name="T14" fmla="+- 0 7395 6184"/>
                              <a:gd name="T15" fmla="*/ 7395 h 4829"/>
                              <a:gd name="T16" fmla="+- 0 3638 1488"/>
                              <a:gd name="T17" fmla="*/ T16 w 12900"/>
                              <a:gd name="T18" fmla="+- 0 6992 6184"/>
                              <a:gd name="T19" fmla="*/ 6992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2150" y="808"/>
                                </a:moveTo>
                                <a:lnTo>
                                  <a:pt x="0" y="808"/>
                                </a:lnTo>
                                <a:lnTo>
                                  <a:pt x="0" y="1211"/>
                                </a:lnTo>
                                <a:lnTo>
                                  <a:pt x="4300" y="1211"/>
                                </a:lnTo>
                                <a:lnTo>
                                  <a:pt x="2150" y="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89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5788 1488"/>
                              <a:gd name="T1" fmla="*/ T0 w 12900"/>
                              <a:gd name="T2" fmla="+- 0 6992 6184"/>
                              <a:gd name="T3" fmla="*/ 6992 h 4829"/>
                              <a:gd name="T4" fmla="+- 0 3638 1488"/>
                              <a:gd name="T5" fmla="*/ T4 w 12900"/>
                              <a:gd name="T6" fmla="+- 0 6588 6184"/>
                              <a:gd name="T7" fmla="*/ 6588 h 4829"/>
                              <a:gd name="T8" fmla="+- 0 14388 1488"/>
                              <a:gd name="T9" fmla="*/ T8 w 12900"/>
                              <a:gd name="T10" fmla="+- 0 6588 6184"/>
                              <a:gd name="T11" fmla="*/ 6588 h 4829"/>
                              <a:gd name="T12" fmla="+- 0 14388 1488"/>
                              <a:gd name="T13" fmla="*/ T12 w 12900"/>
                              <a:gd name="T14" fmla="+- 0 6184 6184"/>
                              <a:gd name="T15" fmla="*/ 6184 h 4829"/>
                              <a:gd name="T16" fmla="+- 0 1488 1488"/>
                              <a:gd name="T17" fmla="*/ T16 w 12900"/>
                              <a:gd name="T18" fmla="+- 0 6184 6184"/>
                              <a:gd name="T19" fmla="*/ 6184 h 4829"/>
                              <a:gd name="T20" fmla="+- 0 1488 1488"/>
                              <a:gd name="T21" fmla="*/ T20 w 12900"/>
                              <a:gd name="T22" fmla="+- 0 6588 6184"/>
                              <a:gd name="T23" fmla="*/ 6588 h 4829"/>
                              <a:gd name="T24" fmla="+- 0 3638 1488"/>
                              <a:gd name="T25" fmla="*/ T24 w 12900"/>
                              <a:gd name="T26" fmla="+- 0 6992 6184"/>
                              <a:gd name="T27" fmla="*/ 6992 h 4829"/>
                              <a:gd name="T28" fmla="+- 0 5788 1488"/>
                              <a:gd name="T29" fmla="*/ T28 w 12900"/>
                              <a:gd name="T30" fmla="+- 0 6992 6184"/>
                              <a:gd name="T31" fmla="*/ 6992 h 4829"/>
                              <a:gd name="T32" fmla="+- 0 7938 1488"/>
                              <a:gd name="T33" fmla="*/ T32 w 12900"/>
                              <a:gd name="T34" fmla="+- 0 7395 6184"/>
                              <a:gd name="T35" fmla="*/ 7395 h 4829"/>
                              <a:gd name="T36" fmla="+- 0 10088 1488"/>
                              <a:gd name="T37" fmla="*/ T36 w 12900"/>
                              <a:gd name="T38" fmla="+- 0 7395 6184"/>
                              <a:gd name="T39" fmla="*/ 7395 h 4829"/>
                              <a:gd name="T40" fmla="+- 0 7938 1488"/>
                              <a:gd name="T41" fmla="*/ T40 w 12900"/>
                              <a:gd name="T42" fmla="+- 0 6992 6184"/>
                              <a:gd name="T43" fmla="*/ 6992 h 4829"/>
                              <a:gd name="T44" fmla="+- 0 14388 1488"/>
                              <a:gd name="T45" fmla="*/ T44 w 12900"/>
                              <a:gd name="T46" fmla="+- 0 6992 6184"/>
                              <a:gd name="T47" fmla="*/ 6992 h 4829"/>
                              <a:gd name="T48" fmla="+- 0 5788 1488"/>
                              <a:gd name="T49" fmla="*/ T48 w 12900"/>
                              <a:gd name="T50" fmla="+- 0 6992 6184"/>
                              <a:gd name="T51" fmla="*/ 6992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4300" y="808"/>
                                </a:moveTo>
                                <a:lnTo>
                                  <a:pt x="2150" y="404"/>
                                </a:lnTo>
                                <a:lnTo>
                                  <a:pt x="12900" y="404"/>
                                </a:lnTo>
                                <a:lnTo>
                                  <a:pt x="1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4"/>
                                </a:lnTo>
                                <a:lnTo>
                                  <a:pt x="2150" y="808"/>
                                </a:lnTo>
                                <a:lnTo>
                                  <a:pt x="4300" y="808"/>
                                </a:lnTo>
                                <a:lnTo>
                                  <a:pt x="6450" y="1211"/>
                                </a:lnTo>
                                <a:lnTo>
                                  <a:pt x="8600" y="1211"/>
                                </a:lnTo>
                                <a:lnTo>
                                  <a:pt x="6450" y="808"/>
                                </a:lnTo>
                                <a:lnTo>
                                  <a:pt x="12900" y="808"/>
                                </a:lnTo>
                                <a:lnTo>
                                  <a:pt x="4300" y="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88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7938 1488"/>
                              <a:gd name="T1" fmla="*/ T0 w 12900"/>
                              <a:gd name="T2" fmla="+- 0 6992 6184"/>
                              <a:gd name="T3" fmla="*/ 6992 h 4829"/>
                              <a:gd name="T4" fmla="+- 0 10088 1488"/>
                              <a:gd name="T5" fmla="*/ T4 w 12900"/>
                              <a:gd name="T6" fmla="+- 0 7395 6184"/>
                              <a:gd name="T7" fmla="*/ 7395 h 4829"/>
                              <a:gd name="T8" fmla="+- 0 14388 1488"/>
                              <a:gd name="T9" fmla="*/ T8 w 12900"/>
                              <a:gd name="T10" fmla="+- 0 7395 6184"/>
                              <a:gd name="T11" fmla="*/ 7395 h 4829"/>
                              <a:gd name="T12" fmla="+- 0 14388 1488"/>
                              <a:gd name="T13" fmla="*/ T12 w 12900"/>
                              <a:gd name="T14" fmla="+- 0 6992 6184"/>
                              <a:gd name="T15" fmla="*/ 6992 h 4829"/>
                              <a:gd name="T16" fmla="+- 0 7938 1488"/>
                              <a:gd name="T17" fmla="*/ T16 w 12900"/>
                              <a:gd name="T18" fmla="+- 0 6992 6184"/>
                              <a:gd name="T19" fmla="*/ 6992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6450" y="808"/>
                                </a:moveTo>
                                <a:lnTo>
                                  <a:pt x="8600" y="1211"/>
                                </a:lnTo>
                                <a:lnTo>
                                  <a:pt x="12900" y="1211"/>
                                </a:lnTo>
                                <a:lnTo>
                                  <a:pt x="12900" y="808"/>
                                </a:lnTo>
                                <a:lnTo>
                                  <a:pt x="6450" y="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187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5788 1488"/>
                              <a:gd name="T1" fmla="*/ T0 w 12900"/>
                              <a:gd name="T2" fmla="+- 0 7799 6184"/>
                              <a:gd name="T3" fmla="*/ 7799 h 4829"/>
                              <a:gd name="T4" fmla="+- 0 3638 1488"/>
                              <a:gd name="T5" fmla="*/ T4 w 12900"/>
                              <a:gd name="T6" fmla="+- 0 7799 6184"/>
                              <a:gd name="T7" fmla="*/ 7799 h 4829"/>
                              <a:gd name="T8" fmla="+- 0 1488 1488"/>
                              <a:gd name="T9" fmla="*/ T8 w 12900"/>
                              <a:gd name="T10" fmla="+- 0 7395 6184"/>
                              <a:gd name="T11" fmla="*/ 7395 h 4829"/>
                              <a:gd name="T12" fmla="+- 0 1488 1488"/>
                              <a:gd name="T13" fmla="*/ T12 w 12900"/>
                              <a:gd name="T14" fmla="+- 0 8202 6184"/>
                              <a:gd name="T15" fmla="*/ 8202 h 4829"/>
                              <a:gd name="T16" fmla="+- 0 14388 1488"/>
                              <a:gd name="T17" fmla="*/ T16 w 12900"/>
                              <a:gd name="T18" fmla="+- 0 8202 6184"/>
                              <a:gd name="T19" fmla="*/ 8202 h 4829"/>
                              <a:gd name="T20" fmla="+- 0 14388 1488"/>
                              <a:gd name="T21" fmla="*/ T20 w 12900"/>
                              <a:gd name="T22" fmla="+- 0 7799 6184"/>
                              <a:gd name="T23" fmla="*/ 7799 h 4829"/>
                              <a:gd name="T24" fmla="+- 0 5788 1488"/>
                              <a:gd name="T25" fmla="*/ T24 w 12900"/>
                              <a:gd name="T26" fmla="+- 0 7799 6184"/>
                              <a:gd name="T27" fmla="*/ 7799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4300" y="1615"/>
                                </a:moveTo>
                                <a:lnTo>
                                  <a:pt x="2150" y="1615"/>
                                </a:lnTo>
                                <a:lnTo>
                                  <a:pt x="0" y="1211"/>
                                </a:lnTo>
                                <a:lnTo>
                                  <a:pt x="0" y="2018"/>
                                </a:lnTo>
                                <a:lnTo>
                                  <a:pt x="12900" y="2018"/>
                                </a:lnTo>
                                <a:lnTo>
                                  <a:pt x="12900" y="1615"/>
                                </a:lnTo>
                                <a:lnTo>
                                  <a:pt x="4300" y="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186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12900"/>
                              <a:gd name="T2" fmla="+- 0 8996 6184"/>
                              <a:gd name="T3" fmla="*/ 8996 h 4829"/>
                              <a:gd name="T4" fmla="+- 0 1488 1488"/>
                              <a:gd name="T5" fmla="*/ T4 w 12900"/>
                              <a:gd name="T6" fmla="+- 0 9399 6184"/>
                              <a:gd name="T7" fmla="*/ 9399 h 4829"/>
                              <a:gd name="T8" fmla="+- 0 14388 1488"/>
                              <a:gd name="T9" fmla="*/ T8 w 12900"/>
                              <a:gd name="T10" fmla="+- 0 9399 6184"/>
                              <a:gd name="T11" fmla="*/ 9399 h 4829"/>
                              <a:gd name="T12" fmla="+- 0 14388 1488"/>
                              <a:gd name="T13" fmla="*/ T12 w 12900"/>
                              <a:gd name="T14" fmla="+- 0 8996 6184"/>
                              <a:gd name="T15" fmla="*/ 8996 h 4829"/>
                              <a:gd name="T16" fmla="+- 0 7938 1488"/>
                              <a:gd name="T17" fmla="*/ T16 w 12900"/>
                              <a:gd name="T18" fmla="+- 0 8996 6184"/>
                              <a:gd name="T19" fmla="*/ 8996 h 4829"/>
                              <a:gd name="T20" fmla="+- 0 5788 1488"/>
                              <a:gd name="T21" fmla="*/ T20 w 12900"/>
                              <a:gd name="T22" fmla="+- 0 8606 6184"/>
                              <a:gd name="T23" fmla="*/ 8606 h 4829"/>
                              <a:gd name="T24" fmla="+- 0 5788 1488"/>
                              <a:gd name="T25" fmla="*/ T24 w 12900"/>
                              <a:gd name="T26" fmla="+- 0 8996 6184"/>
                              <a:gd name="T27" fmla="*/ 8996 h 4829"/>
                              <a:gd name="T28" fmla="+- 0 3638 1488"/>
                              <a:gd name="T29" fmla="*/ T28 w 12900"/>
                              <a:gd name="T30" fmla="+- 0 8996 6184"/>
                              <a:gd name="T31" fmla="*/ 8996 h 4829"/>
                              <a:gd name="T32" fmla="+- 0 1488 1488"/>
                              <a:gd name="T33" fmla="*/ T32 w 12900"/>
                              <a:gd name="T34" fmla="+- 0 8606 6184"/>
                              <a:gd name="T35" fmla="*/ 8606 h 4829"/>
                              <a:gd name="T36" fmla="+- 0 1488 1488"/>
                              <a:gd name="T37" fmla="*/ T36 w 12900"/>
                              <a:gd name="T38" fmla="+- 0 8996 6184"/>
                              <a:gd name="T39" fmla="*/ 8996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0" y="2812"/>
                                </a:moveTo>
                                <a:lnTo>
                                  <a:pt x="0" y="3215"/>
                                </a:lnTo>
                                <a:lnTo>
                                  <a:pt x="12900" y="3215"/>
                                </a:lnTo>
                                <a:lnTo>
                                  <a:pt x="12900" y="2812"/>
                                </a:lnTo>
                                <a:lnTo>
                                  <a:pt x="6450" y="2812"/>
                                </a:lnTo>
                                <a:lnTo>
                                  <a:pt x="4300" y="2422"/>
                                </a:lnTo>
                                <a:lnTo>
                                  <a:pt x="4300" y="2812"/>
                                </a:lnTo>
                                <a:lnTo>
                                  <a:pt x="2150" y="2812"/>
                                </a:lnTo>
                                <a:lnTo>
                                  <a:pt x="0" y="2422"/>
                                </a:lnTo>
                                <a:lnTo>
                                  <a:pt x="0" y="2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85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12900"/>
                              <a:gd name="T2" fmla="+- 0 8202 6184"/>
                              <a:gd name="T3" fmla="*/ 8202 h 4829"/>
                              <a:gd name="T4" fmla="+- 0 3638 1488"/>
                              <a:gd name="T5" fmla="*/ T4 w 12900"/>
                              <a:gd name="T6" fmla="+- 0 8606 6184"/>
                              <a:gd name="T7" fmla="*/ 8606 h 4829"/>
                              <a:gd name="T8" fmla="+- 0 14388 1488"/>
                              <a:gd name="T9" fmla="*/ T8 w 12900"/>
                              <a:gd name="T10" fmla="+- 0 8606 6184"/>
                              <a:gd name="T11" fmla="*/ 8606 h 4829"/>
                              <a:gd name="T12" fmla="+- 0 14388 1488"/>
                              <a:gd name="T13" fmla="*/ T12 w 12900"/>
                              <a:gd name="T14" fmla="+- 0 8202 6184"/>
                              <a:gd name="T15" fmla="*/ 8202 h 4829"/>
                              <a:gd name="T16" fmla="+- 0 1488 1488"/>
                              <a:gd name="T17" fmla="*/ T16 w 12900"/>
                              <a:gd name="T18" fmla="+- 0 8202 6184"/>
                              <a:gd name="T19" fmla="*/ 8202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0" y="2018"/>
                                </a:moveTo>
                                <a:lnTo>
                                  <a:pt x="2150" y="2422"/>
                                </a:lnTo>
                                <a:lnTo>
                                  <a:pt x="12900" y="2422"/>
                                </a:lnTo>
                                <a:lnTo>
                                  <a:pt x="12900" y="2018"/>
                                </a:lnTo>
                                <a:lnTo>
                                  <a:pt x="0" y="2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184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3638 1488"/>
                              <a:gd name="T1" fmla="*/ T0 w 12900"/>
                              <a:gd name="T2" fmla="+- 0 8606 6184"/>
                              <a:gd name="T3" fmla="*/ 8606 h 4829"/>
                              <a:gd name="T4" fmla="+- 0 1488 1488"/>
                              <a:gd name="T5" fmla="*/ T4 w 12900"/>
                              <a:gd name="T6" fmla="+- 0 8202 6184"/>
                              <a:gd name="T7" fmla="*/ 8202 h 4829"/>
                              <a:gd name="T8" fmla="+- 0 1488 1488"/>
                              <a:gd name="T9" fmla="*/ T8 w 12900"/>
                              <a:gd name="T10" fmla="+- 0 8606 6184"/>
                              <a:gd name="T11" fmla="*/ 8606 h 4829"/>
                              <a:gd name="T12" fmla="+- 0 3638 1488"/>
                              <a:gd name="T13" fmla="*/ T12 w 12900"/>
                              <a:gd name="T14" fmla="+- 0 8996 6184"/>
                              <a:gd name="T15" fmla="*/ 8996 h 4829"/>
                              <a:gd name="T16" fmla="+- 0 5788 1488"/>
                              <a:gd name="T17" fmla="*/ T16 w 12900"/>
                              <a:gd name="T18" fmla="+- 0 8996 6184"/>
                              <a:gd name="T19" fmla="*/ 8996 h 4829"/>
                              <a:gd name="T20" fmla="+- 0 5788 1488"/>
                              <a:gd name="T21" fmla="*/ T20 w 12900"/>
                              <a:gd name="T22" fmla="+- 0 8606 6184"/>
                              <a:gd name="T23" fmla="*/ 8606 h 4829"/>
                              <a:gd name="T24" fmla="+- 0 3638 1488"/>
                              <a:gd name="T25" fmla="*/ T24 w 12900"/>
                              <a:gd name="T26" fmla="+- 0 8606 6184"/>
                              <a:gd name="T27" fmla="*/ 8606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2150" y="2422"/>
                                </a:moveTo>
                                <a:lnTo>
                                  <a:pt x="0" y="2018"/>
                                </a:lnTo>
                                <a:lnTo>
                                  <a:pt x="0" y="2422"/>
                                </a:lnTo>
                                <a:lnTo>
                                  <a:pt x="2150" y="2812"/>
                                </a:lnTo>
                                <a:lnTo>
                                  <a:pt x="4300" y="2812"/>
                                </a:lnTo>
                                <a:lnTo>
                                  <a:pt x="4300" y="2422"/>
                                </a:lnTo>
                                <a:lnTo>
                                  <a:pt x="2150" y="2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183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5788 1488"/>
                              <a:gd name="T1" fmla="*/ T0 w 12900"/>
                              <a:gd name="T2" fmla="+- 0 8606 6184"/>
                              <a:gd name="T3" fmla="*/ 8606 h 4829"/>
                              <a:gd name="T4" fmla="+- 0 7938 1488"/>
                              <a:gd name="T5" fmla="*/ T4 w 12900"/>
                              <a:gd name="T6" fmla="+- 0 8996 6184"/>
                              <a:gd name="T7" fmla="*/ 8996 h 4829"/>
                              <a:gd name="T8" fmla="+- 0 14388 1488"/>
                              <a:gd name="T9" fmla="*/ T8 w 12900"/>
                              <a:gd name="T10" fmla="+- 0 8996 6184"/>
                              <a:gd name="T11" fmla="*/ 8996 h 4829"/>
                              <a:gd name="T12" fmla="+- 0 14388 1488"/>
                              <a:gd name="T13" fmla="*/ T12 w 12900"/>
                              <a:gd name="T14" fmla="+- 0 8606 6184"/>
                              <a:gd name="T15" fmla="*/ 8606 h 4829"/>
                              <a:gd name="T16" fmla="+- 0 5788 1488"/>
                              <a:gd name="T17" fmla="*/ T16 w 12900"/>
                              <a:gd name="T18" fmla="+- 0 8606 6184"/>
                              <a:gd name="T19" fmla="*/ 8606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4300" y="2422"/>
                                </a:moveTo>
                                <a:lnTo>
                                  <a:pt x="6450" y="2812"/>
                                </a:lnTo>
                                <a:lnTo>
                                  <a:pt x="12900" y="2812"/>
                                </a:lnTo>
                                <a:lnTo>
                                  <a:pt x="12900" y="2422"/>
                                </a:lnTo>
                                <a:lnTo>
                                  <a:pt x="4300" y="2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182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12900"/>
                              <a:gd name="T2" fmla="+- 0 10207 6184"/>
                              <a:gd name="T3" fmla="*/ 10207 h 4829"/>
                              <a:gd name="T4" fmla="+- 0 1488 1488"/>
                              <a:gd name="T5" fmla="*/ T4 w 12900"/>
                              <a:gd name="T6" fmla="+- 0 10610 6184"/>
                              <a:gd name="T7" fmla="*/ 10610 h 4829"/>
                              <a:gd name="T8" fmla="+- 0 14388 1488"/>
                              <a:gd name="T9" fmla="*/ T8 w 12900"/>
                              <a:gd name="T10" fmla="+- 0 10610 6184"/>
                              <a:gd name="T11" fmla="*/ 10610 h 4829"/>
                              <a:gd name="T12" fmla="+- 0 14388 1488"/>
                              <a:gd name="T13" fmla="*/ T12 w 12900"/>
                              <a:gd name="T14" fmla="+- 0 10207 6184"/>
                              <a:gd name="T15" fmla="*/ 10207 h 4829"/>
                              <a:gd name="T16" fmla="+- 0 7938 1488"/>
                              <a:gd name="T17" fmla="*/ T16 w 12900"/>
                              <a:gd name="T18" fmla="+- 0 10207 6184"/>
                              <a:gd name="T19" fmla="*/ 10207 h 4829"/>
                              <a:gd name="T20" fmla="+- 0 5788 1488"/>
                              <a:gd name="T21" fmla="*/ T20 w 12900"/>
                              <a:gd name="T22" fmla="+- 0 9803 6184"/>
                              <a:gd name="T23" fmla="*/ 9803 h 4829"/>
                              <a:gd name="T24" fmla="+- 0 5788 1488"/>
                              <a:gd name="T25" fmla="*/ T24 w 12900"/>
                              <a:gd name="T26" fmla="+- 0 10207 6184"/>
                              <a:gd name="T27" fmla="*/ 10207 h 4829"/>
                              <a:gd name="T28" fmla="+- 0 3638 1488"/>
                              <a:gd name="T29" fmla="*/ T28 w 12900"/>
                              <a:gd name="T30" fmla="+- 0 10207 6184"/>
                              <a:gd name="T31" fmla="*/ 10207 h 4829"/>
                              <a:gd name="T32" fmla="+- 0 1488 1488"/>
                              <a:gd name="T33" fmla="*/ T32 w 12900"/>
                              <a:gd name="T34" fmla="+- 0 9803 6184"/>
                              <a:gd name="T35" fmla="*/ 9803 h 4829"/>
                              <a:gd name="T36" fmla="+- 0 1488 1488"/>
                              <a:gd name="T37" fmla="*/ T36 w 12900"/>
                              <a:gd name="T38" fmla="+- 0 10207 6184"/>
                              <a:gd name="T39" fmla="*/ 10207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0" y="4023"/>
                                </a:moveTo>
                                <a:lnTo>
                                  <a:pt x="0" y="4426"/>
                                </a:lnTo>
                                <a:lnTo>
                                  <a:pt x="12900" y="4426"/>
                                </a:lnTo>
                                <a:lnTo>
                                  <a:pt x="12900" y="4023"/>
                                </a:lnTo>
                                <a:lnTo>
                                  <a:pt x="6450" y="4023"/>
                                </a:lnTo>
                                <a:lnTo>
                                  <a:pt x="4300" y="3619"/>
                                </a:lnTo>
                                <a:lnTo>
                                  <a:pt x="4300" y="4023"/>
                                </a:lnTo>
                                <a:lnTo>
                                  <a:pt x="2150" y="4023"/>
                                </a:lnTo>
                                <a:lnTo>
                                  <a:pt x="0" y="3619"/>
                                </a:lnTo>
                                <a:lnTo>
                                  <a:pt x="0" y="4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81"/>
                        <wps:cNvSpPr>
                          <a:spLocks/>
                        </wps:cNvSpPr>
                        <wps:spPr bwMode="auto">
                          <a:xfrm>
                            <a:off x="1488" y="6184"/>
                            <a:ext cx="12900" cy="4829"/>
                          </a:xfrm>
                          <a:custGeom>
                            <a:avLst/>
                            <a:gdLst>
                              <a:gd name="T0" fmla="+- 0 1488 1488"/>
                              <a:gd name="T1" fmla="*/ T0 w 12900"/>
                              <a:gd name="T2" fmla="+- 0 9399 6184"/>
                              <a:gd name="T3" fmla="*/ 9399 h 4829"/>
                              <a:gd name="T4" fmla="+- 0 3638 1488"/>
                              <a:gd name="T5" fmla="*/ T4 w 12900"/>
                              <a:gd name="T6" fmla="+- 0 9803 6184"/>
                              <a:gd name="T7" fmla="*/ 9803 h 4829"/>
                              <a:gd name="T8" fmla="+- 0 14388 1488"/>
                              <a:gd name="T9" fmla="*/ T8 w 12900"/>
                              <a:gd name="T10" fmla="+- 0 9803 6184"/>
                              <a:gd name="T11" fmla="*/ 9803 h 4829"/>
                              <a:gd name="T12" fmla="+- 0 14388 1488"/>
                              <a:gd name="T13" fmla="*/ T12 w 12900"/>
                              <a:gd name="T14" fmla="+- 0 9399 6184"/>
                              <a:gd name="T15" fmla="*/ 9399 h 4829"/>
                              <a:gd name="T16" fmla="+- 0 1488 1488"/>
                              <a:gd name="T17" fmla="*/ T16 w 12900"/>
                              <a:gd name="T18" fmla="+- 0 9399 6184"/>
                              <a:gd name="T19" fmla="*/ 9399 h 4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00" h="4829">
                                <a:moveTo>
                                  <a:pt x="0" y="3215"/>
                                </a:moveTo>
                                <a:lnTo>
                                  <a:pt x="2150" y="3619"/>
                                </a:lnTo>
                                <a:lnTo>
                                  <a:pt x="12900" y="3619"/>
                                </a:lnTo>
                                <a:lnTo>
                                  <a:pt x="12900" y="3215"/>
                                </a:lnTo>
                                <a:lnTo>
                                  <a:pt x="0" y="3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180"/>
                        <wps:cNvSpPr>
                          <a:spLocks/>
                        </wps:cNvSpPr>
                        <wps:spPr bwMode="auto">
                          <a:xfrm>
                            <a:off x="5788" y="6184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6184 6184"/>
                              <a:gd name="T3" fmla="*/ 6184 h 404"/>
                              <a:gd name="T4" fmla="+- 0 5788 5788"/>
                              <a:gd name="T5" fmla="*/ T4 w 2150"/>
                              <a:gd name="T6" fmla="+- 0 6588 6184"/>
                              <a:gd name="T7" fmla="*/ 6588 h 404"/>
                              <a:gd name="T8" fmla="+- 0 7938 5788"/>
                              <a:gd name="T9" fmla="*/ T8 w 2150"/>
                              <a:gd name="T10" fmla="+- 0 6588 6184"/>
                              <a:gd name="T11" fmla="*/ 6588 h 404"/>
                              <a:gd name="T12" fmla="+- 0 7938 5788"/>
                              <a:gd name="T13" fmla="*/ T12 w 2150"/>
                              <a:gd name="T14" fmla="+- 0 6184 6184"/>
                              <a:gd name="T15" fmla="*/ 6184 h 404"/>
                              <a:gd name="T16" fmla="+- 0 5788 5788"/>
                              <a:gd name="T17" fmla="*/ T16 w 2150"/>
                              <a:gd name="T18" fmla="+- 0 6184 6184"/>
                              <a:gd name="T19" fmla="*/ 6184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179"/>
                        <wps:cNvSpPr>
                          <a:spLocks/>
                        </wps:cNvSpPr>
                        <wps:spPr bwMode="auto">
                          <a:xfrm>
                            <a:off x="7938" y="6184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6184 6184"/>
                              <a:gd name="T3" fmla="*/ 6184 h 404"/>
                              <a:gd name="T4" fmla="+- 0 7938 7938"/>
                              <a:gd name="T5" fmla="*/ T4 w 2150"/>
                              <a:gd name="T6" fmla="+- 0 6588 6184"/>
                              <a:gd name="T7" fmla="*/ 6588 h 404"/>
                              <a:gd name="T8" fmla="+- 0 10088 7938"/>
                              <a:gd name="T9" fmla="*/ T8 w 2150"/>
                              <a:gd name="T10" fmla="+- 0 6588 6184"/>
                              <a:gd name="T11" fmla="*/ 6588 h 404"/>
                              <a:gd name="T12" fmla="+- 0 10088 7938"/>
                              <a:gd name="T13" fmla="*/ T12 w 2150"/>
                              <a:gd name="T14" fmla="+- 0 6184 6184"/>
                              <a:gd name="T15" fmla="*/ 6184 h 404"/>
                              <a:gd name="T16" fmla="+- 0 7938 7938"/>
                              <a:gd name="T17" fmla="*/ T16 w 2150"/>
                              <a:gd name="T18" fmla="+- 0 6184 6184"/>
                              <a:gd name="T19" fmla="*/ 6184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78"/>
                        <wps:cNvSpPr>
                          <a:spLocks/>
                        </wps:cNvSpPr>
                        <wps:spPr bwMode="auto">
                          <a:xfrm>
                            <a:off x="10088" y="6184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6184 6184"/>
                              <a:gd name="T3" fmla="*/ 6184 h 404"/>
                              <a:gd name="T4" fmla="+- 0 10088 10088"/>
                              <a:gd name="T5" fmla="*/ T4 w 2150"/>
                              <a:gd name="T6" fmla="+- 0 6588 6184"/>
                              <a:gd name="T7" fmla="*/ 6588 h 404"/>
                              <a:gd name="T8" fmla="+- 0 12238 10088"/>
                              <a:gd name="T9" fmla="*/ T8 w 2150"/>
                              <a:gd name="T10" fmla="+- 0 6588 6184"/>
                              <a:gd name="T11" fmla="*/ 6588 h 404"/>
                              <a:gd name="T12" fmla="+- 0 12238 10088"/>
                              <a:gd name="T13" fmla="*/ T12 w 2150"/>
                              <a:gd name="T14" fmla="+- 0 6184 6184"/>
                              <a:gd name="T15" fmla="*/ 6184 h 404"/>
                              <a:gd name="T16" fmla="+- 0 10088 10088"/>
                              <a:gd name="T17" fmla="*/ T16 w 2150"/>
                              <a:gd name="T18" fmla="+- 0 6184 6184"/>
                              <a:gd name="T19" fmla="*/ 6184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77"/>
                        <wps:cNvSpPr>
                          <a:spLocks/>
                        </wps:cNvSpPr>
                        <wps:spPr bwMode="auto">
                          <a:xfrm>
                            <a:off x="12238" y="6184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6184 6184"/>
                              <a:gd name="T3" fmla="*/ 6184 h 404"/>
                              <a:gd name="T4" fmla="+- 0 12238 12238"/>
                              <a:gd name="T5" fmla="*/ T4 w 2150"/>
                              <a:gd name="T6" fmla="+- 0 6588 6184"/>
                              <a:gd name="T7" fmla="*/ 6588 h 404"/>
                              <a:gd name="T8" fmla="+- 0 14388 12238"/>
                              <a:gd name="T9" fmla="*/ T8 w 2150"/>
                              <a:gd name="T10" fmla="+- 0 6588 6184"/>
                              <a:gd name="T11" fmla="*/ 6588 h 404"/>
                              <a:gd name="T12" fmla="+- 0 14388 12238"/>
                              <a:gd name="T13" fmla="*/ T12 w 2150"/>
                              <a:gd name="T14" fmla="+- 0 6184 6184"/>
                              <a:gd name="T15" fmla="*/ 6184 h 404"/>
                              <a:gd name="T16" fmla="+- 0 12238 12238"/>
                              <a:gd name="T17" fmla="*/ T16 w 2150"/>
                              <a:gd name="T18" fmla="+- 0 6184 6184"/>
                              <a:gd name="T19" fmla="*/ 6184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76"/>
                        <wps:cNvSpPr>
                          <a:spLocks/>
                        </wps:cNvSpPr>
                        <wps:spPr bwMode="auto">
                          <a:xfrm>
                            <a:off x="5788" y="6588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6588 6588"/>
                              <a:gd name="T3" fmla="*/ 6588 h 404"/>
                              <a:gd name="T4" fmla="+- 0 5788 5788"/>
                              <a:gd name="T5" fmla="*/ T4 w 2150"/>
                              <a:gd name="T6" fmla="+- 0 6992 6588"/>
                              <a:gd name="T7" fmla="*/ 6992 h 404"/>
                              <a:gd name="T8" fmla="+- 0 7938 5788"/>
                              <a:gd name="T9" fmla="*/ T8 w 2150"/>
                              <a:gd name="T10" fmla="+- 0 6992 6588"/>
                              <a:gd name="T11" fmla="*/ 6992 h 404"/>
                              <a:gd name="T12" fmla="+- 0 7938 5788"/>
                              <a:gd name="T13" fmla="*/ T12 w 2150"/>
                              <a:gd name="T14" fmla="+- 0 6588 6588"/>
                              <a:gd name="T15" fmla="*/ 6588 h 404"/>
                              <a:gd name="T16" fmla="+- 0 5788 5788"/>
                              <a:gd name="T17" fmla="*/ T16 w 2150"/>
                              <a:gd name="T18" fmla="+- 0 6588 6588"/>
                              <a:gd name="T19" fmla="*/ 6588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75"/>
                        <wps:cNvSpPr>
                          <a:spLocks/>
                        </wps:cNvSpPr>
                        <wps:spPr bwMode="auto">
                          <a:xfrm>
                            <a:off x="7938" y="6588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6588 6588"/>
                              <a:gd name="T3" fmla="*/ 6588 h 404"/>
                              <a:gd name="T4" fmla="+- 0 7938 7938"/>
                              <a:gd name="T5" fmla="*/ T4 w 2150"/>
                              <a:gd name="T6" fmla="+- 0 6992 6588"/>
                              <a:gd name="T7" fmla="*/ 6992 h 404"/>
                              <a:gd name="T8" fmla="+- 0 10088 7938"/>
                              <a:gd name="T9" fmla="*/ T8 w 2150"/>
                              <a:gd name="T10" fmla="+- 0 6992 6588"/>
                              <a:gd name="T11" fmla="*/ 6992 h 404"/>
                              <a:gd name="T12" fmla="+- 0 10088 7938"/>
                              <a:gd name="T13" fmla="*/ T12 w 2150"/>
                              <a:gd name="T14" fmla="+- 0 6588 6588"/>
                              <a:gd name="T15" fmla="*/ 6588 h 404"/>
                              <a:gd name="T16" fmla="+- 0 7938 7938"/>
                              <a:gd name="T17" fmla="*/ T16 w 2150"/>
                              <a:gd name="T18" fmla="+- 0 6588 6588"/>
                              <a:gd name="T19" fmla="*/ 6588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74"/>
                        <wps:cNvSpPr>
                          <a:spLocks/>
                        </wps:cNvSpPr>
                        <wps:spPr bwMode="auto">
                          <a:xfrm>
                            <a:off x="10088" y="6588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6588 6588"/>
                              <a:gd name="T3" fmla="*/ 6588 h 404"/>
                              <a:gd name="T4" fmla="+- 0 10088 10088"/>
                              <a:gd name="T5" fmla="*/ T4 w 2150"/>
                              <a:gd name="T6" fmla="+- 0 6992 6588"/>
                              <a:gd name="T7" fmla="*/ 6992 h 404"/>
                              <a:gd name="T8" fmla="+- 0 12238 10088"/>
                              <a:gd name="T9" fmla="*/ T8 w 2150"/>
                              <a:gd name="T10" fmla="+- 0 6992 6588"/>
                              <a:gd name="T11" fmla="*/ 6992 h 404"/>
                              <a:gd name="T12" fmla="+- 0 12238 10088"/>
                              <a:gd name="T13" fmla="*/ T12 w 2150"/>
                              <a:gd name="T14" fmla="+- 0 6588 6588"/>
                              <a:gd name="T15" fmla="*/ 6588 h 404"/>
                              <a:gd name="T16" fmla="+- 0 10088 10088"/>
                              <a:gd name="T17" fmla="*/ T16 w 2150"/>
                              <a:gd name="T18" fmla="+- 0 6588 6588"/>
                              <a:gd name="T19" fmla="*/ 6588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73"/>
                        <wps:cNvSpPr>
                          <a:spLocks/>
                        </wps:cNvSpPr>
                        <wps:spPr bwMode="auto">
                          <a:xfrm>
                            <a:off x="12238" y="6588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6588 6588"/>
                              <a:gd name="T3" fmla="*/ 6588 h 404"/>
                              <a:gd name="T4" fmla="+- 0 12238 12238"/>
                              <a:gd name="T5" fmla="*/ T4 w 2150"/>
                              <a:gd name="T6" fmla="+- 0 6992 6588"/>
                              <a:gd name="T7" fmla="*/ 6992 h 404"/>
                              <a:gd name="T8" fmla="+- 0 14388 12238"/>
                              <a:gd name="T9" fmla="*/ T8 w 2150"/>
                              <a:gd name="T10" fmla="+- 0 6992 6588"/>
                              <a:gd name="T11" fmla="*/ 6992 h 404"/>
                              <a:gd name="T12" fmla="+- 0 14388 12238"/>
                              <a:gd name="T13" fmla="*/ T12 w 2150"/>
                              <a:gd name="T14" fmla="+- 0 6588 6588"/>
                              <a:gd name="T15" fmla="*/ 6588 h 404"/>
                              <a:gd name="T16" fmla="+- 0 12238 12238"/>
                              <a:gd name="T17" fmla="*/ T16 w 2150"/>
                              <a:gd name="T18" fmla="+- 0 6588 6588"/>
                              <a:gd name="T19" fmla="*/ 6588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72"/>
                        <wps:cNvSpPr>
                          <a:spLocks/>
                        </wps:cNvSpPr>
                        <wps:spPr bwMode="auto">
                          <a:xfrm>
                            <a:off x="5788" y="6992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6992 6992"/>
                              <a:gd name="T3" fmla="*/ 6992 h 404"/>
                              <a:gd name="T4" fmla="+- 0 5788 5788"/>
                              <a:gd name="T5" fmla="*/ T4 w 2150"/>
                              <a:gd name="T6" fmla="+- 0 7395 6992"/>
                              <a:gd name="T7" fmla="*/ 7395 h 404"/>
                              <a:gd name="T8" fmla="+- 0 7938 5788"/>
                              <a:gd name="T9" fmla="*/ T8 w 2150"/>
                              <a:gd name="T10" fmla="+- 0 7395 6992"/>
                              <a:gd name="T11" fmla="*/ 7395 h 404"/>
                              <a:gd name="T12" fmla="+- 0 7938 5788"/>
                              <a:gd name="T13" fmla="*/ T12 w 2150"/>
                              <a:gd name="T14" fmla="+- 0 6992 6992"/>
                              <a:gd name="T15" fmla="*/ 6992 h 404"/>
                              <a:gd name="T16" fmla="+- 0 5788 5788"/>
                              <a:gd name="T17" fmla="*/ T16 w 2150"/>
                              <a:gd name="T18" fmla="+- 0 6992 6992"/>
                              <a:gd name="T19" fmla="*/ 699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71"/>
                        <wps:cNvSpPr>
                          <a:spLocks/>
                        </wps:cNvSpPr>
                        <wps:spPr bwMode="auto">
                          <a:xfrm>
                            <a:off x="7938" y="6992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6992 6992"/>
                              <a:gd name="T3" fmla="*/ 6992 h 404"/>
                              <a:gd name="T4" fmla="+- 0 7938 7938"/>
                              <a:gd name="T5" fmla="*/ T4 w 2150"/>
                              <a:gd name="T6" fmla="+- 0 7395 6992"/>
                              <a:gd name="T7" fmla="*/ 7395 h 404"/>
                              <a:gd name="T8" fmla="+- 0 10088 7938"/>
                              <a:gd name="T9" fmla="*/ T8 w 2150"/>
                              <a:gd name="T10" fmla="+- 0 7395 6992"/>
                              <a:gd name="T11" fmla="*/ 7395 h 404"/>
                              <a:gd name="T12" fmla="+- 0 10088 7938"/>
                              <a:gd name="T13" fmla="*/ T12 w 2150"/>
                              <a:gd name="T14" fmla="+- 0 6992 6992"/>
                              <a:gd name="T15" fmla="*/ 6992 h 404"/>
                              <a:gd name="T16" fmla="+- 0 7938 7938"/>
                              <a:gd name="T17" fmla="*/ T16 w 2150"/>
                              <a:gd name="T18" fmla="+- 0 6992 6992"/>
                              <a:gd name="T19" fmla="*/ 699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70"/>
                        <wps:cNvSpPr>
                          <a:spLocks/>
                        </wps:cNvSpPr>
                        <wps:spPr bwMode="auto">
                          <a:xfrm>
                            <a:off x="10088" y="6992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6992 6992"/>
                              <a:gd name="T3" fmla="*/ 6992 h 404"/>
                              <a:gd name="T4" fmla="+- 0 10088 10088"/>
                              <a:gd name="T5" fmla="*/ T4 w 2150"/>
                              <a:gd name="T6" fmla="+- 0 7395 6992"/>
                              <a:gd name="T7" fmla="*/ 7395 h 404"/>
                              <a:gd name="T8" fmla="+- 0 12238 10088"/>
                              <a:gd name="T9" fmla="*/ T8 w 2150"/>
                              <a:gd name="T10" fmla="+- 0 7395 6992"/>
                              <a:gd name="T11" fmla="*/ 7395 h 404"/>
                              <a:gd name="T12" fmla="+- 0 12238 10088"/>
                              <a:gd name="T13" fmla="*/ T12 w 2150"/>
                              <a:gd name="T14" fmla="+- 0 6992 6992"/>
                              <a:gd name="T15" fmla="*/ 6992 h 404"/>
                              <a:gd name="T16" fmla="+- 0 10088 10088"/>
                              <a:gd name="T17" fmla="*/ T16 w 2150"/>
                              <a:gd name="T18" fmla="+- 0 6992 6992"/>
                              <a:gd name="T19" fmla="*/ 699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69"/>
                        <wps:cNvSpPr>
                          <a:spLocks/>
                        </wps:cNvSpPr>
                        <wps:spPr bwMode="auto">
                          <a:xfrm>
                            <a:off x="12238" y="6992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6992 6992"/>
                              <a:gd name="T3" fmla="*/ 6992 h 404"/>
                              <a:gd name="T4" fmla="+- 0 12238 12238"/>
                              <a:gd name="T5" fmla="*/ T4 w 2150"/>
                              <a:gd name="T6" fmla="+- 0 7395 6992"/>
                              <a:gd name="T7" fmla="*/ 7395 h 404"/>
                              <a:gd name="T8" fmla="+- 0 14388 12238"/>
                              <a:gd name="T9" fmla="*/ T8 w 2150"/>
                              <a:gd name="T10" fmla="+- 0 7395 6992"/>
                              <a:gd name="T11" fmla="*/ 7395 h 404"/>
                              <a:gd name="T12" fmla="+- 0 14388 12238"/>
                              <a:gd name="T13" fmla="*/ T12 w 2150"/>
                              <a:gd name="T14" fmla="+- 0 6992 6992"/>
                              <a:gd name="T15" fmla="*/ 6992 h 404"/>
                              <a:gd name="T16" fmla="+- 0 12238 12238"/>
                              <a:gd name="T17" fmla="*/ T16 w 2150"/>
                              <a:gd name="T18" fmla="+- 0 6992 6992"/>
                              <a:gd name="T19" fmla="*/ 699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68"/>
                        <wps:cNvSpPr>
                          <a:spLocks/>
                        </wps:cNvSpPr>
                        <wps:spPr bwMode="auto">
                          <a:xfrm>
                            <a:off x="5788" y="7395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7395 7395"/>
                              <a:gd name="T3" fmla="*/ 7395 h 404"/>
                              <a:gd name="T4" fmla="+- 0 5788 5788"/>
                              <a:gd name="T5" fmla="*/ T4 w 2150"/>
                              <a:gd name="T6" fmla="+- 0 7799 7395"/>
                              <a:gd name="T7" fmla="*/ 7799 h 404"/>
                              <a:gd name="T8" fmla="+- 0 7938 5788"/>
                              <a:gd name="T9" fmla="*/ T8 w 2150"/>
                              <a:gd name="T10" fmla="+- 0 7799 7395"/>
                              <a:gd name="T11" fmla="*/ 7799 h 404"/>
                              <a:gd name="T12" fmla="+- 0 7938 5788"/>
                              <a:gd name="T13" fmla="*/ T12 w 2150"/>
                              <a:gd name="T14" fmla="+- 0 7395 7395"/>
                              <a:gd name="T15" fmla="*/ 7395 h 404"/>
                              <a:gd name="T16" fmla="+- 0 5788 5788"/>
                              <a:gd name="T17" fmla="*/ T16 w 2150"/>
                              <a:gd name="T18" fmla="+- 0 7395 7395"/>
                              <a:gd name="T19" fmla="*/ 739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67"/>
                        <wps:cNvSpPr>
                          <a:spLocks/>
                        </wps:cNvSpPr>
                        <wps:spPr bwMode="auto">
                          <a:xfrm>
                            <a:off x="7938" y="7395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7395 7395"/>
                              <a:gd name="T3" fmla="*/ 7395 h 404"/>
                              <a:gd name="T4" fmla="+- 0 7938 7938"/>
                              <a:gd name="T5" fmla="*/ T4 w 2150"/>
                              <a:gd name="T6" fmla="+- 0 7799 7395"/>
                              <a:gd name="T7" fmla="*/ 7799 h 404"/>
                              <a:gd name="T8" fmla="+- 0 10088 7938"/>
                              <a:gd name="T9" fmla="*/ T8 w 2150"/>
                              <a:gd name="T10" fmla="+- 0 7799 7395"/>
                              <a:gd name="T11" fmla="*/ 7799 h 404"/>
                              <a:gd name="T12" fmla="+- 0 10088 7938"/>
                              <a:gd name="T13" fmla="*/ T12 w 2150"/>
                              <a:gd name="T14" fmla="+- 0 7395 7395"/>
                              <a:gd name="T15" fmla="*/ 7395 h 404"/>
                              <a:gd name="T16" fmla="+- 0 7938 7938"/>
                              <a:gd name="T17" fmla="*/ T16 w 2150"/>
                              <a:gd name="T18" fmla="+- 0 7395 7395"/>
                              <a:gd name="T19" fmla="*/ 739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66"/>
                        <wps:cNvSpPr>
                          <a:spLocks/>
                        </wps:cNvSpPr>
                        <wps:spPr bwMode="auto">
                          <a:xfrm>
                            <a:off x="10088" y="7395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7395 7395"/>
                              <a:gd name="T3" fmla="*/ 7395 h 404"/>
                              <a:gd name="T4" fmla="+- 0 10088 10088"/>
                              <a:gd name="T5" fmla="*/ T4 w 2150"/>
                              <a:gd name="T6" fmla="+- 0 7799 7395"/>
                              <a:gd name="T7" fmla="*/ 7799 h 404"/>
                              <a:gd name="T8" fmla="+- 0 12238 10088"/>
                              <a:gd name="T9" fmla="*/ T8 w 2150"/>
                              <a:gd name="T10" fmla="+- 0 7799 7395"/>
                              <a:gd name="T11" fmla="*/ 7799 h 404"/>
                              <a:gd name="T12" fmla="+- 0 12238 10088"/>
                              <a:gd name="T13" fmla="*/ T12 w 2150"/>
                              <a:gd name="T14" fmla="+- 0 7395 7395"/>
                              <a:gd name="T15" fmla="*/ 7395 h 404"/>
                              <a:gd name="T16" fmla="+- 0 10088 10088"/>
                              <a:gd name="T17" fmla="*/ T16 w 2150"/>
                              <a:gd name="T18" fmla="+- 0 7395 7395"/>
                              <a:gd name="T19" fmla="*/ 739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65"/>
                        <wps:cNvSpPr>
                          <a:spLocks/>
                        </wps:cNvSpPr>
                        <wps:spPr bwMode="auto">
                          <a:xfrm>
                            <a:off x="12238" y="7395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7395 7395"/>
                              <a:gd name="T3" fmla="*/ 7395 h 404"/>
                              <a:gd name="T4" fmla="+- 0 12238 12238"/>
                              <a:gd name="T5" fmla="*/ T4 w 2150"/>
                              <a:gd name="T6" fmla="+- 0 7799 7395"/>
                              <a:gd name="T7" fmla="*/ 7799 h 404"/>
                              <a:gd name="T8" fmla="+- 0 14388 12238"/>
                              <a:gd name="T9" fmla="*/ T8 w 2150"/>
                              <a:gd name="T10" fmla="+- 0 7799 7395"/>
                              <a:gd name="T11" fmla="*/ 7799 h 404"/>
                              <a:gd name="T12" fmla="+- 0 14388 12238"/>
                              <a:gd name="T13" fmla="*/ T12 w 2150"/>
                              <a:gd name="T14" fmla="+- 0 7395 7395"/>
                              <a:gd name="T15" fmla="*/ 7395 h 404"/>
                              <a:gd name="T16" fmla="+- 0 12238 12238"/>
                              <a:gd name="T17" fmla="*/ T16 w 2150"/>
                              <a:gd name="T18" fmla="+- 0 7395 7395"/>
                              <a:gd name="T19" fmla="*/ 7395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64"/>
                        <wps:cNvSpPr>
                          <a:spLocks/>
                        </wps:cNvSpPr>
                        <wps:spPr bwMode="auto">
                          <a:xfrm>
                            <a:off x="5788" y="7799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7799 7799"/>
                              <a:gd name="T3" fmla="*/ 7799 h 404"/>
                              <a:gd name="T4" fmla="+- 0 5788 5788"/>
                              <a:gd name="T5" fmla="*/ T4 w 2150"/>
                              <a:gd name="T6" fmla="+- 0 8202 7799"/>
                              <a:gd name="T7" fmla="*/ 8202 h 404"/>
                              <a:gd name="T8" fmla="+- 0 7938 5788"/>
                              <a:gd name="T9" fmla="*/ T8 w 2150"/>
                              <a:gd name="T10" fmla="+- 0 8202 7799"/>
                              <a:gd name="T11" fmla="*/ 8202 h 404"/>
                              <a:gd name="T12" fmla="+- 0 7938 5788"/>
                              <a:gd name="T13" fmla="*/ T12 w 2150"/>
                              <a:gd name="T14" fmla="+- 0 7799 7799"/>
                              <a:gd name="T15" fmla="*/ 7799 h 404"/>
                              <a:gd name="T16" fmla="+- 0 5788 5788"/>
                              <a:gd name="T17" fmla="*/ T16 w 2150"/>
                              <a:gd name="T18" fmla="+- 0 7799 7799"/>
                              <a:gd name="T19" fmla="*/ 779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163"/>
                        <wps:cNvSpPr>
                          <a:spLocks/>
                        </wps:cNvSpPr>
                        <wps:spPr bwMode="auto">
                          <a:xfrm>
                            <a:off x="7938" y="7799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7799 7799"/>
                              <a:gd name="T3" fmla="*/ 7799 h 404"/>
                              <a:gd name="T4" fmla="+- 0 7938 7938"/>
                              <a:gd name="T5" fmla="*/ T4 w 2150"/>
                              <a:gd name="T6" fmla="+- 0 8202 7799"/>
                              <a:gd name="T7" fmla="*/ 8202 h 404"/>
                              <a:gd name="T8" fmla="+- 0 10088 7938"/>
                              <a:gd name="T9" fmla="*/ T8 w 2150"/>
                              <a:gd name="T10" fmla="+- 0 8202 7799"/>
                              <a:gd name="T11" fmla="*/ 8202 h 404"/>
                              <a:gd name="T12" fmla="+- 0 10088 7938"/>
                              <a:gd name="T13" fmla="*/ T12 w 2150"/>
                              <a:gd name="T14" fmla="+- 0 7799 7799"/>
                              <a:gd name="T15" fmla="*/ 7799 h 404"/>
                              <a:gd name="T16" fmla="+- 0 7938 7938"/>
                              <a:gd name="T17" fmla="*/ T16 w 2150"/>
                              <a:gd name="T18" fmla="+- 0 7799 7799"/>
                              <a:gd name="T19" fmla="*/ 779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62"/>
                        <wps:cNvSpPr>
                          <a:spLocks/>
                        </wps:cNvSpPr>
                        <wps:spPr bwMode="auto">
                          <a:xfrm>
                            <a:off x="10088" y="7799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7799 7799"/>
                              <a:gd name="T3" fmla="*/ 7799 h 404"/>
                              <a:gd name="T4" fmla="+- 0 10088 10088"/>
                              <a:gd name="T5" fmla="*/ T4 w 2150"/>
                              <a:gd name="T6" fmla="+- 0 8202 7799"/>
                              <a:gd name="T7" fmla="*/ 8202 h 404"/>
                              <a:gd name="T8" fmla="+- 0 12238 10088"/>
                              <a:gd name="T9" fmla="*/ T8 w 2150"/>
                              <a:gd name="T10" fmla="+- 0 8202 7799"/>
                              <a:gd name="T11" fmla="*/ 8202 h 404"/>
                              <a:gd name="T12" fmla="+- 0 12238 10088"/>
                              <a:gd name="T13" fmla="*/ T12 w 2150"/>
                              <a:gd name="T14" fmla="+- 0 7799 7799"/>
                              <a:gd name="T15" fmla="*/ 7799 h 404"/>
                              <a:gd name="T16" fmla="+- 0 10088 10088"/>
                              <a:gd name="T17" fmla="*/ T16 w 2150"/>
                              <a:gd name="T18" fmla="+- 0 7799 7799"/>
                              <a:gd name="T19" fmla="*/ 779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61"/>
                        <wps:cNvSpPr>
                          <a:spLocks/>
                        </wps:cNvSpPr>
                        <wps:spPr bwMode="auto">
                          <a:xfrm>
                            <a:off x="12238" y="7799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7799 7799"/>
                              <a:gd name="T3" fmla="*/ 7799 h 404"/>
                              <a:gd name="T4" fmla="+- 0 12238 12238"/>
                              <a:gd name="T5" fmla="*/ T4 w 2150"/>
                              <a:gd name="T6" fmla="+- 0 8202 7799"/>
                              <a:gd name="T7" fmla="*/ 8202 h 404"/>
                              <a:gd name="T8" fmla="+- 0 14388 12238"/>
                              <a:gd name="T9" fmla="*/ T8 w 2150"/>
                              <a:gd name="T10" fmla="+- 0 8202 7799"/>
                              <a:gd name="T11" fmla="*/ 8202 h 404"/>
                              <a:gd name="T12" fmla="+- 0 14388 12238"/>
                              <a:gd name="T13" fmla="*/ T12 w 2150"/>
                              <a:gd name="T14" fmla="+- 0 7799 7799"/>
                              <a:gd name="T15" fmla="*/ 7799 h 404"/>
                              <a:gd name="T16" fmla="+- 0 12238 12238"/>
                              <a:gd name="T17" fmla="*/ T16 w 2150"/>
                              <a:gd name="T18" fmla="+- 0 7799 7799"/>
                              <a:gd name="T19" fmla="*/ 779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60"/>
                        <wps:cNvSpPr>
                          <a:spLocks/>
                        </wps:cNvSpPr>
                        <wps:spPr bwMode="auto">
                          <a:xfrm>
                            <a:off x="5788" y="8202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8202 8202"/>
                              <a:gd name="T3" fmla="*/ 8202 h 404"/>
                              <a:gd name="T4" fmla="+- 0 5788 5788"/>
                              <a:gd name="T5" fmla="*/ T4 w 2150"/>
                              <a:gd name="T6" fmla="+- 0 8606 8202"/>
                              <a:gd name="T7" fmla="*/ 8606 h 404"/>
                              <a:gd name="T8" fmla="+- 0 7938 5788"/>
                              <a:gd name="T9" fmla="*/ T8 w 2150"/>
                              <a:gd name="T10" fmla="+- 0 8606 8202"/>
                              <a:gd name="T11" fmla="*/ 8606 h 404"/>
                              <a:gd name="T12" fmla="+- 0 7938 5788"/>
                              <a:gd name="T13" fmla="*/ T12 w 2150"/>
                              <a:gd name="T14" fmla="+- 0 8202 8202"/>
                              <a:gd name="T15" fmla="*/ 8202 h 404"/>
                              <a:gd name="T16" fmla="+- 0 5788 5788"/>
                              <a:gd name="T17" fmla="*/ T16 w 2150"/>
                              <a:gd name="T18" fmla="+- 0 8202 8202"/>
                              <a:gd name="T19" fmla="*/ 820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59"/>
                        <wps:cNvSpPr>
                          <a:spLocks/>
                        </wps:cNvSpPr>
                        <wps:spPr bwMode="auto">
                          <a:xfrm>
                            <a:off x="7938" y="8202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8202 8202"/>
                              <a:gd name="T3" fmla="*/ 8202 h 404"/>
                              <a:gd name="T4" fmla="+- 0 7938 7938"/>
                              <a:gd name="T5" fmla="*/ T4 w 2150"/>
                              <a:gd name="T6" fmla="+- 0 8606 8202"/>
                              <a:gd name="T7" fmla="*/ 8606 h 404"/>
                              <a:gd name="T8" fmla="+- 0 10088 7938"/>
                              <a:gd name="T9" fmla="*/ T8 w 2150"/>
                              <a:gd name="T10" fmla="+- 0 8606 8202"/>
                              <a:gd name="T11" fmla="*/ 8606 h 404"/>
                              <a:gd name="T12" fmla="+- 0 10088 7938"/>
                              <a:gd name="T13" fmla="*/ T12 w 2150"/>
                              <a:gd name="T14" fmla="+- 0 8202 8202"/>
                              <a:gd name="T15" fmla="*/ 8202 h 404"/>
                              <a:gd name="T16" fmla="+- 0 7938 7938"/>
                              <a:gd name="T17" fmla="*/ T16 w 2150"/>
                              <a:gd name="T18" fmla="+- 0 8202 8202"/>
                              <a:gd name="T19" fmla="*/ 820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58"/>
                        <wps:cNvSpPr>
                          <a:spLocks/>
                        </wps:cNvSpPr>
                        <wps:spPr bwMode="auto">
                          <a:xfrm>
                            <a:off x="10088" y="8202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8202 8202"/>
                              <a:gd name="T3" fmla="*/ 8202 h 404"/>
                              <a:gd name="T4" fmla="+- 0 10088 10088"/>
                              <a:gd name="T5" fmla="*/ T4 w 2150"/>
                              <a:gd name="T6" fmla="+- 0 8606 8202"/>
                              <a:gd name="T7" fmla="*/ 8606 h 404"/>
                              <a:gd name="T8" fmla="+- 0 12238 10088"/>
                              <a:gd name="T9" fmla="*/ T8 w 2150"/>
                              <a:gd name="T10" fmla="+- 0 8606 8202"/>
                              <a:gd name="T11" fmla="*/ 8606 h 404"/>
                              <a:gd name="T12" fmla="+- 0 12238 10088"/>
                              <a:gd name="T13" fmla="*/ T12 w 2150"/>
                              <a:gd name="T14" fmla="+- 0 8202 8202"/>
                              <a:gd name="T15" fmla="*/ 8202 h 404"/>
                              <a:gd name="T16" fmla="+- 0 10088 10088"/>
                              <a:gd name="T17" fmla="*/ T16 w 2150"/>
                              <a:gd name="T18" fmla="+- 0 8202 8202"/>
                              <a:gd name="T19" fmla="*/ 820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57"/>
                        <wps:cNvSpPr>
                          <a:spLocks/>
                        </wps:cNvSpPr>
                        <wps:spPr bwMode="auto">
                          <a:xfrm>
                            <a:off x="12238" y="8202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8202 8202"/>
                              <a:gd name="T3" fmla="*/ 8202 h 404"/>
                              <a:gd name="T4" fmla="+- 0 12238 12238"/>
                              <a:gd name="T5" fmla="*/ T4 w 2150"/>
                              <a:gd name="T6" fmla="+- 0 8606 8202"/>
                              <a:gd name="T7" fmla="*/ 8606 h 404"/>
                              <a:gd name="T8" fmla="+- 0 14388 12238"/>
                              <a:gd name="T9" fmla="*/ T8 w 2150"/>
                              <a:gd name="T10" fmla="+- 0 8606 8202"/>
                              <a:gd name="T11" fmla="*/ 8606 h 404"/>
                              <a:gd name="T12" fmla="+- 0 14388 12238"/>
                              <a:gd name="T13" fmla="*/ T12 w 2150"/>
                              <a:gd name="T14" fmla="+- 0 8202 8202"/>
                              <a:gd name="T15" fmla="*/ 8202 h 404"/>
                              <a:gd name="T16" fmla="+- 0 12238 12238"/>
                              <a:gd name="T17" fmla="*/ T16 w 2150"/>
                              <a:gd name="T18" fmla="+- 0 8202 8202"/>
                              <a:gd name="T19" fmla="*/ 820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56"/>
                        <wps:cNvSpPr>
                          <a:spLocks/>
                        </wps:cNvSpPr>
                        <wps:spPr bwMode="auto">
                          <a:xfrm>
                            <a:off x="5788" y="8606"/>
                            <a:ext cx="2150" cy="390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8606 8606"/>
                              <a:gd name="T3" fmla="*/ 8606 h 390"/>
                              <a:gd name="T4" fmla="+- 0 5788 5788"/>
                              <a:gd name="T5" fmla="*/ T4 w 2150"/>
                              <a:gd name="T6" fmla="+- 0 8996 8606"/>
                              <a:gd name="T7" fmla="*/ 8996 h 390"/>
                              <a:gd name="T8" fmla="+- 0 7938 5788"/>
                              <a:gd name="T9" fmla="*/ T8 w 2150"/>
                              <a:gd name="T10" fmla="+- 0 8996 8606"/>
                              <a:gd name="T11" fmla="*/ 8996 h 390"/>
                              <a:gd name="T12" fmla="+- 0 7938 5788"/>
                              <a:gd name="T13" fmla="*/ T12 w 2150"/>
                              <a:gd name="T14" fmla="+- 0 8606 8606"/>
                              <a:gd name="T15" fmla="*/ 8606 h 390"/>
                              <a:gd name="T16" fmla="+- 0 5788 5788"/>
                              <a:gd name="T17" fmla="*/ T16 w 2150"/>
                              <a:gd name="T18" fmla="+- 0 8606 8606"/>
                              <a:gd name="T19" fmla="*/ 8606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50" y="390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55"/>
                        <wps:cNvSpPr>
                          <a:spLocks/>
                        </wps:cNvSpPr>
                        <wps:spPr bwMode="auto">
                          <a:xfrm>
                            <a:off x="7938" y="8606"/>
                            <a:ext cx="2150" cy="390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8606 8606"/>
                              <a:gd name="T3" fmla="*/ 8606 h 390"/>
                              <a:gd name="T4" fmla="+- 0 7938 7938"/>
                              <a:gd name="T5" fmla="*/ T4 w 2150"/>
                              <a:gd name="T6" fmla="+- 0 8996 8606"/>
                              <a:gd name="T7" fmla="*/ 8996 h 390"/>
                              <a:gd name="T8" fmla="+- 0 10088 7938"/>
                              <a:gd name="T9" fmla="*/ T8 w 2150"/>
                              <a:gd name="T10" fmla="+- 0 8996 8606"/>
                              <a:gd name="T11" fmla="*/ 8996 h 390"/>
                              <a:gd name="T12" fmla="+- 0 10088 7938"/>
                              <a:gd name="T13" fmla="*/ T12 w 2150"/>
                              <a:gd name="T14" fmla="+- 0 8606 8606"/>
                              <a:gd name="T15" fmla="*/ 8606 h 390"/>
                              <a:gd name="T16" fmla="+- 0 7938 7938"/>
                              <a:gd name="T17" fmla="*/ T16 w 2150"/>
                              <a:gd name="T18" fmla="+- 0 8606 8606"/>
                              <a:gd name="T19" fmla="*/ 8606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50" y="390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54"/>
                        <wps:cNvSpPr>
                          <a:spLocks/>
                        </wps:cNvSpPr>
                        <wps:spPr bwMode="auto">
                          <a:xfrm>
                            <a:off x="10088" y="8606"/>
                            <a:ext cx="2150" cy="390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8606 8606"/>
                              <a:gd name="T3" fmla="*/ 8606 h 390"/>
                              <a:gd name="T4" fmla="+- 0 10088 10088"/>
                              <a:gd name="T5" fmla="*/ T4 w 2150"/>
                              <a:gd name="T6" fmla="+- 0 8996 8606"/>
                              <a:gd name="T7" fmla="*/ 8996 h 390"/>
                              <a:gd name="T8" fmla="+- 0 12238 10088"/>
                              <a:gd name="T9" fmla="*/ T8 w 2150"/>
                              <a:gd name="T10" fmla="+- 0 8996 8606"/>
                              <a:gd name="T11" fmla="*/ 8996 h 390"/>
                              <a:gd name="T12" fmla="+- 0 12238 10088"/>
                              <a:gd name="T13" fmla="*/ T12 w 2150"/>
                              <a:gd name="T14" fmla="+- 0 8606 8606"/>
                              <a:gd name="T15" fmla="*/ 8606 h 390"/>
                              <a:gd name="T16" fmla="+- 0 10088 10088"/>
                              <a:gd name="T17" fmla="*/ T16 w 2150"/>
                              <a:gd name="T18" fmla="+- 0 8606 8606"/>
                              <a:gd name="T19" fmla="*/ 8606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50" y="390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53"/>
                        <wps:cNvSpPr>
                          <a:spLocks/>
                        </wps:cNvSpPr>
                        <wps:spPr bwMode="auto">
                          <a:xfrm>
                            <a:off x="12238" y="8606"/>
                            <a:ext cx="2150" cy="390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8606 8606"/>
                              <a:gd name="T3" fmla="*/ 8606 h 390"/>
                              <a:gd name="T4" fmla="+- 0 12238 12238"/>
                              <a:gd name="T5" fmla="*/ T4 w 2150"/>
                              <a:gd name="T6" fmla="+- 0 8996 8606"/>
                              <a:gd name="T7" fmla="*/ 8996 h 390"/>
                              <a:gd name="T8" fmla="+- 0 14388 12238"/>
                              <a:gd name="T9" fmla="*/ T8 w 2150"/>
                              <a:gd name="T10" fmla="+- 0 8996 8606"/>
                              <a:gd name="T11" fmla="*/ 8996 h 390"/>
                              <a:gd name="T12" fmla="+- 0 14388 12238"/>
                              <a:gd name="T13" fmla="*/ T12 w 2150"/>
                              <a:gd name="T14" fmla="+- 0 8606 8606"/>
                              <a:gd name="T15" fmla="*/ 8606 h 390"/>
                              <a:gd name="T16" fmla="+- 0 12238 12238"/>
                              <a:gd name="T17" fmla="*/ T16 w 2150"/>
                              <a:gd name="T18" fmla="+- 0 8606 8606"/>
                              <a:gd name="T19" fmla="*/ 8606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390"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  <a:lnTo>
                                  <a:pt x="2150" y="390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52"/>
                        <wps:cNvSpPr>
                          <a:spLocks/>
                        </wps:cNvSpPr>
                        <wps:spPr bwMode="auto">
                          <a:xfrm>
                            <a:off x="5788" y="8996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8996 8996"/>
                              <a:gd name="T3" fmla="*/ 8996 h 404"/>
                              <a:gd name="T4" fmla="+- 0 5788 5788"/>
                              <a:gd name="T5" fmla="*/ T4 w 2150"/>
                              <a:gd name="T6" fmla="+- 0 9399 8996"/>
                              <a:gd name="T7" fmla="*/ 9399 h 404"/>
                              <a:gd name="T8" fmla="+- 0 7938 5788"/>
                              <a:gd name="T9" fmla="*/ T8 w 2150"/>
                              <a:gd name="T10" fmla="+- 0 9399 8996"/>
                              <a:gd name="T11" fmla="*/ 9399 h 404"/>
                              <a:gd name="T12" fmla="+- 0 7938 5788"/>
                              <a:gd name="T13" fmla="*/ T12 w 2150"/>
                              <a:gd name="T14" fmla="+- 0 8996 8996"/>
                              <a:gd name="T15" fmla="*/ 8996 h 404"/>
                              <a:gd name="T16" fmla="+- 0 5788 5788"/>
                              <a:gd name="T17" fmla="*/ T16 w 2150"/>
                              <a:gd name="T18" fmla="+- 0 8996 8996"/>
                              <a:gd name="T19" fmla="*/ 8996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51"/>
                        <wps:cNvSpPr>
                          <a:spLocks/>
                        </wps:cNvSpPr>
                        <wps:spPr bwMode="auto">
                          <a:xfrm>
                            <a:off x="7938" y="8996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8996 8996"/>
                              <a:gd name="T3" fmla="*/ 8996 h 404"/>
                              <a:gd name="T4" fmla="+- 0 7938 7938"/>
                              <a:gd name="T5" fmla="*/ T4 w 2150"/>
                              <a:gd name="T6" fmla="+- 0 9399 8996"/>
                              <a:gd name="T7" fmla="*/ 9399 h 404"/>
                              <a:gd name="T8" fmla="+- 0 10088 7938"/>
                              <a:gd name="T9" fmla="*/ T8 w 2150"/>
                              <a:gd name="T10" fmla="+- 0 9399 8996"/>
                              <a:gd name="T11" fmla="*/ 9399 h 404"/>
                              <a:gd name="T12" fmla="+- 0 10088 7938"/>
                              <a:gd name="T13" fmla="*/ T12 w 2150"/>
                              <a:gd name="T14" fmla="+- 0 8996 8996"/>
                              <a:gd name="T15" fmla="*/ 8996 h 404"/>
                              <a:gd name="T16" fmla="+- 0 7938 7938"/>
                              <a:gd name="T17" fmla="*/ T16 w 2150"/>
                              <a:gd name="T18" fmla="+- 0 8996 8996"/>
                              <a:gd name="T19" fmla="*/ 8996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50"/>
                        <wps:cNvSpPr>
                          <a:spLocks/>
                        </wps:cNvSpPr>
                        <wps:spPr bwMode="auto">
                          <a:xfrm>
                            <a:off x="10088" y="8996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8996 8996"/>
                              <a:gd name="T3" fmla="*/ 8996 h 404"/>
                              <a:gd name="T4" fmla="+- 0 10088 10088"/>
                              <a:gd name="T5" fmla="*/ T4 w 2150"/>
                              <a:gd name="T6" fmla="+- 0 9399 8996"/>
                              <a:gd name="T7" fmla="*/ 9399 h 404"/>
                              <a:gd name="T8" fmla="+- 0 12238 10088"/>
                              <a:gd name="T9" fmla="*/ T8 w 2150"/>
                              <a:gd name="T10" fmla="+- 0 9399 8996"/>
                              <a:gd name="T11" fmla="*/ 9399 h 404"/>
                              <a:gd name="T12" fmla="+- 0 12238 10088"/>
                              <a:gd name="T13" fmla="*/ T12 w 2150"/>
                              <a:gd name="T14" fmla="+- 0 8996 8996"/>
                              <a:gd name="T15" fmla="*/ 8996 h 404"/>
                              <a:gd name="T16" fmla="+- 0 10088 10088"/>
                              <a:gd name="T17" fmla="*/ T16 w 2150"/>
                              <a:gd name="T18" fmla="+- 0 8996 8996"/>
                              <a:gd name="T19" fmla="*/ 8996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49"/>
                        <wps:cNvSpPr>
                          <a:spLocks/>
                        </wps:cNvSpPr>
                        <wps:spPr bwMode="auto">
                          <a:xfrm>
                            <a:off x="12238" y="8996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8996 8996"/>
                              <a:gd name="T3" fmla="*/ 8996 h 404"/>
                              <a:gd name="T4" fmla="+- 0 12238 12238"/>
                              <a:gd name="T5" fmla="*/ T4 w 2150"/>
                              <a:gd name="T6" fmla="+- 0 9399 8996"/>
                              <a:gd name="T7" fmla="*/ 9399 h 404"/>
                              <a:gd name="T8" fmla="+- 0 14388 12238"/>
                              <a:gd name="T9" fmla="*/ T8 w 2150"/>
                              <a:gd name="T10" fmla="+- 0 9399 8996"/>
                              <a:gd name="T11" fmla="*/ 9399 h 404"/>
                              <a:gd name="T12" fmla="+- 0 14388 12238"/>
                              <a:gd name="T13" fmla="*/ T12 w 2150"/>
                              <a:gd name="T14" fmla="+- 0 8996 8996"/>
                              <a:gd name="T15" fmla="*/ 8996 h 404"/>
                              <a:gd name="T16" fmla="+- 0 12238 12238"/>
                              <a:gd name="T17" fmla="*/ T16 w 2150"/>
                              <a:gd name="T18" fmla="+- 0 8996 8996"/>
                              <a:gd name="T19" fmla="*/ 8996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48"/>
                        <wps:cNvSpPr>
                          <a:spLocks/>
                        </wps:cNvSpPr>
                        <wps:spPr bwMode="auto">
                          <a:xfrm>
                            <a:off x="5788" y="9399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9399 9399"/>
                              <a:gd name="T3" fmla="*/ 9399 h 404"/>
                              <a:gd name="T4" fmla="+- 0 5788 5788"/>
                              <a:gd name="T5" fmla="*/ T4 w 2150"/>
                              <a:gd name="T6" fmla="+- 0 9803 9399"/>
                              <a:gd name="T7" fmla="*/ 9803 h 404"/>
                              <a:gd name="T8" fmla="+- 0 7938 5788"/>
                              <a:gd name="T9" fmla="*/ T8 w 2150"/>
                              <a:gd name="T10" fmla="+- 0 9803 9399"/>
                              <a:gd name="T11" fmla="*/ 9803 h 404"/>
                              <a:gd name="T12" fmla="+- 0 7938 5788"/>
                              <a:gd name="T13" fmla="*/ T12 w 2150"/>
                              <a:gd name="T14" fmla="+- 0 9399 9399"/>
                              <a:gd name="T15" fmla="*/ 9399 h 404"/>
                              <a:gd name="T16" fmla="+- 0 5788 5788"/>
                              <a:gd name="T17" fmla="*/ T16 w 2150"/>
                              <a:gd name="T18" fmla="+- 0 9399 9399"/>
                              <a:gd name="T19" fmla="*/ 939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47"/>
                        <wps:cNvSpPr>
                          <a:spLocks/>
                        </wps:cNvSpPr>
                        <wps:spPr bwMode="auto">
                          <a:xfrm>
                            <a:off x="7938" y="9399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9399 9399"/>
                              <a:gd name="T3" fmla="*/ 9399 h 404"/>
                              <a:gd name="T4" fmla="+- 0 7938 7938"/>
                              <a:gd name="T5" fmla="*/ T4 w 2150"/>
                              <a:gd name="T6" fmla="+- 0 9803 9399"/>
                              <a:gd name="T7" fmla="*/ 9803 h 404"/>
                              <a:gd name="T8" fmla="+- 0 10088 7938"/>
                              <a:gd name="T9" fmla="*/ T8 w 2150"/>
                              <a:gd name="T10" fmla="+- 0 9803 9399"/>
                              <a:gd name="T11" fmla="*/ 9803 h 404"/>
                              <a:gd name="T12" fmla="+- 0 10088 7938"/>
                              <a:gd name="T13" fmla="*/ T12 w 2150"/>
                              <a:gd name="T14" fmla="+- 0 9399 9399"/>
                              <a:gd name="T15" fmla="*/ 9399 h 404"/>
                              <a:gd name="T16" fmla="+- 0 7938 7938"/>
                              <a:gd name="T17" fmla="*/ T16 w 2150"/>
                              <a:gd name="T18" fmla="+- 0 9399 9399"/>
                              <a:gd name="T19" fmla="*/ 939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46"/>
                        <wps:cNvSpPr>
                          <a:spLocks/>
                        </wps:cNvSpPr>
                        <wps:spPr bwMode="auto">
                          <a:xfrm>
                            <a:off x="10088" y="9399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9399 9399"/>
                              <a:gd name="T3" fmla="*/ 9399 h 404"/>
                              <a:gd name="T4" fmla="+- 0 10088 10088"/>
                              <a:gd name="T5" fmla="*/ T4 w 2150"/>
                              <a:gd name="T6" fmla="+- 0 9803 9399"/>
                              <a:gd name="T7" fmla="*/ 9803 h 404"/>
                              <a:gd name="T8" fmla="+- 0 12238 10088"/>
                              <a:gd name="T9" fmla="*/ T8 w 2150"/>
                              <a:gd name="T10" fmla="+- 0 9803 9399"/>
                              <a:gd name="T11" fmla="*/ 9803 h 404"/>
                              <a:gd name="T12" fmla="+- 0 12238 10088"/>
                              <a:gd name="T13" fmla="*/ T12 w 2150"/>
                              <a:gd name="T14" fmla="+- 0 9399 9399"/>
                              <a:gd name="T15" fmla="*/ 9399 h 404"/>
                              <a:gd name="T16" fmla="+- 0 10088 10088"/>
                              <a:gd name="T17" fmla="*/ T16 w 2150"/>
                              <a:gd name="T18" fmla="+- 0 9399 9399"/>
                              <a:gd name="T19" fmla="*/ 939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45"/>
                        <wps:cNvSpPr>
                          <a:spLocks/>
                        </wps:cNvSpPr>
                        <wps:spPr bwMode="auto">
                          <a:xfrm>
                            <a:off x="12238" y="9399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9399 9399"/>
                              <a:gd name="T3" fmla="*/ 9399 h 404"/>
                              <a:gd name="T4" fmla="+- 0 12238 12238"/>
                              <a:gd name="T5" fmla="*/ T4 w 2150"/>
                              <a:gd name="T6" fmla="+- 0 9803 9399"/>
                              <a:gd name="T7" fmla="*/ 9803 h 404"/>
                              <a:gd name="T8" fmla="+- 0 14388 12238"/>
                              <a:gd name="T9" fmla="*/ T8 w 2150"/>
                              <a:gd name="T10" fmla="+- 0 9803 9399"/>
                              <a:gd name="T11" fmla="*/ 9803 h 404"/>
                              <a:gd name="T12" fmla="+- 0 14388 12238"/>
                              <a:gd name="T13" fmla="*/ T12 w 2150"/>
                              <a:gd name="T14" fmla="+- 0 9399 9399"/>
                              <a:gd name="T15" fmla="*/ 9399 h 404"/>
                              <a:gd name="T16" fmla="+- 0 12238 12238"/>
                              <a:gd name="T17" fmla="*/ T16 w 2150"/>
                              <a:gd name="T18" fmla="+- 0 9399 9399"/>
                              <a:gd name="T19" fmla="*/ 9399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44"/>
                        <wps:cNvSpPr>
                          <a:spLocks/>
                        </wps:cNvSpPr>
                        <wps:spPr bwMode="auto">
                          <a:xfrm>
                            <a:off x="5788" y="9803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9803 9803"/>
                              <a:gd name="T3" fmla="*/ 9803 h 404"/>
                              <a:gd name="T4" fmla="+- 0 5788 5788"/>
                              <a:gd name="T5" fmla="*/ T4 w 2150"/>
                              <a:gd name="T6" fmla="+- 0 10207 9803"/>
                              <a:gd name="T7" fmla="*/ 10207 h 404"/>
                              <a:gd name="T8" fmla="+- 0 7938 5788"/>
                              <a:gd name="T9" fmla="*/ T8 w 2150"/>
                              <a:gd name="T10" fmla="+- 0 10207 9803"/>
                              <a:gd name="T11" fmla="*/ 10207 h 404"/>
                              <a:gd name="T12" fmla="+- 0 7938 5788"/>
                              <a:gd name="T13" fmla="*/ T12 w 2150"/>
                              <a:gd name="T14" fmla="+- 0 9803 9803"/>
                              <a:gd name="T15" fmla="*/ 9803 h 404"/>
                              <a:gd name="T16" fmla="+- 0 5788 5788"/>
                              <a:gd name="T17" fmla="*/ T16 w 2150"/>
                              <a:gd name="T18" fmla="+- 0 9803 9803"/>
                              <a:gd name="T19" fmla="*/ 9803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43"/>
                        <wps:cNvSpPr>
                          <a:spLocks/>
                        </wps:cNvSpPr>
                        <wps:spPr bwMode="auto">
                          <a:xfrm>
                            <a:off x="7938" y="9803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9803 9803"/>
                              <a:gd name="T3" fmla="*/ 9803 h 404"/>
                              <a:gd name="T4" fmla="+- 0 7938 7938"/>
                              <a:gd name="T5" fmla="*/ T4 w 2150"/>
                              <a:gd name="T6" fmla="+- 0 10207 9803"/>
                              <a:gd name="T7" fmla="*/ 10207 h 404"/>
                              <a:gd name="T8" fmla="+- 0 10088 7938"/>
                              <a:gd name="T9" fmla="*/ T8 w 2150"/>
                              <a:gd name="T10" fmla="+- 0 10207 9803"/>
                              <a:gd name="T11" fmla="*/ 10207 h 404"/>
                              <a:gd name="T12" fmla="+- 0 10088 7938"/>
                              <a:gd name="T13" fmla="*/ T12 w 2150"/>
                              <a:gd name="T14" fmla="+- 0 9803 9803"/>
                              <a:gd name="T15" fmla="*/ 9803 h 404"/>
                              <a:gd name="T16" fmla="+- 0 7938 7938"/>
                              <a:gd name="T17" fmla="*/ T16 w 2150"/>
                              <a:gd name="T18" fmla="+- 0 9803 9803"/>
                              <a:gd name="T19" fmla="*/ 9803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42"/>
                        <wps:cNvSpPr>
                          <a:spLocks/>
                        </wps:cNvSpPr>
                        <wps:spPr bwMode="auto">
                          <a:xfrm>
                            <a:off x="10088" y="9803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9803 9803"/>
                              <a:gd name="T3" fmla="*/ 9803 h 404"/>
                              <a:gd name="T4" fmla="+- 0 10088 10088"/>
                              <a:gd name="T5" fmla="*/ T4 w 2150"/>
                              <a:gd name="T6" fmla="+- 0 10207 9803"/>
                              <a:gd name="T7" fmla="*/ 10207 h 404"/>
                              <a:gd name="T8" fmla="+- 0 12238 10088"/>
                              <a:gd name="T9" fmla="*/ T8 w 2150"/>
                              <a:gd name="T10" fmla="+- 0 10207 9803"/>
                              <a:gd name="T11" fmla="*/ 10207 h 404"/>
                              <a:gd name="T12" fmla="+- 0 12238 10088"/>
                              <a:gd name="T13" fmla="*/ T12 w 2150"/>
                              <a:gd name="T14" fmla="+- 0 9803 9803"/>
                              <a:gd name="T15" fmla="*/ 9803 h 404"/>
                              <a:gd name="T16" fmla="+- 0 10088 10088"/>
                              <a:gd name="T17" fmla="*/ T16 w 2150"/>
                              <a:gd name="T18" fmla="+- 0 9803 9803"/>
                              <a:gd name="T19" fmla="*/ 9803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41"/>
                        <wps:cNvSpPr>
                          <a:spLocks/>
                        </wps:cNvSpPr>
                        <wps:spPr bwMode="auto">
                          <a:xfrm>
                            <a:off x="12238" y="9803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9803 9803"/>
                              <a:gd name="T3" fmla="*/ 9803 h 404"/>
                              <a:gd name="T4" fmla="+- 0 12238 12238"/>
                              <a:gd name="T5" fmla="*/ T4 w 2150"/>
                              <a:gd name="T6" fmla="+- 0 10207 9803"/>
                              <a:gd name="T7" fmla="*/ 10207 h 404"/>
                              <a:gd name="T8" fmla="+- 0 14388 12238"/>
                              <a:gd name="T9" fmla="*/ T8 w 2150"/>
                              <a:gd name="T10" fmla="+- 0 10207 9803"/>
                              <a:gd name="T11" fmla="*/ 10207 h 404"/>
                              <a:gd name="T12" fmla="+- 0 14388 12238"/>
                              <a:gd name="T13" fmla="*/ T12 w 2150"/>
                              <a:gd name="T14" fmla="+- 0 9803 9803"/>
                              <a:gd name="T15" fmla="*/ 9803 h 404"/>
                              <a:gd name="T16" fmla="+- 0 12238 12238"/>
                              <a:gd name="T17" fmla="*/ T16 w 2150"/>
                              <a:gd name="T18" fmla="+- 0 9803 9803"/>
                              <a:gd name="T19" fmla="*/ 9803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40"/>
                        <wps:cNvSpPr>
                          <a:spLocks/>
                        </wps:cNvSpPr>
                        <wps:spPr bwMode="auto">
                          <a:xfrm>
                            <a:off x="5788" y="10207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10207 10207"/>
                              <a:gd name="T3" fmla="*/ 10207 h 404"/>
                              <a:gd name="T4" fmla="+- 0 5788 5788"/>
                              <a:gd name="T5" fmla="*/ T4 w 2150"/>
                              <a:gd name="T6" fmla="+- 0 10610 10207"/>
                              <a:gd name="T7" fmla="*/ 10610 h 404"/>
                              <a:gd name="T8" fmla="+- 0 7938 5788"/>
                              <a:gd name="T9" fmla="*/ T8 w 2150"/>
                              <a:gd name="T10" fmla="+- 0 10610 10207"/>
                              <a:gd name="T11" fmla="*/ 10610 h 404"/>
                              <a:gd name="T12" fmla="+- 0 7938 5788"/>
                              <a:gd name="T13" fmla="*/ T12 w 2150"/>
                              <a:gd name="T14" fmla="+- 0 10207 10207"/>
                              <a:gd name="T15" fmla="*/ 10207 h 404"/>
                              <a:gd name="T16" fmla="+- 0 5788 5788"/>
                              <a:gd name="T17" fmla="*/ T16 w 2150"/>
                              <a:gd name="T18" fmla="+- 0 10207 10207"/>
                              <a:gd name="T19" fmla="*/ 10207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39"/>
                        <wps:cNvSpPr>
                          <a:spLocks/>
                        </wps:cNvSpPr>
                        <wps:spPr bwMode="auto">
                          <a:xfrm>
                            <a:off x="7938" y="10207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10207 10207"/>
                              <a:gd name="T3" fmla="*/ 10207 h 404"/>
                              <a:gd name="T4" fmla="+- 0 7938 7938"/>
                              <a:gd name="T5" fmla="*/ T4 w 2150"/>
                              <a:gd name="T6" fmla="+- 0 10610 10207"/>
                              <a:gd name="T7" fmla="*/ 10610 h 404"/>
                              <a:gd name="T8" fmla="+- 0 10088 7938"/>
                              <a:gd name="T9" fmla="*/ T8 w 2150"/>
                              <a:gd name="T10" fmla="+- 0 10610 10207"/>
                              <a:gd name="T11" fmla="*/ 10610 h 404"/>
                              <a:gd name="T12" fmla="+- 0 10088 7938"/>
                              <a:gd name="T13" fmla="*/ T12 w 2150"/>
                              <a:gd name="T14" fmla="+- 0 10207 10207"/>
                              <a:gd name="T15" fmla="*/ 10207 h 404"/>
                              <a:gd name="T16" fmla="+- 0 7938 7938"/>
                              <a:gd name="T17" fmla="*/ T16 w 2150"/>
                              <a:gd name="T18" fmla="+- 0 10207 10207"/>
                              <a:gd name="T19" fmla="*/ 10207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38"/>
                        <wps:cNvSpPr>
                          <a:spLocks/>
                        </wps:cNvSpPr>
                        <wps:spPr bwMode="auto">
                          <a:xfrm>
                            <a:off x="10088" y="10207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10207 10207"/>
                              <a:gd name="T3" fmla="*/ 10207 h 404"/>
                              <a:gd name="T4" fmla="+- 0 10088 10088"/>
                              <a:gd name="T5" fmla="*/ T4 w 2150"/>
                              <a:gd name="T6" fmla="+- 0 10610 10207"/>
                              <a:gd name="T7" fmla="*/ 10610 h 404"/>
                              <a:gd name="T8" fmla="+- 0 12238 10088"/>
                              <a:gd name="T9" fmla="*/ T8 w 2150"/>
                              <a:gd name="T10" fmla="+- 0 10610 10207"/>
                              <a:gd name="T11" fmla="*/ 10610 h 404"/>
                              <a:gd name="T12" fmla="+- 0 12238 10088"/>
                              <a:gd name="T13" fmla="*/ T12 w 2150"/>
                              <a:gd name="T14" fmla="+- 0 10207 10207"/>
                              <a:gd name="T15" fmla="*/ 10207 h 404"/>
                              <a:gd name="T16" fmla="+- 0 10088 10088"/>
                              <a:gd name="T17" fmla="*/ T16 w 2150"/>
                              <a:gd name="T18" fmla="+- 0 10207 10207"/>
                              <a:gd name="T19" fmla="*/ 10207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37"/>
                        <wps:cNvSpPr>
                          <a:spLocks/>
                        </wps:cNvSpPr>
                        <wps:spPr bwMode="auto">
                          <a:xfrm>
                            <a:off x="12238" y="10207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10207 10207"/>
                              <a:gd name="T3" fmla="*/ 10207 h 404"/>
                              <a:gd name="T4" fmla="+- 0 12238 12238"/>
                              <a:gd name="T5" fmla="*/ T4 w 2150"/>
                              <a:gd name="T6" fmla="+- 0 10610 10207"/>
                              <a:gd name="T7" fmla="*/ 10610 h 404"/>
                              <a:gd name="T8" fmla="+- 0 14388 12238"/>
                              <a:gd name="T9" fmla="*/ T8 w 2150"/>
                              <a:gd name="T10" fmla="+- 0 10610 10207"/>
                              <a:gd name="T11" fmla="*/ 10610 h 404"/>
                              <a:gd name="T12" fmla="+- 0 14388 12238"/>
                              <a:gd name="T13" fmla="*/ T12 w 2150"/>
                              <a:gd name="T14" fmla="+- 0 10207 10207"/>
                              <a:gd name="T15" fmla="*/ 10207 h 404"/>
                              <a:gd name="T16" fmla="+- 0 12238 12238"/>
                              <a:gd name="T17" fmla="*/ T16 w 2150"/>
                              <a:gd name="T18" fmla="+- 0 10207 10207"/>
                              <a:gd name="T19" fmla="*/ 10207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36"/>
                        <wps:cNvSpPr>
                          <a:spLocks/>
                        </wps:cNvSpPr>
                        <wps:spPr bwMode="auto">
                          <a:xfrm>
                            <a:off x="5788" y="10610"/>
                            <a:ext cx="2150" cy="404"/>
                          </a:xfrm>
                          <a:custGeom>
                            <a:avLst/>
                            <a:gdLst>
                              <a:gd name="T0" fmla="+- 0 5788 5788"/>
                              <a:gd name="T1" fmla="*/ T0 w 2150"/>
                              <a:gd name="T2" fmla="+- 0 10610 10610"/>
                              <a:gd name="T3" fmla="*/ 10610 h 404"/>
                              <a:gd name="T4" fmla="+- 0 5788 5788"/>
                              <a:gd name="T5" fmla="*/ T4 w 2150"/>
                              <a:gd name="T6" fmla="+- 0 11014 10610"/>
                              <a:gd name="T7" fmla="*/ 11014 h 404"/>
                              <a:gd name="T8" fmla="+- 0 7938 5788"/>
                              <a:gd name="T9" fmla="*/ T8 w 2150"/>
                              <a:gd name="T10" fmla="+- 0 11014 10610"/>
                              <a:gd name="T11" fmla="*/ 11014 h 404"/>
                              <a:gd name="T12" fmla="+- 0 7938 5788"/>
                              <a:gd name="T13" fmla="*/ T12 w 2150"/>
                              <a:gd name="T14" fmla="+- 0 10610 10610"/>
                              <a:gd name="T15" fmla="*/ 10610 h 404"/>
                              <a:gd name="T16" fmla="+- 0 5788 5788"/>
                              <a:gd name="T17" fmla="*/ T16 w 2150"/>
                              <a:gd name="T18" fmla="+- 0 10610 10610"/>
                              <a:gd name="T19" fmla="*/ 10610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35"/>
                        <wps:cNvSpPr>
                          <a:spLocks/>
                        </wps:cNvSpPr>
                        <wps:spPr bwMode="auto">
                          <a:xfrm>
                            <a:off x="7938" y="10610"/>
                            <a:ext cx="2150" cy="40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2150"/>
                              <a:gd name="T2" fmla="+- 0 10610 10610"/>
                              <a:gd name="T3" fmla="*/ 10610 h 404"/>
                              <a:gd name="T4" fmla="+- 0 7938 7938"/>
                              <a:gd name="T5" fmla="*/ T4 w 2150"/>
                              <a:gd name="T6" fmla="+- 0 11014 10610"/>
                              <a:gd name="T7" fmla="*/ 11014 h 404"/>
                              <a:gd name="T8" fmla="+- 0 10088 7938"/>
                              <a:gd name="T9" fmla="*/ T8 w 2150"/>
                              <a:gd name="T10" fmla="+- 0 11014 10610"/>
                              <a:gd name="T11" fmla="*/ 11014 h 404"/>
                              <a:gd name="T12" fmla="+- 0 10088 7938"/>
                              <a:gd name="T13" fmla="*/ T12 w 2150"/>
                              <a:gd name="T14" fmla="+- 0 10610 10610"/>
                              <a:gd name="T15" fmla="*/ 10610 h 404"/>
                              <a:gd name="T16" fmla="+- 0 7938 7938"/>
                              <a:gd name="T17" fmla="*/ T16 w 2150"/>
                              <a:gd name="T18" fmla="+- 0 10610 10610"/>
                              <a:gd name="T19" fmla="*/ 10610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34"/>
                        <wps:cNvSpPr>
                          <a:spLocks/>
                        </wps:cNvSpPr>
                        <wps:spPr bwMode="auto">
                          <a:xfrm>
                            <a:off x="10088" y="10610"/>
                            <a:ext cx="2150" cy="404"/>
                          </a:xfrm>
                          <a:custGeom>
                            <a:avLst/>
                            <a:gdLst>
                              <a:gd name="T0" fmla="+- 0 10088 10088"/>
                              <a:gd name="T1" fmla="*/ T0 w 2150"/>
                              <a:gd name="T2" fmla="+- 0 10610 10610"/>
                              <a:gd name="T3" fmla="*/ 10610 h 404"/>
                              <a:gd name="T4" fmla="+- 0 10088 10088"/>
                              <a:gd name="T5" fmla="*/ T4 w 2150"/>
                              <a:gd name="T6" fmla="+- 0 11014 10610"/>
                              <a:gd name="T7" fmla="*/ 11014 h 404"/>
                              <a:gd name="T8" fmla="+- 0 12238 10088"/>
                              <a:gd name="T9" fmla="*/ T8 w 2150"/>
                              <a:gd name="T10" fmla="+- 0 11014 10610"/>
                              <a:gd name="T11" fmla="*/ 11014 h 404"/>
                              <a:gd name="T12" fmla="+- 0 12238 10088"/>
                              <a:gd name="T13" fmla="*/ T12 w 2150"/>
                              <a:gd name="T14" fmla="+- 0 10610 10610"/>
                              <a:gd name="T15" fmla="*/ 10610 h 404"/>
                              <a:gd name="T16" fmla="+- 0 10088 10088"/>
                              <a:gd name="T17" fmla="*/ T16 w 2150"/>
                              <a:gd name="T18" fmla="+- 0 10610 10610"/>
                              <a:gd name="T19" fmla="*/ 10610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33"/>
                        <wps:cNvSpPr>
                          <a:spLocks/>
                        </wps:cNvSpPr>
                        <wps:spPr bwMode="auto">
                          <a:xfrm>
                            <a:off x="12238" y="10610"/>
                            <a:ext cx="2150" cy="404"/>
                          </a:xfrm>
                          <a:custGeom>
                            <a:avLst/>
                            <a:gdLst>
                              <a:gd name="T0" fmla="+- 0 12238 12238"/>
                              <a:gd name="T1" fmla="*/ T0 w 2150"/>
                              <a:gd name="T2" fmla="+- 0 10610 10610"/>
                              <a:gd name="T3" fmla="*/ 10610 h 404"/>
                              <a:gd name="T4" fmla="+- 0 12238 12238"/>
                              <a:gd name="T5" fmla="*/ T4 w 2150"/>
                              <a:gd name="T6" fmla="+- 0 11014 10610"/>
                              <a:gd name="T7" fmla="*/ 11014 h 404"/>
                              <a:gd name="T8" fmla="+- 0 14388 12238"/>
                              <a:gd name="T9" fmla="*/ T8 w 2150"/>
                              <a:gd name="T10" fmla="+- 0 11014 10610"/>
                              <a:gd name="T11" fmla="*/ 11014 h 404"/>
                              <a:gd name="T12" fmla="+- 0 14388 12238"/>
                              <a:gd name="T13" fmla="*/ T12 w 2150"/>
                              <a:gd name="T14" fmla="+- 0 10610 10610"/>
                              <a:gd name="T15" fmla="*/ 10610 h 404"/>
                              <a:gd name="T16" fmla="+- 0 12238 12238"/>
                              <a:gd name="T17" fmla="*/ T16 w 2150"/>
                              <a:gd name="T18" fmla="+- 0 10610 10610"/>
                              <a:gd name="T19" fmla="*/ 10610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26F3A01" id="Group 132" o:spid="_x0000_s1026" style="position:absolute;margin-left:73.9pt;margin-top:186.75pt;width:646pt;height:364.4pt;z-index:-251603456;mso-position-horizontal-relative:page;mso-position-vertical-relative:page" coordorigin="1478,3988" coordsize="12920,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">
                <v:shape id="Freeform 227" o:spid="_x0000_s1027" style="position:absolute;left:1488;top:3998;width:12900;height:807;visibility:visible;mso-wrap-style:square;v-text-anchor:top" coordsize="12900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" path="m10750,r2150,807l10750,807r,-403l6450,404,6450,,,,,807r8600,l6450,404r4300,l10750,xe" fillcolor="#82bc00" stroked="f">
                  <v:path arrowok="t" o:connecttype="custom" o:connectlocs="10750,3998;12900,4805;10750,4805;10750,4402;6450,4402;6450,3998;0,3998;0,4805;8600,4805;6450,4402;10750,4402;10750,3998" o:connectangles="0,0,0,0,0,0,0,0,0,0,0,0"/>
                </v:shape>
                <v:shape id="Freeform 226" o:spid="_x0000_s1028" style="position:absolute;left:1488;top:3998;width:12900;height:807;visibility:visible;mso-wrap-style:square;v-text-anchor:top" coordsize="12900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" path="m10750,l6450,r,404l10750,404r,-404xe" fillcolor="#82bc00" stroked="f">
                  <v:path arrowok="t" o:connecttype="custom" o:connectlocs="10750,3998;6450,3998;6450,4402;10750,4402;10750,3998" o:connectangles="0,0,0,0,0"/>
                </v:shape>
                <v:shape id="Freeform 225" o:spid="_x0000_s1029" style="position:absolute;left:1488;top:3998;width:12900;height:807;visibility:visible;mso-wrap-style:square;v-text-anchor:top" coordsize="12900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" path="m6450,404l8600,807r2150,l10750,404r-4300,xe" fillcolor="#82bc00" stroked="f">
                  <v:path arrowok="t" o:connecttype="custom" o:connectlocs="6450,4402;8600,4805;10750,4805;10750,4402;6450,4402" o:connectangles="0,0,0,0,0"/>
                </v:shape>
                <v:shape id="Freeform 224" o:spid="_x0000_s1030" style="position:absolute;left:1488;top:3998;width:2150;height:807;visibility:visible;mso-wrap-style:square;v-text-anchor:top" coordsize="2150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" path="m,l,807r2150,l2150,,,xe" fillcolor="#82bc00" stroked="f">
                  <v:path arrowok="t" o:connecttype="custom" o:connectlocs="0,3998;0,4805;2150,4805;2150,3998;0,3998" o:connectangles="0,0,0,0,0"/>
                </v:shape>
                <v:shape id="Freeform 223" o:spid="_x0000_s1031" style="position:absolute;left:3638;top:3998;width:2150;height:807;visibility:visible;mso-wrap-style:square;v-text-anchor:top" coordsize="2150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" path="m,l,807r2150,l2150,,,xe" fillcolor="#82bc00" stroked="f">
                  <v:path arrowok="t" o:connecttype="custom" o:connectlocs="0,3998;0,4805;2150,4805;2150,3998;0,3998" o:connectangles="0,0,0,0,0"/>
                </v:shape>
                <v:shape id="Freeform 222" o:spid="_x0000_s1032" style="position:absolute;left:5788;top:3998;width:2150;height:807;visibility:visible;mso-wrap-style:square;v-text-anchor:top" coordsize="2150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" path="m,l,807r2150,l2150,,,xe" fillcolor="#82bc00" stroked="f">
                  <v:path arrowok="t" o:connecttype="custom" o:connectlocs="0,3998;0,4805;2150,4805;2150,3998;0,3998" o:connectangles="0,0,0,0,0"/>
                </v:shape>
                <v:shape id="Freeform 221" o:spid="_x0000_s1033" style="position:absolute;left:7938;top:3998;width:4300;height:404;visibility:visible;mso-wrap-style:square;v-text-anchor:top" coordsize="430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" path="m,l,404r4300,l4300,,,xe" fillcolor="#82bc00" stroked="f">
                  <v:path arrowok="t" o:connecttype="custom" o:connectlocs="0,3998;0,4402;4300,4402;4300,3998;0,3998" o:connectangles="0,0,0,0,0"/>
                </v:shape>
                <v:shape id="Freeform 220" o:spid="_x0000_s1034" style="position:absolute;left:12238;top:3998;width:2150;height:807;visibility:visible;mso-wrap-style:square;v-text-anchor:top" coordsize="2150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" path="m,l,807r2150,l2150,,,xe" fillcolor="#82bc00" stroked="f">
                  <v:path arrowok="t" o:connecttype="custom" o:connectlocs="0,3998;0,4805;2150,4805;2150,3998;0,3998" o:connectangles="0,0,0,0,0"/>
                </v:shape>
                <v:shape id="Freeform 219" o:spid="_x0000_s1035" style="position:absolute;left:7938;top:440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" path="m,l,403r2150,l2150,,,xe" fillcolor="#82bc00" stroked="f">
                  <v:path arrowok="t" o:connecttype="custom" o:connectlocs="0,4402;0,4805;2150,4805;2150,4402;0,4402" o:connectangles="0,0,0,0,0"/>
                </v:shape>
                <v:shape id="Freeform 218" o:spid="_x0000_s1036" style="position:absolute;left:10088;top:440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" path="m,l,403r2150,l2150,,,xe" fillcolor="#82bc00" stroked="f">
                  <v:path arrowok="t" o:connecttype="custom" o:connectlocs="0,4402;0,4805;2150,4805;2150,4402;0,4402" o:connectangles="0,0,0,0,0"/>
                </v:shape>
                <v:shape id="Freeform 217" o:spid="_x0000_s1037" style="position:absolute;left:1488;top:4805;width:12900;height:1379;visibility:visible;mso-wrap-style:square;v-text-anchor:top" coordsize="12900,1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" path="m4300,404l6450,807r6450,l12900,404r-8600,xe" fillcolor="#706f73" stroked="f">
                  <v:path arrowok="t" o:connecttype="custom" o:connectlocs="4300,5209;6450,5612;12900,5612;12900,5209;4300,5209" o:connectangles="0,0,0,0,0"/>
                </v:shape>
                <v:shape id="Freeform 216" o:spid="_x0000_s1038" style="position:absolute;left:1488;top:4805;width:12900;height:1379;visibility:visible;mso-wrap-style:square;v-text-anchor:top" coordsize="12900,1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" path="m,l2150,404r10750,l12900,,,xe" fillcolor="#706f73" stroked="f">
                  <v:path arrowok="t" o:connecttype="custom" o:connectlocs="0,4805;2150,5209;12900,5209;12900,4805;0,4805" o:connectangles="0,0,0,0,0"/>
                </v:shape>
                <v:shape id="Freeform 215" o:spid="_x0000_s1039" style="position:absolute;left:1488;top:4805;width:12900;height:1379;visibility:visible;mso-wrap-style:square;v-text-anchor:top" coordsize="12900,1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" path="m2150,404l,404,,807r4300,l2150,404xe" fillcolor="#706f73" stroked="f">
                  <v:path arrowok="t" o:connecttype="custom" o:connectlocs="2150,5209;0,5209;0,5612;4300,5612;2150,5209" o:connectangles="0,0,0,0,0"/>
                </v:shape>
                <v:shape id="Freeform 214" o:spid="_x0000_s1040" style="position:absolute;left:1488;top:4805;width:12900;height:1379;visibility:visible;mso-wrap-style:square;v-text-anchor:top" coordsize="12900,1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" path="m2150,404l,,,404r2150,l4300,807,,807r,572l12900,1379r,-572l6450,807,4300,404r8600,l2150,404xe" fillcolor="#706f73" stroked="f">
                  <v:path arrowok="t" o:connecttype="custom" o:connectlocs="2150,5209;0,4805;0,5209;2150,5209;4300,5612;0,5612;0,6184;12900,6184;12900,5612;6450,5612;4300,5209;12900,5209;2150,5209" o:connectangles="0,0,0,0,0,0,0,0,0,0,0,0,0"/>
                </v:shape>
                <v:shape id="Freeform 213" o:spid="_x0000_s1041" style="position:absolute;left:1488;top:480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" path="m,l,404r2150,l2150,,,xe" fillcolor="#706f73" stroked="f">
                  <v:path arrowok="t" o:connecttype="custom" o:connectlocs="0,4805;0,5209;2150,5209;2150,4805;0,4805" o:connectangles="0,0,0,0,0"/>
                </v:shape>
                <v:shape id="Freeform 212" o:spid="_x0000_s1042" style="position:absolute;left:3638;top:480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" path="m,l,404r2150,l2150,,,xe" fillcolor="#706f73" stroked="f">
                  <v:path arrowok="t" o:connecttype="custom" o:connectlocs="0,4805;0,5209;2150,5209;2150,4805;0,4805" o:connectangles="0,0,0,0,0"/>
                </v:shape>
                <v:shape id="Freeform 211" o:spid="_x0000_s1043" style="position:absolute;left:5788;top:480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" path="m,l,404r2150,l2150,,,xe" fillcolor="#706f73" stroked="f">
                  <v:path arrowok="t" o:connecttype="custom" o:connectlocs="0,4805;0,5209;2150,5209;2150,4805;0,4805" o:connectangles="0,0,0,0,0"/>
                </v:shape>
                <v:shape id="Freeform 210" o:spid="_x0000_s1044" style="position:absolute;left:7938;top:480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" path="m,l,404r2150,l2150,,,xe" fillcolor="#706f73" stroked="f">
                  <v:path arrowok="t" o:connecttype="custom" o:connectlocs="0,4805;0,5209;2150,5209;2150,4805;0,4805" o:connectangles="0,0,0,0,0"/>
                </v:shape>
                <v:shape id="Freeform 209" o:spid="_x0000_s1045" style="position:absolute;left:10088;top:480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" path="m,l,404r2150,l2150,,,xe" fillcolor="#706f73" stroked="f">
                  <v:path arrowok="t" o:connecttype="custom" o:connectlocs="0,4805;0,5209;2150,5209;2150,4805;0,4805" o:connectangles="0,0,0,0,0"/>
                </v:shape>
                <v:shape id="Freeform 208" o:spid="_x0000_s1046" style="position:absolute;left:12238;top:480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" path="m,l,404r2150,l2150,,,xe" fillcolor="#706f73" stroked="f">
                  <v:path arrowok="t" o:connecttype="custom" o:connectlocs="0,4805;0,5209;2150,5209;2150,4805;0,4805" o:connectangles="0,0,0,0,0"/>
                </v:shape>
                <v:shape id="Freeform 207" o:spid="_x0000_s1047" style="position:absolute;left:1488;top:520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" path="m,l,403r2150,l2150,,,xe" fillcolor="#706f73" stroked="f">
                  <v:path arrowok="t" o:connecttype="custom" o:connectlocs="0,5209;0,5612;2150,5612;2150,5209;0,5209" o:connectangles="0,0,0,0,0"/>
                </v:shape>
                <v:shape id="Freeform 206" o:spid="_x0000_s1048" style="position:absolute;left:3638;top:520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" path="m,l,403r2150,l2150,,,xe" fillcolor="#706f73" stroked="f">
                  <v:path arrowok="t" o:connecttype="custom" o:connectlocs="0,5209;0,5612;2150,5612;2150,5209;0,5209" o:connectangles="0,0,0,0,0"/>
                </v:shape>
                <v:shape id="Freeform 205" o:spid="_x0000_s1049" style="position:absolute;left:5788;top:520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" path="m,l,403r2150,l2150,,,xe" fillcolor="#706f73" stroked="f">
                  <v:path arrowok="t" o:connecttype="custom" o:connectlocs="0,5209;0,5612;2150,5612;2150,5209;0,5209" o:connectangles="0,0,0,0,0"/>
                </v:shape>
                <v:shape id="Freeform 204" o:spid="_x0000_s1050" style="position:absolute;left:7938;top:520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" path="m,l,403r2150,l2150,,,xe" fillcolor="#706f73" stroked="f">
                  <v:path arrowok="t" o:connecttype="custom" o:connectlocs="0,5209;0,5612;2150,5612;2150,5209;0,5209" o:connectangles="0,0,0,0,0"/>
                </v:shape>
                <v:shape id="Freeform 203" o:spid="_x0000_s1051" style="position:absolute;left:10088;top:520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" path="m,l,403r2150,l2150,,,xe" fillcolor="#706f73" stroked="f">
                  <v:path arrowok="t" o:connecttype="custom" o:connectlocs="0,5209;0,5612;2150,5612;2150,5209;0,5209" o:connectangles="0,0,0,0,0"/>
                </v:shape>
                <v:shape id="Freeform 202" o:spid="_x0000_s1052" style="position:absolute;left:12238;top:520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" path="m,l,403r2150,l2150,,,xe" fillcolor="#706f73" stroked="f">
                  <v:path arrowok="t" o:connecttype="custom" o:connectlocs="0,5209;0,5612;2150,5612;2150,5209;0,5209" o:connectangles="0,0,0,0,0"/>
                </v:shape>
                <v:shape id="Freeform 201" o:spid="_x0000_s1053" style="position:absolute;left:1488;top:5612;width:2150;height:572;visibility:visible;mso-wrap-style:square;v-text-anchor:top" coordsize="2150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" path="m,l,572r2150,l2150,,,xe" fillcolor="#706f73" stroked="f">
                  <v:path arrowok="t" o:connecttype="custom" o:connectlocs="0,5612;0,6184;2150,6184;2150,5612;0,5612" o:connectangles="0,0,0,0,0"/>
                </v:shape>
                <v:shape id="Freeform 200" o:spid="_x0000_s1054" style="position:absolute;left:3638;top:5612;width:2150;height:572;visibility:visible;mso-wrap-style:square;v-text-anchor:top" coordsize="2150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" path="m,l,572r2150,l2150,,,xe" fillcolor="#706f73" stroked="f">
                  <v:path arrowok="t" o:connecttype="custom" o:connectlocs="0,5612;0,6184;2150,6184;2150,5612;0,5612" o:connectangles="0,0,0,0,0"/>
                </v:shape>
                <v:shape id="Freeform 199" o:spid="_x0000_s1055" style="position:absolute;left:5788;top:5612;width:2150;height:572;visibility:visible;mso-wrap-style:square;v-text-anchor:top" coordsize="2150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" path="m,l,572r2150,l2150,,,xe" fillcolor="#706f73" stroked="f">
                  <v:path arrowok="t" o:connecttype="custom" o:connectlocs="0,5612;0,6184;2150,6184;2150,5612;0,5612" o:connectangles="0,0,0,0,0"/>
                </v:shape>
                <v:shape id="Freeform 198" o:spid="_x0000_s1056" style="position:absolute;left:7938;top:5612;width:2150;height:572;visibility:visible;mso-wrap-style:square;v-text-anchor:top" coordsize="2150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" path="m,l,572r2150,l2150,,,xe" fillcolor="#706f73" stroked="f">
                  <v:path arrowok="t" o:connecttype="custom" o:connectlocs="0,5612;0,6184;2150,6184;2150,5612;0,5612" o:connectangles="0,0,0,0,0"/>
                </v:shape>
                <v:shape id="Freeform 197" o:spid="_x0000_s1057" style="position:absolute;left:10088;top:5612;width:2150;height:572;visibility:visible;mso-wrap-style:square;v-text-anchor:top" coordsize="2150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" path="m,l,572r2150,l2150,,,xe" fillcolor="#706f73" stroked="f">
                  <v:path arrowok="t" o:connecttype="custom" o:connectlocs="0,5612;0,6184;2150,6184;2150,5612;0,5612" o:connectangles="0,0,0,0,0"/>
                </v:shape>
                <v:shape id="Freeform 196" o:spid="_x0000_s1058" style="position:absolute;left:12238;top:5612;width:2150;height:572;visibility:visible;mso-wrap-style:square;v-text-anchor:top" coordsize="2150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" path="m,l,572r2150,l2150,,,xe" fillcolor="#706f73" stroked="f">
                  <v:path arrowok="t" o:connecttype="custom" o:connectlocs="0,5612;0,6184;2150,6184;2150,5612;0,5612" o:connectangles="0,0,0,0,0"/>
                </v:shape>
                <v:shape id="Freeform 195" o:spid="_x0000_s1059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" path="m2150,3619l,3215r,404l2150,4023r2150,l4300,3619r-2150,xe" fillcolor="#e3e4e5" stroked="f">
                  <v:path arrowok="t" o:connecttype="custom" o:connectlocs="2150,9803;0,9399;0,9803;2150,10207;4300,10207;4300,9803;2150,9803" o:connectangles="0,0,0,0,0,0,0"/>
                </v:shape>
                <v:shape id="Freeform 194" o:spid="_x0000_s1060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" path="m4300,3619r2150,404l12900,4023r,-404l4300,3619xe" fillcolor="#e3e4e5" stroked="f">
                  <v:path arrowok="t" o:connecttype="custom" o:connectlocs="4300,9803;6450,10207;12900,10207;12900,9803;4300,9803" o:connectangles="0,0,0,0,0"/>
                </v:shape>
                <v:shape id="Freeform 193" o:spid="_x0000_s1061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" path="m,4426r,404l12900,4830r,-404l,4426xe" fillcolor="#e3e4e5" stroked="f">
                  <v:path arrowok="t" o:connecttype="custom" o:connectlocs="0,10610;0,11014;12900,11014;12900,10610;0,10610" o:connectangles="0,0,0,0,0"/>
                </v:shape>
                <v:shape id="Freeform 192" o:spid="_x0000_s1062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" path="m,404l,808r2150,l4300,1211,,1211r2150,404l12900,1615r,-404l6450,1211,4300,808r-2150,l,404xe" fillcolor="#e3e4e5" stroked="f">
                  <v:path arrowok="t" o:connecttype="custom" o:connectlocs="0,6588;0,6992;2150,6992;4300,7395;0,7395;2150,7799;12900,7799;12900,7395;6450,7395;4300,6992;2150,6992;0,6588" o:connectangles="0,0,0,0,0,0,0,0,0,0,0,0"/>
                </v:shape>
                <v:shape id="Freeform 191" o:spid="_x0000_s1063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" path="m2150,404l4300,808r8600,l12900,404r-10750,xe" fillcolor="#e3e4e5" stroked="f">
                  <v:path arrowok="t" o:connecttype="custom" o:connectlocs="2150,6588;4300,6992;12900,6992;12900,6588;2150,6588" o:connectangles="0,0,0,0,0"/>
                </v:shape>
                <v:shape id="Freeform 190" o:spid="_x0000_s1064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" path="m2150,808l,808r,403l4300,1211,2150,808xe" fillcolor="#e3e4e5" stroked="f">
                  <v:path arrowok="t" o:connecttype="custom" o:connectlocs="2150,6992;0,6992;0,7395;4300,7395;2150,6992" o:connectangles="0,0,0,0,0"/>
                </v:shape>
                <v:shape id="Freeform 189" o:spid="_x0000_s1065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" path="m4300,808l2150,404r10750,l12900,,,,,404,2150,808r2150,l6450,1211r2150,l6450,808r6450,l4300,808xe" fillcolor="#e3e4e5" stroked="f">
                  <v:path arrowok="t" o:connecttype="custom" o:connectlocs="4300,6992;2150,6588;12900,6588;12900,6184;0,6184;0,6588;2150,6992;4300,6992;6450,7395;8600,7395;6450,6992;12900,6992;4300,6992" o:connectangles="0,0,0,0,0,0,0,0,0,0,0,0,0"/>
                </v:shape>
                <v:shape id="Freeform 188" o:spid="_x0000_s1066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" path="m6450,808r2150,403l12900,1211r,-403l6450,808xe" fillcolor="#e3e4e5" stroked="f">
                  <v:path arrowok="t" o:connecttype="custom" o:connectlocs="6450,6992;8600,7395;12900,7395;12900,6992;6450,6992" o:connectangles="0,0,0,0,0"/>
                </v:shape>
                <v:shape id="Freeform 187" o:spid="_x0000_s1067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" path="m4300,1615r-2150,l,1211r,807l12900,2018r,-403l4300,1615xe" fillcolor="#e3e4e5" stroked="f">
                  <v:path arrowok="t" o:connecttype="custom" o:connectlocs="4300,7799;2150,7799;0,7395;0,8202;12900,8202;12900,7799;4300,7799" o:connectangles="0,0,0,0,0,0,0"/>
                </v:shape>
                <v:shape id="Freeform 186" o:spid="_x0000_s1068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" path="m,2812r,403l12900,3215r,-403l6450,2812,4300,2422r,390l2150,2812,,2422r,390xe" fillcolor="#e3e4e5" stroked="f">
                  <v:path arrowok="t" o:connecttype="custom" o:connectlocs="0,8996;0,9399;12900,9399;12900,8996;6450,8996;4300,8606;4300,8996;2150,8996;0,8606;0,8996" o:connectangles="0,0,0,0,0,0,0,0,0,0"/>
                </v:shape>
                <v:shape id="Freeform 185" o:spid="_x0000_s1069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" path="m,2018r2150,404l12900,2422r,-404l,2018xe" fillcolor="#e3e4e5" stroked="f">
                  <v:path arrowok="t" o:connecttype="custom" o:connectlocs="0,8202;2150,8606;12900,8606;12900,8202;0,8202" o:connectangles="0,0,0,0,0"/>
                </v:shape>
                <v:shape id="Freeform 184" o:spid="_x0000_s1070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" path="m2150,2422l,2018r,404l2150,2812r2150,l4300,2422r-2150,xe" fillcolor="#e3e4e5" stroked="f">
                  <v:path arrowok="t" o:connecttype="custom" o:connectlocs="2150,8606;0,8202;0,8606;2150,8996;4300,8996;4300,8606;2150,8606" o:connectangles="0,0,0,0,0,0,0"/>
                </v:shape>
                <v:shape id="Freeform 183" o:spid="_x0000_s1071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" path="m4300,2422r2150,390l12900,2812r,-390l4300,2422xe" fillcolor="#e3e4e5" stroked="f">
                  <v:path arrowok="t" o:connecttype="custom" o:connectlocs="4300,8606;6450,8996;12900,8996;12900,8606;4300,8606" o:connectangles="0,0,0,0,0"/>
                </v:shape>
                <v:shape id="Freeform 182" o:spid="_x0000_s1072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" path="m,4023r,403l12900,4426r,-403l6450,4023,4300,3619r,404l2150,4023,,3619r,404xe" fillcolor="#e3e4e5" stroked="f">
                  <v:path arrowok="t" o:connecttype="custom" o:connectlocs="0,10207;0,10610;12900,10610;12900,10207;6450,10207;4300,9803;4300,10207;2150,10207;0,9803;0,10207" o:connectangles="0,0,0,0,0,0,0,0,0,0"/>
                </v:shape>
                <v:shape id="Freeform 181" o:spid="_x0000_s1073" style="position:absolute;left:1488;top:6184;width:12900;height:4829;visibility:visible;mso-wrap-style:square;v-text-anchor:top" coordsize="12900,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" path="m,3215r2150,404l12900,3619r,-404l,3215xe" fillcolor="#e3e4e5" stroked="f">
                  <v:path arrowok="t" o:connecttype="custom" o:connectlocs="0,9399;2150,9803;12900,9803;12900,9399;0,9399" o:connectangles="0,0,0,0,0"/>
                </v:shape>
                <v:shape id="Freeform 180" o:spid="_x0000_s1074" style="position:absolute;left:5788;top:6184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" path="m,l,404r2150,l2150,,,xe" fillcolor="#e3e4e5" stroked="f">
                  <v:path arrowok="t" o:connecttype="custom" o:connectlocs="0,6184;0,6588;2150,6588;2150,6184;0,6184" o:connectangles="0,0,0,0,0"/>
                </v:shape>
                <v:shape id="Freeform 179" o:spid="_x0000_s1075" style="position:absolute;left:7938;top:6184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" path="m,l,404r2150,l2150,,,xe" fillcolor="#e3e4e5" stroked="f">
                  <v:path arrowok="t" o:connecttype="custom" o:connectlocs="0,6184;0,6588;2150,6588;2150,6184;0,6184" o:connectangles="0,0,0,0,0"/>
                </v:shape>
                <v:shape id="Freeform 178" o:spid="_x0000_s1076" style="position:absolute;left:10088;top:6184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" path="m,l,404r2150,l2150,,,xe" fillcolor="#e3e4e5" stroked="f">
                  <v:path arrowok="t" o:connecttype="custom" o:connectlocs="0,6184;0,6588;2150,6588;2150,6184;0,6184" o:connectangles="0,0,0,0,0"/>
                </v:shape>
                <v:shape id="Freeform 177" o:spid="_x0000_s1077" style="position:absolute;left:12238;top:6184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" path="m,l,404r2150,l2150,,,xe" fillcolor="#e3e4e5" stroked="f">
                  <v:path arrowok="t" o:connecttype="custom" o:connectlocs="0,6184;0,6588;2150,6588;2150,6184;0,6184" o:connectangles="0,0,0,0,0"/>
                </v:shape>
                <v:shape id="Freeform 176" o:spid="_x0000_s1078" style="position:absolute;left:5788;top:6588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" path="m,l,404r2150,l2150,,,xe" fillcolor="#e3e4e5" stroked="f">
                  <v:path arrowok="t" o:connecttype="custom" o:connectlocs="0,6588;0,6992;2150,6992;2150,6588;0,6588" o:connectangles="0,0,0,0,0"/>
                </v:shape>
                <v:shape id="Freeform 175" o:spid="_x0000_s1079" style="position:absolute;left:7938;top:6588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" path="m,l,404r2150,l2150,,,xe" fillcolor="#e3e4e5" stroked="f">
                  <v:path arrowok="t" o:connecttype="custom" o:connectlocs="0,6588;0,6992;2150,6992;2150,6588;0,6588" o:connectangles="0,0,0,0,0"/>
                </v:shape>
                <v:shape id="Freeform 174" o:spid="_x0000_s1080" style="position:absolute;left:10088;top:6588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" path="m,l,404r2150,l2150,,,xe" fillcolor="#e3e4e5" stroked="f">
                  <v:path arrowok="t" o:connecttype="custom" o:connectlocs="0,6588;0,6992;2150,6992;2150,6588;0,6588" o:connectangles="0,0,0,0,0"/>
                </v:shape>
                <v:shape id="Freeform 173" o:spid="_x0000_s1081" style="position:absolute;left:12238;top:6588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" path="m,l,404r2150,l2150,,,xe" fillcolor="#e3e4e5" stroked="f">
                  <v:path arrowok="t" o:connecttype="custom" o:connectlocs="0,6588;0,6992;2150,6992;2150,6588;0,6588" o:connectangles="0,0,0,0,0"/>
                </v:shape>
                <v:shape id="Freeform 172" o:spid="_x0000_s1082" style="position:absolute;left:5788;top:699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" path="m,l,403r2150,l2150,,,xe" fillcolor="#e3e4e5" stroked="f">
                  <v:path arrowok="t" o:connecttype="custom" o:connectlocs="0,6992;0,7395;2150,7395;2150,6992;0,6992" o:connectangles="0,0,0,0,0"/>
                </v:shape>
                <v:shape id="Freeform 171" o:spid="_x0000_s1083" style="position:absolute;left:7938;top:699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" path="m,l,403r2150,l2150,,,xe" fillcolor="#e3e4e5" stroked="f">
                  <v:path arrowok="t" o:connecttype="custom" o:connectlocs="0,6992;0,7395;2150,7395;2150,6992;0,6992" o:connectangles="0,0,0,0,0"/>
                </v:shape>
                <v:shape id="Freeform 170" o:spid="_x0000_s1084" style="position:absolute;left:10088;top:699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" path="m,l,403r2150,l2150,,,xe" fillcolor="#e3e4e5" stroked="f">
                  <v:path arrowok="t" o:connecttype="custom" o:connectlocs="0,6992;0,7395;2150,7395;2150,6992;0,6992" o:connectangles="0,0,0,0,0"/>
                </v:shape>
                <v:shape id="Freeform 169" o:spid="_x0000_s1085" style="position:absolute;left:12238;top:699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" path="m,l,403r2150,l2150,,,xe" fillcolor="#e3e4e5" stroked="f">
                  <v:path arrowok="t" o:connecttype="custom" o:connectlocs="0,6992;0,7395;2150,7395;2150,6992;0,6992" o:connectangles="0,0,0,0,0"/>
                </v:shape>
                <v:shape id="Freeform 168" o:spid="_x0000_s1086" style="position:absolute;left:5788;top:739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" path="m,l,404r2150,l2150,,,xe" fillcolor="#e3e4e5" stroked="f">
                  <v:path arrowok="t" o:connecttype="custom" o:connectlocs="0,7395;0,7799;2150,7799;2150,7395;0,7395" o:connectangles="0,0,0,0,0"/>
                </v:shape>
                <v:shape id="Freeform 167" o:spid="_x0000_s1087" style="position:absolute;left:7938;top:739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" path="m,l,404r2150,l2150,,,xe" fillcolor="#e3e4e5" stroked="f">
                  <v:path arrowok="t" o:connecttype="custom" o:connectlocs="0,7395;0,7799;2150,7799;2150,7395;0,7395" o:connectangles="0,0,0,0,0"/>
                </v:shape>
                <v:shape id="Freeform 166" o:spid="_x0000_s1088" style="position:absolute;left:10088;top:739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" path="m,l,404r2150,l2150,,,xe" fillcolor="#e3e4e5" stroked="f">
                  <v:path arrowok="t" o:connecttype="custom" o:connectlocs="0,7395;0,7799;2150,7799;2150,7395;0,7395" o:connectangles="0,0,0,0,0"/>
                </v:shape>
                <v:shape id="Freeform 165" o:spid="_x0000_s1089" style="position:absolute;left:12238;top:7395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" path="m,l,404r2150,l2150,,,xe" fillcolor="#e3e4e5" stroked="f">
                  <v:path arrowok="t" o:connecttype="custom" o:connectlocs="0,7395;0,7799;2150,7799;2150,7395;0,7395" o:connectangles="0,0,0,0,0"/>
                </v:shape>
                <v:shape id="Freeform 164" o:spid="_x0000_s1090" style="position:absolute;left:5788;top:779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" path="m,l,403r2150,l2150,,,xe" fillcolor="#e3e4e5" stroked="f">
                  <v:path arrowok="t" o:connecttype="custom" o:connectlocs="0,7799;0,8202;2150,8202;2150,7799;0,7799" o:connectangles="0,0,0,0,0"/>
                </v:shape>
                <v:shape id="Freeform 163" o:spid="_x0000_s1091" style="position:absolute;left:7938;top:779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" path="m,l,403r2150,l2150,,,xe" fillcolor="#e3e4e5" stroked="f">
                  <v:path arrowok="t" o:connecttype="custom" o:connectlocs="0,7799;0,8202;2150,8202;2150,7799;0,7799" o:connectangles="0,0,0,0,0"/>
                </v:shape>
                <v:shape id="Freeform 162" o:spid="_x0000_s1092" style="position:absolute;left:10088;top:779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" path="m,l,403r2150,l2150,,,xe" fillcolor="#e3e4e5" stroked="f">
                  <v:path arrowok="t" o:connecttype="custom" o:connectlocs="0,7799;0,8202;2150,8202;2150,7799;0,7799" o:connectangles="0,0,0,0,0"/>
                </v:shape>
                <v:shape id="Freeform 161" o:spid="_x0000_s1093" style="position:absolute;left:12238;top:779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" path="m,l,403r2150,l2150,,,xe" fillcolor="#e3e4e5" stroked="f">
                  <v:path arrowok="t" o:connecttype="custom" o:connectlocs="0,7799;0,8202;2150,8202;2150,7799;0,7799" o:connectangles="0,0,0,0,0"/>
                </v:shape>
                <v:shape id="Freeform 160" o:spid="_x0000_s1094" style="position:absolute;left:5788;top:820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" path="m,l,404r2150,l2150,,,xe" fillcolor="#e3e4e5" stroked="f">
                  <v:path arrowok="t" o:connecttype="custom" o:connectlocs="0,8202;0,8606;2150,8606;2150,8202;0,8202" o:connectangles="0,0,0,0,0"/>
                </v:shape>
                <v:shape id="Freeform 159" o:spid="_x0000_s1095" style="position:absolute;left:7938;top:820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" path="m,l,404r2150,l2150,,,xe" fillcolor="#e3e4e5" stroked="f">
                  <v:path arrowok="t" o:connecttype="custom" o:connectlocs="0,8202;0,8606;2150,8606;2150,8202;0,8202" o:connectangles="0,0,0,0,0"/>
                </v:shape>
                <v:shape id="Freeform 158" o:spid="_x0000_s1096" style="position:absolute;left:10088;top:820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" path="m,l,404r2150,l2150,,,xe" fillcolor="#e3e4e5" stroked="f">
                  <v:path arrowok="t" o:connecttype="custom" o:connectlocs="0,8202;0,8606;2150,8606;2150,8202;0,8202" o:connectangles="0,0,0,0,0"/>
                </v:shape>
                <v:shape id="Freeform 157" o:spid="_x0000_s1097" style="position:absolute;left:12238;top:8202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" path="m,l,404r2150,l2150,,,xe" fillcolor="#e3e4e5" stroked="f">
                  <v:path arrowok="t" o:connecttype="custom" o:connectlocs="0,8202;0,8606;2150,8606;2150,8202;0,8202" o:connectangles="0,0,0,0,0"/>
                </v:shape>
                <v:shape id="Freeform 156" o:spid="_x0000_s1098" style="position:absolute;left:5788;top:8606;width:2150;height:390;visibility:visible;mso-wrap-style:square;v-text-anchor:top" coordsize="21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" path="m,l,390r2150,l2150,,,xe" fillcolor="#e3e4e5" stroked="f">
                  <v:path arrowok="t" o:connecttype="custom" o:connectlocs="0,8606;0,8996;2150,8996;2150,8606;0,8606" o:connectangles="0,0,0,0,0"/>
                </v:shape>
                <v:shape id="Freeform 155" o:spid="_x0000_s1099" style="position:absolute;left:7938;top:8606;width:2150;height:390;visibility:visible;mso-wrap-style:square;v-text-anchor:top" coordsize="21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" path="m,l,390r2150,l2150,,,xe" fillcolor="#e3e4e5" stroked="f">
                  <v:path arrowok="t" o:connecttype="custom" o:connectlocs="0,8606;0,8996;2150,8996;2150,8606;0,8606" o:connectangles="0,0,0,0,0"/>
                </v:shape>
                <v:shape id="Freeform 154" o:spid="_x0000_s1100" style="position:absolute;left:10088;top:8606;width:2150;height:390;visibility:visible;mso-wrap-style:square;v-text-anchor:top" coordsize="21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" path="m,l,390r2150,l2150,,,xe" fillcolor="#e3e4e5" stroked="f">
                  <v:path arrowok="t" o:connecttype="custom" o:connectlocs="0,8606;0,8996;2150,8996;2150,8606;0,8606" o:connectangles="0,0,0,0,0"/>
                </v:shape>
                <v:shape id="Freeform 153" o:spid="_x0000_s1101" style="position:absolute;left:12238;top:8606;width:2150;height:390;visibility:visible;mso-wrap-style:square;v-text-anchor:top" coordsize="215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" path="m,l,390r2150,l2150,,,xe" fillcolor="#e3e4e5" stroked="f">
                  <v:path arrowok="t" o:connecttype="custom" o:connectlocs="0,8606;0,8996;2150,8996;2150,8606;0,8606" o:connectangles="0,0,0,0,0"/>
                </v:shape>
                <v:shape id="Freeform 152" o:spid="_x0000_s1102" style="position:absolute;left:5788;top:8996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" path="m,l,403r2150,l2150,,,xe" fillcolor="#e3e4e5" stroked="f">
                  <v:path arrowok="t" o:connecttype="custom" o:connectlocs="0,8996;0,9399;2150,9399;2150,8996;0,8996" o:connectangles="0,0,0,0,0"/>
                </v:shape>
                <v:shape id="Freeform 151" o:spid="_x0000_s1103" style="position:absolute;left:7938;top:8996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" path="m,l,403r2150,l2150,,,xe" fillcolor="#e3e4e5" stroked="f">
                  <v:path arrowok="t" o:connecttype="custom" o:connectlocs="0,8996;0,9399;2150,9399;2150,8996;0,8996" o:connectangles="0,0,0,0,0"/>
                </v:shape>
                <v:shape id="Freeform 150" o:spid="_x0000_s1104" style="position:absolute;left:10088;top:8996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" path="m,l,403r2150,l2150,,,xe" fillcolor="#e3e4e5" stroked="f">
                  <v:path arrowok="t" o:connecttype="custom" o:connectlocs="0,8996;0,9399;2150,9399;2150,8996;0,8996" o:connectangles="0,0,0,0,0"/>
                </v:shape>
                <v:shape id="Freeform 149" o:spid="_x0000_s1105" style="position:absolute;left:12238;top:8996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" path="m,l,403r2150,l2150,,,xe" fillcolor="#e3e4e5" stroked="f">
                  <v:path arrowok="t" o:connecttype="custom" o:connectlocs="0,8996;0,9399;2150,9399;2150,8996;0,8996" o:connectangles="0,0,0,0,0"/>
                </v:shape>
                <v:shape id="Freeform 148" o:spid="_x0000_s1106" style="position:absolute;left:5788;top:939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" path="m,l,404r2150,l2150,,,xe" fillcolor="#e3e4e5" stroked="f">
                  <v:path arrowok="t" o:connecttype="custom" o:connectlocs="0,9399;0,9803;2150,9803;2150,9399;0,9399" o:connectangles="0,0,0,0,0"/>
                </v:shape>
                <v:shape id="Freeform 147" o:spid="_x0000_s1107" style="position:absolute;left:7938;top:939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" path="m,l,404r2150,l2150,,,xe" fillcolor="#e3e4e5" stroked="f">
                  <v:path arrowok="t" o:connecttype="custom" o:connectlocs="0,9399;0,9803;2150,9803;2150,9399;0,9399" o:connectangles="0,0,0,0,0"/>
                </v:shape>
                <v:shape id="Freeform 146" o:spid="_x0000_s1108" style="position:absolute;left:10088;top:939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" path="m,l,404r2150,l2150,,,xe" fillcolor="#e3e4e5" stroked="f">
                  <v:path arrowok="t" o:connecttype="custom" o:connectlocs="0,9399;0,9803;2150,9803;2150,9399;0,9399" o:connectangles="0,0,0,0,0"/>
                </v:shape>
                <v:shape id="Freeform 145" o:spid="_x0000_s1109" style="position:absolute;left:12238;top:9399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" path="m,l,404r2150,l2150,,,xe" fillcolor="#e3e4e5" stroked="f">
                  <v:path arrowok="t" o:connecttype="custom" o:connectlocs="0,9399;0,9803;2150,9803;2150,9399;0,9399" o:connectangles="0,0,0,0,0"/>
                </v:shape>
                <v:shape id="Freeform 144" o:spid="_x0000_s1110" style="position:absolute;left:5788;top:9803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" path="m,l,404r2150,l2150,,,xe" fillcolor="#e3e4e5" stroked="f">
                  <v:path arrowok="t" o:connecttype="custom" o:connectlocs="0,9803;0,10207;2150,10207;2150,9803;0,9803" o:connectangles="0,0,0,0,0"/>
                </v:shape>
                <v:shape id="Freeform 143" o:spid="_x0000_s1111" style="position:absolute;left:7938;top:9803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" path="m,l,404r2150,l2150,,,xe" fillcolor="#e3e4e5" stroked="f">
                  <v:path arrowok="t" o:connecttype="custom" o:connectlocs="0,9803;0,10207;2150,10207;2150,9803;0,9803" o:connectangles="0,0,0,0,0"/>
                </v:shape>
                <v:shape id="Freeform 142" o:spid="_x0000_s1112" style="position:absolute;left:10088;top:9803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" path="m,l,404r2150,l2150,,,xe" fillcolor="#e3e4e5" stroked="f">
                  <v:path arrowok="t" o:connecttype="custom" o:connectlocs="0,9803;0,10207;2150,10207;2150,9803;0,9803" o:connectangles="0,0,0,0,0"/>
                </v:shape>
                <v:shape id="Freeform 141" o:spid="_x0000_s1113" style="position:absolute;left:12238;top:9803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" path="m,l,404r2150,l2150,,,xe" fillcolor="#e3e4e5" stroked="f">
                  <v:path arrowok="t" o:connecttype="custom" o:connectlocs="0,9803;0,10207;2150,10207;2150,9803;0,9803" o:connectangles="0,0,0,0,0"/>
                </v:shape>
                <v:shape id="Freeform 140" o:spid="_x0000_s1114" style="position:absolute;left:5788;top:10207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" path="m,l,403r2150,l2150,,,xe" fillcolor="#e3e4e5" stroked="f">
                  <v:path arrowok="t" o:connecttype="custom" o:connectlocs="0,10207;0,10610;2150,10610;2150,10207;0,10207" o:connectangles="0,0,0,0,0"/>
                </v:shape>
                <v:shape id="Freeform 139" o:spid="_x0000_s1115" style="position:absolute;left:7938;top:10207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" path="m,l,403r2150,l2150,,,xe" fillcolor="#e3e4e5" stroked="f">
                  <v:path arrowok="t" o:connecttype="custom" o:connectlocs="0,10207;0,10610;2150,10610;2150,10207;0,10207" o:connectangles="0,0,0,0,0"/>
                </v:shape>
                <v:shape id="Freeform 138" o:spid="_x0000_s1116" style="position:absolute;left:10088;top:10207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" path="m,l,403r2150,l2150,,,xe" fillcolor="#e3e4e5" stroked="f">
                  <v:path arrowok="t" o:connecttype="custom" o:connectlocs="0,10207;0,10610;2150,10610;2150,10207;0,10207" o:connectangles="0,0,0,0,0"/>
                </v:shape>
                <v:shape id="Freeform 137" o:spid="_x0000_s1117" style="position:absolute;left:12238;top:10207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" path="m,l,403r2150,l2150,,,xe" fillcolor="#e3e4e5" stroked="f">
                  <v:path arrowok="t" o:connecttype="custom" o:connectlocs="0,10207;0,10610;2150,10610;2150,10207;0,10207" o:connectangles="0,0,0,0,0"/>
                </v:shape>
                <v:shape id="Freeform 136" o:spid="_x0000_s1118" style="position:absolute;left:5788;top:10610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" path="m,l,404r2150,l2150,,,xe" fillcolor="#e3e4e5" stroked="f">
                  <v:path arrowok="t" o:connecttype="custom" o:connectlocs="0,10610;0,11014;2150,11014;2150,10610;0,10610" o:connectangles="0,0,0,0,0"/>
                </v:shape>
                <v:shape id="Freeform 135" o:spid="_x0000_s1119" style="position:absolute;left:7938;top:10610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" path="m,l,404r2150,l2150,,,xe" fillcolor="#e3e4e5" stroked="f">
                  <v:path arrowok="t" o:connecttype="custom" o:connectlocs="0,10610;0,11014;2150,11014;2150,10610;0,10610" o:connectangles="0,0,0,0,0"/>
                </v:shape>
                <v:shape id="Freeform 134" o:spid="_x0000_s1120" style="position:absolute;left:10088;top:10610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" path="m,l,404r2150,l2150,,,xe" fillcolor="#e3e4e5" stroked="f">
                  <v:path arrowok="t" o:connecttype="custom" o:connectlocs="0,10610;0,11014;2150,11014;2150,10610;0,10610" o:connectangles="0,0,0,0,0"/>
                </v:shape>
                <v:shape id="Freeform 133" o:spid="_x0000_s1121" style="position:absolute;left:12238;top:10610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" path="m,l,404r2150,l2150,,,xe" fillcolor="#e3e4e5" stroked="f">
                  <v:path arrowok="t" o:connecttype="custom" o:connectlocs="0,10610;0,11014;2150,11014;2150,10610;0,10610" o:connectangles="0,0,0,0,0"/>
                </v:shape>
                <w10:wrap anchorx="page" anchory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FFFFFF"/>
          <w:position w:val="-6"/>
        </w:rPr>
        <w:t xml:space="preserve">Infraction                       </w:t>
      </w:r>
      <w:r w:rsidR="00835D4C">
        <w:rPr>
          <w:rFonts w:ascii="Arial" w:eastAsia="Arial" w:hAnsi="Arial" w:cs="Arial"/>
          <w:color w:val="FFFFFF"/>
          <w:spacing w:val="4"/>
          <w:position w:val="-6"/>
        </w:rPr>
        <w:t xml:space="preserve"> </w:t>
      </w:r>
      <w:r w:rsidR="00835D4C">
        <w:rPr>
          <w:rFonts w:ascii="Arial" w:eastAsia="Arial" w:hAnsi="Arial" w:cs="Arial"/>
          <w:color w:val="FFFFFF"/>
          <w:position w:val="6"/>
        </w:rPr>
        <w:t>Minimum</w:t>
      </w:r>
    </w:p>
    <w:p w:rsidR="002276E2" w:rsidRDefault="00835D4C">
      <w:pPr>
        <w:spacing w:line="160" w:lineRule="exact"/>
        <w:ind w:right="5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  <w:position w:val="1"/>
        </w:rPr>
        <w:t>Minutes</w:t>
      </w:r>
    </w:p>
    <w:p w:rsidR="002276E2" w:rsidRDefault="00835D4C">
      <w:pPr>
        <w:spacing w:before="6" w:line="100" w:lineRule="exact"/>
        <w:rPr>
          <w:sz w:val="11"/>
          <w:szCs w:val="11"/>
        </w:rPr>
      </w:pPr>
      <w:r>
        <w:br w:type="column"/>
      </w:r>
    </w:p>
    <w:p w:rsidR="002276E2" w:rsidRDefault="00835D4C">
      <w:pPr>
        <w:ind w:right="-54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</w:rPr>
        <w:t>Maximum</w:t>
      </w:r>
    </w:p>
    <w:p w:rsidR="002276E2" w:rsidRDefault="00835D4C">
      <w:pPr>
        <w:spacing w:before="10"/>
        <w:ind w:left="83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</w:rPr>
        <w:t>Minutes</w:t>
      </w:r>
    </w:p>
    <w:p w:rsidR="002276E2" w:rsidRDefault="00835D4C">
      <w:pPr>
        <w:spacing w:before="34"/>
        <w:ind w:left="536"/>
        <w:rPr>
          <w:rFonts w:ascii="Arial" w:eastAsia="Arial" w:hAnsi="Arial" w:cs="Arial"/>
        </w:rPr>
      </w:pPr>
      <w:r>
        <w:br w:type="column"/>
      </w:r>
      <w:r>
        <w:rPr>
          <w:rFonts w:ascii="Arial" w:eastAsia="Arial" w:hAnsi="Arial" w:cs="Arial"/>
          <w:color w:val="FFFFFF"/>
        </w:rPr>
        <w:t>Multiply per Day</w:t>
      </w:r>
    </w:p>
    <w:p w:rsidR="002276E2" w:rsidRDefault="002276E2">
      <w:pPr>
        <w:spacing w:before="4" w:line="160" w:lineRule="exact"/>
        <w:rPr>
          <w:sz w:val="17"/>
          <w:szCs w:val="17"/>
        </w:rPr>
      </w:pPr>
    </w:p>
    <w:p w:rsidR="002276E2" w:rsidRDefault="00835D4C">
      <w:pPr>
        <w:spacing w:line="220" w:lineRule="exact"/>
        <w:ind w:right="-50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  <w:position w:val="-1"/>
        </w:rPr>
        <w:t xml:space="preserve">Day                           </w:t>
      </w:r>
      <w:r>
        <w:rPr>
          <w:rFonts w:ascii="Arial" w:eastAsia="Arial" w:hAnsi="Arial" w:cs="Arial"/>
          <w:color w:val="FFFFFF"/>
          <w:spacing w:val="21"/>
          <w:position w:val="-1"/>
        </w:rPr>
        <w:t xml:space="preserve"> </w:t>
      </w:r>
      <w:r>
        <w:rPr>
          <w:rFonts w:ascii="Arial" w:eastAsia="Arial" w:hAnsi="Arial" w:cs="Arial"/>
          <w:color w:val="FFFFFF"/>
          <w:position w:val="-1"/>
        </w:rPr>
        <w:t>Multiplier</w:t>
      </w:r>
    </w:p>
    <w:p w:rsidR="002276E2" w:rsidRDefault="00835D4C">
      <w:pPr>
        <w:spacing w:before="16" w:line="220" w:lineRule="exact"/>
        <w:rPr>
          <w:sz w:val="22"/>
          <w:szCs w:val="22"/>
        </w:rPr>
      </w:pPr>
      <w:r>
        <w:br w:type="column"/>
      </w:r>
    </w:p>
    <w:p w:rsidR="002276E2" w:rsidRDefault="00835D4C">
      <w:pPr>
        <w:rPr>
          <w:rFonts w:ascii="Arial" w:eastAsia="Arial" w:hAnsi="Arial" w:cs="Arial"/>
        </w:rPr>
        <w:sectPr w:rsidR="002276E2">
          <w:type w:val="continuous"/>
          <w:pgSz w:w="15840" w:h="12240" w:orient="landscape"/>
          <w:pgMar w:top="1120" w:right="1280" w:bottom="280" w:left="1320" w:header="720" w:footer="720" w:gutter="0"/>
          <w:cols w:num="4" w:space="720" w:equalWidth="0">
            <w:col w:w="3799" w:space="1311"/>
            <w:col w:w="867" w:space="1539"/>
            <w:col w:w="2728" w:space="1472"/>
            <w:col w:w="1524"/>
          </w:cols>
        </w:sectPr>
      </w:pPr>
      <w:r>
        <w:rPr>
          <w:rFonts w:ascii="Arial" w:eastAsia="Arial" w:hAnsi="Arial" w:cs="Arial"/>
          <w:color w:val="FFFFFF"/>
        </w:rPr>
        <w:t>Points</w:t>
      </w:r>
    </w:p>
    <w:p w:rsidR="002276E2" w:rsidRDefault="002276E2">
      <w:pPr>
        <w:spacing w:before="4" w:line="140" w:lineRule="exact"/>
        <w:rPr>
          <w:sz w:val="14"/>
          <w:szCs w:val="14"/>
        </w:rPr>
      </w:pPr>
    </w:p>
    <w:p w:rsidR="002276E2" w:rsidRDefault="00835D4C">
      <w:pPr>
        <w:spacing w:before="34"/>
        <w:ind w:right="1163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</w:rPr>
        <w:t xml:space="preserve">Absent                                                                                                            </w:t>
      </w:r>
      <w:r>
        <w:rPr>
          <w:rFonts w:ascii="Arial" w:eastAsia="Arial" w:hAnsi="Arial" w:cs="Arial"/>
          <w:color w:val="FFFFFF"/>
          <w:spacing w:val="39"/>
        </w:rPr>
        <w:t xml:space="preserve"> </w:t>
      </w:r>
      <w:r>
        <w:rPr>
          <w:rFonts w:ascii="Arial" w:eastAsia="Arial" w:hAnsi="Arial" w:cs="Arial"/>
          <w:color w:val="FFFFFF"/>
        </w:rPr>
        <w:t xml:space="preserve">F                                   </w:t>
      </w:r>
      <w:r>
        <w:rPr>
          <w:rFonts w:ascii="Arial" w:eastAsia="Arial" w:hAnsi="Arial" w:cs="Arial"/>
          <w:color w:val="FFFFFF"/>
          <w:spacing w:val="38"/>
        </w:rPr>
        <w:t xml:space="preserve"> </w:t>
      </w:r>
      <w:r>
        <w:rPr>
          <w:rFonts w:ascii="Arial" w:eastAsia="Arial" w:hAnsi="Arial" w:cs="Arial"/>
          <w:color w:val="FFFFFF"/>
        </w:rPr>
        <w:t xml:space="preserve">2                                   </w:t>
      </w:r>
      <w:r>
        <w:rPr>
          <w:rFonts w:ascii="Arial" w:eastAsia="Arial" w:hAnsi="Arial" w:cs="Arial"/>
          <w:color w:val="FFFFFF"/>
          <w:spacing w:val="17"/>
        </w:rPr>
        <w:t xml:space="preserve"> </w:t>
      </w:r>
      <w:r>
        <w:rPr>
          <w:rFonts w:ascii="Arial" w:eastAsia="Arial" w:hAnsi="Arial" w:cs="Arial"/>
          <w:color w:val="FFFFFF"/>
        </w:rPr>
        <w:t>.1</w:t>
      </w:r>
    </w:p>
    <w:p w:rsidR="002276E2" w:rsidRDefault="002276E2">
      <w:pPr>
        <w:spacing w:before="4" w:line="160" w:lineRule="exact"/>
        <w:rPr>
          <w:sz w:val="17"/>
          <w:szCs w:val="17"/>
        </w:rPr>
      </w:pPr>
    </w:p>
    <w:p w:rsidR="002276E2" w:rsidRDefault="006D6037">
      <w:pPr>
        <w:ind w:right="1108"/>
        <w:jc w:val="right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1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262255</wp:posOffset>
                </wp:positionV>
                <wp:extent cx="3685540" cy="3368040"/>
                <wp:effectExtent l="1905" t="0" r="0" b="3810"/>
                <wp:wrapNone/>
                <wp:docPr id="93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5540" cy="336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20"/>
                              <w:gridCol w:w="1800"/>
                              <w:gridCol w:w="1585"/>
                            </w:tblGrid>
                            <w:tr w:rsidR="00470448">
                              <w:trPr>
                                <w:trHeight w:hRule="exact" w:val="475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706F73"/>
                                </w:tcPr>
                                <w:p w:rsidR="00470448" w:rsidRDefault="00470448">
                                  <w:pPr>
                                    <w:spacing w:before="74"/>
                                    <w:ind w:left="541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</w:rPr>
                                    <w:t>Early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706F73"/>
                                </w:tcPr>
                                <w:p w:rsidR="00470448" w:rsidRDefault="00470448">
                                  <w:pPr>
                                    <w:spacing w:before="74"/>
                                    <w:ind w:left="659" w:right="848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706F73"/>
                                </w:tcPr>
                                <w:p w:rsidR="00470448" w:rsidRDefault="00470448">
                                  <w:pPr>
                                    <w:spacing w:before="74"/>
                                    <w:ind w:left="822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</w:rPr>
                                    <w:t>8:00 am</w:t>
                                  </w:r>
                                </w:p>
                              </w:tc>
                            </w:tr>
                            <w:tr w:rsidR="00470448">
                              <w:trPr>
                                <w:trHeight w:hRule="exact" w:val="414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87"/>
                                    <w:ind w:left="764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Absent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87"/>
                                    <w:ind w:left="609" w:right="787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87"/>
                                    <w:ind w:left="995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 w:rsidR="00470448">
                              <w:trPr>
                                <w:trHeight w:hRule="exact" w:val="404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542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Early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04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542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Early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04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542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Early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04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575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Late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0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375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Early Departure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397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3"/>
                                    <w:ind w:left="375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Early Departure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0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3"/>
                                    <w:ind w:left="408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Late Departure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04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408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Late Departure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04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547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Short Break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404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564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Long Break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/>
                              </w:tc>
                            </w:tr>
                            <w:tr w:rsidR="00470448">
                              <w:trPr>
                                <w:trHeight w:hRule="exact" w:val="392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419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Not Scheduled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609" w:right="787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3E4E5"/>
                                </w:tcPr>
                                <w:p w:rsidR="00470448" w:rsidRDefault="00470448">
                                  <w:pPr>
                                    <w:spacing w:before="76"/>
                                    <w:ind w:left="995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706F73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 w:rsidR="00470448" w:rsidRDefault="0047044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" o:spid="_x0000_s1085" type="#_x0000_t202" style="position:absolute;left:0;text-align:left;margin-left:74.4pt;margin-top:20.65pt;width:290.2pt;height:265.2pt;z-index:-25160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20"/>
                        <w:gridCol w:w="1800"/>
                        <w:gridCol w:w="1585"/>
                      </w:tblGrid>
                      <w:tr w:rsidR="00470448">
                        <w:trPr>
                          <w:trHeight w:hRule="exact" w:val="475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706F73"/>
                          </w:tcPr>
                          <w:p w:rsidR="00470448" w:rsidRDefault="00470448">
                            <w:pPr>
                              <w:spacing w:before="74"/>
                              <w:ind w:left="541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Early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706F73"/>
                          </w:tcPr>
                          <w:p w:rsidR="00470448" w:rsidRDefault="00470448">
                            <w:pPr>
                              <w:spacing w:before="74"/>
                              <w:ind w:left="659" w:right="848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706F73"/>
                          </w:tcPr>
                          <w:p w:rsidR="00470448" w:rsidRDefault="00470448">
                            <w:pPr>
                              <w:spacing w:before="74"/>
                              <w:ind w:left="822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8:00 am</w:t>
                            </w:r>
                          </w:p>
                        </w:tc>
                      </w:tr>
                      <w:tr w:rsidR="00470448">
                        <w:trPr>
                          <w:trHeight w:hRule="exact" w:val="414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87"/>
                              <w:ind w:left="764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Absent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87"/>
                              <w:ind w:left="609" w:right="787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87"/>
                              <w:ind w:left="995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N/A</w:t>
                            </w:r>
                          </w:p>
                        </w:tc>
                      </w:tr>
                      <w:tr w:rsidR="00470448">
                        <w:trPr>
                          <w:trHeight w:hRule="exact" w:val="404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542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Early</w:t>
                            </w:r>
                            <w:r>
                              <w:rPr>
                                <w:rFonts w:ascii="Arial" w:eastAsia="Arial" w:hAnsi="Arial" w:cs="Arial"/>
                                <w:color w:val="706F7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04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542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Early</w:t>
                            </w:r>
                            <w:r>
                              <w:rPr>
                                <w:rFonts w:ascii="Arial" w:eastAsia="Arial" w:hAnsi="Arial" w:cs="Arial"/>
                                <w:color w:val="706F7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04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542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Early</w:t>
                            </w:r>
                            <w:r>
                              <w:rPr>
                                <w:rFonts w:ascii="Arial" w:eastAsia="Arial" w:hAnsi="Arial" w:cs="Arial"/>
                                <w:color w:val="706F7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04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575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Late</w:t>
                            </w:r>
                            <w:r>
                              <w:rPr>
                                <w:rFonts w:ascii="Arial" w:eastAsia="Arial" w:hAnsi="Arial" w:cs="Arial"/>
                                <w:color w:val="706F7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0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375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Early Departure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397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3"/>
                              <w:ind w:left="375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Early Departure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0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3"/>
                              <w:ind w:left="408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Late Departure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04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408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Late Departure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04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547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Short Break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404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564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Long Break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/>
                        </w:tc>
                      </w:tr>
                      <w:tr w:rsidR="00470448">
                        <w:trPr>
                          <w:trHeight w:hRule="exact" w:val="392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419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Not Scheduled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609" w:right="787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5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E3E4E5"/>
                          </w:tcPr>
                          <w:p w:rsidR="00470448" w:rsidRDefault="00470448">
                            <w:pPr>
                              <w:spacing w:before="76"/>
                              <w:ind w:left="995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706F73"/>
                              </w:rPr>
                              <w:t>N/A</w:t>
                            </w:r>
                          </w:p>
                        </w:tc>
                      </w:tr>
                    </w:tbl>
                    <w:p w:rsidR="00470448" w:rsidRDefault="00470448"/>
                  </w:txbxContent>
                </v:textbox>
                <w10:wrap anchorx="page"/>
              </v:shape>
            </w:pict>
          </mc:Fallback>
        </mc:AlternateContent>
      </w:r>
      <w:r w:rsidR="00835D4C">
        <w:rPr>
          <w:rFonts w:ascii="Arial" w:eastAsia="Arial" w:hAnsi="Arial" w:cs="Arial"/>
          <w:color w:val="FFFFFF"/>
        </w:rPr>
        <w:t>Early</w:t>
      </w:r>
      <w:r w:rsidR="00835D4C">
        <w:rPr>
          <w:rFonts w:ascii="Arial" w:eastAsia="Arial" w:hAnsi="Arial" w:cs="Arial"/>
          <w:color w:val="FFFFFF"/>
          <w:spacing w:val="-11"/>
        </w:rPr>
        <w:t xml:space="preserve"> </w:t>
      </w:r>
      <w:r w:rsidR="00835D4C">
        <w:rPr>
          <w:rFonts w:ascii="Arial" w:eastAsia="Arial" w:hAnsi="Arial" w:cs="Arial"/>
          <w:color w:val="FFFFFF"/>
        </w:rPr>
        <w:t xml:space="preserve">Arrival                           </w:t>
      </w:r>
      <w:r w:rsidR="00835D4C">
        <w:rPr>
          <w:rFonts w:ascii="Arial" w:eastAsia="Arial" w:hAnsi="Arial" w:cs="Arial"/>
          <w:color w:val="FFFFFF"/>
          <w:spacing w:val="10"/>
        </w:rPr>
        <w:t xml:space="preserve"> </w:t>
      </w:r>
      <w:r w:rsidR="00835D4C">
        <w:rPr>
          <w:rFonts w:ascii="Arial" w:eastAsia="Arial" w:hAnsi="Arial" w:cs="Arial"/>
          <w:color w:val="FFFFFF"/>
        </w:rPr>
        <w:t xml:space="preserve">7                              </w:t>
      </w:r>
      <w:r w:rsidR="00835D4C">
        <w:rPr>
          <w:rFonts w:ascii="Arial" w:eastAsia="Arial" w:hAnsi="Arial" w:cs="Arial"/>
          <w:color w:val="FFFFFF"/>
          <w:spacing w:val="43"/>
        </w:rPr>
        <w:t xml:space="preserve"> </w:t>
      </w:r>
      <w:r w:rsidR="00835D4C">
        <w:rPr>
          <w:rFonts w:ascii="Arial" w:eastAsia="Arial" w:hAnsi="Arial" w:cs="Arial"/>
          <w:color w:val="FFFFFF"/>
        </w:rPr>
        <w:t xml:space="preserve">8:00 am                                                                                                         </w:t>
      </w:r>
      <w:r w:rsidR="00835D4C">
        <w:rPr>
          <w:rFonts w:ascii="Arial" w:eastAsia="Arial" w:hAnsi="Arial" w:cs="Arial"/>
          <w:color w:val="FFFFFF"/>
          <w:spacing w:val="49"/>
        </w:rPr>
        <w:t xml:space="preserve"> </w:t>
      </w:r>
      <w:r w:rsidR="00835D4C">
        <w:rPr>
          <w:rFonts w:ascii="Arial" w:eastAsia="Arial" w:hAnsi="Arial" w:cs="Arial"/>
          <w:color w:val="FFFFFF"/>
        </w:rPr>
        <w:t>.25</w:t>
      </w:r>
    </w:p>
    <w:p w:rsidR="002276E2" w:rsidRDefault="002276E2">
      <w:pPr>
        <w:spacing w:before="8" w:line="120" w:lineRule="exact"/>
        <w:rPr>
          <w:sz w:val="13"/>
          <w:szCs w:val="13"/>
        </w:rPr>
      </w:pPr>
    </w:p>
    <w:p w:rsidR="002276E2" w:rsidRDefault="00835D4C">
      <w:pPr>
        <w:spacing w:line="220" w:lineRule="exact"/>
        <w:ind w:right="1108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  <w:position w:val="-1"/>
        </w:rPr>
        <w:t>.50</w:t>
      </w:r>
    </w:p>
    <w:p w:rsidR="002276E2" w:rsidRDefault="002276E2">
      <w:pPr>
        <w:spacing w:before="7" w:line="120" w:lineRule="exact"/>
        <w:rPr>
          <w:sz w:val="12"/>
          <w:szCs w:val="12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before="35"/>
        <w:ind w:right="123"/>
        <w:jc w:val="right"/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Eras Light ITC" w:eastAsia="Eras Light ITC" w:hAnsi="Eras Light ITC" w:cs="Eras Light ITC"/>
          <w:color w:val="706F73"/>
          <w:sz w:val="22"/>
          <w:szCs w:val="22"/>
        </w:rPr>
        <w:t>35</w:t>
      </w:r>
    </w:p>
    <w:p w:rsidR="002276E2" w:rsidRDefault="002276E2">
      <w:pPr>
        <w:spacing w:before="2" w:line="140" w:lineRule="exact"/>
        <w:rPr>
          <w:sz w:val="14"/>
          <w:szCs w:val="14"/>
        </w:rPr>
      </w:pPr>
    </w:p>
    <w:p w:rsidR="002276E2" w:rsidRDefault="00835D4C">
      <w:pPr>
        <w:ind w:left="206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280" w:bottom="280" w:left="1320" w:header="720" w:footer="720" w:gutter="0"/>
          <w:cols w:space="720"/>
        </w:sect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*If your company does not have an Attendance Points policy, you may skip this section.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3. Attendance Points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headerReference w:type="default" r:id="rId64"/>
          <w:footerReference w:type="default" r:id="rId65"/>
          <w:pgSz w:w="15840" w:h="12240" w:orient="landscape"/>
          <w:pgMar w:top="1840" w:right="1040" w:bottom="280" w:left="1320" w:header="1436" w:footer="0" w:gutter="0"/>
          <w:cols w:space="720"/>
        </w:sectPr>
      </w:pPr>
    </w:p>
    <w:p w:rsidR="002276E2" w:rsidRDefault="00835D4C">
      <w:pPr>
        <w:spacing w:before="26" w:line="252" w:lineRule="auto"/>
        <w:ind w:left="486" w:right="-48" w:hanging="36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 Do you allow for any manual infractions to be awarded?</w:t>
      </w:r>
    </w:p>
    <w:p w:rsidR="002276E2" w:rsidRDefault="002276E2">
      <w:pPr>
        <w:spacing w:before="3" w:line="200" w:lineRule="exact"/>
      </w:pPr>
    </w:p>
    <w:p w:rsidR="002276E2" w:rsidRPr="00B8538F" w:rsidRDefault="00835D4C">
      <w:pPr>
        <w:ind w:left="801"/>
        <w:rPr>
          <w:rFonts w:ascii="Arial" w:eastAsia="Arial" w:hAnsi="Arial" w:cs="Arial"/>
          <w:b/>
          <w:bCs/>
          <w:color w:val="0000FF"/>
          <w:sz w:val="16"/>
          <w:szCs w:val="16"/>
        </w:rPr>
      </w:pPr>
      <w:r w:rsidRPr="00B8538F">
        <w:rPr>
          <w:rFonts w:ascii="Arial" w:eastAsia="Arial" w:hAnsi="Arial" w:cs="Arial"/>
          <w:b/>
          <w:bCs/>
          <w:color w:val="0000FF"/>
          <w:sz w:val="16"/>
          <w:szCs w:val="16"/>
        </w:rPr>
        <w:t>No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80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es. Please complete the list below:</w:t>
      </w:r>
    </w:p>
    <w:p w:rsidR="002276E2" w:rsidRDefault="002276E2">
      <w:pPr>
        <w:spacing w:before="10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ind w:left="1986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</w:rPr>
        <w:t xml:space="preserve">Infraction                                        </w:t>
      </w:r>
      <w:r>
        <w:rPr>
          <w:rFonts w:ascii="Arial" w:eastAsia="Arial" w:hAnsi="Arial" w:cs="Arial"/>
          <w:color w:val="FFFFFF"/>
          <w:spacing w:val="38"/>
        </w:rPr>
        <w:t xml:space="preserve"> </w:t>
      </w:r>
      <w:r>
        <w:rPr>
          <w:rFonts w:ascii="Arial" w:eastAsia="Arial" w:hAnsi="Arial" w:cs="Arial"/>
          <w:color w:val="FFFFFF"/>
        </w:rPr>
        <w:t>Points</w:t>
      </w:r>
    </w:p>
    <w:p w:rsidR="002276E2" w:rsidRDefault="002276E2">
      <w:pPr>
        <w:spacing w:before="4" w:line="160" w:lineRule="exact"/>
        <w:rPr>
          <w:sz w:val="17"/>
          <w:szCs w:val="17"/>
        </w:rPr>
      </w:pPr>
    </w:p>
    <w:p w:rsidR="002276E2" w:rsidRDefault="00835D4C">
      <w:pPr>
        <w:ind w:left="16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</w:rPr>
        <w:t xml:space="preserve">No Call No Show                                     </w:t>
      </w:r>
      <w:r>
        <w:rPr>
          <w:rFonts w:ascii="Arial" w:eastAsia="Arial" w:hAnsi="Arial" w:cs="Arial"/>
          <w:color w:val="FFFFFF"/>
          <w:spacing w:val="49"/>
        </w:rPr>
        <w:t xml:space="preserve"> </w:t>
      </w:r>
      <w:r>
        <w:rPr>
          <w:rFonts w:ascii="Arial" w:eastAsia="Arial" w:hAnsi="Arial" w:cs="Arial"/>
          <w:color w:val="FFFFFF"/>
        </w:rPr>
        <w:t>.5</w:t>
      </w:r>
    </w:p>
    <w:p w:rsidR="002276E2" w:rsidRDefault="002276E2">
      <w:pPr>
        <w:spacing w:before="4" w:line="160" w:lineRule="exact"/>
        <w:rPr>
          <w:sz w:val="17"/>
          <w:szCs w:val="17"/>
        </w:rPr>
      </w:pPr>
    </w:p>
    <w:p w:rsidR="002276E2" w:rsidRDefault="006D6037">
      <w:pPr>
        <w:ind w:left="1686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072" behindDoc="1" locked="0" layoutInCell="1" allowOverlap="1">
                <wp:simplePos x="0" y="0"/>
                <wp:positionH relativeFrom="page">
                  <wp:posOffset>1132205</wp:posOffset>
                </wp:positionH>
                <wp:positionV relativeFrom="paragraph">
                  <wp:posOffset>-574040</wp:posOffset>
                </wp:positionV>
                <wp:extent cx="3820795" cy="1806575"/>
                <wp:effectExtent l="0" t="0" r="0" b="0"/>
                <wp:wrapNone/>
                <wp:docPr id="84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20795" cy="1806575"/>
                          <a:chOff x="1783" y="-904"/>
                          <a:chExt cx="6017" cy="2845"/>
                        </a:xfrm>
                      </wpg:grpSpPr>
                      <wps:wsp>
                        <wps:cNvPr id="85" name="Freeform 130"/>
                        <wps:cNvSpPr>
                          <a:spLocks/>
                        </wps:cNvSpPr>
                        <wps:spPr bwMode="auto">
                          <a:xfrm>
                            <a:off x="1793" y="-894"/>
                            <a:ext cx="5997" cy="404"/>
                          </a:xfrm>
                          <a:custGeom>
                            <a:avLst/>
                            <a:gdLst>
                              <a:gd name="T0" fmla="+- 0 5641 1793"/>
                              <a:gd name="T1" fmla="*/ T0 w 5997"/>
                              <a:gd name="T2" fmla="+- 0 -894 -894"/>
                              <a:gd name="T3" fmla="*/ -894 h 404"/>
                              <a:gd name="T4" fmla="+- 0 1793 1793"/>
                              <a:gd name="T5" fmla="*/ T4 w 5997"/>
                              <a:gd name="T6" fmla="+- 0 -894 -894"/>
                              <a:gd name="T7" fmla="*/ -894 h 404"/>
                              <a:gd name="T8" fmla="+- 0 1793 1793"/>
                              <a:gd name="T9" fmla="*/ T8 w 5997"/>
                              <a:gd name="T10" fmla="+- 0 -491 -894"/>
                              <a:gd name="T11" fmla="*/ -491 h 404"/>
                              <a:gd name="T12" fmla="+- 0 7791 1793"/>
                              <a:gd name="T13" fmla="*/ T12 w 5997"/>
                              <a:gd name="T14" fmla="+- 0 -491 -894"/>
                              <a:gd name="T15" fmla="*/ -491 h 404"/>
                              <a:gd name="T16" fmla="+- 0 7791 1793"/>
                              <a:gd name="T17" fmla="*/ T16 w 5997"/>
                              <a:gd name="T18" fmla="+- 0 -894 -894"/>
                              <a:gd name="T19" fmla="*/ -894 h 404"/>
                              <a:gd name="T20" fmla="+- 0 5641 1793"/>
                              <a:gd name="T21" fmla="*/ T20 w 5997"/>
                              <a:gd name="T22" fmla="+- 0 -894 -894"/>
                              <a:gd name="T23" fmla="*/ -894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997" h="404">
                                <a:moveTo>
                                  <a:pt x="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"/>
                                </a:lnTo>
                                <a:lnTo>
                                  <a:pt x="5998" y="403"/>
                                </a:lnTo>
                                <a:lnTo>
                                  <a:pt x="5998" y="0"/>
                                </a:lnTo>
                                <a:lnTo>
                                  <a:pt x="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129"/>
                        <wps:cNvSpPr>
                          <a:spLocks/>
                        </wps:cNvSpPr>
                        <wps:spPr bwMode="auto">
                          <a:xfrm>
                            <a:off x="1793" y="-491"/>
                            <a:ext cx="5997" cy="807"/>
                          </a:xfrm>
                          <a:custGeom>
                            <a:avLst/>
                            <a:gdLst>
                              <a:gd name="T0" fmla="+- 0 5641 1793"/>
                              <a:gd name="T1" fmla="*/ T0 w 5997"/>
                              <a:gd name="T2" fmla="+- 0 -87 -491"/>
                              <a:gd name="T3" fmla="*/ -87 h 807"/>
                              <a:gd name="T4" fmla="+- 0 7791 1793"/>
                              <a:gd name="T5" fmla="*/ T4 w 5997"/>
                              <a:gd name="T6" fmla="+- 0 316 -491"/>
                              <a:gd name="T7" fmla="*/ 316 h 807"/>
                              <a:gd name="T8" fmla="+- 0 7791 1793"/>
                              <a:gd name="T9" fmla="*/ T8 w 5997"/>
                              <a:gd name="T10" fmla="+- 0 -491 -491"/>
                              <a:gd name="T11" fmla="*/ -491 h 807"/>
                              <a:gd name="T12" fmla="+- 0 1793 1793"/>
                              <a:gd name="T13" fmla="*/ T12 w 5997"/>
                              <a:gd name="T14" fmla="+- 0 -491 -491"/>
                              <a:gd name="T15" fmla="*/ -491 h 807"/>
                              <a:gd name="T16" fmla="+- 0 1793 1793"/>
                              <a:gd name="T17" fmla="*/ T16 w 5997"/>
                              <a:gd name="T18" fmla="+- 0 316 -491"/>
                              <a:gd name="T19" fmla="*/ 316 h 807"/>
                              <a:gd name="T20" fmla="+- 0 7791 1793"/>
                              <a:gd name="T21" fmla="*/ T20 w 5997"/>
                              <a:gd name="T22" fmla="+- 0 316 -491"/>
                              <a:gd name="T23" fmla="*/ 316 h 807"/>
                              <a:gd name="T24" fmla="+- 0 5641 1793"/>
                              <a:gd name="T25" fmla="*/ T24 w 5997"/>
                              <a:gd name="T26" fmla="+- 0 -87 -491"/>
                              <a:gd name="T27" fmla="*/ -87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997" h="807">
                                <a:moveTo>
                                  <a:pt x="3848" y="404"/>
                                </a:moveTo>
                                <a:lnTo>
                                  <a:pt x="5998" y="807"/>
                                </a:lnTo>
                                <a:lnTo>
                                  <a:pt x="5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7"/>
                                </a:lnTo>
                                <a:lnTo>
                                  <a:pt x="5998" y="807"/>
                                </a:lnTo>
                                <a:lnTo>
                                  <a:pt x="3848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28"/>
                        <wps:cNvSpPr>
                          <a:spLocks/>
                        </wps:cNvSpPr>
                        <wps:spPr bwMode="auto">
                          <a:xfrm>
                            <a:off x="1793" y="-491"/>
                            <a:ext cx="3847" cy="404"/>
                          </a:xfrm>
                          <a:custGeom>
                            <a:avLst/>
                            <a:gdLst>
                              <a:gd name="T0" fmla="+- 0 1793 1793"/>
                              <a:gd name="T1" fmla="*/ T0 w 3847"/>
                              <a:gd name="T2" fmla="+- 0 -491 -491"/>
                              <a:gd name="T3" fmla="*/ -491 h 404"/>
                              <a:gd name="T4" fmla="+- 0 1793 1793"/>
                              <a:gd name="T5" fmla="*/ T4 w 3847"/>
                              <a:gd name="T6" fmla="+- 0 -87 -491"/>
                              <a:gd name="T7" fmla="*/ -87 h 404"/>
                              <a:gd name="T8" fmla="+- 0 5641 1793"/>
                              <a:gd name="T9" fmla="*/ T8 w 3847"/>
                              <a:gd name="T10" fmla="+- 0 -87 -491"/>
                              <a:gd name="T11" fmla="*/ -87 h 404"/>
                              <a:gd name="T12" fmla="+- 0 5641 1793"/>
                              <a:gd name="T13" fmla="*/ T12 w 3847"/>
                              <a:gd name="T14" fmla="+- 0 -491 -491"/>
                              <a:gd name="T15" fmla="*/ -491 h 404"/>
                              <a:gd name="T16" fmla="+- 0 1793 1793"/>
                              <a:gd name="T17" fmla="*/ T16 w 3847"/>
                              <a:gd name="T18" fmla="+- 0 -491 -491"/>
                              <a:gd name="T19" fmla="*/ -491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47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3848" y="404"/>
                                </a:lnTo>
                                <a:lnTo>
                                  <a:pt x="3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27"/>
                        <wps:cNvSpPr>
                          <a:spLocks/>
                        </wps:cNvSpPr>
                        <wps:spPr bwMode="auto">
                          <a:xfrm>
                            <a:off x="5641" y="-491"/>
                            <a:ext cx="2150" cy="404"/>
                          </a:xfrm>
                          <a:custGeom>
                            <a:avLst/>
                            <a:gdLst>
                              <a:gd name="T0" fmla="+- 0 5641 5641"/>
                              <a:gd name="T1" fmla="*/ T0 w 2150"/>
                              <a:gd name="T2" fmla="+- 0 -491 -491"/>
                              <a:gd name="T3" fmla="*/ -491 h 404"/>
                              <a:gd name="T4" fmla="+- 0 5641 5641"/>
                              <a:gd name="T5" fmla="*/ T4 w 2150"/>
                              <a:gd name="T6" fmla="+- 0 -87 -491"/>
                              <a:gd name="T7" fmla="*/ -87 h 404"/>
                              <a:gd name="T8" fmla="+- 0 7791 5641"/>
                              <a:gd name="T9" fmla="*/ T8 w 2150"/>
                              <a:gd name="T10" fmla="+- 0 -87 -491"/>
                              <a:gd name="T11" fmla="*/ -87 h 404"/>
                              <a:gd name="T12" fmla="+- 0 7791 5641"/>
                              <a:gd name="T13" fmla="*/ T12 w 2150"/>
                              <a:gd name="T14" fmla="+- 0 -491 -491"/>
                              <a:gd name="T15" fmla="*/ -491 h 404"/>
                              <a:gd name="T16" fmla="+- 0 5641 5641"/>
                              <a:gd name="T17" fmla="*/ T16 w 2150"/>
                              <a:gd name="T18" fmla="+- 0 -491 -491"/>
                              <a:gd name="T19" fmla="*/ -491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4"/>
                                </a:lnTo>
                                <a:lnTo>
                                  <a:pt x="2150" y="404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26"/>
                        <wps:cNvSpPr>
                          <a:spLocks/>
                        </wps:cNvSpPr>
                        <wps:spPr bwMode="auto">
                          <a:xfrm>
                            <a:off x="1793" y="-87"/>
                            <a:ext cx="3847" cy="404"/>
                          </a:xfrm>
                          <a:custGeom>
                            <a:avLst/>
                            <a:gdLst>
                              <a:gd name="T0" fmla="+- 0 1793 1793"/>
                              <a:gd name="T1" fmla="*/ T0 w 3847"/>
                              <a:gd name="T2" fmla="+- 0 -87 -87"/>
                              <a:gd name="T3" fmla="*/ -87 h 404"/>
                              <a:gd name="T4" fmla="+- 0 1793 1793"/>
                              <a:gd name="T5" fmla="*/ T4 w 3847"/>
                              <a:gd name="T6" fmla="+- 0 316 -87"/>
                              <a:gd name="T7" fmla="*/ 316 h 404"/>
                              <a:gd name="T8" fmla="+- 0 5641 1793"/>
                              <a:gd name="T9" fmla="*/ T8 w 3847"/>
                              <a:gd name="T10" fmla="+- 0 316 -87"/>
                              <a:gd name="T11" fmla="*/ 316 h 404"/>
                              <a:gd name="T12" fmla="+- 0 5641 1793"/>
                              <a:gd name="T13" fmla="*/ T12 w 3847"/>
                              <a:gd name="T14" fmla="+- 0 -87 -87"/>
                              <a:gd name="T15" fmla="*/ -87 h 404"/>
                              <a:gd name="T16" fmla="+- 0 1793 1793"/>
                              <a:gd name="T17" fmla="*/ T16 w 3847"/>
                              <a:gd name="T18" fmla="+- 0 -87 -87"/>
                              <a:gd name="T19" fmla="*/ -87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47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3848" y="403"/>
                                </a:lnTo>
                                <a:lnTo>
                                  <a:pt x="3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125"/>
                        <wps:cNvSpPr>
                          <a:spLocks/>
                        </wps:cNvSpPr>
                        <wps:spPr bwMode="auto">
                          <a:xfrm>
                            <a:off x="5641" y="-87"/>
                            <a:ext cx="2150" cy="404"/>
                          </a:xfrm>
                          <a:custGeom>
                            <a:avLst/>
                            <a:gdLst>
                              <a:gd name="T0" fmla="+- 0 5641 5641"/>
                              <a:gd name="T1" fmla="*/ T0 w 2150"/>
                              <a:gd name="T2" fmla="+- 0 -87 -87"/>
                              <a:gd name="T3" fmla="*/ -87 h 404"/>
                              <a:gd name="T4" fmla="+- 0 5641 5641"/>
                              <a:gd name="T5" fmla="*/ T4 w 2150"/>
                              <a:gd name="T6" fmla="+- 0 316 -87"/>
                              <a:gd name="T7" fmla="*/ 316 h 404"/>
                              <a:gd name="T8" fmla="+- 0 7791 5641"/>
                              <a:gd name="T9" fmla="*/ T8 w 2150"/>
                              <a:gd name="T10" fmla="+- 0 316 -87"/>
                              <a:gd name="T11" fmla="*/ 316 h 404"/>
                              <a:gd name="T12" fmla="+- 0 7791 5641"/>
                              <a:gd name="T13" fmla="*/ T12 w 2150"/>
                              <a:gd name="T14" fmla="+- 0 -87 -87"/>
                              <a:gd name="T15" fmla="*/ -87 h 404"/>
                              <a:gd name="T16" fmla="+- 0 5641 5641"/>
                              <a:gd name="T17" fmla="*/ T16 w 2150"/>
                              <a:gd name="T18" fmla="+- 0 -87 -87"/>
                              <a:gd name="T19" fmla="*/ -87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404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150" y="403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6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124"/>
                        <wps:cNvSpPr>
                          <a:spLocks/>
                        </wps:cNvSpPr>
                        <wps:spPr bwMode="auto">
                          <a:xfrm>
                            <a:off x="5641" y="316"/>
                            <a:ext cx="2150" cy="1614"/>
                          </a:xfrm>
                          <a:custGeom>
                            <a:avLst/>
                            <a:gdLst>
                              <a:gd name="T0" fmla="+- 0 5641 5641"/>
                              <a:gd name="T1" fmla="*/ T0 w 2150"/>
                              <a:gd name="T2" fmla="+- 0 1931 316"/>
                              <a:gd name="T3" fmla="*/ 1931 h 1614"/>
                              <a:gd name="T4" fmla="+- 0 7791 5641"/>
                              <a:gd name="T5" fmla="*/ T4 w 2150"/>
                              <a:gd name="T6" fmla="+- 0 1931 316"/>
                              <a:gd name="T7" fmla="*/ 1931 h 1614"/>
                              <a:gd name="T8" fmla="+- 0 7791 5641"/>
                              <a:gd name="T9" fmla="*/ T8 w 2150"/>
                              <a:gd name="T10" fmla="+- 0 316 316"/>
                              <a:gd name="T11" fmla="*/ 316 h 1614"/>
                              <a:gd name="T12" fmla="+- 0 5641 5641"/>
                              <a:gd name="T13" fmla="*/ T12 w 2150"/>
                              <a:gd name="T14" fmla="+- 0 316 316"/>
                              <a:gd name="T15" fmla="*/ 316 h 1614"/>
                              <a:gd name="T16" fmla="+- 0 5641 5641"/>
                              <a:gd name="T17" fmla="*/ T16 w 2150"/>
                              <a:gd name="T18" fmla="+- 0 1931 316"/>
                              <a:gd name="T19" fmla="*/ 1931 h 16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0" h="1614">
                                <a:moveTo>
                                  <a:pt x="0" y="1615"/>
                                </a:moveTo>
                                <a:lnTo>
                                  <a:pt x="2150" y="1615"/>
                                </a:lnTo>
                                <a:lnTo>
                                  <a:pt x="2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123"/>
                        <wps:cNvSpPr>
                          <a:spLocks/>
                        </wps:cNvSpPr>
                        <wps:spPr bwMode="auto">
                          <a:xfrm>
                            <a:off x="1793" y="316"/>
                            <a:ext cx="3847" cy="1614"/>
                          </a:xfrm>
                          <a:custGeom>
                            <a:avLst/>
                            <a:gdLst>
                              <a:gd name="T0" fmla="+- 0 1793 1793"/>
                              <a:gd name="T1" fmla="*/ T0 w 3847"/>
                              <a:gd name="T2" fmla="+- 0 1931 316"/>
                              <a:gd name="T3" fmla="*/ 1931 h 1614"/>
                              <a:gd name="T4" fmla="+- 0 5641 1793"/>
                              <a:gd name="T5" fmla="*/ T4 w 3847"/>
                              <a:gd name="T6" fmla="+- 0 1931 316"/>
                              <a:gd name="T7" fmla="*/ 1931 h 1614"/>
                              <a:gd name="T8" fmla="+- 0 5641 1793"/>
                              <a:gd name="T9" fmla="*/ T8 w 3847"/>
                              <a:gd name="T10" fmla="+- 0 316 316"/>
                              <a:gd name="T11" fmla="*/ 316 h 1614"/>
                              <a:gd name="T12" fmla="+- 0 1793 1793"/>
                              <a:gd name="T13" fmla="*/ T12 w 3847"/>
                              <a:gd name="T14" fmla="+- 0 316 316"/>
                              <a:gd name="T15" fmla="*/ 316 h 1614"/>
                              <a:gd name="T16" fmla="+- 0 1793 1793"/>
                              <a:gd name="T17" fmla="*/ T16 w 3847"/>
                              <a:gd name="T18" fmla="+- 0 1931 316"/>
                              <a:gd name="T19" fmla="*/ 1931 h 16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47" h="1614">
                                <a:moveTo>
                                  <a:pt x="0" y="1615"/>
                                </a:moveTo>
                                <a:lnTo>
                                  <a:pt x="3848" y="1615"/>
                                </a:lnTo>
                                <a:lnTo>
                                  <a:pt x="3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B6BE778" id="Group 122" o:spid="_x0000_s1026" style="position:absolute;margin-left:89.15pt;margin-top:-45.2pt;width:300.85pt;height:142.25pt;z-index:-251601408;mso-position-horizontal-relative:page" coordorigin="1783,-904" coordsize="6017,2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">
                <v:shape id="Freeform 130" o:spid="_x0000_s1027" style="position:absolute;left:1793;top:-894;width:5997;height:404;visibility:visible;mso-wrap-style:square;v-text-anchor:top" coordsize="5997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" path="m3848,l,,,403r5998,l5998,,3848,xe" fillcolor="#82bc00" stroked="f">
                  <v:path arrowok="t" o:connecttype="custom" o:connectlocs="3848,-894;0,-894;0,-491;5998,-491;5998,-894;3848,-894" o:connectangles="0,0,0,0,0,0"/>
                </v:shape>
                <v:shape id="Freeform 129" o:spid="_x0000_s1028" style="position:absolute;left:1793;top:-491;width:5997;height:807;visibility:visible;mso-wrap-style:square;v-text-anchor:top" coordsize="599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" path="m3848,404l5998,807,5998,,,,,807r5998,l3848,404xe" fillcolor="#706f73" stroked="f">
                  <v:path arrowok="t" o:connecttype="custom" o:connectlocs="3848,-87;5998,316;5998,-491;0,-491;0,316;5998,316;3848,-87" o:connectangles="0,0,0,0,0,0,0"/>
                </v:shape>
                <v:shape id="Freeform 128" o:spid="_x0000_s1029" style="position:absolute;left:1793;top:-491;width:3847;height:404;visibility:visible;mso-wrap-style:square;v-text-anchor:top" coordsize="3847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" path="m,l,404r3848,l3848,,,xe" fillcolor="#706f73" stroked="f">
                  <v:path arrowok="t" o:connecttype="custom" o:connectlocs="0,-491;0,-87;3848,-87;3848,-491;0,-491" o:connectangles="0,0,0,0,0"/>
                </v:shape>
                <v:shape id="Freeform 127" o:spid="_x0000_s1030" style="position:absolute;left:5641;top:-491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" path="m,l,404r2150,l2150,,,xe" fillcolor="#706f73" stroked="f">
                  <v:path arrowok="t" o:connecttype="custom" o:connectlocs="0,-491;0,-87;2150,-87;2150,-491;0,-491" o:connectangles="0,0,0,0,0"/>
                </v:shape>
                <v:shape id="Freeform 126" o:spid="_x0000_s1031" style="position:absolute;left:1793;top:-87;width:3847;height:404;visibility:visible;mso-wrap-style:square;v-text-anchor:top" coordsize="3847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" path="m,l,403r3848,l3848,,,xe" fillcolor="#706f73" stroked="f">
                  <v:path arrowok="t" o:connecttype="custom" o:connectlocs="0,-87;0,316;3848,316;3848,-87;0,-87" o:connectangles="0,0,0,0,0"/>
                </v:shape>
                <v:shape id="Freeform 125" o:spid="_x0000_s1032" style="position:absolute;left:5641;top:-87;width:2150;height:404;visibility:visible;mso-wrap-style:square;v-text-anchor:top" coordsize="215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" path="m,l,403r2150,l2150,,,xe" fillcolor="#706f73" stroked="f">
                  <v:path arrowok="t" o:connecttype="custom" o:connectlocs="0,-87;0,316;2150,316;2150,-87;0,-87" o:connectangles="0,0,0,0,0"/>
                </v:shape>
                <v:shape id="Freeform 124" o:spid="_x0000_s1033" style="position:absolute;left:5641;top:316;width:2150;height:1614;visibility:visible;mso-wrap-style:square;v-text-anchor:top" coordsize="2150,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" path="m,1615r2150,l2150,,,,,1615xe" fillcolor="#e3e4e5" stroked="f">
                  <v:path arrowok="t" o:connecttype="custom" o:connectlocs="0,1931;2150,1931;2150,316;0,316;0,1931" o:connectangles="0,0,0,0,0"/>
                </v:shape>
                <v:shape id="Freeform 123" o:spid="_x0000_s1034" style="position:absolute;left:1793;top:316;width:3847;height:1614;visibility:visible;mso-wrap-style:square;v-text-anchor:top" coordsize="3847,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" path="m,1615r3848,l3848,,,,,1615xe" fillcolor="#e3e4e5" stroked="f">
                  <v:path arrowok="t" o:connecttype="custom" o:connectlocs="0,1931;3848,1931;3848,316;0,316;0,1931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FFFFFF"/>
        </w:rPr>
        <w:t xml:space="preserve">Forgot to Punch                                      </w:t>
      </w:r>
      <w:r w:rsidR="00835D4C">
        <w:rPr>
          <w:rFonts w:ascii="Arial" w:eastAsia="Arial" w:hAnsi="Arial" w:cs="Arial"/>
          <w:color w:val="FFFFFF"/>
          <w:spacing w:val="43"/>
        </w:rPr>
        <w:t xml:space="preserve"> </w:t>
      </w:r>
      <w:r w:rsidR="00835D4C">
        <w:rPr>
          <w:rFonts w:ascii="Arial" w:eastAsia="Arial" w:hAnsi="Arial" w:cs="Arial"/>
          <w:color w:val="FFFFFF"/>
        </w:rPr>
        <w:t>.5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3" w:line="220" w:lineRule="exact"/>
        <w:rPr>
          <w:sz w:val="22"/>
          <w:szCs w:val="22"/>
        </w:rPr>
      </w:pPr>
    </w:p>
    <w:p w:rsidR="002276E2" w:rsidRDefault="00835D4C">
      <w:pPr>
        <w:spacing w:line="252" w:lineRule="auto"/>
        <w:ind w:left="416" w:right="114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Do consecutive absences count as a single or multiple infractions?</w:t>
      </w:r>
    </w:p>
    <w:p w:rsidR="002276E2" w:rsidRDefault="00835D4C">
      <w:pPr>
        <w:spacing w:before="26"/>
        <w:rPr>
          <w:rFonts w:ascii="Eras Medium ITC" w:eastAsia="Eras Medium ITC" w:hAnsi="Eras Medium ITC" w:cs="Eras Medium ITC"/>
          <w:sz w:val="28"/>
          <w:szCs w:val="28"/>
        </w:r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5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>
        <w:rPr>
          <w:rFonts w:ascii="Eras Medium ITC" w:eastAsia="Eras Medium ITC" w:hAnsi="Eras Medium ITC" w:cs="Eras Medium ITC"/>
          <w:color w:val="008FBE"/>
          <w:spacing w:val="53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Ove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wha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perio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balanc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accumulated?</w:t>
      </w:r>
    </w:p>
    <w:p w:rsidR="002276E2" w:rsidRDefault="002276E2">
      <w:pPr>
        <w:spacing w:before="2" w:line="240" w:lineRule="exact"/>
        <w:rPr>
          <w:sz w:val="24"/>
          <w:szCs w:val="24"/>
        </w:rPr>
      </w:pPr>
    </w:p>
    <w:p w:rsidR="002276E2" w:rsidRDefault="00835D4C">
      <w:pPr>
        <w:ind w:left="67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Calendar year</w:t>
      </w:r>
    </w:p>
    <w:p w:rsidR="002276E2" w:rsidRDefault="002276E2">
      <w:pPr>
        <w:spacing w:before="16" w:line="200" w:lineRule="exact"/>
      </w:pPr>
    </w:p>
    <w:p w:rsidR="002276E2" w:rsidRDefault="00835D4C">
      <w:pPr>
        <w:tabs>
          <w:tab w:val="left" w:pos="2980"/>
        </w:tabs>
        <w:spacing w:line="521" w:lineRule="auto"/>
        <w:ind w:left="678" w:right="2670"/>
        <w:rPr>
          <w:rFonts w:ascii="Arial" w:eastAsia="Arial" w:hAnsi="Arial" w:cs="Arial"/>
          <w:sz w:val="16"/>
          <w:szCs w:val="16"/>
        </w:rPr>
      </w:pPr>
      <w:proofErr w:type="gramStart"/>
      <w:r>
        <w:rPr>
          <w:rFonts w:ascii="Arial" w:eastAsia="Arial" w:hAnsi="Arial" w:cs="Arial"/>
          <w:color w:val="706F73"/>
          <w:sz w:val="16"/>
          <w:szCs w:val="16"/>
        </w:rPr>
        <w:t xml:space="preserve">Fiscal year starting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ab/>
      </w:r>
      <w:r>
        <w:rPr>
          <w:rFonts w:ascii="Arial" w:eastAsia="Arial" w:hAnsi="Arial" w:cs="Arial"/>
          <w:color w:val="706F73"/>
          <w:sz w:val="16"/>
          <w:szCs w:val="16"/>
        </w:rPr>
        <w:t xml:space="preserve"> Rolling number of days.</w:t>
      </w:r>
      <w:proofErr w:type="gramEnd"/>
      <w:r>
        <w:rPr>
          <w:rFonts w:ascii="Arial" w:eastAsia="Arial" w:hAnsi="Arial" w:cs="Arial"/>
          <w:color w:val="706F73"/>
          <w:sz w:val="16"/>
          <w:szCs w:val="16"/>
        </w:rPr>
        <w:t xml:space="preserve"> 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</w:t>
      </w:r>
      <w:r>
        <w:rPr>
          <w:rFonts w:ascii="Arial" w:eastAsia="Arial" w:hAnsi="Arial" w:cs="Arial"/>
          <w:color w:val="706F73"/>
          <w:spacing w:val="44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days. Rolling number of months. </w:t>
      </w:r>
      <w:r>
        <w:rPr>
          <w:rFonts w:ascii="Arial" w:eastAsia="Arial" w:hAnsi="Arial" w:cs="Arial"/>
          <w:color w:val="706F73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</w:t>
      </w:r>
      <w:r>
        <w:rPr>
          <w:rFonts w:ascii="Arial" w:eastAsia="Arial" w:hAnsi="Arial" w:cs="Arial"/>
          <w:color w:val="706F73"/>
          <w:spacing w:val="44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months.</w:t>
      </w:r>
    </w:p>
    <w:p w:rsidR="002276E2" w:rsidRDefault="002276E2">
      <w:pPr>
        <w:spacing w:before="3" w:line="160" w:lineRule="exact"/>
        <w:rPr>
          <w:sz w:val="16"/>
          <w:szCs w:val="16"/>
        </w:rPr>
      </w:pPr>
    </w:p>
    <w:p w:rsidR="002276E2" w:rsidRDefault="002276E2">
      <w:pPr>
        <w:spacing w:line="200" w:lineRule="exact"/>
      </w:pPr>
    </w:p>
    <w:p w:rsidR="002276E2" w:rsidRDefault="006D6037">
      <w:pPr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096" behindDoc="1" locked="0" layoutInCell="1" allowOverlap="1">
                <wp:simplePos x="0" y="0"/>
                <wp:positionH relativeFrom="page">
                  <wp:posOffset>5343525</wp:posOffset>
                </wp:positionH>
                <wp:positionV relativeFrom="paragraph">
                  <wp:posOffset>325755</wp:posOffset>
                </wp:positionV>
                <wp:extent cx="3788410" cy="679450"/>
                <wp:effectExtent l="9525" t="5715" r="12065" b="10160"/>
                <wp:wrapNone/>
                <wp:docPr id="82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8415" y="513"/>
                          <a:chExt cx="5966" cy="1070"/>
                        </a:xfrm>
                      </wpg:grpSpPr>
                      <wps:wsp>
                        <wps:cNvPr id="83" name="Freeform 121"/>
                        <wps:cNvSpPr>
                          <a:spLocks/>
                        </wps:cNvSpPr>
                        <wps:spPr bwMode="auto">
                          <a:xfrm>
                            <a:off x="8415" y="513"/>
                            <a:ext cx="5966" cy="1070"/>
                          </a:xfrm>
                          <a:custGeom>
                            <a:avLst/>
                            <a:gdLst>
                              <a:gd name="T0" fmla="+- 0 8415 8415"/>
                              <a:gd name="T1" fmla="*/ T0 w 5966"/>
                              <a:gd name="T2" fmla="+- 0 1583 513"/>
                              <a:gd name="T3" fmla="*/ 1583 h 1070"/>
                              <a:gd name="T4" fmla="+- 0 14381 8415"/>
                              <a:gd name="T5" fmla="*/ T4 w 5966"/>
                              <a:gd name="T6" fmla="+- 0 1583 513"/>
                              <a:gd name="T7" fmla="*/ 1583 h 1070"/>
                              <a:gd name="T8" fmla="+- 0 14381 8415"/>
                              <a:gd name="T9" fmla="*/ T8 w 5966"/>
                              <a:gd name="T10" fmla="+- 0 513 513"/>
                              <a:gd name="T11" fmla="*/ 513 h 1070"/>
                              <a:gd name="T12" fmla="+- 0 8415 8415"/>
                              <a:gd name="T13" fmla="*/ T12 w 5966"/>
                              <a:gd name="T14" fmla="+- 0 513 513"/>
                              <a:gd name="T15" fmla="*/ 513 h 1070"/>
                              <a:gd name="T16" fmla="+- 0 8415 8415"/>
                              <a:gd name="T17" fmla="*/ T16 w 5966"/>
                              <a:gd name="T18" fmla="+- 0 1583 513"/>
                              <a:gd name="T19" fmla="*/ 1583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11E8B07" id="Group 120" o:spid="_x0000_s1026" style="position:absolute;margin-left:420.75pt;margin-top:25.65pt;width:298.3pt;height:53.5pt;z-index:-251600384;mso-position-horizontal-relative:page" coordorigin="8415,513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">
                <v:shape id="Freeform 121" o:spid="_x0000_s1027" style="position:absolute;left:8415;top:513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" path="m,1070r5966,l5966,,,,,1070xe" filled="f" strokecolor="#706f73" strokeweight=".5pt">
                  <v:path arrowok="t" o:connecttype="custom" o:connectlocs="0,1583;5966,1583;5966,513;0,513;0,1583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6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D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o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al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l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employee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incu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point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sam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way?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2" w:line="200" w:lineRule="exact"/>
      </w:pPr>
    </w:p>
    <w:p w:rsidR="002276E2" w:rsidRDefault="006D6037">
      <w:pPr>
        <w:spacing w:line="252" w:lineRule="auto"/>
        <w:ind w:right="53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040" w:bottom="280" w:left="1320" w:header="720" w:footer="720" w:gutter="0"/>
          <w:cols w:num="2" w:space="720" w:equalWidth="0">
            <w:col w:w="6157" w:space="933"/>
            <w:col w:w="6390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120" behindDoc="1" locked="0" layoutInCell="1" allowOverlap="1">
                <wp:simplePos x="0" y="0"/>
                <wp:positionH relativeFrom="page">
                  <wp:posOffset>5340985</wp:posOffset>
                </wp:positionH>
                <wp:positionV relativeFrom="paragraph">
                  <wp:posOffset>545465</wp:posOffset>
                </wp:positionV>
                <wp:extent cx="3788410" cy="679450"/>
                <wp:effectExtent l="6985" t="6985" r="5080" b="8890"/>
                <wp:wrapNone/>
                <wp:docPr id="80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679450"/>
                          <a:chOff x="8411" y="859"/>
                          <a:chExt cx="5966" cy="1070"/>
                        </a:xfrm>
                      </wpg:grpSpPr>
                      <wps:wsp>
                        <wps:cNvPr id="81" name="Freeform 119"/>
                        <wps:cNvSpPr>
                          <a:spLocks/>
                        </wps:cNvSpPr>
                        <wps:spPr bwMode="auto">
                          <a:xfrm>
                            <a:off x="8411" y="859"/>
                            <a:ext cx="5966" cy="1070"/>
                          </a:xfrm>
                          <a:custGeom>
                            <a:avLst/>
                            <a:gdLst>
                              <a:gd name="T0" fmla="+- 0 8411 8411"/>
                              <a:gd name="T1" fmla="*/ T0 w 5966"/>
                              <a:gd name="T2" fmla="+- 0 1929 859"/>
                              <a:gd name="T3" fmla="*/ 1929 h 1070"/>
                              <a:gd name="T4" fmla="+- 0 14377 8411"/>
                              <a:gd name="T5" fmla="*/ T4 w 5966"/>
                              <a:gd name="T6" fmla="+- 0 1929 859"/>
                              <a:gd name="T7" fmla="*/ 1929 h 1070"/>
                              <a:gd name="T8" fmla="+- 0 14377 8411"/>
                              <a:gd name="T9" fmla="*/ T8 w 5966"/>
                              <a:gd name="T10" fmla="+- 0 859 859"/>
                              <a:gd name="T11" fmla="*/ 859 h 1070"/>
                              <a:gd name="T12" fmla="+- 0 8411 8411"/>
                              <a:gd name="T13" fmla="*/ T12 w 5966"/>
                              <a:gd name="T14" fmla="+- 0 859 859"/>
                              <a:gd name="T15" fmla="*/ 859 h 1070"/>
                              <a:gd name="T16" fmla="+- 0 8411 8411"/>
                              <a:gd name="T17" fmla="*/ T16 w 5966"/>
                              <a:gd name="T18" fmla="+- 0 1929 859"/>
                              <a:gd name="T19" fmla="*/ 1929 h 1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1070">
                                <a:moveTo>
                                  <a:pt x="0" y="1070"/>
                                </a:moveTo>
                                <a:lnTo>
                                  <a:pt x="5966" y="107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7AD6840" id="Group 118" o:spid="_x0000_s1026" style="position:absolute;margin-left:420.55pt;margin-top:42.95pt;width:298.3pt;height:53.5pt;z-index:-251599360;mso-position-horizontal-relative:page" coordorigin="8411,859" coordsize="5966,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">
                <v:shape id="Freeform 119" o:spid="_x0000_s1027" style="position:absolute;left:8411;top:859;width:5966;height:1070;visibility:visible;mso-wrap-style:square;v-text-anchor:top" coordsize="5966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" path="m,1070r5966,l5966,,,,,1070xe" filled="f" strokecolor="#706f73" strokeweight=".5pt">
                  <v:path arrowok="t" o:connecttype="custom" o:connectlocs="0,1929;5966,1929;5966,859;0,859;0,1929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7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 w:rsidR="00835D4C">
        <w:rPr>
          <w:rFonts w:ascii="Eras Medium ITC" w:eastAsia="Eras Medium ITC" w:hAnsi="Eras Medium ITC" w:cs="Eras Medium ITC"/>
          <w:color w:val="008FBE"/>
          <w:spacing w:val="53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D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o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yo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u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allo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w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point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o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b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excused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?</w:t>
      </w:r>
      <w:r w:rsidR="00835D4C">
        <w:rPr>
          <w:rFonts w:ascii="Eras Medium ITC" w:eastAsia="Eras Medium ITC" w:hAnsi="Eras Medium ITC" w:cs="Eras Medium ITC"/>
          <w:color w:val="008FBE"/>
          <w:spacing w:val="53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f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so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,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fo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what define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reasons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?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Fo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example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: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Excuse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Lat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 w:rsidR="00835D4C"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Arrival.</w:t>
      </w:r>
    </w:p>
    <w:p w:rsidR="002276E2" w:rsidRDefault="002276E2">
      <w:pPr>
        <w:spacing w:before="3" w:line="160" w:lineRule="exact"/>
        <w:rPr>
          <w:sz w:val="16"/>
          <w:szCs w:val="16"/>
        </w:rPr>
      </w:pPr>
    </w:p>
    <w:p w:rsidR="002276E2" w:rsidRDefault="00835D4C">
      <w:pPr>
        <w:spacing w:before="39"/>
        <w:ind w:left="80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Single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180" w:lineRule="exact"/>
        <w:ind w:left="80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Multiple</w:t>
      </w:r>
    </w:p>
    <w:p w:rsidR="002276E2" w:rsidRDefault="002276E2">
      <w:pPr>
        <w:spacing w:before="1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before="26" w:line="300" w:lineRule="exact"/>
        <w:ind w:left="12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4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>
        <w:rPr>
          <w:rFonts w:ascii="Eras Medium ITC" w:eastAsia="Eras Medium ITC" w:hAnsi="Eras Medium ITC" w:cs="Eras Medium ITC"/>
          <w:color w:val="008FBE"/>
          <w:spacing w:val="53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Doe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you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point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balanc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coun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u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bur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n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down?</w:t>
      </w:r>
    </w:p>
    <w:p w:rsidR="002276E2" w:rsidRDefault="002276E2">
      <w:pPr>
        <w:spacing w:before="8" w:line="200" w:lineRule="exact"/>
      </w:pPr>
    </w:p>
    <w:p w:rsidR="002276E2" w:rsidRDefault="00835D4C">
      <w:pPr>
        <w:spacing w:before="39"/>
        <w:ind w:left="80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It begins at zero and counts up.</w:t>
      </w:r>
    </w:p>
    <w:p w:rsidR="002276E2" w:rsidRDefault="00835D4C">
      <w:pPr>
        <w:spacing w:before="16" w:line="220" w:lineRule="exact"/>
        <w:ind w:right="363"/>
        <w:jc w:val="right"/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Eras Light ITC" w:eastAsia="Eras Light ITC" w:hAnsi="Eras Light ITC" w:cs="Eras Light ITC"/>
          <w:color w:val="706F73"/>
          <w:position w:val="-1"/>
          <w:sz w:val="22"/>
          <w:szCs w:val="22"/>
        </w:rPr>
        <w:t>36</w:t>
      </w:r>
    </w:p>
    <w:p w:rsidR="002276E2" w:rsidRDefault="00835D4C">
      <w:pPr>
        <w:spacing w:line="140" w:lineRule="exact"/>
        <w:ind w:left="801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040" w:bottom="280" w:left="1320" w:header="720" w:footer="720" w:gutter="0"/>
          <w:cols w:space="720"/>
        </w:sectPr>
      </w:pPr>
      <w:r>
        <w:rPr>
          <w:rFonts w:ascii="Arial" w:eastAsia="Arial" w:hAnsi="Arial" w:cs="Arial"/>
          <w:color w:val="706F73"/>
          <w:sz w:val="16"/>
          <w:szCs w:val="16"/>
        </w:rPr>
        <w:t xml:space="preserve">It begins at  </w:t>
      </w:r>
      <w:r>
        <w:rPr>
          <w:rFonts w:ascii="Arial" w:eastAsia="Arial" w:hAnsi="Arial" w:cs="Arial"/>
          <w:color w:val="706F73"/>
          <w:sz w:val="16"/>
          <w:szCs w:val="16"/>
          <w:u w:val="single" w:color="706F73"/>
        </w:rPr>
        <w:t xml:space="preserve">          </w:t>
      </w:r>
      <w:r>
        <w:rPr>
          <w:rFonts w:ascii="Arial" w:eastAsia="Arial" w:hAnsi="Arial" w:cs="Arial"/>
          <w:color w:val="706F73"/>
          <w:spacing w:val="44"/>
          <w:sz w:val="16"/>
          <w:szCs w:val="16"/>
          <w:u w:val="single" w:color="706F73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and burns down.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39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4. Security Roles and Permissions</w:t>
      </w:r>
      <w:r>
        <w:rPr>
          <w:rFonts w:ascii="Century Gothic" w:eastAsia="Century Gothic" w:hAnsi="Century Gothic" w:cs="Century Gothic"/>
          <w:b/>
          <w:color w:val="008FBE"/>
          <w:spacing w:val="65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4.a. Security Roles</w:t>
      </w:r>
    </w:p>
    <w:p w:rsidR="002276E2" w:rsidRDefault="002276E2">
      <w:pPr>
        <w:spacing w:before="4" w:line="180" w:lineRule="exact"/>
        <w:rPr>
          <w:sz w:val="19"/>
          <w:szCs w:val="19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before="29"/>
        <w:ind w:left="10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• Each user that will access the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system will be assigned to a security role.</w:t>
      </w:r>
    </w:p>
    <w:p w:rsidR="002276E2" w:rsidRDefault="002276E2">
      <w:pPr>
        <w:spacing w:before="3" w:line="180" w:lineRule="exact"/>
        <w:rPr>
          <w:sz w:val="19"/>
          <w:szCs w:val="19"/>
        </w:rPr>
      </w:pPr>
    </w:p>
    <w:p w:rsidR="002276E2" w:rsidRDefault="00835D4C">
      <w:pPr>
        <w:ind w:left="10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• The security role governs what areas of the application the user has access to; the permissions to an</w:t>
      </w:r>
    </w:p>
    <w:p w:rsidR="002276E2" w:rsidRDefault="00835D4C">
      <w:pPr>
        <w:spacing w:before="13" w:line="300" w:lineRule="exact"/>
        <w:ind w:left="357"/>
        <w:rPr>
          <w:rFonts w:ascii="Eras Medium ITC" w:eastAsia="Eras Medium ITC" w:hAnsi="Eras Medium ITC" w:cs="Eras Medium ITC"/>
          <w:sz w:val="28"/>
          <w:szCs w:val="28"/>
        </w:rPr>
      </w:pPr>
      <w:proofErr w:type="gram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area</w:t>
      </w:r>
      <w:proofErr w:type="gram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of the application consist of View, Create, Edit and Delete.</w:t>
      </w:r>
    </w:p>
    <w:p w:rsidR="002276E2" w:rsidRDefault="002276E2">
      <w:pPr>
        <w:spacing w:before="8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916"/>
        <w:gridCol w:w="1305"/>
        <w:gridCol w:w="1292"/>
        <w:gridCol w:w="1060"/>
        <w:gridCol w:w="1629"/>
        <w:gridCol w:w="1559"/>
        <w:gridCol w:w="988"/>
        <w:gridCol w:w="1459"/>
        <w:gridCol w:w="1191"/>
      </w:tblGrid>
      <w:tr w:rsidR="002276E2">
        <w:trPr>
          <w:trHeight w:hRule="exact" w:val="587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6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122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sz w:val="21"/>
                <w:szCs w:val="21"/>
              </w:rPr>
              <w:t>Security</w:t>
            </w:r>
            <w:r>
              <w:rPr>
                <w:rFonts w:ascii="Eras Demi ITC" w:eastAsia="Eras Demi ITC" w:hAnsi="Eras Demi ITC" w:cs="Eras Demi ITC"/>
                <w:color w:val="FFFFFF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Eras Demi ITC" w:eastAsia="Eras Demi ITC" w:hAnsi="Eras Demi ITC" w:cs="Eras Demi ITC"/>
                <w:color w:val="FFFFFF"/>
                <w:w w:val="101"/>
                <w:sz w:val="21"/>
                <w:szCs w:val="21"/>
              </w:rPr>
              <w:t>Role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6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142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w w:val="101"/>
                <w:sz w:val="21"/>
                <w:szCs w:val="21"/>
              </w:rPr>
              <w:t>Profile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6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197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w w:val="101"/>
                <w:sz w:val="21"/>
                <w:szCs w:val="21"/>
              </w:rPr>
              <w:t>Schedule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6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136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sz w:val="21"/>
                <w:szCs w:val="21"/>
              </w:rPr>
              <w:t>Time</w:t>
            </w:r>
            <w:r>
              <w:rPr>
                <w:rFonts w:ascii="Eras Demi ITC" w:eastAsia="Eras Demi ITC" w:hAnsi="Eras Demi ITC" w:cs="Eras Demi ITC"/>
                <w:color w:val="FFFFFF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Eras Demi ITC" w:eastAsia="Eras Demi ITC" w:hAnsi="Eras Demi ITC" w:cs="Eras Demi ITC"/>
                <w:color w:val="FFFFFF"/>
                <w:w w:val="102"/>
                <w:sz w:val="21"/>
                <w:szCs w:val="21"/>
              </w:rPr>
              <w:t>Card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6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114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w w:val="102"/>
                <w:sz w:val="21"/>
                <w:szCs w:val="21"/>
              </w:rPr>
              <w:t>Accruals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6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86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sz w:val="21"/>
                <w:szCs w:val="21"/>
              </w:rPr>
              <w:t>Leave</w:t>
            </w:r>
            <w:r>
              <w:rPr>
                <w:rFonts w:ascii="Eras Demi ITC" w:eastAsia="Eras Demi ITC" w:hAnsi="Eras Demi ITC" w:cs="Eras Demi ITC"/>
                <w:color w:val="FFFFFF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Eras Demi ITC" w:eastAsia="Eras Demi ITC" w:hAnsi="Eras Demi ITC" w:cs="Eras Demi ITC"/>
                <w:color w:val="FFFFFF"/>
                <w:w w:val="101"/>
                <w:sz w:val="21"/>
                <w:szCs w:val="21"/>
              </w:rPr>
              <w:t>Reque</w:t>
            </w:r>
            <w:r>
              <w:rPr>
                <w:rFonts w:ascii="Eras Demi ITC" w:eastAsia="Eras Demi ITC" w:hAnsi="Eras Demi ITC" w:cs="Eras Demi ITC"/>
                <w:color w:val="FFFFFF"/>
                <w:w w:val="102"/>
                <w:sz w:val="21"/>
                <w:szCs w:val="21"/>
              </w:rPr>
              <w:t>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6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393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w w:val="101"/>
                <w:sz w:val="21"/>
                <w:szCs w:val="21"/>
              </w:rPr>
              <w:t>Reports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6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78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w w:val="101"/>
                <w:sz w:val="21"/>
                <w:szCs w:val="21"/>
              </w:rPr>
              <w:t>Points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835D4C">
            <w:pPr>
              <w:spacing w:before="47"/>
              <w:ind w:left="314" w:right="358"/>
              <w:jc w:val="center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w w:val="101"/>
                <w:sz w:val="21"/>
                <w:szCs w:val="21"/>
              </w:rPr>
              <w:t>System</w:t>
            </w:r>
          </w:p>
          <w:p w:rsidR="002276E2" w:rsidRDefault="00835D4C">
            <w:pPr>
              <w:spacing w:before="15"/>
              <w:ind w:left="-38" w:right="6"/>
              <w:jc w:val="center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w w:val="101"/>
                <w:sz w:val="21"/>
                <w:szCs w:val="21"/>
              </w:rPr>
              <w:t>Configuration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82BC00"/>
          </w:tcPr>
          <w:p w:rsidR="002276E2" w:rsidRDefault="002276E2">
            <w:pPr>
              <w:spacing w:before="6" w:line="160" w:lineRule="exact"/>
              <w:rPr>
                <w:sz w:val="17"/>
                <w:szCs w:val="17"/>
              </w:rPr>
            </w:pPr>
          </w:p>
          <w:p w:rsidR="002276E2" w:rsidRDefault="00835D4C">
            <w:pPr>
              <w:ind w:left="327"/>
              <w:rPr>
                <w:rFonts w:ascii="Eras Demi ITC" w:eastAsia="Eras Demi ITC" w:hAnsi="Eras Demi ITC" w:cs="Eras Demi ITC"/>
                <w:sz w:val="21"/>
                <w:szCs w:val="21"/>
              </w:rPr>
            </w:pPr>
            <w:r>
              <w:rPr>
                <w:rFonts w:ascii="Eras Demi ITC" w:eastAsia="Eras Demi ITC" w:hAnsi="Eras Demi ITC" w:cs="Eras Demi ITC"/>
                <w:color w:val="FFFFFF"/>
                <w:w w:val="101"/>
                <w:sz w:val="21"/>
                <w:szCs w:val="21"/>
              </w:rPr>
              <w:t>Payroll</w:t>
            </w:r>
          </w:p>
        </w:tc>
      </w:tr>
      <w:tr w:rsidR="002276E2">
        <w:trPr>
          <w:trHeight w:hRule="exact" w:val="666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369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Employee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257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View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412" w:right="405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View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385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Punch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335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View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282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Create</w:t>
            </w:r>
            <w:r>
              <w:rPr>
                <w:rFonts w:ascii="Eras Light ITC" w:eastAsia="Eras Light ITC" w:hAnsi="Eras Light ITC" w:cs="Eras Light ITC"/>
                <w:color w:val="FFFFFF"/>
                <w:spacing w:val="15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</w:rPr>
              <w:t>&amp;</w:t>
            </w:r>
            <w:r>
              <w:rPr>
                <w:rFonts w:ascii="Eras Light ITC" w:eastAsia="Eras Light ITC" w:hAnsi="Eras Light ITC" w:cs="Eras Light ITC"/>
                <w:color w:val="FFFFFF"/>
                <w:spacing w:val="3"/>
              </w:rPr>
              <w:t xml:space="preserve"> </w:t>
            </w:r>
            <w:proofErr w:type="spellStart"/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Edir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573" w:right="569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N/A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182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View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284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No</w:t>
            </w:r>
            <w:r>
              <w:rPr>
                <w:rFonts w:ascii="Eras Light ITC" w:eastAsia="Eras Light ITC" w:hAnsi="Eras Light ITC" w:cs="Eras Light ITC"/>
                <w:color w:val="FFFFFF"/>
                <w:spacing w:val="7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Access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10" w:line="200" w:lineRule="exact"/>
            </w:pPr>
          </w:p>
          <w:p w:rsidR="002276E2" w:rsidRDefault="00835D4C">
            <w:pPr>
              <w:ind w:left="567" w:right="412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N</w:t>
            </w:r>
          </w:p>
        </w:tc>
      </w:tr>
      <w:tr w:rsidR="002276E2">
        <w:trPr>
          <w:trHeight w:hRule="exact" w:val="642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" w:line="220" w:lineRule="exact"/>
              <w:rPr>
                <w:sz w:val="22"/>
                <w:szCs w:val="22"/>
              </w:rPr>
            </w:pPr>
          </w:p>
          <w:p w:rsidR="002276E2" w:rsidRDefault="00835D4C">
            <w:pPr>
              <w:ind w:left="354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Supervisor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9" w:line="100" w:lineRule="exact"/>
              <w:rPr>
                <w:sz w:val="10"/>
                <w:szCs w:val="10"/>
              </w:rPr>
            </w:pPr>
          </w:p>
          <w:p w:rsidR="002276E2" w:rsidRDefault="00835D4C">
            <w:pPr>
              <w:spacing w:line="262" w:lineRule="auto"/>
              <w:ind w:left="314" w:right="119" w:hanging="146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View</w:t>
            </w:r>
            <w:r>
              <w:rPr>
                <w:rFonts w:ascii="Eras Light ITC" w:eastAsia="Eras Light ITC" w:hAnsi="Eras Light ITC" w:cs="Eras Light ITC"/>
                <w:color w:val="FFFFFF"/>
                <w:spacing w:val="12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&amp; Edit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" w:line="220" w:lineRule="exact"/>
              <w:rPr>
                <w:sz w:val="22"/>
                <w:szCs w:val="22"/>
              </w:rPr>
            </w:pPr>
          </w:p>
          <w:p w:rsidR="002276E2" w:rsidRDefault="00835D4C">
            <w:pPr>
              <w:ind w:left="125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Create</w:t>
            </w:r>
            <w:r>
              <w:rPr>
                <w:rFonts w:ascii="Eras Light ITC" w:eastAsia="Eras Light ITC" w:hAnsi="Eras Light ITC" w:cs="Eras Light ITC"/>
                <w:color w:val="FFFFFF"/>
                <w:spacing w:val="15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</w:rPr>
              <w:t>&amp;</w:t>
            </w:r>
            <w:r>
              <w:rPr>
                <w:rFonts w:ascii="Eras Light ITC" w:eastAsia="Eras Light ITC" w:hAnsi="Eras Light ITC" w:cs="Eras Light ITC"/>
                <w:color w:val="FFFFFF"/>
                <w:spacing w:val="3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Edit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" w:line="220" w:lineRule="exact"/>
              <w:rPr>
                <w:sz w:val="22"/>
                <w:szCs w:val="22"/>
              </w:rPr>
            </w:pPr>
          </w:p>
          <w:p w:rsidR="002276E2" w:rsidRDefault="00835D4C">
            <w:pPr>
              <w:ind w:left="117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Edit</w:t>
            </w:r>
            <w:r>
              <w:rPr>
                <w:rFonts w:ascii="Eras Light ITC" w:eastAsia="Eras Light ITC" w:hAnsi="Eras Light ITC" w:cs="Eras Light ITC"/>
                <w:color w:val="FFFFFF"/>
                <w:spacing w:val="8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</w:rPr>
              <w:t>&amp;</w:t>
            </w:r>
            <w:r>
              <w:rPr>
                <w:rFonts w:ascii="Eras Light ITC" w:eastAsia="Eras Light ITC" w:hAnsi="Eras Light ITC" w:cs="Eras Light ITC"/>
                <w:color w:val="FFFFFF"/>
                <w:spacing w:val="3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Delete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" w:line="220" w:lineRule="exact"/>
              <w:rPr>
                <w:sz w:val="22"/>
                <w:szCs w:val="22"/>
              </w:rPr>
            </w:pPr>
          </w:p>
          <w:p w:rsidR="002276E2" w:rsidRDefault="00835D4C">
            <w:pPr>
              <w:ind w:left="335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View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" w:line="220" w:lineRule="exact"/>
              <w:rPr>
                <w:sz w:val="22"/>
                <w:szCs w:val="22"/>
              </w:rPr>
            </w:pPr>
          </w:p>
          <w:p w:rsidR="002276E2" w:rsidRDefault="00835D4C">
            <w:pPr>
              <w:ind w:left="191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Edit</w:t>
            </w:r>
            <w:r>
              <w:rPr>
                <w:rFonts w:ascii="Eras Light ITC" w:eastAsia="Eras Light ITC" w:hAnsi="Eras Light ITC" w:cs="Eras Light ITC"/>
                <w:color w:val="FFFFFF"/>
                <w:spacing w:val="8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</w:rPr>
              <w:t>and</w:t>
            </w:r>
            <w:r>
              <w:rPr>
                <w:rFonts w:ascii="Eras Light ITC" w:eastAsia="Eras Light ITC" w:hAnsi="Eras Light ITC" w:cs="Eras Light ITC"/>
                <w:color w:val="FFFFFF"/>
                <w:spacing w:val="9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Delete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9" w:line="100" w:lineRule="exact"/>
              <w:rPr>
                <w:sz w:val="10"/>
                <w:szCs w:val="10"/>
              </w:rPr>
            </w:pPr>
          </w:p>
          <w:p w:rsidR="002276E2" w:rsidRDefault="00835D4C">
            <w:pPr>
              <w:ind w:left="363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Allow</w:t>
            </w:r>
            <w:r>
              <w:rPr>
                <w:rFonts w:ascii="Eras Light ITC" w:eastAsia="Eras Light ITC" w:hAnsi="Eras Light ITC" w:cs="Eras Light ITC"/>
                <w:color w:val="FFFFFF"/>
                <w:spacing w:val="13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and</w:t>
            </w:r>
          </w:p>
          <w:p w:rsidR="002276E2" w:rsidRDefault="00835D4C">
            <w:pPr>
              <w:spacing w:before="20"/>
              <w:ind w:left="359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Customize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8" w:line="100" w:lineRule="exact"/>
              <w:rPr>
                <w:sz w:val="10"/>
                <w:szCs w:val="10"/>
              </w:rPr>
            </w:pPr>
          </w:p>
          <w:p w:rsidR="002276E2" w:rsidRDefault="00835D4C">
            <w:pPr>
              <w:ind w:left="125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Create</w:t>
            </w:r>
          </w:p>
          <w:p w:rsidR="002276E2" w:rsidRDefault="00835D4C">
            <w:pPr>
              <w:spacing w:before="20"/>
              <w:ind w:left="150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&amp;</w:t>
            </w:r>
            <w:r>
              <w:rPr>
                <w:rFonts w:ascii="Eras Light ITC" w:eastAsia="Eras Light ITC" w:hAnsi="Eras Light ITC" w:cs="Eras Light ITC"/>
                <w:color w:val="FFFFFF"/>
                <w:spacing w:val="3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Edit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" w:line="220" w:lineRule="exact"/>
              <w:rPr>
                <w:sz w:val="22"/>
                <w:szCs w:val="22"/>
              </w:rPr>
            </w:pPr>
          </w:p>
          <w:p w:rsidR="002276E2" w:rsidRDefault="00835D4C">
            <w:pPr>
              <w:ind w:left="283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No</w:t>
            </w:r>
            <w:r>
              <w:rPr>
                <w:rFonts w:ascii="Eras Light ITC" w:eastAsia="Eras Light ITC" w:hAnsi="Eras Light ITC" w:cs="Eras Light ITC"/>
                <w:color w:val="FFFFFF"/>
                <w:spacing w:val="7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Access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6" w:line="220" w:lineRule="exact"/>
              <w:rPr>
                <w:sz w:val="22"/>
                <w:szCs w:val="22"/>
              </w:rPr>
            </w:pPr>
          </w:p>
          <w:p w:rsidR="002276E2" w:rsidRDefault="00835D4C">
            <w:pPr>
              <w:ind w:left="558" w:right="403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N</w:t>
            </w:r>
          </w:p>
        </w:tc>
      </w:tr>
      <w:tr w:rsidR="002276E2">
        <w:trPr>
          <w:trHeight w:hRule="exact" w:val="816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5" w:line="100" w:lineRule="exact"/>
              <w:rPr>
                <w:sz w:val="10"/>
                <w:szCs w:val="10"/>
              </w:rPr>
            </w:pPr>
          </w:p>
          <w:p w:rsidR="002276E2" w:rsidRDefault="002276E2">
            <w:pPr>
              <w:spacing w:line="200" w:lineRule="exact"/>
            </w:pPr>
          </w:p>
          <w:p w:rsidR="002276E2" w:rsidRDefault="00835D4C">
            <w:pPr>
              <w:ind w:left="258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HR</w:t>
            </w:r>
            <w:r>
              <w:rPr>
                <w:rFonts w:ascii="Eras Light ITC" w:eastAsia="Eras Light ITC" w:hAnsi="Eras Light ITC" w:cs="Eras Light ITC"/>
                <w:color w:val="FFFFFF"/>
                <w:spacing w:val="6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Manager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7" w:line="180" w:lineRule="exact"/>
              <w:rPr>
                <w:sz w:val="18"/>
                <w:szCs w:val="18"/>
              </w:rPr>
            </w:pPr>
          </w:p>
          <w:p w:rsidR="002276E2" w:rsidRDefault="00835D4C">
            <w:pPr>
              <w:spacing w:line="262" w:lineRule="auto"/>
              <w:ind w:left="314" w:right="63" w:hanging="202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Create</w:t>
            </w:r>
            <w:r>
              <w:rPr>
                <w:rFonts w:ascii="Eras Light ITC" w:eastAsia="Eras Light ITC" w:hAnsi="Eras Light ITC" w:cs="Eras Light ITC"/>
                <w:color w:val="FFFFFF"/>
                <w:spacing w:val="15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&amp; Edit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5" w:line="100" w:lineRule="exact"/>
              <w:rPr>
                <w:sz w:val="10"/>
                <w:szCs w:val="10"/>
              </w:rPr>
            </w:pPr>
          </w:p>
          <w:p w:rsidR="002276E2" w:rsidRDefault="002276E2">
            <w:pPr>
              <w:spacing w:line="200" w:lineRule="exact"/>
            </w:pPr>
          </w:p>
          <w:p w:rsidR="002276E2" w:rsidRDefault="00835D4C">
            <w:pPr>
              <w:ind w:left="125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Create</w:t>
            </w:r>
            <w:r>
              <w:rPr>
                <w:rFonts w:ascii="Eras Light ITC" w:eastAsia="Eras Light ITC" w:hAnsi="Eras Light ITC" w:cs="Eras Light ITC"/>
                <w:color w:val="FFFFFF"/>
                <w:spacing w:val="15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</w:rPr>
              <w:t>&amp;</w:t>
            </w:r>
            <w:r>
              <w:rPr>
                <w:rFonts w:ascii="Eras Light ITC" w:eastAsia="Eras Light ITC" w:hAnsi="Eras Light ITC" w:cs="Eras Light ITC"/>
                <w:color w:val="FFFFFF"/>
                <w:spacing w:val="3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Edit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5" w:line="100" w:lineRule="exact"/>
              <w:rPr>
                <w:sz w:val="10"/>
                <w:szCs w:val="10"/>
              </w:rPr>
            </w:pPr>
          </w:p>
          <w:p w:rsidR="002276E2" w:rsidRDefault="002276E2">
            <w:pPr>
              <w:spacing w:line="200" w:lineRule="exact"/>
            </w:pPr>
          </w:p>
          <w:p w:rsidR="002276E2" w:rsidRDefault="00835D4C">
            <w:pPr>
              <w:ind w:left="117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Edit</w:t>
            </w:r>
            <w:r>
              <w:rPr>
                <w:rFonts w:ascii="Eras Light ITC" w:eastAsia="Eras Light ITC" w:hAnsi="Eras Light ITC" w:cs="Eras Light ITC"/>
                <w:color w:val="FFFFFF"/>
                <w:spacing w:val="8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</w:rPr>
              <w:t>&amp;</w:t>
            </w:r>
            <w:r>
              <w:rPr>
                <w:rFonts w:ascii="Eras Light ITC" w:eastAsia="Eras Light ITC" w:hAnsi="Eras Light ITC" w:cs="Eras Light ITC"/>
                <w:color w:val="FFFFFF"/>
                <w:spacing w:val="3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Delete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5" w:line="100" w:lineRule="exact"/>
              <w:rPr>
                <w:sz w:val="10"/>
                <w:szCs w:val="10"/>
              </w:rPr>
            </w:pPr>
          </w:p>
          <w:p w:rsidR="002276E2" w:rsidRDefault="002276E2">
            <w:pPr>
              <w:spacing w:line="200" w:lineRule="exact"/>
            </w:pPr>
          </w:p>
          <w:p w:rsidR="002276E2" w:rsidRDefault="00835D4C">
            <w:pPr>
              <w:ind w:left="335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View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5" w:line="100" w:lineRule="exact"/>
              <w:rPr>
                <w:sz w:val="10"/>
                <w:szCs w:val="10"/>
              </w:rPr>
            </w:pPr>
          </w:p>
          <w:p w:rsidR="002276E2" w:rsidRDefault="002276E2">
            <w:pPr>
              <w:spacing w:line="200" w:lineRule="exact"/>
            </w:pPr>
          </w:p>
          <w:p w:rsidR="002276E2" w:rsidRDefault="00835D4C">
            <w:pPr>
              <w:ind w:left="191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Edit</w:t>
            </w:r>
            <w:r>
              <w:rPr>
                <w:rFonts w:ascii="Eras Light ITC" w:eastAsia="Eras Light ITC" w:hAnsi="Eras Light ITC" w:cs="Eras Light ITC"/>
                <w:color w:val="FFFFFF"/>
                <w:spacing w:val="8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</w:rPr>
              <w:t>and</w:t>
            </w:r>
            <w:r>
              <w:rPr>
                <w:rFonts w:ascii="Eras Light ITC" w:eastAsia="Eras Light ITC" w:hAnsi="Eras Light ITC" w:cs="Eras Light ITC"/>
                <w:color w:val="FFFFFF"/>
                <w:spacing w:val="9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Delete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7" w:line="180" w:lineRule="exact"/>
              <w:rPr>
                <w:sz w:val="18"/>
                <w:szCs w:val="18"/>
              </w:rPr>
            </w:pPr>
          </w:p>
          <w:p w:rsidR="002276E2" w:rsidRDefault="00835D4C">
            <w:pPr>
              <w:spacing w:line="262" w:lineRule="auto"/>
              <w:ind w:left="367" w:right="46" w:hanging="286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Allow,</w:t>
            </w:r>
            <w:r>
              <w:rPr>
                <w:rFonts w:ascii="Eras Light ITC" w:eastAsia="Eras Light ITC" w:hAnsi="Eras Light ITC" w:cs="Eras Light ITC"/>
                <w:color w:val="FFFFFF"/>
                <w:spacing w:val="-1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 xml:space="preserve">Customize </w:t>
            </w:r>
            <w:r>
              <w:rPr>
                <w:rFonts w:ascii="Eras Light ITC" w:eastAsia="Eras Light ITC" w:hAnsi="Eras Light ITC" w:cs="Eras Light ITC"/>
                <w:color w:val="FFFFFF"/>
              </w:rPr>
              <w:t>and</w:t>
            </w:r>
            <w:r>
              <w:rPr>
                <w:rFonts w:ascii="Eras Light ITC" w:eastAsia="Eras Light ITC" w:hAnsi="Eras Light ITC" w:cs="Eras Light ITC"/>
                <w:color w:val="FFFFFF"/>
                <w:spacing w:val="9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Share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7" w:line="180" w:lineRule="exact"/>
              <w:rPr>
                <w:sz w:val="18"/>
                <w:szCs w:val="18"/>
              </w:rPr>
            </w:pPr>
          </w:p>
          <w:p w:rsidR="002276E2" w:rsidRDefault="00835D4C">
            <w:pPr>
              <w:ind w:left="125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Create</w:t>
            </w:r>
          </w:p>
          <w:p w:rsidR="002276E2" w:rsidRDefault="00835D4C">
            <w:pPr>
              <w:spacing w:before="20"/>
              <w:ind w:left="150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&amp;</w:t>
            </w:r>
            <w:r>
              <w:rPr>
                <w:rFonts w:ascii="Eras Light ITC" w:eastAsia="Eras Light ITC" w:hAnsi="Eras Light ITC" w:cs="Eras Light ITC"/>
                <w:color w:val="FFFFFF"/>
                <w:spacing w:val="3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Edit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5" w:line="100" w:lineRule="exact"/>
              <w:rPr>
                <w:sz w:val="10"/>
                <w:szCs w:val="10"/>
              </w:rPr>
            </w:pPr>
          </w:p>
          <w:p w:rsidR="002276E2" w:rsidRDefault="002276E2">
            <w:pPr>
              <w:spacing w:line="200" w:lineRule="exact"/>
            </w:pPr>
          </w:p>
          <w:p w:rsidR="002276E2" w:rsidRDefault="00835D4C">
            <w:pPr>
              <w:ind w:left="283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</w:rPr>
              <w:t>No</w:t>
            </w:r>
            <w:r>
              <w:rPr>
                <w:rFonts w:ascii="Eras Light ITC" w:eastAsia="Eras Light ITC" w:hAnsi="Eras Light ITC" w:cs="Eras Light ITC"/>
                <w:color w:val="FFFFFF"/>
                <w:spacing w:val="7"/>
              </w:rPr>
              <w:t xml:space="preserve"> </w:t>
            </w: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Access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5" w:line="100" w:lineRule="exact"/>
              <w:rPr>
                <w:sz w:val="10"/>
                <w:szCs w:val="10"/>
              </w:rPr>
            </w:pPr>
          </w:p>
          <w:p w:rsidR="002276E2" w:rsidRDefault="002276E2">
            <w:pPr>
              <w:spacing w:line="200" w:lineRule="exact"/>
            </w:pPr>
          </w:p>
          <w:p w:rsidR="002276E2" w:rsidRDefault="00835D4C">
            <w:pPr>
              <w:ind w:left="582" w:right="427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Y</w:t>
            </w:r>
          </w:p>
        </w:tc>
      </w:tr>
      <w:tr w:rsidR="002276E2">
        <w:trPr>
          <w:trHeight w:hRule="exact" w:val="582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225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Administrator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332" w:right="315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All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522" w:right="514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All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513" w:right="510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All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409" w:right="382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All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682" w:right="677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All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647" w:right="643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All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291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All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573" w:right="617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All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97979B"/>
          </w:tcPr>
          <w:p w:rsidR="002276E2" w:rsidRDefault="002276E2">
            <w:pPr>
              <w:spacing w:before="4" w:line="160" w:lineRule="exact"/>
              <w:rPr>
                <w:sz w:val="16"/>
                <w:szCs w:val="16"/>
              </w:rPr>
            </w:pPr>
          </w:p>
          <w:p w:rsidR="002276E2" w:rsidRDefault="00835D4C">
            <w:pPr>
              <w:ind w:left="591" w:right="436"/>
              <w:jc w:val="center"/>
              <w:rPr>
                <w:rFonts w:ascii="Eras Light ITC" w:eastAsia="Eras Light ITC" w:hAnsi="Eras Light ITC" w:cs="Eras Light ITC"/>
              </w:rPr>
            </w:pPr>
            <w:r>
              <w:rPr>
                <w:rFonts w:ascii="Eras Light ITC" w:eastAsia="Eras Light ITC" w:hAnsi="Eras Light ITC" w:cs="Eras Light ITC"/>
                <w:color w:val="FFFFFF"/>
                <w:w w:val="103"/>
              </w:rPr>
              <w:t>Y</w:t>
            </w:r>
          </w:p>
        </w:tc>
      </w:tr>
    </w:tbl>
    <w:p w:rsidR="002276E2" w:rsidRDefault="002276E2">
      <w:pPr>
        <w:spacing w:before="7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  <w:sectPr w:rsidR="002276E2">
          <w:headerReference w:type="default" r:id="rId66"/>
          <w:footerReference w:type="default" r:id="rId67"/>
          <w:pgSz w:w="15840" w:h="12240" w:orient="landscape"/>
          <w:pgMar w:top="1840" w:right="1300" w:bottom="280" w:left="1300" w:header="1436" w:footer="0" w:gutter="0"/>
          <w:cols w:space="720"/>
        </w:sectPr>
      </w:pPr>
    </w:p>
    <w:p w:rsidR="002276E2" w:rsidRDefault="00835D4C">
      <w:pPr>
        <w:spacing w:before="26" w:line="252" w:lineRule="auto"/>
        <w:ind w:left="399" w:right="-48" w:hanging="276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1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.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f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you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employee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s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wil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l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be loggin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g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int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o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system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,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what forma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woul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d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yo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u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lik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e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fo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r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their logi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n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ID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?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Chec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k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al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l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tha</w:t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</w:t>
      </w:r>
      <w:r>
        <w:rPr>
          <w:rFonts w:ascii="Eras Medium ITC" w:eastAsia="Eras Medium ITC" w:hAnsi="Eras Medium ITC" w:cs="Eras Medium ITC"/>
          <w:color w:val="008FBE"/>
          <w:spacing w:val="-11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spacing w:val="-6"/>
          <w:sz w:val="28"/>
          <w:szCs w:val="28"/>
        </w:rPr>
        <w:t>apply.</w:t>
      </w:r>
    </w:p>
    <w:p w:rsidR="002276E2" w:rsidRDefault="00835D4C">
      <w:pPr>
        <w:spacing w:before="65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Employee Id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44" w:right="-4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First Initial and Last Name</w:t>
      </w:r>
    </w:p>
    <w:p w:rsidR="002276E2" w:rsidRDefault="002276E2">
      <w:pPr>
        <w:spacing w:before="16" w:line="200" w:lineRule="exact"/>
      </w:pPr>
    </w:p>
    <w:p w:rsidR="002276E2" w:rsidRDefault="00835D4C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Clock Number</w:t>
      </w:r>
    </w:p>
    <w:p w:rsidR="002276E2" w:rsidRDefault="00835D4C">
      <w:pPr>
        <w:spacing w:before="65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>First, Middle and Last Initials</w:t>
      </w:r>
    </w:p>
    <w:p w:rsidR="002276E2" w:rsidRDefault="002276E2">
      <w:pPr>
        <w:spacing w:before="16" w:line="200" w:lineRule="exact"/>
      </w:pPr>
    </w:p>
    <w:p w:rsidR="002276E2" w:rsidRDefault="006D6037">
      <w:pPr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00" w:header="720" w:footer="720" w:gutter="0"/>
          <w:cols w:num="3" w:space="720" w:equalWidth="0">
            <w:col w:w="3988" w:space="872"/>
            <w:col w:w="1903" w:space="816"/>
            <w:col w:w="5661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8144" behindDoc="1" locked="0" layoutInCell="1" allowOverlap="1">
                <wp:simplePos x="0" y="0"/>
                <wp:positionH relativeFrom="page">
                  <wp:posOffset>5409565</wp:posOffset>
                </wp:positionH>
                <wp:positionV relativeFrom="paragraph">
                  <wp:posOffset>294640</wp:posOffset>
                </wp:positionV>
                <wp:extent cx="3511550" cy="450850"/>
                <wp:effectExtent l="8890" t="6985" r="13335" b="8890"/>
                <wp:wrapNone/>
                <wp:docPr id="78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1550" cy="450850"/>
                          <a:chOff x="8519" y="464"/>
                          <a:chExt cx="5530" cy="710"/>
                        </a:xfrm>
                      </wpg:grpSpPr>
                      <wps:wsp>
                        <wps:cNvPr id="79" name="Freeform 117"/>
                        <wps:cNvSpPr>
                          <a:spLocks/>
                        </wps:cNvSpPr>
                        <wps:spPr bwMode="auto">
                          <a:xfrm>
                            <a:off x="8519" y="464"/>
                            <a:ext cx="5530" cy="710"/>
                          </a:xfrm>
                          <a:custGeom>
                            <a:avLst/>
                            <a:gdLst>
                              <a:gd name="T0" fmla="+- 0 8519 8519"/>
                              <a:gd name="T1" fmla="*/ T0 w 5530"/>
                              <a:gd name="T2" fmla="+- 0 1174 464"/>
                              <a:gd name="T3" fmla="*/ 1174 h 710"/>
                              <a:gd name="T4" fmla="+- 0 14049 8519"/>
                              <a:gd name="T5" fmla="*/ T4 w 5530"/>
                              <a:gd name="T6" fmla="+- 0 1174 464"/>
                              <a:gd name="T7" fmla="*/ 1174 h 710"/>
                              <a:gd name="T8" fmla="+- 0 14049 8519"/>
                              <a:gd name="T9" fmla="*/ T8 w 5530"/>
                              <a:gd name="T10" fmla="+- 0 464 464"/>
                              <a:gd name="T11" fmla="*/ 464 h 710"/>
                              <a:gd name="T12" fmla="+- 0 8519 8519"/>
                              <a:gd name="T13" fmla="*/ T12 w 5530"/>
                              <a:gd name="T14" fmla="+- 0 464 464"/>
                              <a:gd name="T15" fmla="*/ 464 h 710"/>
                              <a:gd name="T16" fmla="+- 0 8519 8519"/>
                              <a:gd name="T17" fmla="*/ T16 w 5530"/>
                              <a:gd name="T18" fmla="+- 0 1174 464"/>
                              <a:gd name="T19" fmla="*/ 1174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530" h="710">
                                <a:moveTo>
                                  <a:pt x="0" y="710"/>
                                </a:moveTo>
                                <a:lnTo>
                                  <a:pt x="5530" y="710"/>
                                </a:lnTo>
                                <a:lnTo>
                                  <a:pt x="55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179232E" id="Group 116" o:spid="_x0000_s1026" style="position:absolute;margin-left:425.95pt;margin-top:23.2pt;width:276.5pt;height:35.5pt;z-index:-251598336;mso-position-horizontal-relative:page" coordorigin="8519,464" coordsize="5530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">
                <v:shape id="Freeform 117" o:spid="_x0000_s1027" style="position:absolute;left:8519;top:464;width:5530;height:710;visibility:visible;mso-wrap-style:square;v-text-anchor:top" coordsize="5530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" path="m,710r5530,l5530,,,,,710xe" filled="f" strokecolor="#706f73" strokeweight=".5pt">
                  <v:path arrowok="t" o:connecttype="custom" o:connectlocs="0,1174;5530,1174;5530,464;0,464;0,117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192" behindDoc="1" locked="0" layoutInCell="1" allowOverlap="1">
                <wp:simplePos x="0" y="0"/>
                <wp:positionH relativeFrom="page">
                  <wp:posOffset>6075045</wp:posOffset>
                </wp:positionH>
                <wp:positionV relativeFrom="page">
                  <wp:posOffset>6975475</wp:posOffset>
                </wp:positionV>
                <wp:extent cx="2846705" cy="419100"/>
                <wp:effectExtent l="7620" t="12700" r="12700" b="6350"/>
                <wp:wrapNone/>
                <wp:docPr id="7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6705" cy="419100"/>
                          <a:chOff x="9567" y="10985"/>
                          <a:chExt cx="4483" cy="660"/>
                        </a:xfrm>
                      </wpg:grpSpPr>
                      <wps:wsp>
                        <wps:cNvPr id="77" name="Freeform 115"/>
                        <wps:cNvSpPr>
                          <a:spLocks/>
                        </wps:cNvSpPr>
                        <wps:spPr bwMode="auto">
                          <a:xfrm>
                            <a:off x="9567" y="10985"/>
                            <a:ext cx="4483" cy="660"/>
                          </a:xfrm>
                          <a:custGeom>
                            <a:avLst/>
                            <a:gdLst>
                              <a:gd name="T0" fmla="+- 0 9567 9567"/>
                              <a:gd name="T1" fmla="*/ T0 w 4483"/>
                              <a:gd name="T2" fmla="+- 0 11645 10985"/>
                              <a:gd name="T3" fmla="*/ 11645 h 660"/>
                              <a:gd name="T4" fmla="+- 0 14049 9567"/>
                              <a:gd name="T5" fmla="*/ T4 w 4483"/>
                              <a:gd name="T6" fmla="+- 0 11645 10985"/>
                              <a:gd name="T7" fmla="*/ 11645 h 660"/>
                              <a:gd name="T8" fmla="+- 0 14049 9567"/>
                              <a:gd name="T9" fmla="*/ T8 w 4483"/>
                              <a:gd name="T10" fmla="+- 0 10985 10985"/>
                              <a:gd name="T11" fmla="*/ 10985 h 660"/>
                              <a:gd name="T12" fmla="+- 0 9567 9567"/>
                              <a:gd name="T13" fmla="*/ T12 w 4483"/>
                              <a:gd name="T14" fmla="+- 0 10985 10985"/>
                              <a:gd name="T15" fmla="*/ 10985 h 660"/>
                              <a:gd name="T16" fmla="+- 0 9567 9567"/>
                              <a:gd name="T17" fmla="*/ T16 w 4483"/>
                              <a:gd name="T18" fmla="+- 0 11645 10985"/>
                              <a:gd name="T19" fmla="*/ 11645 h 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83" h="660">
                                <a:moveTo>
                                  <a:pt x="0" y="660"/>
                                </a:moveTo>
                                <a:lnTo>
                                  <a:pt x="4482" y="660"/>
                                </a:lnTo>
                                <a:lnTo>
                                  <a:pt x="4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7FDCE76" id="Group 114" o:spid="_x0000_s1026" style="position:absolute;margin-left:478.35pt;margin-top:549.25pt;width:224.15pt;height:33pt;z-index:-251596288;mso-position-horizontal-relative:page;mso-position-vertical-relative:page" coordorigin="9567,10985" coordsize="4483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">
                <v:shape id="Freeform 115" o:spid="_x0000_s1027" style="position:absolute;left:9567;top:10985;width:4483;height:660;visibility:visible;mso-wrap-style:square;v-text-anchor:top" coordsize="4483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" path="m,660r4482,l4482,,,,,660xe" filled="f" strokecolor="#706f73" strokeweight=".5pt">
                  <v:path arrowok="t" o:connecttype="custom" o:connectlocs="0,11645;4482,11645;4482,10985;0,10985;0,11645" o:connectangles="0,0,0,0,0"/>
                </v:shape>
                <w10:wrap anchorx="page" anchory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>Othe</w:t>
      </w:r>
      <w:r w:rsidR="00835D4C"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sz w:val="16"/>
          <w:szCs w:val="16"/>
        </w:rPr>
        <w:t>. Please explain.</w:t>
      </w:r>
    </w:p>
    <w:p w:rsidR="002276E2" w:rsidRDefault="002276E2">
      <w:pPr>
        <w:spacing w:before="2" w:line="120" w:lineRule="exact"/>
        <w:rPr>
          <w:sz w:val="12"/>
          <w:szCs w:val="12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300" w:bottom="280" w:left="1300" w:header="720" w:footer="720" w:gutter="0"/>
          <w:cols w:space="720"/>
        </w:sectPr>
      </w:pPr>
    </w:p>
    <w:p w:rsidR="002276E2" w:rsidRDefault="006D6037">
      <w:pPr>
        <w:spacing w:before="26" w:line="252" w:lineRule="auto"/>
        <w:ind w:left="416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168" behindDoc="1" locked="0" layoutInCell="1" allowOverlap="1">
                <wp:simplePos x="0" y="0"/>
                <wp:positionH relativeFrom="page">
                  <wp:posOffset>131445</wp:posOffset>
                </wp:positionH>
                <wp:positionV relativeFrom="page">
                  <wp:posOffset>2929255</wp:posOffset>
                </wp:positionV>
                <wp:extent cx="9010015" cy="2219325"/>
                <wp:effectExtent l="0" t="0" r="2540" b="0"/>
                <wp:wrapNone/>
                <wp:docPr id="70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10015" cy="2219325"/>
                          <a:chOff x="207" y="4613"/>
                          <a:chExt cx="14189" cy="3495"/>
                        </a:xfrm>
                      </wpg:grpSpPr>
                      <wps:wsp>
                        <wps:cNvPr id="71" name="Freeform 113"/>
                        <wps:cNvSpPr>
                          <a:spLocks/>
                        </wps:cNvSpPr>
                        <wps:spPr bwMode="auto">
                          <a:xfrm>
                            <a:off x="1428" y="5354"/>
                            <a:ext cx="12963" cy="2706"/>
                          </a:xfrm>
                          <a:custGeom>
                            <a:avLst/>
                            <a:gdLst>
                              <a:gd name="T0" fmla="+- 0 1428 1428"/>
                              <a:gd name="T1" fmla="*/ T0 w 12963"/>
                              <a:gd name="T2" fmla="+- 0 7430 5354"/>
                              <a:gd name="T3" fmla="*/ 7430 h 2706"/>
                              <a:gd name="T4" fmla="+- 0 1428 1428"/>
                              <a:gd name="T5" fmla="*/ T4 w 12963"/>
                              <a:gd name="T6" fmla="+- 0 8060 5354"/>
                              <a:gd name="T7" fmla="*/ 8060 h 2706"/>
                              <a:gd name="T8" fmla="+- 0 13355 1428"/>
                              <a:gd name="T9" fmla="*/ T8 w 12963"/>
                              <a:gd name="T10" fmla="+- 0 8060 5354"/>
                              <a:gd name="T11" fmla="*/ 8060 h 2706"/>
                              <a:gd name="T12" fmla="+- 0 11542 1428"/>
                              <a:gd name="T13" fmla="*/ T12 w 12963"/>
                              <a:gd name="T14" fmla="+- 0 7430 5354"/>
                              <a:gd name="T15" fmla="*/ 7430 h 2706"/>
                              <a:gd name="T16" fmla="+- 0 1428 1428"/>
                              <a:gd name="T17" fmla="*/ T16 w 12963"/>
                              <a:gd name="T18" fmla="+- 0 7430 5354"/>
                              <a:gd name="T19" fmla="*/ 7430 h 2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63" h="2706">
                                <a:moveTo>
                                  <a:pt x="0" y="2076"/>
                                </a:moveTo>
                                <a:lnTo>
                                  <a:pt x="0" y="2706"/>
                                </a:lnTo>
                                <a:lnTo>
                                  <a:pt x="11927" y="2706"/>
                                </a:lnTo>
                                <a:lnTo>
                                  <a:pt x="10114" y="2076"/>
                                </a:lnTo>
                                <a:lnTo>
                                  <a:pt x="0" y="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12"/>
                        <wps:cNvSpPr>
                          <a:spLocks/>
                        </wps:cNvSpPr>
                        <wps:spPr bwMode="auto">
                          <a:xfrm>
                            <a:off x="1428" y="5354"/>
                            <a:ext cx="12963" cy="2706"/>
                          </a:xfrm>
                          <a:custGeom>
                            <a:avLst/>
                            <a:gdLst>
                              <a:gd name="T0" fmla="+- 0 13355 1428"/>
                              <a:gd name="T1" fmla="*/ T0 w 12963"/>
                              <a:gd name="T2" fmla="+- 0 5354 5354"/>
                              <a:gd name="T3" fmla="*/ 5354 h 2706"/>
                              <a:gd name="T4" fmla="+- 0 13355 1428"/>
                              <a:gd name="T5" fmla="*/ T4 w 12963"/>
                              <a:gd name="T6" fmla="+- 0 5988 5354"/>
                              <a:gd name="T7" fmla="*/ 5988 h 2706"/>
                              <a:gd name="T8" fmla="+- 0 13355 1428"/>
                              <a:gd name="T9" fmla="*/ T8 w 12963"/>
                              <a:gd name="T10" fmla="+- 0 5354 5354"/>
                              <a:gd name="T11" fmla="*/ 5354 h 2706"/>
                              <a:gd name="T12" fmla="+- 0 1428 1428"/>
                              <a:gd name="T13" fmla="*/ T12 w 12963"/>
                              <a:gd name="T14" fmla="+- 0 5354 5354"/>
                              <a:gd name="T15" fmla="*/ 5354 h 2706"/>
                              <a:gd name="T16" fmla="+- 0 2973 1428"/>
                              <a:gd name="T17" fmla="*/ T16 w 12963"/>
                              <a:gd name="T18" fmla="+- 0 5988 5354"/>
                              <a:gd name="T19" fmla="*/ 5988 h 2706"/>
                              <a:gd name="T20" fmla="+- 0 11542 1428"/>
                              <a:gd name="T21" fmla="*/ T20 w 12963"/>
                              <a:gd name="T22" fmla="+- 0 5988 5354"/>
                              <a:gd name="T23" fmla="*/ 5988 h 2706"/>
                              <a:gd name="T24" fmla="+- 0 13355 1428"/>
                              <a:gd name="T25" fmla="*/ T24 w 12963"/>
                              <a:gd name="T26" fmla="+- 0 6708 5354"/>
                              <a:gd name="T27" fmla="*/ 6708 h 2706"/>
                              <a:gd name="T28" fmla="+- 0 1428 1428"/>
                              <a:gd name="T29" fmla="*/ T28 w 12963"/>
                              <a:gd name="T30" fmla="+- 0 6708 5354"/>
                              <a:gd name="T31" fmla="*/ 6708 h 2706"/>
                              <a:gd name="T32" fmla="+- 0 1428 1428"/>
                              <a:gd name="T33" fmla="*/ T32 w 12963"/>
                              <a:gd name="T34" fmla="+- 0 7430 5354"/>
                              <a:gd name="T35" fmla="*/ 7430 h 2706"/>
                              <a:gd name="T36" fmla="+- 0 14391 1428"/>
                              <a:gd name="T37" fmla="*/ T36 w 12963"/>
                              <a:gd name="T38" fmla="+- 0 7430 5354"/>
                              <a:gd name="T39" fmla="*/ 7430 h 2706"/>
                              <a:gd name="T40" fmla="+- 0 13355 1428"/>
                              <a:gd name="T41" fmla="*/ T40 w 12963"/>
                              <a:gd name="T42" fmla="+- 0 7430 5354"/>
                              <a:gd name="T43" fmla="*/ 7430 h 2706"/>
                              <a:gd name="T44" fmla="+- 0 14391 1428"/>
                              <a:gd name="T45" fmla="*/ T44 w 12963"/>
                              <a:gd name="T46" fmla="+- 0 7430 5354"/>
                              <a:gd name="T47" fmla="*/ 7430 h 2706"/>
                              <a:gd name="T48" fmla="+- 0 14391 1428"/>
                              <a:gd name="T49" fmla="*/ T48 w 12963"/>
                              <a:gd name="T50" fmla="+- 0 5354 5354"/>
                              <a:gd name="T51" fmla="*/ 5354 h 2706"/>
                              <a:gd name="T52" fmla="+- 0 13355 1428"/>
                              <a:gd name="T53" fmla="*/ T52 w 12963"/>
                              <a:gd name="T54" fmla="+- 0 5354 5354"/>
                              <a:gd name="T55" fmla="*/ 5354 h 2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2963" h="2706">
                                <a:moveTo>
                                  <a:pt x="11927" y="0"/>
                                </a:moveTo>
                                <a:lnTo>
                                  <a:pt x="11927" y="634"/>
                                </a:lnTo>
                                <a:lnTo>
                                  <a:pt x="11927" y="0"/>
                                </a:lnTo>
                                <a:lnTo>
                                  <a:pt x="0" y="0"/>
                                </a:lnTo>
                                <a:lnTo>
                                  <a:pt x="1545" y="634"/>
                                </a:lnTo>
                                <a:lnTo>
                                  <a:pt x="10114" y="634"/>
                                </a:lnTo>
                                <a:lnTo>
                                  <a:pt x="11927" y="1354"/>
                                </a:lnTo>
                                <a:lnTo>
                                  <a:pt x="0" y="1354"/>
                                </a:lnTo>
                                <a:lnTo>
                                  <a:pt x="0" y="2076"/>
                                </a:lnTo>
                                <a:lnTo>
                                  <a:pt x="12963" y="2076"/>
                                </a:lnTo>
                                <a:lnTo>
                                  <a:pt x="11927" y="2076"/>
                                </a:lnTo>
                                <a:lnTo>
                                  <a:pt x="12963" y="2076"/>
                                </a:lnTo>
                                <a:lnTo>
                                  <a:pt x="12963" y="0"/>
                                </a:lnTo>
                                <a:lnTo>
                                  <a:pt x="11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111"/>
                        <wps:cNvSpPr>
                          <a:spLocks/>
                        </wps:cNvSpPr>
                        <wps:spPr bwMode="auto">
                          <a:xfrm>
                            <a:off x="1428" y="5354"/>
                            <a:ext cx="12963" cy="2706"/>
                          </a:xfrm>
                          <a:custGeom>
                            <a:avLst/>
                            <a:gdLst>
                              <a:gd name="T0" fmla="+- 0 1428 1428"/>
                              <a:gd name="T1" fmla="*/ T0 w 12963"/>
                              <a:gd name="T2" fmla="+- 0 5988 5354"/>
                              <a:gd name="T3" fmla="*/ 5988 h 2706"/>
                              <a:gd name="T4" fmla="+- 0 1428 1428"/>
                              <a:gd name="T5" fmla="*/ T4 w 12963"/>
                              <a:gd name="T6" fmla="+- 0 6708 5354"/>
                              <a:gd name="T7" fmla="*/ 6708 h 2706"/>
                              <a:gd name="T8" fmla="+- 0 13355 1428"/>
                              <a:gd name="T9" fmla="*/ T8 w 12963"/>
                              <a:gd name="T10" fmla="+- 0 6708 5354"/>
                              <a:gd name="T11" fmla="*/ 6708 h 2706"/>
                              <a:gd name="T12" fmla="+- 0 11542 1428"/>
                              <a:gd name="T13" fmla="*/ T12 w 12963"/>
                              <a:gd name="T14" fmla="+- 0 5988 5354"/>
                              <a:gd name="T15" fmla="*/ 5988 h 2706"/>
                              <a:gd name="T16" fmla="+- 0 2973 1428"/>
                              <a:gd name="T17" fmla="*/ T16 w 12963"/>
                              <a:gd name="T18" fmla="+- 0 5988 5354"/>
                              <a:gd name="T19" fmla="*/ 5988 h 2706"/>
                              <a:gd name="T20" fmla="+- 0 1428 1428"/>
                              <a:gd name="T21" fmla="*/ T20 w 12963"/>
                              <a:gd name="T22" fmla="+- 0 5354 5354"/>
                              <a:gd name="T23" fmla="*/ 5354 h 2706"/>
                              <a:gd name="T24" fmla="+- 0 1428 1428"/>
                              <a:gd name="T25" fmla="*/ T24 w 12963"/>
                              <a:gd name="T26" fmla="+- 0 5988 5354"/>
                              <a:gd name="T27" fmla="*/ 5988 h 2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2963" h="2706">
                                <a:moveTo>
                                  <a:pt x="0" y="634"/>
                                </a:moveTo>
                                <a:lnTo>
                                  <a:pt x="0" y="1354"/>
                                </a:lnTo>
                                <a:lnTo>
                                  <a:pt x="11927" y="1354"/>
                                </a:lnTo>
                                <a:lnTo>
                                  <a:pt x="10114" y="634"/>
                                </a:lnTo>
                                <a:lnTo>
                                  <a:pt x="1545" y="634"/>
                                </a:ln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110"/>
                        <wps:cNvSpPr>
                          <a:spLocks/>
                        </wps:cNvSpPr>
                        <wps:spPr bwMode="auto">
                          <a:xfrm>
                            <a:off x="1428" y="5354"/>
                            <a:ext cx="12963" cy="2706"/>
                          </a:xfrm>
                          <a:custGeom>
                            <a:avLst/>
                            <a:gdLst>
                              <a:gd name="T0" fmla="+- 0 1428 1428"/>
                              <a:gd name="T1" fmla="*/ T0 w 12963"/>
                              <a:gd name="T2" fmla="+- 0 7430 5354"/>
                              <a:gd name="T3" fmla="*/ 7430 h 2706"/>
                              <a:gd name="T4" fmla="+- 0 14391 1428"/>
                              <a:gd name="T5" fmla="*/ T4 w 12963"/>
                              <a:gd name="T6" fmla="+- 0 7430 5354"/>
                              <a:gd name="T7" fmla="*/ 7430 h 2706"/>
                              <a:gd name="T8" fmla="+- 0 14391 1428"/>
                              <a:gd name="T9" fmla="*/ T8 w 12963"/>
                              <a:gd name="T10" fmla="+- 0 8060 5354"/>
                              <a:gd name="T11" fmla="*/ 8060 h 2706"/>
                              <a:gd name="T12" fmla="+- 0 13355 1428"/>
                              <a:gd name="T13" fmla="*/ T12 w 12963"/>
                              <a:gd name="T14" fmla="+- 0 8060 5354"/>
                              <a:gd name="T15" fmla="*/ 8060 h 2706"/>
                              <a:gd name="T16" fmla="+- 0 11542 1428"/>
                              <a:gd name="T17" fmla="*/ T16 w 12963"/>
                              <a:gd name="T18" fmla="+- 0 7430 5354"/>
                              <a:gd name="T19" fmla="*/ 7430 h 2706"/>
                              <a:gd name="T20" fmla="+- 0 1428 1428"/>
                              <a:gd name="T21" fmla="*/ T20 w 12963"/>
                              <a:gd name="T22" fmla="+- 0 7430 5354"/>
                              <a:gd name="T23" fmla="*/ 7430 h 2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2963" h="2706">
                                <a:moveTo>
                                  <a:pt x="0" y="2076"/>
                                </a:moveTo>
                                <a:lnTo>
                                  <a:pt x="12963" y="2076"/>
                                </a:lnTo>
                                <a:lnTo>
                                  <a:pt x="12963" y="2706"/>
                                </a:lnTo>
                                <a:lnTo>
                                  <a:pt x="11927" y="2706"/>
                                </a:lnTo>
                                <a:lnTo>
                                  <a:pt x="10114" y="2076"/>
                                </a:lnTo>
                                <a:lnTo>
                                  <a:pt x="0" y="2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09"/>
                        <wps:cNvSpPr>
                          <a:spLocks/>
                        </wps:cNvSpPr>
                        <wps:spPr bwMode="auto">
                          <a:xfrm>
                            <a:off x="216" y="4622"/>
                            <a:ext cx="1224" cy="3478"/>
                          </a:xfrm>
                          <a:custGeom>
                            <a:avLst/>
                            <a:gdLst>
                              <a:gd name="T0" fmla="+- 0 216 216"/>
                              <a:gd name="T1" fmla="*/ T0 w 1224"/>
                              <a:gd name="T2" fmla="+- 0 8100 4622"/>
                              <a:gd name="T3" fmla="*/ 8100 h 3478"/>
                              <a:gd name="T4" fmla="+- 0 1440 216"/>
                              <a:gd name="T5" fmla="*/ T4 w 1224"/>
                              <a:gd name="T6" fmla="+- 0 8100 4622"/>
                              <a:gd name="T7" fmla="*/ 8100 h 3478"/>
                              <a:gd name="T8" fmla="+- 0 1440 216"/>
                              <a:gd name="T9" fmla="*/ T8 w 1224"/>
                              <a:gd name="T10" fmla="+- 0 4622 4622"/>
                              <a:gd name="T11" fmla="*/ 4622 h 3478"/>
                              <a:gd name="T12" fmla="+- 0 216 216"/>
                              <a:gd name="T13" fmla="*/ T12 w 1224"/>
                              <a:gd name="T14" fmla="+- 0 4622 4622"/>
                              <a:gd name="T15" fmla="*/ 4622 h 3478"/>
                              <a:gd name="T16" fmla="+- 0 216 216"/>
                              <a:gd name="T17" fmla="*/ T16 w 1224"/>
                              <a:gd name="T18" fmla="+- 0 8100 4622"/>
                              <a:gd name="T19" fmla="*/ 8100 h 34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3478">
                                <a:moveTo>
                                  <a:pt x="0" y="3478"/>
                                </a:moveTo>
                                <a:lnTo>
                                  <a:pt x="1224" y="3478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20014C3" id="Group 108" o:spid="_x0000_s1026" style="position:absolute;margin-left:10.35pt;margin-top:230.65pt;width:709.45pt;height:174.75pt;z-index:-251597312;mso-position-horizontal-relative:page;mso-position-vertical-relative:page" coordorigin="207,4613" coordsize="14189,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">
                <v:shape id="Freeform 113" o:spid="_x0000_s1027" style="position:absolute;left:1428;top:5354;width:12963;height:2706;visibility:visible;mso-wrap-style:square;v-text-anchor:top" coordsize="12963,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" path="m,2076r,630l11927,2706,10114,2076,,2076xe" fillcolor="#97979b" stroked="f">
                  <v:path arrowok="t" o:connecttype="custom" o:connectlocs="0,7430;0,8060;11927,8060;10114,7430;0,7430" o:connectangles="0,0,0,0,0"/>
                </v:shape>
                <v:shape id="Freeform 112" o:spid="_x0000_s1028" style="position:absolute;left:1428;top:5354;width:12963;height:2706;visibility:visible;mso-wrap-style:square;v-text-anchor:top" coordsize="12963,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" path="m11927,r,634l11927,,,,1545,634r8569,l11927,1354,,1354r,722l12963,2076r-1036,l12963,2076,12963,,11927,xe" fillcolor="#97979b" stroked="f">
                  <v:path arrowok="t" o:connecttype="custom" o:connectlocs="11927,5354;11927,5988;11927,5354;0,5354;1545,5988;10114,5988;11927,6708;0,6708;0,7430;12963,7430;11927,7430;12963,7430;12963,5354;11927,5354" o:connectangles="0,0,0,0,0,0,0,0,0,0,0,0,0,0"/>
                </v:shape>
                <v:shape id="Freeform 111" o:spid="_x0000_s1029" style="position:absolute;left:1428;top:5354;width:12963;height:2706;visibility:visible;mso-wrap-style:square;v-text-anchor:top" coordsize="12963,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" path="m,634r,720l11927,1354,10114,634r-8569,l,,,634xe" fillcolor="#97979b" stroked="f">
                  <v:path arrowok="t" o:connecttype="custom" o:connectlocs="0,5988;0,6708;11927,6708;10114,5988;1545,5988;0,5354;0,5988" o:connectangles="0,0,0,0,0,0,0"/>
                </v:shape>
                <v:shape id="Freeform 110" o:spid="_x0000_s1030" style="position:absolute;left:1428;top:5354;width:12963;height:2706;visibility:visible;mso-wrap-style:square;v-text-anchor:top" coordsize="12963,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" path="m,2076r12963,l12963,2706r-1036,l10114,2076,,2076xe" fillcolor="#97979b" stroked="f">
                  <v:path arrowok="t" o:connecttype="custom" o:connectlocs="0,7430;12963,7430;12963,8060;11927,8060;10114,7430;0,7430" o:connectangles="0,0,0,0,0,0"/>
                </v:shape>
                <v:shape id="Freeform 109" o:spid="_x0000_s1031" style="position:absolute;left:216;top:4622;width:1224;height:3478;visibility:visible;mso-wrap-style:square;v-text-anchor:top" coordsize="1224,3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" path="m,3478r1224,l1224,,,,,3478xe" stroked="f">
                  <v:path arrowok="t" o:connecttype="custom" o:connectlocs="0,8100;1224,8100;1224,4622;0,4622;0,8100" o:connectangles="0,0,0,0,0"/>
                </v:shape>
                <w10:wrap anchorx="page" anchory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2. Do</w:t>
      </w:r>
      <w:r w:rsidR="00835D4C">
        <w:rPr>
          <w:rFonts w:ascii="Eras Medium ITC" w:eastAsia="Eras Medium ITC" w:hAnsi="Eras Medium ITC" w:cs="Eras Medium ITC"/>
          <w:color w:val="008FBE"/>
          <w:spacing w:val="-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you</w:t>
      </w:r>
      <w:r w:rsidR="00835D4C">
        <w:rPr>
          <w:rFonts w:ascii="Eras Medium ITC" w:eastAsia="Eras Medium ITC" w:hAnsi="Eras Medium ITC" w:cs="Eras Medium ITC"/>
          <w:color w:val="008FBE"/>
          <w:spacing w:val="-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have</w:t>
      </w:r>
      <w:r w:rsidR="00835D4C">
        <w:rPr>
          <w:rFonts w:ascii="Eras Medium ITC" w:eastAsia="Eras Medium ITC" w:hAnsi="Eras Medium ITC" w:cs="Eras Medium ITC"/>
          <w:color w:val="008FBE"/>
          <w:spacing w:val="-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a</w:t>
      </w:r>
      <w:r w:rsidR="00835D4C">
        <w:rPr>
          <w:rFonts w:ascii="Eras Medium ITC" w:eastAsia="Eras Medium ITC" w:hAnsi="Eras Medium ITC" w:cs="Eras Medium ITC"/>
          <w:color w:val="008FBE"/>
          <w:spacing w:val="-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need</w:t>
      </w:r>
      <w:r w:rsidR="00835D4C">
        <w:rPr>
          <w:rFonts w:ascii="Eras Medium ITC" w:eastAsia="Eras Medium ITC" w:hAnsi="Eras Medium ITC" w:cs="Eras Medium ITC"/>
          <w:color w:val="008FBE"/>
          <w:spacing w:val="-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to</w:t>
      </w:r>
      <w:r w:rsidR="00835D4C">
        <w:rPr>
          <w:rFonts w:ascii="Eras Medium ITC" w:eastAsia="Eras Medium ITC" w:hAnsi="Eras Medium ITC" w:cs="Eras Medium ITC"/>
          <w:color w:val="008FBE"/>
          <w:spacing w:val="-1"/>
          <w:sz w:val="28"/>
          <w:szCs w:val="28"/>
        </w:rPr>
        <w:t xml:space="preserve"> </w: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restrict access by IP address?</w:t>
      </w:r>
    </w:p>
    <w:p w:rsidR="002276E2" w:rsidRDefault="00835D4C">
      <w:pPr>
        <w:spacing w:before="94"/>
        <w:rPr>
          <w:rFonts w:ascii="Eras Light ITC" w:eastAsia="Eras Light ITC" w:hAnsi="Eras Light ITC" w:cs="Eras Light ITC"/>
          <w:sz w:val="22"/>
          <w:szCs w:val="22"/>
        </w:rPr>
        <w:sectPr w:rsidR="002276E2">
          <w:type w:val="continuous"/>
          <w:pgSz w:w="15840" w:h="12240" w:orient="landscape"/>
          <w:pgMar w:top="1120" w:right="1300" w:bottom="280" w:left="1300" w:header="720" w:footer="720" w:gutter="0"/>
          <w:cols w:num="2" w:space="720" w:equalWidth="0">
            <w:col w:w="4142" w:space="785"/>
            <w:col w:w="8313"/>
          </w:cols>
        </w:sectPr>
      </w:pPr>
      <w:r>
        <w:br w:type="column"/>
      </w:r>
      <w:r>
        <w:rPr>
          <w:rFonts w:ascii="Arial" w:eastAsia="Arial" w:hAnsi="Arial" w:cs="Arial"/>
          <w:color w:val="706F73"/>
          <w:sz w:val="16"/>
          <w:szCs w:val="16"/>
        </w:rPr>
        <w:t xml:space="preserve">No               </w:t>
      </w:r>
      <w:r>
        <w:rPr>
          <w:rFonts w:ascii="Arial" w:eastAsia="Arial" w:hAnsi="Arial" w:cs="Arial"/>
          <w:color w:val="706F73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es. Please enter IP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addresses.                                                                                                          </w:t>
      </w:r>
      <w:r>
        <w:rPr>
          <w:rFonts w:ascii="Arial" w:eastAsia="Arial" w:hAnsi="Arial" w:cs="Arial"/>
          <w:color w:val="706F73"/>
          <w:spacing w:val="6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706F73"/>
          <w:position w:val="-7"/>
          <w:sz w:val="22"/>
          <w:szCs w:val="22"/>
        </w:rPr>
        <w:t>37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39"/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5. Data Collection Device Requirements (Clocks and Badges)</w:t>
      </w:r>
    </w:p>
    <w:p w:rsidR="002276E2" w:rsidRDefault="002276E2">
      <w:pPr>
        <w:spacing w:before="7" w:line="160" w:lineRule="exact"/>
        <w:rPr>
          <w:sz w:val="17"/>
          <w:szCs w:val="17"/>
        </w:rPr>
      </w:pPr>
    </w:p>
    <w:p w:rsidR="002276E2" w:rsidRDefault="00835D4C">
      <w:pPr>
        <w:ind w:left="3362"/>
        <w:rPr>
          <w:rFonts w:ascii="Eras Medium ITC" w:eastAsia="Eras Medium ITC" w:hAnsi="Eras Medium ITC" w:cs="Eras Medium ITC"/>
          <w:sz w:val="18"/>
          <w:szCs w:val="18"/>
        </w:rPr>
      </w:pPr>
      <w:r>
        <w:rPr>
          <w:rFonts w:ascii="Eras Medium ITC" w:eastAsia="Eras Medium ITC" w:hAnsi="Eras Medium ITC" w:cs="Eras Medium ITC"/>
          <w:color w:val="008FBE"/>
          <w:sz w:val="18"/>
          <w:szCs w:val="18"/>
        </w:rPr>
        <w:t>* * * IF YOU ARE NOT USING A TIME CLOCK, YOU MAY SKIP THIS SECTION * * *</w:t>
      </w:r>
    </w:p>
    <w:p w:rsidR="002276E2" w:rsidRDefault="002276E2">
      <w:pPr>
        <w:spacing w:before="1" w:line="120" w:lineRule="exact"/>
        <w:rPr>
          <w:sz w:val="13"/>
          <w:szCs w:val="13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line="340" w:lineRule="exact"/>
        <w:ind w:left="140"/>
        <w:rPr>
          <w:rFonts w:ascii="Eras Medium ITC" w:eastAsia="Eras Medium ITC" w:hAnsi="Eras Medium ITC" w:cs="Eras Medium ITC"/>
          <w:sz w:val="28"/>
          <w:szCs w:val="28"/>
        </w:rPr>
        <w:sectPr w:rsidR="002276E2">
          <w:headerReference w:type="default" r:id="rId68"/>
          <w:footerReference w:type="default" r:id="rId69"/>
          <w:pgSz w:w="15840" w:h="12240" w:orient="landscape"/>
          <w:pgMar w:top="1840" w:right="1300" w:bottom="280" w:left="1300" w:header="1436" w:footer="0" w:gutter="0"/>
          <w:cols w:space="720"/>
        </w:sectPr>
      </w:pPr>
      <w:r>
        <w:rPr>
          <w:rFonts w:ascii="Eras Medium ITC" w:eastAsia="Eras Medium ITC" w:hAnsi="Eras Medium ITC" w:cs="Eras Medium ITC"/>
          <w:color w:val="008FBE"/>
          <w:position w:val="3"/>
          <w:sz w:val="28"/>
          <w:szCs w:val="28"/>
        </w:rPr>
        <w:t xml:space="preserve">1. Will you be using a biometric clock?                           </w:t>
      </w:r>
      <w:r>
        <w:rPr>
          <w:rFonts w:ascii="Eras Medium ITC" w:eastAsia="Eras Medium ITC" w:hAnsi="Eras Medium ITC" w:cs="Eras Medium ITC"/>
          <w:color w:val="008FBE"/>
          <w:spacing w:val="21"/>
          <w:position w:val="3"/>
          <w:sz w:val="28"/>
          <w:szCs w:val="28"/>
        </w:rPr>
        <w:t xml:space="preserve"> </w:t>
      </w:r>
      <w:r>
        <w:rPr>
          <w:rFonts w:ascii="Eras Medium ITC" w:eastAsia="Eras Medium ITC" w:hAnsi="Eras Medium ITC" w:cs="Eras Medium ITC"/>
          <w:color w:val="008FBE"/>
          <w:position w:val="-1"/>
          <w:sz w:val="28"/>
          <w:szCs w:val="28"/>
        </w:rPr>
        <w:t>4. Would you like to restrict which employees</w:t>
      </w:r>
    </w:p>
    <w:p w:rsidR="002276E2" w:rsidRDefault="002276E2">
      <w:pPr>
        <w:spacing w:before="1" w:line="160" w:lineRule="exact"/>
        <w:rPr>
          <w:sz w:val="17"/>
          <w:szCs w:val="17"/>
        </w:rPr>
      </w:pPr>
    </w:p>
    <w:p w:rsidR="002276E2" w:rsidRDefault="00835D4C">
      <w:pPr>
        <w:ind w:left="76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No</w:t>
      </w:r>
    </w:p>
    <w:p w:rsidR="002276E2" w:rsidRDefault="002276E2">
      <w:pPr>
        <w:spacing w:before="16" w:line="200" w:lineRule="exact"/>
      </w:pPr>
    </w:p>
    <w:p w:rsidR="002276E2" w:rsidRDefault="006D6037">
      <w:pPr>
        <w:spacing w:line="521" w:lineRule="auto"/>
        <w:ind w:left="1481" w:right="-28" w:hanging="720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1216" behindDoc="1" locked="0" layoutInCell="1" allowOverlap="1">
                <wp:simplePos x="0" y="0"/>
                <wp:positionH relativeFrom="page">
                  <wp:posOffset>1123315</wp:posOffset>
                </wp:positionH>
                <wp:positionV relativeFrom="paragraph">
                  <wp:posOffset>767080</wp:posOffset>
                </wp:positionV>
                <wp:extent cx="3788410" cy="450850"/>
                <wp:effectExtent l="8890" t="8255" r="12700" b="7620"/>
                <wp:wrapNone/>
                <wp:docPr id="68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450850"/>
                          <a:chOff x="1769" y="1208"/>
                          <a:chExt cx="5966" cy="710"/>
                        </a:xfrm>
                      </wpg:grpSpPr>
                      <wps:wsp>
                        <wps:cNvPr id="69" name="Freeform 107"/>
                        <wps:cNvSpPr>
                          <a:spLocks/>
                        </wps:cNvSpPr>
                        <wps:spPr bwMode="auto">
                          <a:xfrm>
                            <a:off x="1769" y="1208"/>
                            <a:ext cx="5966" cy="710"/>
                          </a:xfrm>
                          <a:custGeom>
                            <a:avLst/>
                            <a:gdLst>
                              <a:gd name="T0" fmla="+- 0 1769 1769"/>
                              <a:gd name="T1" fmla="*/ T0 w 5966"/>
                              <a:gd name="T2" fmla="+- 0 1918 1208"/>
                              <a:gd name="T3" fmla="*/ 1918 h 710"/>
                              <a:gd name="T4" fmla="+- 0 7735 1769"/>
                              <a:gd name="T5" fmla="*/ T4 w 5966"/>
                              <a:gd name="T6" fmla="+- 0 1918 1208"/>
                              <a:gd name="T7" fmla="*/ 1918 h 710"/>
                              <a:gd name="T8" fmla="+- 0 7735 1769"/>
                              <a:gd name="T9" fmla="*/ T8 w 5966"/>
                              <a:gd name="T10" fmla="+- 0 1208 1208"/>
                              <a:gd name="T11" fmla="*/ 1208 h 710"/>
                              <a:gd name="T12" fmla="+- 0 1769 1769"/>
                              <a:gd name="T13" fmla="*/ T12 w 5966"/>
                              <a:gd name="T14" fmla="+- 0 1208 1208"/>
                              <a:gd name="T15" fmla="*/ 1208 h 710"/>
                              <a:gd name="T16" fmla="+- 0 1769 1769"/>
                              <a:gd name="T17" fmla="*/ T16 w 5966"/>
                              <a:gd name="T18" fmla="+- 0 1918 1208"/>
                              <a:gd name="T19" fmla="*/ 1918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710">
                                <a:moveTo>
                                  <a:pt x="0" y="710"/>
                                </a:moveTo>
                                <a:lnTo>
                                  <a:pt x="5966" y="71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4EEE51E" id="Group 106" o:spid="_x0000_s1026" style="position:absolute;margin-left:88.45pt;margin-top:60.4pt;width:298.3pt;height:35.5pt;z-index:-251595264;mso-position-horizontal-relative:page" coordorigin="1769,1208" coordsize="5966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">
                <v:shape id="Freeform 107" o:spid="_x0000_s1027" style="position:absolute;left:1769;top:1208;width:5966;height:710;visibility:visible;mso-wrap-style:square;v-text-anchor:top" coordsize="5966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" path="m,710r5966,l5966,,,,,710xe" filled="f" strokecolor="#706f73" strokeweight=".5pt">
                  <v:path arrowok="t" o:connecttype="custom" o:connectlocs="0,1918;5966,1918;5966,1208;0,1208;0,191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240" behindDoc="1" locked="0" layoutInCell="1" allowOverlap="1">
                <wp:simplePos x="0" y="0"/>
                <wp:positionH relativeFrom="page">
                  <wp:posOffset>5352415</wp:posOffset>
                </wp:positionH>
                <wp:positionV relativeFrom="paragraph">
                  <wp:posOffset>-43180</wp:posOffset>
                </wp:positionV>
                <wp:extent cx="3788410" cy="450850"/>
                <wp:effectExtent l="8890" t="7620" r="12700" b="8255"/>
                <wp:wrapNone/>
                <wp:docPr id="66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450850"/>
                          <a:chOff x="8429" y="-68"/>
                          <a:chExt cx="5966" cy="710"/>
                        </a:xfrm>
                      </wpg:grpSpPr>
                      <wps:wsp>
                        <wps:cNvPr id="67" name="Freeform 105"/>
                        <wps:cNvSpPr>
                          <a:spLocks/>
                        </wps:cNvSpPr>
                        <wps:spPr bwMode="auto">
                          <a:xfrm>
                            <a:off x="8429" y="-68"/>
                            <a:ext cx="5966" cy="710"/>
                          </a:xfrm>
                          <a:custGeom>
                            <a:avLst/>
                            <a:gdLst>
                              <a:gd name="T0" fmla="+- 0 8429 8429"/>
                              <a:gd name="T1" fmla="*/ T0 w 5966"/>
                              <a:gd name="T2" fmla="+- 0 642 -68"/>
                              <a:gd name="T3" fmla="*/ 642 h 710"/>
                              <a:gd name="T4" fmla="+- 0 14395 8429"/>
                              <a:gd name="T5" fmla="*/ T4 w 5966"/>
                              <a:gd name="T6" fmla="+- 0 642 -68"/>
                              <a:gd name="T7" fmla="*/ 642 h 710"/>
                              <a:gd name="T8" fmla="+- 0 14395 8429"/>
                              <a:gd name="T9" fmla="*/ T8 w 5966"/>
                              <a:gd name="T10" fmla="+- 0 -68 -68"/>
                              <a:gd name="T11" fmla="*/ -68 h 710"/>
                              <a:gd name="T12" fmla="+- 0 8429 8429"/>
                              <a:gd name="T13" fmla="*/ T12 w 5966"/>
                              <a:gd name="T14" fmla="+- 0 -68 -68"/>
                              <a:gd name="T15" fmla="*/ -68 h 710"/>
                              <a:gd name="T16" fmla="+- 0 8429 8429"/>
                              <a:gd name="T17" fmla="*/ T16 w 5966"/>
                              <a:gd name="T18" fmla="+- 0 642 -68"/>
                              <a:gd name="T19" fmla="*/ 642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710">
                                <a:moveTo>
                                  <a:pt x="0" y="710"/>
                                </a:moveTo>
                                <a:lnTo>
                                  <a:pt x="5966" y="71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4E2ADD9" id="Group 104" o:spid="_x0000_s1026" style="position:absolute;margin-left:421.45pt;margin-top:-3.4pt;width:298.3pt;height:35.5pt;z-index:-251594240;mso-position-horizontal-relative:page" coordorigin="8429,-68" coordsize="5966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">
                <v:shape id="Freeform 105" o:spid="_x0000_s1027" style="position:absolute;left:8429;top:-68;width:5966;height:710;visibility:visible;mso-wrap-style:square;v-text-anchor:top" coordsize="5966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" path="m,710r5966,l5966,,,,,710xe" filled="f" strokecolor="#706f73" strokeweight=".5pt">
                  <v:path arrowok="t" o:connecttype="custom" o:connectlocs="0,642;5966,642;5966,-68;0,-68;0,642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 w:rsidR="00835D4C">
        <w:rPr>
          <w:rFonts w:ascii="Arial" w:eastAsia="Arial" w:hAnsi="Arial" w:cs="Arial"/>
          <w:color w:val="706F73"/>
          <w:sz w:val="16"/>
          <w:szCs w:val="16"/>
        </w:rPr>
        <w:t>es. What will you use to enroll employees (must be numeric): Employee ID</w:t>
      </w:r>
    </w:p>
    <w:p w:rsidR="002276E2" w:rsidRDefault="00835D4C">
      <w:pPr>
        <w:spacing w:before="6" w:line="180" w:lineRule="exact"/>
        <w:ind w:left="148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User Defined. Explain.</w:t>
      </w:r>
    </w:p>
    <w:p w:rsidR="002276E2" w:rsidRDefault="00835D4C">
      <w:pPr>
        <w:spacing w:before="22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00" w:header="720" w:footer="720" w:gutter="0"/>
          <w:cols w:num="2" w:space="720" w:equalWidth="0">
            <w:col w:w="5166" w:space="1954"/>
            <w:col w:w="6120"/>
          </w:cols>
        </w:sectPr>
      </w:pPr>
      <w:r>
        <w:br w:type="column"/>
      </w: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punch on which clocks? Please explain.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8" w:line="280" w:lineRule="exact"/>
        <w:rPr>
          <w:sz w:val="28"/>
          <w:szCs w:val="28"/>
        </w:rPr>
      </w:pPr>
    </w:p>
    <w:p w:rsidR="002276E2" w:rsidRDefault="00835D4C">
      <w:pPr>
        <w:spacing w:before="26"/>
        <w:ind w:left="104" w:right="6850"/>
        <w:jc w:val="center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2. Did you purchase badges from </w:t>
      </w:r>
      <w:proofErr w:type="spellStart"/>
      <w:r w:rsidR="00366ADB"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Software?</w:t>
      </w:r>
    </w:p>
    <w:p w:rsidR="002276E2" w:rsidRDefault="002276E2">
      <w:pPr>
        <w:spacing w:before="1" w:line="180" w:lineRule="exact"/>
        <w:rPr>
          <w:sz w:val="18"/>
          <w:szCs w:val="18"/>
        </w:rPr>
      </w:pPr>
    </w:p>
    <w:p w:rsidR="002276E2" w:rsidRDefault="00835D4C">
      <w:pPr>
        <w:ind w:left="76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es.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6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No. If using an existing badge, has it been sent to</w:t>
      </w:r>
      <w:r>
        <w:rPr>
          <w:rFonts w:ascii="Arial" w:eastAsia="Arial" w:hAnsi="Arial" w:cs="Arial"/>
          <w:color w:val="706F73"/>
          <w:spacing w:val="-8"/>
          <w:sz w:val="16"/>
          <w:szCs w:val="16"/>
        </w:rPr>
        <w:t xml:space="preserve"> </w:t>
      </w:r>
      <w:proofErr w:type="spellStart"/>
      <w:r w:rsidR="00366ADB">
        <w:rPr>
          <w:rFonts w:ascii="Arial" w:eastAsia="Arial" w:hAnsi="Arial" w:cs="Arial"/>
          <w:color w:val="706F73"/>
          <w:sz w:val="16"/>
          <w:szCs w:val="16"/>
        </w:rPr>
        <w:t>Timenex</w:t>
      </w:r>
      <w:proofErr w:type="spellEnd"/>
      <w:r>
        <w:rPr>
          <w:rFonts w:ascii="Arial" w:eastAsia="Arial" w:hAnsi="Arial" w:cs="Arial"/>
          <w:color w:val="706F73"/>
          <w:sz w:val="16"/>
          <w:szCs w:val="16"/>
        </w:rPr>
        <w:t xml:space="preserve"> Software for</w:t>
      </w:r>
    </w:p>
    <w:p w:rsidR="002276E2" w:rsidRDefault="00835D4C">
      <w:pPr>
        <w:spacing w:before="16" w:line="180" w:lineRule="exact"/>
        <w:ind w:left="76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testing?</w:t>
      </w:r>
    </w:p>
    <w:p w:rsidR="002276E2" w:rsidRDefault="002276E2">
      <w:pPr>
        <w:spacing w:before="7" w:line="100" w:lineRule="exact"/>
        <w:rPr>
          <w:sz w:val="11"/>
          <w:szCs w:val="11"/>
        </w:rPr>
      </w:pPr>
    </w:p>
    <w:p w:rsidR="002276E2" w:rsidRDefault="00835D4C">
      <w:pPr>
        <w:spacing w:line="180" w:lineRule="exact"/>
        <w:ind w:left="153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position w:val="-1"/>
          <w:sz w:val="16"/>
          <w:szCs w:val="16"/>
        </w:rPr>
        <w:t>Y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 xml:space="preserve">es                </w:t>
      </w:r>
      <w:r>
        <w:rPr>
          <w:rFonts w:ascii="Arial" w:eastAsia="Arial" w:hAnsi="Arial" w:cs="Arial"/>
          <w:color w:val="706F73"/>
          <w:spacing w:val="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No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6" w:line="200" w:lineRule="exact"/>
      </w:pPr>
    </w:p>
    <w:p w:rsidR="002276E2" w:rsidRDefault="00835D4C">
      <w:pPr>
        <w:spacing w:before="26" w:line="252" w:lineRule="auto"/>
        <w:ind w:left="400" w:right="6889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What functions would you like employees to do at the time clock?</w:t>
      </w:r>
    </w:p>
    <w:p w:rsidR="002276E2" w:rsidRDefault="002276E2">
      <w:pPr>
        <w:spacing w:line="160" w:lineRule="exact"/>
        <w:rPr>
          <w:sz w:val="17"/>
          <w:szCs w:val="17"/>
        </w:rPr>
      </w:pPr>
    </w:p>
    <w:p w:rsidR="002276E2" w:rsidRDefault="00835D4C">
      <w:pPr>
        <w:ind w:left="72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z w:val="16"/>
          <w:szCs w:val="16"/>
        </w:rPr>
        <w:t>Department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ransfer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180" w:lineRule="exact"/>
        <w:ind w:left="72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Job</w:t>
      </w:r>
      <w:r>
        <w:rPr>
          <w:rFonts w:ascii="Arial" w:eastAsia="Arial" w:hAnsi="Arial" w:cs="Arial"/>
          <w:color w:val="706F73"/>
          <w:spacing w:val="-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position w:val="-1"/>
          <w:sz w:val="16"/>
          <w:szCs w:val="16"/>
        </w:rPr>
        <w:t>T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ransfer</w:t>
      </w:r>
    </w:p>
    <w:p w:rsidR="002276E2" w:rsidRDefault="002276E2">
      <w:pPr>
        <w:spacing w:line="180" w:lineRule="exact"/>
        <w:rPr>
          <w:sz w:val="18"/>
          <w:szCs w:val="18"/>
        </w:rPr>
      </w:pPr>
    </w:p>
    <w:p w:rsidR="002276E2" w:rsidRDefault="00835D4C">
      <w:pPr>
        <w:spacing w:before="39"/>
        <w:ind w:left="72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3"/>
          <w:sz w:val="16"/>
          <w:szCs w:val="16"/>
        </w:rPr>
        <w:t>V</w:t>
      </w:r>
      <w:r>
        <w:rPr>
          <w:rFonts w:ascii="Arial" w:eastAsia="Arial" w:hAnsi="Arial" w:cs="Arial"/>
          <w:color w:val="706F73"/>
          <w:sz w:val="16"/>
          <w:szCs w:val="16"/>
        </w:rPr>
        <w:t>iew</w:t>
      </w:r>
      <w:r>
        <w:rPr>
          <w:rFonts w:ascii="Arial" w:eastAsia="Arial" w:hAnsi="Arial" w:cs="Arial"/>
          <w:color w:val="706F73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706F73"/>
          <w:sz w:val="16"/>
          <w:szCs w:val="16"/>
        </w:rPr>
        <w:t>imecard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728"/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Arial" w:eastAsia="Arial" w:hAnsi="Arial" w:cs="Arial"/>
          <w:color w:val="706F73"/>
          <w:spacing w:val="-3"/>
          <w:sz w:val="16"/>
          <w:szCs w:val="16"/>
        </w:rPr>
        <w:t>V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iew Schedule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eastAsia="Arial" w:hAnsi="Arial" w:cs="Arial"/>
          <w:color w:val="706F73"/>
          <w:spacing w:val="37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706F73"/>
          <w:position w:val="-9"/>
          <w:sz w:val="22"/>
          <w:szCs w:val="22"/>
        </w:rPr>
        <w:t>38</w:t>
      </w:r>
    </w:p>
    <w:p w:rsidR="002276E2" w:rsidRDefault="002276E2">
      <w:pPr>
        <w:spacing w:before="7" w:line="100" w:lineRule="exact"/>
        <w:rPr>
          <w:sz w:val="10"/>
          <w:szCs w:val="10"/>
        </w:rPr>
      </w:pPr>
    </w:p>
    <w:p w:rsidR="002276E2" w:rsidRDefault="00835D4C">
      <w:pPr>
        <w:ind w:left="728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color w:val="706F73"/>
          <w:spacing w:val="-3"/>
          <w:sz w:val="16"/>
          <w:szCs w:val="16"/>
        </w:rPr>
        <w:t>V</w:t>
      </w:r>
      <w:r>
        <w:rPr>
          <w:rFonts w:ascii="Arial" w:eastAsia="Arial" w:hAnsi="Arial" w:cs="Arial"/>
          <w:color w:val="706F73"/>
          <w:sz w:val="16"/>
          <w:szCs w:val="16"/>
        </w:rPr>
        <w:t>iew</w:t>
      </w:r>
      <w:r>
        <w:rPr>
          <w:rFonts w:ascii="Arial" w:eastAsia="Arial" w:hAnsi="Arial" w:cs="Arial"/>
          <w:color w:val="706F73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Accruals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6. Integration Requirements</w:t>
      </w:r>
      <w:r>
        <w:rPr>
          <w:rFonts w:ascii="Century Gothic" w:eastAsia="Century Gothic" w:hAnsi="Century Gothic" w:cs="Century Gothic"/>
          <w:b/>
          <w:color w:val="008FBE"/>
          <w:spacing w:val="112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>6.a. Payroll Exports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</w:pPr>
    </w:p>
    <w:p w:rsidR="002276E2" w:rsidRDefault="006D6037">
      <w:pPr>
        <w:spacing w:before="26"/>
        <w:ind w:left="119"/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3264" behindDoc="1" locked="0" layoutInCell="1" allowOverlap="1">
                <wp:simplePos x="0" y="0"/>
                <wp:positionH relativeFrom="page">
                  <wp:posOffset>1118870</wp:posOffset>
                </wp:positionH>
                <wp:positionV relativeFrom="paragraph">
                  <wp:posOffset>302260</wp:posOffset>
                </wp:positionV>
                <wp:extent cx="3788410" cy="222250"/>
                <wp:effectExtent l="13970" t="5080" r="7620" b="10795"/>
                <wp:wrapNone/>
                <wp:docPr id="64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8410" cy="222250"/>
                          <a:chOff x="1762" y="476"/>
                          <a:chExt cx="5966" cy="350"/>
                        </a:xfrm>
                      </wpg:grpSpPr>
                      <wps:wsp>
                        <wps:cNvPr id="65" name="Freeform 99"/>
                        <wps:cNvSpPr>
                          <a:spLocks/>
                        </wps:cNvSpPr>
                        <wps:spPr bwMode="auto">
                          <a:xfrm>
                            <a:off x="1762" y="476"/>
                            <a:ext cx="5966" cy="350"/>
                          </a:xfrm>
                          <a:custGeom>
                            <a:avLst/>
                            <a:gdLst>
                              <a:gd name="T0" fmla="+- 0 1762 1762"/>
                              <a:gd name="T1" fmla="*/ T0 w 5966"/>
                              <a:gd name="T2" fmla="+- 0 826 476"/>
                              <a:gd name="T3" fmla="*/ 826 h 350"/>
                              <a:gd name="T4" fmla="+- 0 7728 1762"/>
                              <a:gd name="T5" fmla="*/ T4 w 5966"/>
                              <a:gd name="T6" fmla="+- 0 826 476"/>
                              <a:gd name="T7" fmla="*/ 826 h 350"/>
                              <a:gd name="T8" fmla="+- 0 7728 1762"/>
                              <a:gd name="T9" fmla="*/ T8 w 5966"/>
                              <a:gd name="T10" fmla="+- 0 476 476"/>
                              <a:gd name="T11" fmla="*/ 476 h 350"/>
                              <a:gd name="T12" fmla="+- 0 1762 1762"/>
                              <a:gd name="T13" fmla="*/ T12 w 5966"/>
                              <a:gd name="T14" fmla="+- 0 476 476"/>
                              <a:gd name="T15" fmla="*/ 476 h 350"/>
                              <a:gd name="T16" fmla="+- 0 1762 1762"/>
                              <a:gd name="T17" fmla="*/ T16 w 5966"/>
                              <a:gd name="T18" fmla="+- 0 826 476"/>
                              <a:gd name="T19" fmla="*/ 826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66" h="350">
                                <a:moveTo>
                                  <a:pt x="0" y="350"/>
                                </a:moveTo>
                                <a:lnTo>
                                  <a:pt x="5966" y="350"/>
                                </a:lnTo>
                                <a:lnTo>
                                  <a:pt x="5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FF093F7" id="Group 98" o:spid="_x0000_s1026" style="position:absolute;margin-left:88.1pt;margin-top:23.8pt;width:298.3pt;height:17.5pt;z-index:-251593216;mso-position-horizontal-relative:page" coordorigin="1762,476" coordsize="5966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">
                <v:shape id="Freeform 99" o:spid="_x0000_s1027" style="position:absolute;left:1762;top:476;width:5966;height:350;visibility:visible;mso-wrap-style:square;v-text-anchor:top" coordsize="5966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" path="m,350r5966,l5966,,,,,350xe" filled="f" strokecolor="#706f73" strokeweight=".5pt">
                  <v:path arrowok="t" o:connecttype="custom" o:connectlocs="0,826;5966,826;5966,476;0,476;0,826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1. What is your payroll company code?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2" w:line="240" w:lineRule="exact"/>
        <w:rPr>
          <w:sz w:val="24"/>
          <w:szCs w:val="24"/>
        </w:rPr>
      </w:pPr>
    </w:p>
    <w:p w:rsidR="002276E2" w:rsidRDefault="00835D4C">
      <w:pPr>
        <w:spacing w:line="252" w:lineRule="auto"/>
        <w:ind w:left="413" w:right="8105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2. Does your organization have multiple companies?</w:t>
      </w:r>
    </w:p>
    <w:p w:rsidR="002276E2" w:rsidRDefault="002276E2">
      <w:pPr>
        <w:spacing w:before="2" w:line="160" w:lineRule="exact"/>
        <w:rPr>
          <w:sz w:val="17"/>
          <w:szCs w:val="17"/>
        </w:rPr>
      </w:pPr>
    </w:p>
    <w:p w:rsidR="002276E2" w:rsidRDefault="00835D4C">
      <w:pPr>
        <w:spacing w:line="180" w:lineRule="exact"/>
        <w:ind w:left="8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position w:val="-1"/>
          <w:sz w:val="16"/>
          <w:szCs w:val="16"/>
        </w:rPr>
        <w:t>Y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 xml:space="preserve">es                </w:t>
      </w:r>
      <w:r>
        <w:rPr>
          <w:rFonts w:ascii="Arial" w:eastAsia="Arial" w:hAnsi="Arial" w:cs="Arial"/>
          <w:color w:val="706F73"/>
          <w:spacing w:val="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No</w:t>
      </w:r>
    </w:p>
    <w:p w:rsidR="002276E2" w:rsidRDefault="002276E2">
      <w:pPr>
        <w:spacing w:before="9" w:line="160" w:lineRule="exact"/>
        <w:rPr>
          <w:sz w:val="16"/>
          <w:szCs w:val="16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before="26" w:line="252" w:lineRule="auto"/>
        <w:ind w:left="412" w:right="7440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3. If yes to above, do any employees have the same employee ID number?</w:t>
      </w:r>
    </w:p>
    <w:p w:rsidR="002276E2" w:rsidRDefault="00835D4C">
      <w:pPr>
        <w:spacing w:before="50" w:line="252" w:lineRule="auto"/>
        <w:ind w:left="412" w:right="6964"/>
        <w:rPr>
          <w:rFonts w:ascii="Eras Medium ITC" w:eastAsia="Eras Medium ITC" w:hAnsi="Eras Medium ITC" w:cs="Eras Medium ITC"/>
          <w:sz w:val="18"/>
          <w:szCs w:val="18"/>
        </w:rPr>
      </w:pPr>
      <w:r>
        <w:rPr>
          <w:rFonts w:ascii="Eras Medium ITC" w:eastAsia="Eras Medium ITC" w:hAnsi="Eras Medium ITC" w:cs="Eras Medium ITC"/>
          <w:color w:val="008FBE"/>
          <w:sz w:val="18"/>
          <w:szCs w:val="18"/>
        </w:rPr>
        <w:t>Example: Company ABC has employee number 1 and Company DEF also has employee number 1?</w:t>
      </w:r>
    </w:p>
    <w:p w:rsidR="002276E2" w:rsidRDefault="002276E2">
      <w:pPr>
        <w:spacing w:before="9" w:line="180" w:lineRule="exact"/>
        <w:rPr>
          <w:sz w:val="18"/>
          <w:szCs w:val="18"/>
        </w:rPr>
      </w:pPr>
    </w:p>
    <w:p w:rsidR="002276E2" w:rsidRDefault="00835D4C">
      <w:pPr>
        <w:ind w:left="8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 xml:space="preserve">es                </w:t>
      </w:r>
      <w:r>
        <w:rPr>
          <w:rFonts w:ascii="Arial" w:eastAsia="Arial" w:hAnsi="Arial" w:cs="Arial"/>
          <w:color w:val="706F73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sz w:val="16"/>
          <w:szCs w:val="16"/>
        </w:rPr>
        <w:t>No, all employee numbers are unique across companies</w:t>
      </w:r>
    </w:p>
    <w:p w:rsidR="002276E2" w:rsidRDefault="002276E2">
      <w:pPr>
        <w:spacing w:before="4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252" w:lineRule="auto"/>
        <w:ind w:left="413" w:right="8049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4. Do you need to send Labor Allocation information to Payroll?</w:t>
      </w:r>
    </w:p>
    <w:p w:rsidR="002276E2" w:rsidRDefault="002276E2">
      <w:pPr>
        <w:spacing w:before="7" w:line="160" w:lineRule="exact"/>
        <w:rPr>
          <w:sz w:val="16"/>
          <w:szCs w:val="16"/>
        </w:rPr>
      </w:pPr>
    </w:p>
    <w:p w:rsidR="002276E2" w:rsidRDefault="00835D4C">
      <w:pPr>
        <w:spacing w:line="180" w:lineRule="exact"/>
        <w:ind w:left="8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position w:val="-1"/>
          <w:sz w:val="16"/>
          <w:szCs w:val="16"/>
        </w:rPr>
        <w:t>Y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 xml:space="preserve">es                </w:t>
      </w:r>
      <w:r>
        <w:rPr>
          <w:rFonts w:ascii="Arial" w:eastAsia="Arial" w:hAnsi="Arial" w:cs="Arial"/>
          <w:color w:val="706F73"/>
          <w:spacing w:val="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No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1" w:line="260" w:lineRule="exact"/>
        <w:rPr>
          <w:sz w:val="26"/>
          <w:szCs w:val="26"/>
        </w:rPr>
      </w:pPr>
    </w:p>
    <w:p w:rsidR="002276E2" w:rsidRDefault="00835D4C">
      <w:pPr>
        <w:spacing w:before="35"/>
        <w:ind w:right="103"/>
        <w:jc w:val="right"/>
        <w:rPr>
          <w:rFonts w:ascii="Eras Light ITC" w:eastAsia="Eras Light ITC" w:hAnsi="Eras Light ITC" w:cs="Eras Light ITC"/>
          <w:sz w:val="22"/>
          <w:szCs w:val="22"/>
        </w:rPr>
        <w:sectPr w:rsidR="002276E2">
          <w:headerReference w:type="default" r:id="rId70"/>
          <w:footerReference w:type="default" r:id="rId71"/>
          <w:pgSz w:w="15840" w:h="12240" w:orient="landscape"/>
          <w:pgMar w:top="1840" w:right="1300" w:bottom="280" w:left="1320" w:header="1436" w:footer="0" w:gutter="0"/>
          <w:cols w:space="720"/>
        </w:sectPr>
      </w:pPr>
      <w:r>
        <w:rPr>
          <w:rFonts w:ascii="Eras Light ITC" w:eastAsia="Eras Light ITC" w:hAnsi="Eras Light ITC" w:cs="Eras Light ITC"/>
          <w:color w:val="706F73"/>
          <w:sz w:val="22"/>
          <w:szCs w:val="22"/>
        </w:rPr>
        <w:t>39</w:t>
      </w:r>
    </w:p>
    <w:p w:rsidR="002276E2" w:rsidRDefault="002276E2">
      <w:pPr>
        <w:spacing w:line="200" w:lineRule="exact"/>
      </w:pPr>
    </w:p>
    <w:p w:rsidR="002276E2" w:rsidRDefault="002276E2">
      <w:pPr>
        <w:spacing w:before="11" w:line="280" w:lineRule="exact"/>
        <w:rPr>
          <w:sz w:val="28"/>
          <w:szCs w:val="28"/>
        </w:rPr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6. Integration Requirements 6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.b.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Imports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6.b.i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 Employees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headerReference w:type="default" r:id="rId72"/>
          <w:footerReference w:type="default" r:id="rId73"/>
          <w:pgSz w:w="15840" w:h="12240" w:orient="landscape"/>
          <w:pgMar w:top="1840" w:right="1300" w:bottom="280" w:left="1320" w:header="1436" w:footer="0" w:gutter="0"/>
          <w:cols w:space="720"/>
        </w:sectPr>
      </w:pPr>
    </w:p>
    <w:p w:rsidR="002276E2" w:rsidRDefault="00835D4C">
      <w:pPr>
        <w:spacing w:before="26" w:line="252" w:lineRule="auto"/>
        <w:ind w:left="413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1. Would you like to import existing employee information into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?</w:t>
      </w:r>
    </w:p>
    <w:p w:rsidR="002276E2" w:rsidRDefault="002276E2">
      <w:pPr>
        <w:spacing w:before="6" w:line="120" w:lineRule="exact"/>
        <w:rPr>
          <w:sz w:val="12"/>
          <w:szCs w:val="12"/>
        </w:rPr>
      </w:pPr>
    </w:p>
    <w:p w:rsidR="002276E2" w:rsidRDefault="00835D4C">
      <w:pPr>
        <w:ind w:left="75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es, we have information stored in our payroll provider software</w:t>
      </w:r>
    </w:p>
    <w:p w:rsidR="002276E2" w:rsidRDefault="002276E2">
      <w:pPr>
        <w:spacing w:before="16" w:line="200" w:lineRule="exact"/>
      </w:pPr>
    </w:p>
    <w:p w:rsidR="002276E2" w:rsidRDefault="00835D4C">
      <w:pPr>
        <w:spacing w:line="180" w:lineRule="exact"/>
        <w:ind w:left="80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>No, we do not have this information electronically</w:t>
      </w:r>
    </w:p>
    <w:p w:rsidR="002276E2" w:rsidRDefault="00835D4C">
      <w:pPr>
        <w:spacing w:line="200" w:lineRule="exact"/>
      </w:pPr>
      <w:r>
        <w:br w:type="column"/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6" w:line="220" w:lineRule="exact"/>
        <w:rPr>
          <w:sz w:val="22"/>
          <w:szCs w:val="22"/>
        </w:rPr>
      </w:pPr>
    </w:p>
    <w:p w:rsidR="002276E2" w:rsidRDefault="006D6037">
      <w:pPr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783" w:space="558"/>
            <w:col w:w="6879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312" behindDoc="1" locked="0" layoutInCell="1" allowOverlap="1">
                <wp:simplePos x="0" y="0"/>
                <wp:positionH relativeFrom="page">
                  <wp:posOffset>5942330</wp:posOffset>
                </wp:positionH>
                <wp:positionV relativeFrom="paragraph">
                  <wp:posOffset>39370</wp:posOffset>
                </wp:positionV>
                <wp:extent cx="3088640" cy="469265"/>
                <wp:effectExtent l="8255" t="12700" r="8255" b="13335"/>
                <wp:wrapNone/>
                <wp:docPr id="62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88640" cy="469265"/>
                          <a:chOff x="9358" y="62"/>
                          <a:chExt cx="4864" cy="739"/>
                        </a:xfrm>
                      </wpg:grpSpPr>
                      <wps:wsp>
                        <wps:cNvPr id="63" name="Freeform 89"/>
                        <wps:cNvSpPr>
                          <a:spLocks/>
                        </wps:cNvSpPr>
                        <wps:spPr bwMode="auto">
                          <a:xfrm>
                            <a:off x="9358" y="62"/>
                            <a:ext cx="4864" cy="739"/>
                          </a:xfrm>
                          <a:custGeom>
                            <a:avLst/>
                            <a:gdLst>
                              <a:gd name="T0" fmla="+- 0 9358 9358"/>
                              <a:gd name="T1" fmla="*/ T0 w 4864"/>
                              <a:gd name="T2" fmla="+- 0 801 62"/>
                              <a:gd name="T3" fmla="*/ 801 h 739"/>
                              <a:gd name="T4" fmla="+- 0 14222 9358"/>
                              <a:gd name="T5" fmla="*/ T4 w 4864"/>
                              <a:gd name="T6" fmla="+- 0 801 62"/>
                              <a:gd name="T7" fmla="*/ 801 h 739"/>
                              <a:gd name="T8" fmla="+- 0 14222 9358"/>
                              <a:gd name="T9" fmla="*/ T8 w 4864"/>
                              <a:gd name="T10" fmla="+- 0 62 62"/>
                              <a:gd name="T11" fmla="*/ 62 h 739"/>
                              <a:gd name="T12" fmla="+- 0 9358 9358"/>
                              <a:gd name="T13" fmla="*/ T12 w 4864"/>
                              <a:gd name="T14" fmla="+- 0 62 62"/>
                              <a:gd name="T15" fmla="*/ 62 h 739"/>
                              <a:gd name="T16" fmla="+- 0 9358 9358"/>
                              <a:gd name="T17" fmla="*/ T16 w 4864"/>
                              <a:gd name="T18" fmla="+- 0 801 62"/>
                              <a:gd name="T19" fmla="*/ 801 h 7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864" h="739">
                                <a:moveTo>
                                  <a:pt x="0" y="739"/>
                                </a:moveTo>
                                <a:lnTo>
                                  <a:pt x="4864" y="739"/>
                                </a:lnTo>
                                <a:lnTo>
                                  <a:pt x="4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DD39BDD" id="Group 88" o:spid="_x0000_s1026" style="position:absolute;margin-left:467.9pt;margin-top:3.1pt;width:243.2pt;height:36.95pt;z-index:-251591168;mso-position-horizontal-relative:page" coordorigin="9358,62" coordsize="4864,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">
                <v:shape id="Freeform 89" o:spid="_x0000_s1027" style="position:absolute;left:9358;top:62;width:4864;height:739;visibility:visible;mso-wrap-style:square;v-text-anchor:top" coordsize="4864,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" path="m,739r4864,l4864,,,,,739xe" filled="f" strokecolor="#706f73" strokeweight=".5pt">
                  <v:path arrowok="t" o:connecttype="custom" o:connectlocs="0,801;4864,801;4864,62;0,62;0,801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Arial" w:eastAsia="Arial" w:hAnsi="Arial" w:cs="Arial"/>
          <w:color w:val="706F73"/>
          <w:sz w:val="16"/>
          <w:szCs w:val="16"/>
        </w:rPr>
        <w:t>Othe</w:t>
      </w:r>
      <w:r w:rsidR="00835D4C">
        <w:rPr>
          <w:rFonts w:ascii="Arial" w:eastAsia="Arial" w:hAnsi="Arial" w:cs="Arial"/>
          <w:color w:val="706F73"/>
          <w:spacing w:val="-9"/>
          <w:sz w:val="16"/>
          <w:szCs w:val="16"/>
        </w:rPr>
        <w:t>r</w:t>
      </w:r>
      <w:r w:rsidR="00835D4C">
        <w:rPr>
          <w:rFonts w:ascii="Arial" w:eastAsia="Arial" w:hAnsi="Arial" w:cs="Arial"/>
          <w:color w:val="706F73"/>
          <w:sz w:val="16"/>
          <w:szCs w:val="16"/>
        </w:rPr>
        <w:t>. Please Explain</w:t>
      </w:r>
    </w:p>
    <w:p w:rsidR="002276E2" w:rsidRDefault="002276E2">
      <w:pPr>
        <w:spacing w:before="8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before="29" w:line="260" w:lineRule="exact"/>
        <w:ind w:left="1542"/>
        <w:rPr>
          <w:rFonts w:ascii="Eras Demi ITC" w:eastAsia="Eras Demi ITC" w:hAnsi="Eras Demi ITC" w:cs="Eras Demi ITC"/>
          <w:sz w:val="24"/>
          <w:szCs w:val="24"/>
        </w:rPr>
      </w:pPr>
      <w:r>
        <w:rPr>
          <w:rFonts w:ascii="Eras Demi ITC" w:eastAsia="Eras Demi ITC" w:hAnsi="Eras Demi ITC" w:cs="Eras Demi ITC"/>
          <w:color w:val="FFFFFF"/>
          <w:sz w:val="24"/>
          <w:szCs w:val="24"/>
        </w:rPr>
        <w:t>Required</w:t>
      </w:r>
      <w:r>
        <w:rPr>
          <w:rFonts w:ascii="Eras Demi ITC" w:eastAsia="Eras Demi ITC" w:hAnsi="Eras Demi ITC" w:cs="Eras Demi ITC"/>
          <w:color w:val="FFFFFF"/>
          <w:spacing w:val="-10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FFFFFF"/>
          <w:sz w:val="24"/>
          <w:szCs w:val="24"/>
        </w:rPr>
        <w:t xml:space="preserve">Fields                                                </w:t>
      </w:r>
      <w:r>
        <w:rPr>
          <w:rFonts w:ascii="Eras Demi ITC" w:eastAsia="Eras Demi ITC" w:hAnsi="Eras Demi ITC" w:cs="Eras Demi ITC"/>
          <w:color w:val="FFFFFF"/>
          <w:spacing w:val="21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FFFFFF"/>
          <w:sz w:val="24"/>
          <w:szCs w:val="24"/>
        </w:rPr>
        <w:t>Optional</w:t>
      </w:r>
      <w:r>
        <w:rPr>
          <w:rFonts w:ascii="Eras Demi ITC" w:eastAsia="Eras Demi ITC" w:hAnsi="Eras Demi ITC" w:cs="Eras Demi ITC"/>
          <w:color w:val="FFFFFF"/>
          <w:spacing w:val="-10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FFFFFF"/>
          <w:sz w:val="24"/>
          <w:szCs w:val="24"/>
        </w:rPr>
        <w:t xml:space="preserve">Fields                                            </w:t>
      </w:r>
      <w:r>
        <w:rPr>
          <w:rFonts w:ascii="Eras Demi ITC" w:eastAsia="Eras Demi ITC" w:hAnsi="Eras Demi ITC" w:cs="Eras Demi ITC"/>
          <w:color w:val="FFFFFF"/>
          <w:spacing w:val="4"/>
          <w:sz w:val="24"/>
          <w:szCs w:val="24"/>
        </w:rPr>
        <w:t xml:space="preserve"> </w:t>
      </w:r>
      <w:r>
        <w:rPr>
          <w:rFonts w:ascii="Eras Demi ITC" w:eastAsia="Eras Demi ITC" w:hAnsi="Eras Demi ITC" w:cs="Eras Demi ITC"/>
          <w:color w:val="FFFFFF"/>
          <w:sz w:val="24"/>
          <w:szCs w:val="24"/>
        </w:rPr>
        <w:t>Comments</w:t>
      </w:r>
    </w:p>
    <w:p w:rsidR="002276E2" w:rsidRDefault="002276E2">
      <w:pPr>
        <w:spacing w:before="6" w:line="140" w:lineRule="exact"/>
        <w:rPr>
          <w:sz w:val="14"/>
          <w:szCs w:val="14"/>
        </w:rPr>
      </w:pPr>
    </w:p>
    <w:p w:rsidR="002276E2" w:rsidRDefault="002276E2">
      <w:pPr>
        <w:spacing w:line="200" w:lineRule="exact"/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835D4C">
      <w:pPr>
        <w:spacing w:before="31"/>
        <w:ind w:left="547"/>
        <w:rPr>
          <w:rFonts w:ascii="Eras Light ITC" w:eastAsia="Eras Light ITC" w:hAnsi="Eras Light ITC" w:cs="Eras Light ITC"/>
          <w:sz w:val="25"/>
          <w:szCs w:val="25"/>
        </w:rPr>
      </w:pPr>
      <w:r>
        <w:rPr>
          <w:rFonts w:ascii="Eras Light ITC" w:eastAsia="Eras Light ITC" w:hAnsi="Eras Light ITC" w:cs="Eras Light ITC"/>
          <w:color w:val="FFFFFF"/>
          <w:sz w:val="25"/>
          <w:szCs w:val="25"/>
        </w:rPr>
        <w:t>Employee</w:t>
      </w:r>
      <w:r>
        <w:rPr>
          <w:rFonts w:ascii="Eras Light ITC" w:eastAsia="Eras Light ITC" w:hAnsi="Eras Light ITC" w:cs="Eras Light ITC"/>
          <w:color w:val="FFFFFF"/>
          <w:spacing w:val="-10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Number</w:t>
      </w:r>
    </w:p>
    <w:p w:rsidR="002276E2" w:rsidRDefault="00835D4C">
      <w:pPr>
        <w:spacing w:before="15" w:line="252" w:lineRule="auto"/>
        <w:ind w:left="547" w:right="1855"/>
        <w:rPr>
          <w:rFonts w:ascii="Eras Light ITC" w:eastAsia="Eras Light ITC" w:hAnsi="Eras Light ITC" w:cs="Eras Light ITC"/>
          <w:sz w:val="25"/>
          <w:szCs w:val="25"/>
        </w:rPr>
      </w:pPr>
      <w:r>
        <w:rPr>
          <w:rFonts w:ascii="Eras Light ITC" w:eastAsia="Eras Light ITC" w:hAnsi="Eras Light ITC" w:cs="Eras Light ITC"/>
          <w:color w:val="FFFFFF"/>
          <w:sz w:val="25"/>
          <w:szCs w:val="25"/>
        </w:rPr>
        <w:t>Last</w:t>
      </w:r>
      <w:r>
        <w:rPr>
          <w:rFonts w:ascii="Eras Light ITC" w:eastAsia="Eras Light ITC" w:hAnsi="Eras Light ITC" w:cs="Eras Light ITC"/>
          <w:color w:val="FFFFFF"/>
          <w:spacing w:val="-4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Name</w:t>
      </w:r>
      <w:r>
        <w:rPr>
          <w:rFonts w:ascii="Eras Light ITC" w:eastAsia="Eras Light ITC" w:hAnsi="Eras Light ITC" w:cs="Eras Light ITC"/>
          <w:color w:val="FFFFFF"/>
          <w:spacing w:val="-7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First</w:t>
      </w:r>
      <w:r>
        <w:rPr>
          <w:rFonts w:ascii="Eras Light ITC" w:eastAsia="Eras Light ITC" w:hAnsi="Eras Light ITC" w:cs="Eras Light ITC"/>
          <w:color w:val="FFFFFF"/>
          <w:spacing w:val="-1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Name Company</w:t>
      </w:r>
      <w:r>
        <w:rPr>
          <w:rFonts w:ascii="Eras Light ITC" w:eastAsia="Eras Light ITC" w:hAnsi="Eras Light ITC" w:cs="Eras Light ITC"/>
          <w:color w:val="FFFFFF"/>
          <w:spacing w:val="-10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ID Location</w:t>
      </w:r>
      <w:r>
        <w:rPr>
          <w:rFonts w:ascii="Eras Light ITC" w:eastAsia="Eras Light ITC" w:hAnsi="Eras Light ITC" w:cs="Eras Light ITC"/>
          <w:color w:val="FFFFFF"/>
          <w:spacing w:val="-9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ID Division</w:t>
      </w:r>
      <w:r>
        <w:rPr>
          <w:rFonts w:ascii="Eras Light ITC" w:eastAsia="Eras Light ITC" w:hAnsi="Eras Light ITC" w:cs="Eras Light ITC"/>
          <w:color w:val="FFFFFF"/>
          <w:spacing w:val="-8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ID Department</w:t>
      </w:r>
      <w:r>
        <w:rPr>
          <w:rFonts w:ascii="Eras Light ITC" w:eastAsia="Eras Light ITC" w:hAnsi="Eras Light ITC" w:cs="Eras Light ITC"/>
          <w:color w:val="FFFFFF"/>
          <w:spacing w:val="-13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ID Position</w:t>
      </w:r>
      <w:r>
        <w:rPr>
          <w:rFonts w:ascii="Eras Light ITC" w:eastAsia="Eras Light ITC" w:hAnsi="Eras Light ITC" w:cs="Eras Light ITC"/>
          <w:color w:val="FFFFFF"/>
          <w:spacing w:val="-8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ID</w:t>
      </w:r>
    </w:p>
    <w:p w:rsidR="002276E2" w:rsidRDefault="00835D4C">
      <w:pPr>
        <w:spacing w:line="252" w:lineRule="auto"/>
        <w:ind w:left="547" w:right="2008"/>
        <w:rPr>
          <w:rFonts w:ascii="Eras Light ITC" w:eastAsia="Eras Light ITC" w:hAnsi="Eras Light ITC" w:cs="Eras Light ITC"/>
          <w:sz w:val="25"/>
          <w:szCs w:val="25"/>
        </w:rPr>
      </w:pPr>
      <w:r>
        <w:rPr>
          <w:rFonts w:ascii="Eras Light ITC" w:eastAsia="Eras Light ITC" w:hAnsi="Eras Light ITC" w:cs="Eras Light ITC"/>
          <w:color w:val="FFFFFF"/>
          <w:sz w:val="25"/>
          <w:szCs w:val="25"/>
        </w:rPr>
        <w:t>Pay</w:t>
      </w:r>
      <w:r>
        <w:rPr>
          <w:rFonts w:ascii="Eras Light ITC" w:eastAsia="Eras Light ITC" w:hAnsi="Eras Light ITC" w:cs="Eras Light ITC"/>
          <w:color w:val="FFFFFF"/>
          <w:spacing w:val="-4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Group</w:t>
      </w:r>
      <w:r>
        <w:rPr>
          <w:rFonts w:ascii="Eras Light ITC" w:eastAsia="Eras Light ITC" w:hAnsi="Eras Light ITC" w:cs="Eras Light ITC"/>
          <w:color w:val="FFFFFF"/>
          <w:spacing w:val="-7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ID Login</w:t>
      </w:r>
      <w:r>
        <w:rPr>
          <w:rFonts w:ascii="Eras Light ITC" w:eastAsia="Eras Light ITC" w:hAnsi="Eras Light ITC" w:cs="Eras Light ITC"/>
          <w:color w:val="FFFFFF"/>
          <w:spacing w:val="-6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ID Password</w:t>
      </w:r>
    </w:p>
    <w:p w:rsidR="002276E2" w:rsidRDefault="00835D4C">
      <w:pPr>
        <w:spacing w:before="80" w:line="246" w:lineRule="auto"/>
        <w:ind w:left="547" w:right="702"/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Eras Light ITC" w:eastAsia="Eras Light ITC" w:hAnsi="Eras Light ITC" w:cs="Eras Light ITC"/>
          <w:color w:val="FFFFFF"/>
          <w:sz w:val="25"/>
          <w:szCs w:val="25"/>
        </w:rPr>
        <w:t>Role</w:t>
      </w:r>
      <w:r>
        <w:rPr>
          <w:rFonts w:ascii="Eras Light ITC" w:eastAsia="Eras Light ITC" w:hAnsi="Eras Light ITC" w:cs="Eras Light ITC"/>
          <w:color w:val="FFFFFF"/>
          <w:spacing w:val="-4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2"/>
          <w:szCs w:val="22"/>
        </w:rPr>
        <w:t>(Employees, Supervisors, Managers, Administrators)</w:t>
      </w:r>
    </w:p>
    <w:p w:rsidR="002276E2" w:rsidRDefault="00835D4C">
      <w:pPr>
        <w:spacing w:before="95"/>
        <w:ind w:left="547" w:right="-57"/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Eras Light ITC" w:eastAsia="Eras Light ITC" w:hAnsi="Eras Light ITC" w:cs="Eras Light ITC"/>
          <w:color w:val="FFFFFF"/>
          <w:sz w:val="25"/>
          <w:szCs w:val="25"/>
        </w:rPr>
        <w:t>Date</w:t>
      </w:r>
      <w:r>
        <w:rPr>
          <w:rFonts w:ascii="Eras Light ITC" w:eastAsia="Eras Light ITC" w:hAnsi="Eras Light ITC" w:cs="Eras Light ITC"/>
          <w:color w:val="FFFFFF"/>
          <w:spacing w:val="-5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of</w:t>
      </w:r>
      <w:r>
        <w:rPr>
          <w:rFonts w:ascii="Eras Light ITC" w:eastAsia="Eras Light ITC" w:hAnsi="Eras Light ITC" w:cs="Eras Light ITC"/>
          <w:color w:val="FFFFFF"/>
          <w:spacing w:val="-2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5"/>
          <w:szCs w:val="25"/>
        </w:rPr>
        <w:t>Hire</w:t>
      </w:r>
      <w:r>
        <w:rPr>
          <w:rFonts w:ascii="Eras Light ITC" w:eastAsia="Eras Light ITC" w:hAnsi="Eras Light ITC" w:cs="Eras Light ITC"/>
          <w:color w:val="FFFFFF"/>
          <w:spacing w:val="-4"/>
          <w:sz w:val="25"/>
          <w:szCs w:val="25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2"/>
          <w:szCs w:val="22"/>
        </w:rPr>
        <w:t>(required for Holiday or</w:t>
      </w:r>
    </w:p>
    <w:p w:rsidR="002276E2" w:rsidRDefault="00835D4C">
      <w:pPr>
        <w:spacing w:before="7"/>
        <w:ind w:left="547"/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Eras Light ITC" w:eastAsia="Eras Light ITC" w:hAnsi="Eras Light ITC" w:cs="Eras Light ITC"/>
          <w:color w:val="FFFFFF"/>
          <w:sz w:val="22"/>
          <w:szCs w:val="22"/>
        </w:rPr>
        <w:t>Accrual rules)</w:t>
      </w:r>
    </w:p>
    <w:p w:rsidR="002276E2" w:rsidRDefault="00835D4C">
      <w:pPr>
        <w:spacing w:before="42"/>
        <w:rPr>
          <w:rFonts w:ascii="Eras Light ITC" w:eastAsia="Eras Light ITC" w:hAnsi="Eras Light ITC" w:cs="Eras Light ITC"/>
        </w:rPr>
      </w:pPr>
      <w:r>
        <w:br w:type="column"/>
      </w:r>
      <w:r>
        <w:rPr>
          <w:rFonts w:ascii="Eras Light ITC" w:eastAsia="Eras Light ITC" w:hAnsi="Eras Light ITC" w:cs="Eras Light ITC"/>
          <w:color w:val="FFFFFF"/>
        </w:rPr>
        <w:t>Middle Name</w:t>
      </w:r>
    </w:p>
    <w:p w:rsidR="002276E2" w:rsidRDefault="00835D4C">
      <w:pPr>
        <w:spacing w:line="253" w:lineRule="auto"/>
        <w:ind w:right="2280"/>
        <w:rPr>
          <w:rFonts w:ascii="Eras Light ITC" w:eastAsia="Eras Light ITC" w:hAnsi="Eras Light ITC" w:cs="Eras Light ITC"/>
        </w:rPr>
      </w:pPr>
      <w:r>
        <w:rPr>
          <w:rFonts w:ascii="Eras Light ITC" w:eastAsia="Eras Light ITC" w:hAnsi="Eras Light ITC" w:cs="Eras Light ITC"/>
          <w:color w:val="FFFFFF"/>
        </w:rPr>
        <w:t>Accrual Group Point Group Supervisor ID Shift</w:t>
      </w:r>
    </w:p>
    <w:p w:rsidR="002276E2" w:rsidRDefault="00835D4C">
      <w:pPr>
        <w:spacing w:line="253" w:lineRule="auto"/>
        <w:ind w:right="2347"/>
        <w:rPr>
          <w:rFonts w:ascii="Eras Light ITC" w:eastAsia="Eras Light ITC" w:hAnsi="Eras Light ITC" w:cs="Eras Light ITC"/>
        </w:rPr>
      </w:pPr>
      <w:r>
        <w:rPr>
          <w:rFonts w:ascii="Eras Light ITC" w:eastAsia="Eras Light ITC" w:hAnsi="Eras Light ITC" w:cs="Eras Light ITC"/>
          <w:color w:val="FFFFFF"/>
        </w:rPr>
        <w:t>Schedule ID Email Address</w:t>
      </w:r>
    </w:p>
    <w:p w:rsidR="002276E2" w:rsidRDefault="00835D4C">
      <w:pPr>
        <w:ind w:right="-50"/>
        <w:rPr>
          <w:rFonts w:ascii="Eras Light ITC" w:eastAsia="Eras Light ITC" w:hAnsi="Eras Light ITC" w:cs="Eras Light ITC"/>
          <w:sz w:val="16"/>
          <w:szCs w:val="16"/>
        </w:rPr>
      </w:pPr>
      <w:r>
        <w:rPr>
          <w:rFonts w:ascii="Eras Light ITC" w:eastAsia="Eras Light ITC" w:hAnsi="Eras Light ITC" w:cs="Eras Light ITC"/>
          <w:color w:val="FFFFFF"/>
        </w:rPr>
        <w:t xml:space="preserve">Dates </w:t>
      </w:r>
      <w:r>
        <w:rPr>
          <w:rFonts w:ascii="Eras Light ITC" w:eastAsia="Eras Light ITC" w:hAnsi="Eras Light ITC" w:cs="Eras Light ITC"/>
          <w:color w:val="FFFFFF"/>
          <w:spacing w:val="-3"/>
          <w:sz w:val="16"/>
          <w:szCs w:val="16"/>
        </w:rPr>
        <w:t>(som</w:t>
      </w:r>
      <w:r>
        <w:rPr>
          <w:rFonts w:ascii="Eras Light ITC" w:eastAsia="Eras Light ITC" w:hAnsi="Eras Light ITC" w:cs="Eras Light ITC"/>
          <w:color w:val="FFFFFF"/>
          <w:sz w:val="16"/>
          <w:szCs w:val="16"/>
        </w:rPr>
        <w:t>e</w:t>
      </w:r>
      <w:r>
        <w:rPr>
          <w:rFonts w:ascii="Eras Light ITC" w:eastAsia="Eras Light ITC" w:hAnsi="Eras Light ITC" w:cs="Eras Light ITC"/>
          <w:color w:val="FFFFFF"/>
          <w:spacing w:val="-6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FFFFFF"/>
          <w:spacing w:val="-3"/>
          <w:sz w:val="16"/>
          <w:szCs w:val="16"/>
        </w:rPr>
        <w:t>ma</w:t>
      </w:r>
      <w:r>
        <w:rPr>
          <w:rFonts w:ascii="Eras Light ITC" w:eastAsia="Eras Light ITC" w:hAnsi="Eras Light ITC" w:cs="Eras Light ITC"/>
          <w:color w:val="FFFFFF"/>
          <w:sz w:val="16"/>
          <w:szCs w:val="16"/>
        </w:rPr>
        <w:t>y</w:t>
      </w:r>
      <w:r>
        <w:rPr>
          <w:rFonts w:ascii="Eras Light ITC" w:eastAsia="Eras Light ITC" w:hAnsi="Eras Light ITC" w:cs="Eras Light ITC"/>
          <w:color w:val="FFFFFF"/>
          <w:spacing w:val="-6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FFFFFF"/>
          <w:spacing w:val="-3"/>
          <w:sz w:val="16"/>
          <w:szCs w:val="16"/>
        </w:rPr>
        <w:t>b</w:t>
      </w:r>
      <w:r>
        <w:rPr>
          <w:rFonts w:ascii="Eras Light ITC" w:eastAsia="Eras Light ITC" w:hAnsi="Eras Light ITC" w:cs="Eras Light ITC"/>
          <w:color w:val="FFFFFF"/>
          <w:sz w:val="16"/>
          <w:szCs w:val="16"/>
        </w:rPr>
        <w:t>e</w:t>
      </w:r>
      <w:r>
        <w:rPr>
          <w:rFonts w:ascii="Eras Light ITC" w:eastAsia="Eras Light ITC" w:hAnsi="Eras Light ITC" w:cs="Eras Light ITC"/>
          <w:color w:val="FFFFFF"/>
          <w:spacing w:val="-6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FFFFFF"/>
          <w:spacing w:val="-3"/>
          <w:sz w:val="16"/>
          <w:szCs w:val="16"/>
        </w:rPr>
        <w:t>require</w:t>
      </w:r>
      <w:r>
        <w:rPr>
          <w:rFonts w:ascii="Eras Light ITC" w:eastAsia="Eras Light ITC" w:hAnsi="Eras Light ITC" w:cs="Eras Light ITC"/>
          <w:color w:val="FFFFFF"/>
          <w:sz w:val="16"/>
          <w:szCs w:val="16"/>
        </w:rPr>
        <w:t>d</w:t>
      </w:r>
      <w:r>
        <w:rPr>
          <w:rFonts w:ascii="Eras Light ITC" w:eastAsia="Eras Light ITC" w:hAnsi="Eras Light ITC" w:cs="Eras Light ITC"/>
          <w:color w:val="FFFFFF"/>
          <w:spacing w:val="-7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FFFFFF"/>
          <w:spacing w:val="-3"/>
          <w:sz w:val="16"/>
          <w:szCs w:val="16"/>
        </w:rPr>
        <w:t>fo</w:t>
      </w:r>
      <w:r>
        <w:rPr>
          <w:rFonts w:ascii="Eras Light ITC" w:eastAsia="Eras Light ITC" w:hAnsi="Eras Light ITC" w:cs="Eras Light ITC"/>
          <w:color w:val="FFFFFF"/>
          <w:sz w:val="16"/>
          <w:szCs w:val="16"/>
        </w:rPr>
        <w:t>r</w:t>
      </w:r>
      <w:r>
        <w:rPr>
          <w:rFonts w:ascii="Eras Light ITC" w:eastAsia="Eras Light ITC" w:hAnsi="Eras Light ITC" w:cs="Eras Light ITC"/>
          <w:color w:val="FFFFFF"/>
          <w:spacing w:val="-6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FFFFFF"/>
          <w:spacing w:val="-3"/>
          <w:sz w:val="16"/>
          <w:szCs w:val="16"/>
        </w:rPr>
        <w:t>accrua</w:t>
      </w:r>
      <w:r>
        <w:rPr>
          <w:rFonts w:ascii="Eras Light ITC" w:eastAsia="Eras Light ITC" w:hAnsi="Eras Light ITC" w:cs="Eras Light ITC"/>
          <w:color w:val="FFFFFF"/>
          <w:sz w:val="16"/>
          <w:szCs w:val="16"/>
        </w:rPr>
        <w:t>l</w:t>
      </w:r>
      <w:r>
        <w:rPr>
          <w:rFonts w:ascii="Eras Light ITC" w:eastAsia="Eras Light ITC" w:hAnsi="Eras Light ITC" w:cs="Eras Light ITC"/>
          <w:color w:val="FFFFFF"/>
          <w:spacing w:val="-6"/>
          <w:sz w:val="16"/>
          <w:szCs w:val="16"/>
        </w:rPr>
        <w:t xml:space="preserve"> </w:t>
      </w:r>
      <w:r>
        <w:rPr>
          <w:rFonts w:ascii="Eras Light ITC" w:eastAsia="Eras Light ITC" w:hAnsi="Eras Light ITC" w:cs="Eras Light ITC"/>
          <w:color w:val="FFFFFF"/>
          <w:spacing w:val="-3"/>
          <w:sz w:val="16"/>
          <w:szCs w:val="16"/>
        </w:rPr>
        <w:t>calculations):</w:t>
      </w:r>
    </w:p>
    <w:p w:rsidR="002276E2" w:rsidRDefault="00835D4C">
      <w:pPr>
        <w:spacing w:before="31"/>
        <w:ind w:left="145"/>
        <w:rPr>
          <w:rFonts w:ascii="Eras Light ITC" w:eastAsia="Eras Light ITC" w:hAnsi="Eras Light ITC" w:cs="Eras Light ITC"/>
          <w:sz w:val="18"/>
          <w:szCs w:val="18"/>
        </w:rPr>
      </w:pPr>
      <w:r>
        <w:rPr>
          <w:rFonts w:ascii="Eras Light ITC" w:eastAsia="Eras Light ITC" w:hAnsi="Eras Light ITC" w:cs="Eras Light ITC"/>
          <w:color w:val="FFFFFF"/>
          <w:sz w:val="18"/>
          <w:szCs w:val="18"/>
        </w:rPr>
        <w:t>- Local Date of Hire</w:t>
      </w:r>
    </w:p>
    <w:p w:rsidR="002276E2" w:rsidRDefault="00835D4C">
      <w:pPr>
        <w:spacing w:before="12"/>
        <w:ind w:left="135"/>
        <w:rPr>
          <w:rFonts w:ascii="Eras Light ITC" w:eastAsia="Eras Light ITC" w:hAnsi="Eras Light ITC" w:cs="Eras Light ITC"/>
          <w:sz w:val="18"/>
          <w:szCs w:val="18"/>
        </w:rPr>
      </w:pPr>
      <w:r>
        <w:rPr>
          <w:rFonts w:ascii="Eras Light ITC" w:eastAsia="Eras Light ITC" w:hAnsi="Eras Light ITC" w:cs="Eras Light ITC"/>
          <w:color w:val="FFFFFF"/>
          <w:sz w:val="18"/>
          <w:szCs w:val="18"/>
        </w:rPr>
        <w:t>- Review Date</w:t>
      </w:r>
    </w:p>
    <w:p w:rsidR="002276E2" w:rsidRDefault="00835D4C">
      <w:pPr>
        <w:spacing w:before="12"/>
        <w:ind w:left="135"/>
        <w:rPr>
          <w:rFonts w:ascii="Eras Light ITC" w:eastAsia="Eras Light ITC" w:hAnsi="Eras Light ITC" w:cs="Eras Light ITC"/>
          <w:sz w:val="18"/>
          <w:szCs w:val="18"/>
        </w:rPr>
      </w:pPr>
      <w:r>
        <w:rPr>
          <w:rFonts w:ascii="Eras Light ITC" w:eastAsia="Eras Light ITC" w:hAnsi="Eras Light ITC" w:cs="Eras Light ITC"/>
          <w:color w:val="FFFFFF"/>
          <w:sz w:val="18"/>
          <w:szCs w:val="18"/>
        </w:rPr>
        <w:t>- Seniority Date</w:t>
      </w:r>
    </w:p>
    <w:p w:rsidR="002276E2" w:rsidRDefault="00835D4C">
      <w:pPr>
        <w:spacing w:before="12"/>
        <w:ind w:left="135"/>
        <w:rPr>
          <w:rFonts w:ascii="Eras Light ITC" w:eastAsia="Eras Light ITC" w:hAnsi="Eras Light ITC" w:cs="Eras Light ITC"/>
          <w:sz w:val="18"/>
          <w:szCs w:val="18"/>
        </w:rPr>
      </w:pPr>
      <w:r>
        <w:rPr>
          <w:rFonts w:ascii="Eras Light ITC" w:eastAsia="Eras Light ITC" w:hAnsi="Eras Light ITC" w:cs="Eras Light ITC"/>
          <w:color w:val="FFFFFF"/>
          <w:sz w:val="18"/>
          <w:szCs w:val="18"/>
        </w:rPr>
        <w:t>- Birth Date</w:t>
      </w:r>
    </w:p>
    <w:p w:rsidR="002276E2" w:rsidRDefault="00835D4C">
      <w:pPr>
        <w:spacing w:before="18"/>
        <w:rPr>
          <w:rFonts w:ascii="Eras Light ITC" w:eastAsia="Eras Light ITC" w:hAnsi="Eras Light ITC" w:cs="Eras Light ITC"/>
        </w:rPr>
      </w:pPr>
      <w:r>
        <w:rPr>
          <w:rFonts w:ascii="Eras Light ITC" w:eastAsia="Eras Light ITC" w:hAnsi="Eras Light ITC" w:cs="Eras Light ITC"/>
          <w:color w:val="FFFFFF"/>
        </w:rPr>
        <w:t>Pay Rates:</w:t>
      </w:r>
    </w:p>
    <w:p w:rsidR="002276E2" w:rsidRDefault="00835D4C">
      <w:pPr>
        <w:spacing w:before="31"/>
        <w:ind w:left="145"/>
        <w:rPr>
          <w:rFonts w:ascii="Eras Light ITC" w:eastAsia="Eras Light ITC" w:hAnsi="Eras Light ITC" w:cs="Eras Light ITC"/>
          <w:sz w:val="18"/>
          <w:szCs w:val="18"/>
        </w:rPr>
      </w:pPr>
      <w:r>
        <w:rPr>
          <w:rFonts w:ascii="Eras Light ITC" w:eastAsia="Eras Light ITC" w:hAnsi="Eras Light ITC" w:cs="Eras Light ITC"/>
          <w:color w:val="FFFFFF"/>
          <w:sz w:val="18"/>
          <w:szCs w:val="18"/>
        </w:rPr>
        <w:t>- Salary (Y/N)</w:t>
      </w:r>
    </w:p>
    <w:p w:rsidR="002276E2" w:rsidRDefault="00835D4C">
      <w:pPr>
        <w:spacing w:before="12"/>
        <w:ind w:left="135"/>
        <w:rPr>
          <w:rFonts w:ascii="Eras Light ITC" w:eastAsia="Eras Light ITC" w:hAnsi="Eras Light ITC" w:cs="Eras Light ITC"/>
          <w:sz w:val="18"/>
          <w:szCs w:val="18"/>
        </w:rPr>
      </w:pPr>
      <w:r>
        <w:rPr>
          <w:rFonts w:ascii="Eras Light ITC" w:eastAsia="Eras Light ITC" w:hAnsi="Eras Light ITC" w:cs="Eras Light ITC"/>
          <w:color w:val="FFFFFF"/>
          <w:sz w:val="18"/>
          <w:szCs w:val="18"/>
        </w:rPr>
        <w:t>- Salary Amount (If Salary = Y)</w:t>
      </w:r>
    </w:p>
    <w:p w:rsidR="002276E2" w:rsidRDefault="00835D4C">
      <w:pPr>
        <w:spacing w:before="12"/>
        <w:ind w:left="135"/>
        <w:rPr>
          <w:rFonts w:ascii="Eras Light ITC" w:eastAsia="Eras Light ITC" w:hAnsi="Eras Light ITC" w:cs="Eras Light ITC"/>
          <w:sz w:val="18"/>
          <w:szCs w:val="18"/>
        </w:rPr>
      </w:pPr>
      <w:r>
        <w:rPr>
          <w:rFonts w:ascii="Eras Light ITC" w:eastAsia="Eras Light ITC" w:hAnsi="Eras Light ITC" w:cs="Eras Light ITC"/>
          <w:color w:val="FFFFFF"/>
          <w:sz w:val="18"/>
          <w:szCs w:val="18"/>
        </w:rPr>
        <w:t>- Primary Pay Rate</w:t>
      </w:r>
    </w:p>
    <w:p w:rsidR="002276E2" w:rsidRDefault="00835D4C">
      <w:pPr>
        <w:spacing w:before="12"/>
        <w:ind w:left="135"/>
        <w:rPr>
          <w:rFonts w:ascii="Eras Light ITC" w:eastAsia="Eras Light ITC" w:hAnsi="Eras Light ITC" w:cs="Eras Light ITC"/>
          <w:sz w:val="18"/>
          <w:szCs w:val="18"/>
        </w:rPr>
      </w:pPr>
      <w:r>
        <w:rPr>
          <w:rFonts w:ascii="Eras Light ITC" w:eastAsia="Eras Light ITC" w:hAnsi="Eras Light ITC" w:cs="Eras Light ITC"/>
          <w:color w:val="FFFFFF"/>
          <w:sz w:val="18"/>
          <w:szCs w:val="18"/>
        </w:rPr>
        <w:t>- Alternate Rate 1</w:t>
      </w:r>
    </w:p>
    <w:p w:rsidR="002276E2" w:rsidRDefault="00835D4C">
      <w:pPr>
        <w:spacing w:before="12" w:line="200" w:lineRule="exact"/>
        <w:ind w:left="135"/>
        <w:rPr>
          <w:rFonts w:ascii="Eras Light ITC" w:eastAsia="Eras Light ITC" w:hAnsi="Eras Light ITC" w:cs="Eras Light ITC"/>
          <w:sz w:val="18"/>
          <w:szCs w:val="18"/>
        </w:rPr>
      </w:pPr>
      <w:r>
        <w:rPr>
          <w:rFonts w:ascii="Eras Light ITC" w:eastAsia="Eras Light ITC" w:hAnsi="Eras Light ITC" w:cs="Eras Light ITC"/>
          <w:color w:val="FFFFFF"/>
          <w:sz w:val="18"/>
          <w:szCs w:val="18"/>
        </w:rPr>
        <w:t>- Alternate Rate 2</w:t>
      </w:r>
    </w:p>
    <w:p w:rsidR="002276E2" w:rsidRDefault="00835D4C" w:rsidP="00233544">
      <w:pPr>
        <w:spacing w:before="38" w:line="253" w:lineRule="auto"/>
        <w:ind w:right="745" w:firstLine="55"/>
        <w:rPr>
          <w:sz w:val="26"/>
          <w:szCs w:val="26"/>
        </w:rPr>
      </w:pPr>
      <w:r>
        <w:br w:type="column"/>
      </w:r>
    </w:p>
    <w:p w:rsidR="002276E2" w:rsidRDefault="00835D4C">
      <w:pPr>
        <w:spacing w:line="253" w:lineRule="auto"/>
        <w:ind w:right="833"/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Eras Light ITC" w:eastAsia="Eras Light ITC" w:hAnsi="Eras Light ITC" w:cs="Eras Light ITC"/>
          <w:color w:val="FFFFFF"/>
          <w:sz w:val="22"/>
          <w:szCs w:val="22"/>
        </w:rPr>
        <w:t>A default value may be entered on the import template for any field.  This is commonly used for Password, Status or Role.</w:t>
      </w:r>
    </w:p>
    <w:p w:rsidR="002276E2" w:rsidRDefault="002276E2">
      <w:pPr>
        <w:spacing w:before="4" w:line="260" w:lineRule="exact"/>
        <w:rPr>
          <w:sz w:val="26"/>
          <w:szCs w:val="26"/>
        </w:rPr>
      </w:pPr>
    </w:p>
    <w:p w:rsidR="002276E2" w:rsidRDefault="00835D4C">
      <w:pPr>
        <w:spacing w:line="253" w:lineRule="auto"/>
        <w:ind w:right="562"/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Eras Light ITC" w:eastAsia="Eras Light ITC" w:hAnsi="Eras Light ITC" w:cs="Eras Light ITC"/>
          <w:color w:val="FFFFFF"/>
          <w:sz w:val="22"/>
          <w:szCs w:val="22"/>
        </w:rPr>
        <w:t>The</w:t>
      </w:r>
      <w:r>
        <w:rPr>
          <w:rFonts w:ascii="Eras Light ITC" w:eastAsia="Eras Light ITC" w:hAnsi="Eras Light ITC" w:cs="Eras Light ITC"/>
          <w:color w:val="FFFFFF"/>
          <w:spacing w:val="-2"/>
          <w:sz w:val="22"/>
          <w:szCs w:val="22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2"/>
          <w:szCs w:val="22"/>
        </w:rPr>
        <w:t>ID’s</w:t>
      </w:r>
      <w:r>
        <w:rPr>
          <w:rFonts w:ascii="Eras Light ITC" w:eastAsia="Eras Light ITC" w:hAnsi="Eras Light ITC" w:cs="Eras Light ITC"/>
          <w:color w:val="FFFFFF"/>
          <w:spacing w:val="-2"/>
          <w:sz w:val="22"/>
          <w:szCs w:val="22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2"/>
          <w:szCs w:val="22"/>
        </w:rPr>
        <w:t>entered</w:t>
      </w:r>
      <w:r>
        <w:rPr>
          <w:rFonts w:ascii="Eras Light ITC" w:eastAsia="Eras Light ITC" w:hAnsi="Eras Light ITC" w:cs="Eras Light ITC"/>
          <w:color w:val="FFFFFF"/>
          <w:spacing w:val="-2"/>
          <w:sz w:val="22"/>
          <w:szCs w:val="22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2"/>
          <w:szCs w:val="22"/>
        </w:rPr>
        <w:t>for</w:t>
      </w:r>
      <w:r>
        <w:rPr>
          <w:rFonts w:ascii="Eras Light ITC" w:eastAsia="Eras Light ITC" w:hAnsi="Eras Light ITC" w:cs="Eras Light ITC"/>
          <w:color w:val="FFFFFF"/>
          <w:spacing w:val="-2"/>
          <w:sz w:val="22"/>
          <w:szCs w:val="22"/>
        </w:rPr>
        <w:t xml:space="preserve"> </w:t>
      </w:r>
      <w:r>
        <w:rPr>
          <w:rFonts w:ascii="Eras Light ITC" w:eastAsia="Eras Light ITC" w:hAnsi="Eras Light ITC" w:cs="Eras Light ITC"/>
          <w:color w:val="FFFFFF"/>
          <w:sz w:val="22"/>
          <w:szCs w:val="22"/>
        </w:rPr>
        <w:t>hierarchy levels, pay group, accrual group, etc., must be pre- configured before importing</w:t>
      </w:r>
    </w:p>
    <w:p w:rsidR="002276E2" w:rsidRDefault="00835D4C">
      <w:pPr>
        <w:spacing w:before="59"/>
        <w:rPr>
          <w:rFonts w:ascii="Eras Light ITC" w:eastAsia="Eras Light ITC" w:hAnsi="Eras Light ITC" w:cs="Eras Light ITC"/>
          <w:sz w:val="22"/>
          <w:szCs w:val="22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3" w:space="720" w:equalWidth="0">
            <w:col w:w="3993" w:space="1185"/>
            <w:col w:w="3538" w:space="1214"/>
            <w:col w:w="3290"/>
          </w:cols>
        </w:sectPr>
      </w:pPr>
      <w:r>
        <w:rPr>
          <w:rFonts w:ascii="Eras Light ITC" w:eastAsia="Eras Light ITC" w:hAnsi="Eras Light ITC" w:cs="Eras Light ITC"/>
          <w:color w:val="FFFFFF"/>
          <w:sz w:val="22"/>
          <w:szCs w:val="22"/>
        </w:rPr>
        <w:t>and match exactly.</w:t>
      </w:r>
    </w:p>
    <w:p w:rsidR="002276E2" w:rsidRDefault="006D6037">
      <w:pPr>
        <w:spacing w:before="8" w:line="120" w:lineRule="exact"/>
        <w:rPr>
          <w:sz w:val="13"/>
          <w:szCs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4288" behindDoc="1" locked="0" layoutInCell="1" allowOverlap="1">
                <wp:simplePos x="0" y="0"/>
                <wp:positionH relativeFrom="page">
                  <wp:posOffset>345440</wp:posOffset>
                </wp:positionH>
                <wp:positionV relativeFrom="page">
                  <wp:posOffset>1329055</wp:posOffset>
                </wp:positionV>
                <wp:extent cx="9297670" cy="6000750"/>
                <wp:effectExtent l="0" t="0" r="0" b="0"/>
                <wp:wrapNone/>
                <wp:docPr id="57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97670" cy="6000750"/>
                          <a:chOff x="545" y="2093"/>
                          <a:chExt cx="14642" cy="9450"/>
                        </a:xfrm>
                      </wpg:grpSpPr>
                      <wps:wsp>
                        <wps:cNvPr id="58" name="Freeform 87"/>
                        <wps:cNvSpPr>
                          <a:spLocks/>
                        </wps:cNvSpPr>
                        <wps:spPr bwMode="auto">
                          <a:xfrm>
                            <a:off x="1436" y="5036"/>
                            <a:ext cx="12955" cy="608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12955"/>
                              <a:gd name="T2" fmla="+- 0 5645 5036"/>
                              <a:gd name="T3" fmla="*/ 5645 h 608"/>
                              <a:gd name="T4" fmla="+- 0 14391 1436"/>
                              <a:gd name="T5" fmla="*/ T4 w 12955"/>
                              <a:gd name="T6" fmla="+- 0 5645 5036"/>
                              <a:gd name="T7" fmla="*/ 5645 h 608"/>
                              <a:gd name="T8" fmla="+- 0 14391 1436"/>
                              <a:gd name="T9" fmla="*/ T8 w 12955"/>
                              <a:gd name="T10" fmla="+- 0 5036 5036"/>
                              <a:gd name="T11" fmla="*/ 5036 h 608"/>
                              <a:gd name="T12" fmla="+- 0 1436 1436"/>
                              <a:gd name="T13" fmla="*/ T12 w 12955"/>
                              <a:gd name="T14" fmla="+- 0 5036 5036"/>
                              <a:gd name="T15" fmla="*/ 5036 h 608"/>
                              <a:gd name="T16" fmla="+- 0 1436 1436"/>
                              <a:gd name="T17" fmla="*/ T16 w 12955"/>
                              <a:gd name="T18" fmla="+- 0 5645 5036"/>
                              <a:gd name="T19" fmla="*/ 5645 h 6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55" h="608">
                                <a:moveTo>
                                  <a:pt x="0" y="609"/>
                                </a:moveTo>
                                <a:lnTo>
                                  <a:pt x="12955" y="609"/>
                                </a:lnTo>
                                <a:lnTo>
                                  <a:pt x="12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86"/>
                        <wps:cNvSpPr>
                          <a:spLocks/>
                        </wps:cNvSpPr>
                        <wps:spPr bwMode="auto">
                          <a:xfrm>
                            <a:off x="1417" y="5645"/>
                            <a:ext cx="12974" cy="5049"/>
                          </a:xfrm>
                          <a:custGeom>
                            <a:avLst/>
                            <a:gdLst>
                              <a:gd name="T0" fmla="+- 0 1417 1417"/>
                              <a:gd name="T1" fmla="*/ T0 w 12974"/>
                              <a:gd name="T2" fmla="+- 0 10694 5645"/>
                              <a:gd name="T3" fmla="*/ 10694 h 5049"/>
                              <a:gd name="T4" fmla="+- 0 14391 1417"/>
                              <a:gd name="T5" fmla="*/ T4 w 12974"/>
                              <a:gd name="T6" fmla="+- 0 10694 5645"/>
                              <a:gd name="T7" fmla="*/ 10694 h 5049"/>
                              <a:gd name="T8" fmla="+- 0 14391 1417"/>
                              <a:gd name="T9" fmla="*/ T8 w 12974"/>
                              <a:gd name="T10" fmla="+- 0 5645 5645"/>
                              <a:gd name="T11" fmla="*/ 5645 h 5049"/>
                              <a:gd name="T12" fmla="+- 0 1417 1417"/>
                              <a:gd name="T13" fmla="*/ T12 w 12974"/>
                              <a:gd name="T14" fmla="+- 0 5645 5645"/>
                              <a:gd name="T15" fmla="*/ 5645 h 5049"/>
                              <a:gd name="T16" fmla="+- 0 1417 1417"/>
                              <a:gd name="T17" fmla="*/ T16 w 12974"/>
                              <a:gd name="T18" fmla="+- 0 10694 5645"/>
                              <a:gd name="T19" fmla="*/ 10694 h 50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74" h="5049">
                                <a:moveTo>
                                  <a:pt x="0" y="5049"/>
                                </a:moveTo>
                                <a:lnTo>
                                  <a:pt x="12974" y="5049"/>
                                </a:lnTo>
                                <a:lnTo>
                                  <a:pt x="129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85"/>
                        <wps:cNvSpPr>
                          <a:spLocks/>
                        </wps:cNvSpPr>
                        <wps:spPr bwMode="auto">
                          <a:xfrm>
                            <a:off x="554" y="2102"/>
                            <a:ext cx="882" cy="9432"/>
                          </a:xfrm>
                          <a:custGeom>
                            <a:avLst/>
                            <a:gdLst>
                              <a:gd name="T0" fmla="+- 0 554 554"/>
                              <a:gd name="T1" fmla="*/ T0 w 882"/>
                              <a:gd name="T2" fmla="+- 0 11534 2102"/>
                              <a:gd name="T3" fmla="*/ 11534 h 9432"/>
                              <a:gd name="T4" fmla="+- 0 1436 554"/>
                              <a:gd name="T5" fmla="*/ T4 w 882"/>
                              <a:gd name="T6" fmla="+- 0 11534 2102"/>
                              <a:gd name="T7" fmla="*/ 11534 h 9432"/>
                              <a:gd name="T8" fmla="+- 0 1436 554"/>
                              <a:gd name="T9" fmla="*/ T8 w 882"/>
                              <a:gd name="T10" fmla="+- 0 2102 2102"/>
                              <a:gd name="T11" fmla="*/ 2102 h 9432"/>
                              <a:gd name="T12" fmla="+- 0 554 554"/>
                              <a:gd name="T13" fmla="*/ T12 w 882"/>
                              <a:gd name="T14" fmla="+- 0 2102 2102"/>
                              <a:gd name="T15" fmla="*/ 2102 h 9432"/>
                              <a:gd name="T16" fmla="+- 0 554 554"/>
                              <a:gd name="T17" fmla="*/ T16 w 882"/>
                              <a:gd name="T18" fmla="+- 0 11534 2102"/>
                              <a:gd name="T19" fmla="*/ 11534 h 9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82" h="9432">
                                <a:moveTo>
                                  <a:pt x="0" y="9432"/>
                                </a:moveTo>
                                <a:lnTo>
                                  <a:pt x="882" y="9432"/>
                                </a:lnTo>
                                <a:lnTo>
                                  <a:pt x="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84"/>
                        <wps:cNvSpPr>
                          <a:spLocks/>
                        </wps:cNvSpPr>
                        <wps:spPr bwMode="auto">
                          <a:xfrm>
                            <a:off x="634" y="10694"/>
                            <a:ext cx="14544" cy="426"/>
                          </a:xfrm>
                          <a:custGeom>
                            <a:avLst/>
                            <a:gdLst>
                              <a:gd name="T0" fmla="+- 0 634 634"/>
                              <a:gd name="T1" fmla="*/ T0 w 14544"/>
                              <a:gd name="T2" fmla="+- 0 11120 10694"/>
                              <a:gd name="T3" fmla="*/ 11120 h 426"/>
                              <a:gd name="T4" fmla="+- 0 15178 634"/>
                              <a:gd name="T5" fmla="*/ T4 w 14544"/>
                              <a:gd name="T6" fmla="+- 0 11120 10694"/>
                              <a:gd name="T7" fmla="*/ 11120 h 426"/>
                              <a:gd name="T8" fmla="+- 0 15178 634"/>
                              <a:gd name="T9" fmla="*/ T8 w 14544"/>
                              <a:gd name="T10" fmla="+- 0 10694 10694"/>
                              <a:gd name="T11" fmla="*/ 10694 h 426"/>
                              <a:gd name="T12" fmla="+- 0 634 634"/>
                              <a:gd name="T13" fmla="*/ T12 w 14544"/>
                              <a:gd name="T14" fmla="+- 0 10694 10694"/>
                              <a:gd name="T15" fmla="*/ 10694 h 426"/>
                              <a:gd name="T16" fmla="+- 0 634 634"/>
                              <a:gd name="T17" fmla="*/ T16 w 14544"/>
                              <a:gd name="T18" fmla="+- 0 11120 10694"/>
                              <a:gd name="T19" fmla="*/ 11120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544" h="426">
                                <a:moveTo>
                                  <a:pt x="0" y="426"/>
                                </a:moveTo>
                                <a:lnTo>
                                  <a:pt x="14544" y="426"/>
                                </a:lnTo>
                                <a:lnTo>
                                  <a:pt x="1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80A276A" id="Group 83" o:spid="_x0000_s1026" style="position:absolute;margin-left:27.2pt;margin-top:104.65pt;width:732.1pt;height:472.5pt;z-index:-251592192;mso-position-horizontal-relative:page;mso-position-vertical-relative:page" coordorigin="545,2093" coordsize="14642,9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">
                <v:shape id="Freeform 87" o:spid="_x0000_s1027" style="position:absolute;left:1436;top:5036;width:12955;height:608;visibility:visible;mso-wrap-style:square;v-text-anchor:top" coordsize="12955,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" path="m,609r12955,l12955,,,,,609xe" fillcolor="#82bc00" stroked="f">
                  <v:path arrowok="t" o:connecttype="custom" o:connectlocs="0,5645;12955,5645;12955,5036;0,5036;0,5645" o:connectangles="0,0,0,0,0"/>
                </v:shape>
                <v:shape id="Freeform 86" o:spid="_x0000_s1028" style="position:absolute;left:1417;top:5645;width:12974;height:5049;visibility:visible;mso-wrap-style:square;v-text-anchor:top" coordsize="12974,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" path="m,5049r12974,l12974,,,,,5049xe" fillcolor="#97979b" stroked="f">
                  <v:path arrowok="t" o:connecttype="custom" o:connectlocs="0,10694;12974,10694;12974,5645;0,5645;0,10694" o:connectangles="0,0,0,0,0"/>
                </v:shape>
                <v:shape id="Freeform 85" o:spid="_x0000_s1029" style="position:absolute;left:554;top:2102;width:882;height:9432;visibility:visible;mso-wrap-style:square;v-text-anchor:top" coordsize="882,9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" path="m,9432r882,l882,,,,,9432xe" stroked="f">
                  <v:path arrowok="t" o:connecttype="custom" o:connectlocs="0,11534;882,11534;882,2102;0,2102;0,11534" o:connectangles="0,0,0,0,0"/>
                </v:shape>
                <v:shape id="Freeform 84" o:spid="_x0000_s1030" style="position:absolute;left:634;top:10694;width:14544;height:426;visibility:visible;mso-wrap-style:square;v-text-anchor:top" coordsize="14544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" path="m,426r14544,l14544,,,,,426xe" stroked="f">
                  <v:path arrowok="t" o:connecttype="custom" o:connectlocs="0,11120;14544,11120;14544,10694;0,10694;0,11120" o:connectangles="0,0,0,0,0"/>
                </v:shape>
                <w10:wrap anchorx="page" anchory="page"/>
              </v:group>
            </w:pict>
          </mc:Fallback>
        </mc:AlternateConten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before="37"/>
        <w:ind w:left="120"/>
        <w:rPr>
          <w:rFonts w:ascii="Eras Light ITC" w:eastAsia="Eras Light ITC" w:hAnsi="Eras Light ITC" w:cs="Eras Light ITC"/>
          <w:sz w:val="22"/>
          <w:szCs w:val="22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*If fields above are not supplied in the file, they will be assigned a default value. Client would be            </w:t>
      </w:r>
      <w:r>
        <w:rPr>
          <w:rFonts w:ascii="Eras Medium ITC" w:eastAsia="Eras Medium ITC" w:hAnsi="Eras Medium ITC" w:cs="Eras Medium ITC"/>
          <w:color w:val="008FBE"/>
          <w:spacing w:val="39"/>
          <w:sz w:val="28"/>
          <w:szCs w:val="28"/>
        </w:rPr>
        <w:t xml:space="preserve"> </w:t>
      </w:r>
      <w:r>
        <w:rPr>
          <w:rFonts w:ascii="Eras Light ITC" w:eastAsia="Eras Light ITC" w:hAnsi="Eras Light ITC" w:cs="Eras Light ITC"/>
          <w:color w:val="706F73"/>
          <w:position w:val="10"/>
          <w:sz w:val="22"/>
          <w:szCs w:val="22"/>
        </w:rPr>
        <w:t>40</w:t>
      </w:r>
    </w:p>
    <w:p w:rsidR="002276E2" w:rsidRDefault="00835D4C">
      <w:pPr>
        <w:spacing w:before="16"/>
        <w:ind w:left="261"/>
        <w:rPr>
          <w:rFonts w:ascii="Eras Medium ITC" w:eastAsia="Eras Medium ITC" w:hAnsi="Eras Medium ITC" w:cs="Eras Medium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responsible for updating these in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 manually.</w:t>
      </w:r>
    </w:p>
    <w:p w:rsidR="002276E2" w:rsidRDefault="002276E2">
      <w:pPr>
        <w:spacing w:before="9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460" w:lineRule="exact"/>
        <w:ind w:left="119"/>
        <w:rPr>
          <w:rFonts w:ascii="Eras Medium ITC" w:eastAsia="Eras Medium ITC" w:hAnsi="Eras Medium ITC" w:cs="Eras Medium ITC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6. Integration Requirements</w:t>
      </w:r>
      <w:r>
        <w:rPr>
          <w:rFonts w:ascii="Century Gothic" w:eastAsia="Century Gothic" w:hAnsi="Century Gothic" w:cs="Century Gothic"/>
          <w:b/>
          <w:color w:val="008FBE"/>
          <w:spacing w:val="112"/>
          <w:position w:val="-2"/>
          <w:sz w:val="40"/>
          <w:szCs w:val="40"/>
        </w:rPr>
        <w:t xml:space="preserve"> </w:t>
      </w:r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6.b. </w:t>
      </w:r>
      <w:proofErr w:type="gramStart"/>
      <w:r>
        <w:rPr>
          <w:rFonts w:ascii="Century Gothic" w:eastAsia="Century Gothic" w:hAnsi="Century Gothic" w:cs="Century Gothic"/>
          <w:b/>
          <w:color w:val="82BC00"/>
          <w:position w:val="-2"/>
          <w:sz w:val="28"/>
          <w:szCs w:val="28"/>
        </w:rPr>
        <w:t xml:space="preserve">Imports  </w:t>
      </w:r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6.b.ii</w:t>
      </w:r>
      <w:proofErr w:type="gramEnd"/>
      <w:r>
        <w:rPr>
          <w:rFonts w:ascii="Eras Medium ITC" w:eastAsia="Eras Medium ITC" w:hAnsi="Eras Medium ITC" w:cs="Eras Medium ITC"/>
          <w:color w:val="706F73"/>
          <w:position w:val="-2"/>
          <w:sz w:val="24"/>
          <w:szCs w:val="24"/>
        </w:rPr>
        <w:t>. Accrual Balances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  <w:sectPr w:rsidR="002276E2">
          <w:headerReference w:type="default" r:id="rId74"/>
          <w:footerReference w:type="default" r:id="rId75"/>
          <w:pgSz w:w="15840" w:h="12240" w:orient="landscape"/>
          <w:pgMar w:top="1740" w:right="1300" w:bottom="280" w:left="1320" w:header="1515" w:footer="988" w:gutter="0"/>
          <w:pgNumType w:start="41"/>
          <w:cols w:space="720"/>
        </w:sectPr>
      </w:pPr>
    </w:p>
    <w:p w:rsidR="002276E2" w:rsidRDefault="00835D4C">
      <w:pPr>
        <w:spacing w:before="26" w:line="252" w:lineRule="auto"/>
        <w:ind w:left="413" w:right="-48" w:hanging="293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1. Would you like to import accrual balances into </w:t>
      </w:r>
      <w:proofErr w:type="spellStart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?</w:t>
      </w:r>
    </w:p>
    <w:p w:rsidR="002276E2" w:rsidRDefault="00835D4C">
      <w:pPr>
        <w:spacing w:before="53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706F73"/>
          <w:spacing w:val="-15"/>
          <w:sz w:val="16"/>
          <w:szCs w:val="16"/>
        </w:rPr>
        <w:t>Y</w:t>
      </w:r>
      <w:r>
        <w:rPr>
          <w:rFonts w:ascii="Arial" w:eastAsia="Arial" w:hAnsi="Arial" w:cs="Arial"/>
          <w:color w:val="706F73"/>
          <w:sz w:val="16"/>
          <w:szCs w:val="16"/>
        </w:rPr>
        <w:t>es, we have information stored in our payroll provider software</w:t>
      </w:r>
    </w:p>
    <w:p w:rsidR="002276E2" w:rsidRDefault="002276E2">
      <w:pPr>
        <w:spacing w:before="16" w:line="200" w:lineRule="exact"/>
      </w:pPr>
    </w:p>
    <w:p w:rsidR="002276E2" w:rsidRDefault="00835D4C">
      <w:pPr>
        <w:ind w:left="44"/>
        <w:rPr>
          <w:rFonts w:ascii="Arial" w:eastAsia="Arial" w:hAnsi="Arial" w:cs="Arial"/>
          <w:sz w:val="16"/>
          <w:szCs w:val="16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5595" w:space="795"/>
            <w:col w:w="6830"/>
          </w:cols>
        </w:sectPr>
      </w:pPr>
      <w:r>
        <w:rPr>
          <w:rFonts w:ascii="Arial" w:eastAsia="Arial" w:hAnsi="Arial" w:cs="Arial"/>
          <w:color w:val="706F73"/>
          <w:sz w:val="16"/>
          <w:szCs w:val="16"/>
        </w:rPr>
        <w:t>No, we do not have this information electronically</w:t>
      </w:r>
    </w:p>
    <w:p w:rsidR="002276E2" w:rsidRDefault="002276E2">
      <w:pPr>
        <w:spacing w:line="200" w:lineRule="exact"/>
      </w:pPr>
    </w:p>
    <w:p w:rsidR="002276E2" w:rsidRDefault="002276E2">
      <w:pPr>
        <w:spacing w:before="19" w:line="260" w:lineRule="exact"/>
        <w:rPr>
          <w:sz w:val="26"/>
          <w:szCs w:val="26"/>
        </w:rPr>
      </w:pPr>
    </w:p>
    <w:p w:rsidR="002276E2" w:rsidRDefault="00835D4C">
      <w:pPr>
        <w:spacing w:before="30" w:line="240" w:lineRule="exact"/>
        <w:ind w:left="1936"/>
        <w:rPr>
          <w:rFonts w:ascii="Eras Demi ITC" w:eastAsia="Eras Demi ITC" w:hAnsi="Eras Demi ITC" w:cs="Eras Demi ITC"/>
          <w:sz w:val="23"/>
          <w:szCs w:val="23"/>
        </w:rPr>
      </w:pPr>
      <w:r>
        <w:rPr>
          <w:rFonts w:ascii="Eras Demi ITC" w:eastAsia="Eras Demi ITC" w:hAnsi="Eras Demi ITC" w:cs="Eras Demi ITC"/>
          <w:color w:val="FFFFFF"/>
          <w:sz w:val="22"/>
          <w:szCs w:val="22"/>
        </w:rPr>
        <w:t xml:space="preserve">Required Fields                                         </w:t>
      </w:r>
      <w:r>
        <w:rPr>
          <w:rFonts w:ascii="Eras Demi ITC" w:eastAsia="Eras Demi ITC" w:hAnsi="Eras Demi ITC" w:cs="Eras Demi ITC"/>
          <w:color w:val="FFFFFF"/>
          <w:spacing w:val="4"/>
          <w:sz w:val="22"/>
          <w:szCs w:val="22"/>
        </w:rPr>
        <w:t xml:space="preserve"> </w:t>
      </w:r>
      <w:r>
        <w:rPr>
          <w:rFonts w:ascii="Eras Demi ITC" w:eastAsia="Eras Demi ITC" w:hAnsi="Eras Demi ITC" w:cs="Eras Demi ITC"/>
          <w:color w:val="FFFFFF"/>
          <w:sz w:val="22"/>
          <w:szCs w:val="22"/>
        </w:rPr>
        <w:t>Optional</w:t>
      </w:r>
      <w:r>
        <w:rPr>
          <w:rFonts w:ascii="Eras Demi ITC" w:eastAsia="Eras Demi ITC" w:hAnsi="Eras Demi ITC" w:cs="Eras Demi ITC"/>
          <w:color w:val="FFFFFF"/>
          <w:spacing w:val="1"/>
          <w:sz w:val="22"/>
          <w:szCs w:val="22"/>
        </w:rPr>
        <w:t xml:space="preserve"> </w:t>
      </w:r>
      <w:r>
        <w:rPr>
          <w:rFonts w:ascii="Eras Demi ITC" w:eastAsia="Eras Demi ITC" w:hAnsi="Eras Demi ITC" w:cs="Eras Demi ITC"/>
          <w:color w:val="FFFFFF"/>
          <w:sz w:val="22"/>
          <w:szCs w:val="22"/>
        </w:rPr>
        <w:t xml:space="preserve">Fields                                                </w:t>
      </w:r>
      <w:r>
        <w:rPr>
          <w:rFonts w:ascii="Eras Demi ITC" w:eastAsia="Eras Demi ITC" w:hAnsi="Eras Demi ITC" w:cs="Eras Demi ITC"/>
          <w:color w:val="FFFFFF"/>
          <w:spacing w:val="2"/>
          <w:sz w:val="22"/>
          <w:szCs w:val="22"/>
        </w:rPr>
        <w:t xml:space="preserve"> </w:t>
      </w:r>
      <w:r>
        <w:rPr>
          <w:rFonts w:ascii="Eras Demi ITC" w:eastAsia="Eras Demi ITC" w:hAnsi="Eras Demi ITC" w:cs="Eras Demi ITC"/>
          <w:color w:val="FFFFFF"/>
          <w:sz w:val="23"/>
          <w:szCs w:val="23"/>
        </w:rPr>
        <w:t>Comments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8" w:line="220" w:lineRule="exact"/>
        <w:rPr>
          <w:sz w:val="22"/>
          <w:szCs w:val="22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space="720"/>
        </w:sectPr>
      </w:pPr>
    </w:p>
    <w:p w:rsidR="002276E2" w:rsidRDefault="00835D4C">
      <w:pPr>
        <w:spacing w:before="29"/>
        <w:ind w:left="656"/>
        <w:rPr>
          <w:rFonts w:ascii="Eras Light ITC" w:eastAsia="Eras Light ITC" w:hAnsi="Eras Light ITC" w:cs="Eras Light ITC"/>
          <w:sz w:val="28"/>
          <w:szCs w:val="28"/>
        </w:rPr>
      </w:pPr>
      <w:r>
        <w:rPr>
          <w:rFonts w:ascii="Eras Light ITC" w:eastAsia="Eras Light ITC" w:hAnsi="Eras Light ITC" w:cs="Eras Light ITC"/>
          <w:color w:val="FFFFFF"/>
          <w:sz w:val="28"/>
          <w:szCs w:val="28"/>
        </w:rPr>
        <w:t>Employee Number</w:t>
      </w:r>
    </w:p>
    <w:p w:rsidR="002276E2" w:rsidRDefault="002276E2">
      <w:pPr>
        <w:spacing w:line="180" w:lineRule="exact"/>
        <w:rPr>
          <w:sz w:val="19"/>
          <w:szCs w:val="19"/>
        </w:rPr>
      </w:pPr>
    </w:p>
    <w:p w:rsidR="002276E2" w:rsidRDefault="00835D4C">
      <w:pPr>
        <w:ind w:left="656"/>
        <w:rPr>
          <w:rFonts w:ascii="Eras Light ITC" w:eastAsia="Eras Light ITC" w:hAnsi="Eras Light ITC" w:cs="Eras Light ITC"/>
          <w:sz w:val="28"/>
          <w:szCs w:val="28"/>
        </w:rPr>
      </w:pPr>
      <w:r>
        <w:rPr>
          <w:rFonts w:ascii="Eras Light ITC" w:eastAsia="Eras Light ITC" w:hAnsi="Eras Light ITC" w:cs="Eras Light ITC"/>
          <w:color w:val="FFFFFF"/>
          <w:sz w:val="28"/>
          <w:szCs w:val="28"/>
        </w:rPr>
        <w:t>Accrual Type ID</w:t>
      </w:r>
    </w:p>
    <w:p w:rsidR="002276E2" w:rsidRDefault="002276E2">
      <w:pPr>
        <w:spacing w:before="1" w:line="140" w:lineRule="exact"/>
        <w:rPr>
          <w:sz w:val="15"/>
          <w:szCs w:val="15"/>
        </w:rPr>
      </w:pPr>
    </w:p>
    <w:p w:rsidR="002276E2" w:rsidRDefault="00835D4C">
      <w:pPr>
        <w:spacing w:line="253" w:lineRule="auto"/>
        <w:ind w:left="656" w:right="-48"/>
        <w:rPr>
          <w:rFonts w:ascii="Eras Light ITC" w:eastAsia="Eras Light ITC" w:hAnsi="Eras Light ITC" w:cs="Eras Light ITC"/>
          <w:sz w:val="28"/>
          <w:szCs w:val="28"/>
        </w:rPr>
      </w:pPr>
      <w:r>
        <w:rPr>
          <w:rFonts w:ascii="Eras Light ITC" w:eastAsia="Eras Light ITC" w:hAnsi="Eras Light ITC" w:cs="Eras Light ITC"/>
          <w:color w:val="FFFFFF"/>
          <w:sz w:val="28"/>
          <w:szCs w:val="28"/>
        </w:rPr>
        <w:t>Amount of hours to adjust (positive or negative) or set the balance to</w:t>
      </w:r>
    </w:p>
    <w:p w:rsidR="002276E2" w:rsidRDefault="002276E2">
      <w:pPr>
        <w:spacing w:before="2" w:line="160" w:lineRule="exact"/>
        <w:rPr>
          <w:sz w:val="17"/>
          <w:szCs w:val="17"/>
        </w:rPr>
      </w:pPr>
    </w:p>
    <w:p w:rsidR="002276E2" w:rsidRDefault="00835D4C">
      <w:pPr>
        <w:spacing w:line="253" w:lineRule="auto"/>
        <w:ind w:left="656" w:right="395"/>
        <w:rPr>
          <w:rFonts w:ascii="Eras Light ITC" w:eastAsia="Eras Light ITC" w:hAnsi="Eras Light ITC" w:cs="Eras Light ITC"/>
          <w:sz w:val="28"/>
          <w:szCs w:val="28"/>
        </w:rPr>
      </w:pPr>
      <w:r>
        <w:rPr>
          <w:rFonts w:ascii="Eras Light ITC" w:eastAsia="Eras Light ITC" w:hAnsi="Eras Light ITC" w:cs="Eras Light ITC"/>
          <w:color w:val="FFFFFF"/>
          <w:sz w:val="28"/>
          <w:szCs w:val="28"/>
        </w:rPr>
        <w:t>As of date for the change to be effective</w:t>
      </w:r>
    </w:p>
    <w:p w:rsidR="002276E2" w:rsidRDefault="002276E2">
      <w:pPr>
        <w:spacing w:before="2" w:line="160" w:lineRule="exact"/>
        <w:rPr>
          <w:sz w:val="17"/>
          <w:szCs w:val="17"/>
        </w:rPr>
      </w:pPr>
    </w:p>
    <w:p w:rsidR="002276E2" w:rsidRDefault="00835D4C">
      <w:pPr>
        <w:spacing w:line="253" w:lineRule="auto"/>
        <w:ind w:left="656" w:right="144"/>
        <w:rPr>
          <w:rFonts w:ascii="Eras Light ITC" w:eastAsia="Eras Light ITC" w:hAnsi="Eras Light ITC" w:cs="Eras Light ITC"/>
          <w:sz w:val="28"/>
          <w:szCs w:val="28"/>
        </w:rPr>
      </w:pPr>
      <w:r>
        <w:rPr>
          <w:rFonts w:ascii="Eras Light ITC" w:eastAsia="Eras Light ITC" w:hAnsi="Eras Light ITC" w:cs="Eras Light ITC"/>
          <w:color w:val="FFFFFF"/>
          <w:sz w:val="28"/>
          <w:szCs w:val="28"/>
        </w:rPr>
        <w:t>Transaction Type (</w:t>
      </w:r>
      <w:proofErr w:type="spellStart"/>
      <w:r>
        <w:rPr>
          <w:rFonts w:ascii="Eras Light ITC" w:eastAsia="Eras Light ITC" w:hAnsi="Eras Light ITC" w:cs="Eras Light ITC"/>
          <w:color w:val="FFFFFF"/>
          <w:sz w:val="28"/>
          <w:szCs w:val="28"/>
        </w:rPr>
        <w:t>SetTo</w:t>
      </w:r>
      <w:proofErr w:type="spellEnd"/>
      <w:r>
        <w:rPr>
          <w:rFonts w:ascii="Eras Light ITC" w:eastAsia="Eras Light ITC" w:hAnsi="Eras Light ITC" w:cs="Eras Light ITC"/>
          <w:color w:val="FFFFFF"/>
          <w:sz w:val="28"/>
          <w:szCs w:val="28"/>
        </w:rPr>
        <w:t xml:space="preserve"> to set the balance or Earned to adjust)</w:t>
      </w:r>
    </w:p>
    <w:p w:rsidR="002276E2" w:rsidRDefault="00835D4C">
      <w:pPr>
        <w:tabs>
          <w:tab w:val="left" w:pos="2520"/>
        </w:tabs>
        <w:spacing w:before="28" w:line="253" w:lineRule="auto"/>
        <w:ind w:left="2540" w:right="687" w:hanging="2540"/>
        <w:rPr>
          <w:rFonts w:ascii="Eras Light ITC" w:eastAsia="Eras Light ITC" w:hAnsi="Eras Light ITC" w:cs="Eras Light ITC"/>
          <w:sz w:val="28"/>
          <w:szCs w:val="28"/>
        </w:rPr>
      </w:pPr>
      <w:r>
        <w:br w:type="column"/>
      </w:r>
      <w:r>
        <w:rPr>
          <w:rFonts w:ascii="Eras Light ITC" w:eastAsia="Eras Light ITC" w:hAnsi="Eras Light ITC" w:cs="Eras Light ITC"/>
          <w:color w:val="FFFFFF"/>
          <w:sz w:val="28"/>
          <w:szCs w:val="28"/>
        </w:rPr>
        <w:t>Comment</w:t>
      </w:r>
      <w:r>
        <w:rPr>
          <w:rFonts w:ascii="Eras Light ITC" w:eastAsia="Eras Light ITC" w:hAnsi="Eras Light ITC" w:cs="Eras Light ITC"/>
          <w:color w:val="FFFFFF"/>
          <w:sz w:val="28"/>
          <w:szCs w:val="28"/>
        </w:rPr>
        <w:tab/>
      </w:r>
      <w:proofErr w:type="spellStart"/>
      <w:r>
        <w:rPr>
          <w:rFonts w:ascii="Eras Light ITC" w:eastAsia="Eras Light ITC" w:hAnsi="Eras Light ITC" w:cs="Eras Light ITC"/>
          <w:color w:val="FFFFFF"/>
          <w:sz w:val="28"/>
          <w:szCs w:val="28"/>
        </w:rPr>
        <w:t>Comment</w:t>
      </w:r>
      <w:proofErr w:type="spellEnd"/>
      <w:r>
        <w:rPr>
          <w:rFonts w:ascii="Eras Light ITC" w:eastAsia="Eras Light ITC" w:hAnsi="Eras Light ITC" w:cs="Eras Light ITC"/>
          <w:color w:val="FFFFFF"/>
          <w:sz w:val="28"/>
          <w:szCs w:val="28"/>
        </w:rPr>
        <w:t xml:space="preserve"> may be defaulted in the import template.</w:t>
      </w:r>
    </w:p>
    <w:p w:rsidR="002276E2" w:rsidRDefault="002276E2">
      <w:pPr>
        <w:spacing w:line="240" w:lineRule="exact"/>
        <w:rPr>
          <w:sz w:val="24"/>
          <w:szCs w:val="24"/>
        </w:rPr>
      </w:pPr>
    </w:p>
    <w:p w:rsidR="002276E2" w:rsidRDefault="00835D4C">
      <w:pPr>
        <w:spacing w:line="253" w:lineRule="auto"/>
        <w:ind w:left="2540" w:right="545"/>
        <w:rPr>
          <w:rFonts w:ascii="Eras Light ITC" w:eastAsia="Eras Light ITC" w:hAnsi="Eras Light ITC" w:cs="Eras Light ITC"/>
          <w:sz w:val="28"/>
          <w:szCs w:val="28"/>
        </w:rPr>
      </w:pPr>
      <w:r>
        <w:rPr>
          <w:rFonts w:ascii="Eras Light ITC" w:eastAsia="Eras Light ITC" w:hAnsi="Eras Light ITC" w:cs="Eras Light ITC"/>
          <w:color w:val="FFFFFF"/>
          <w:sz w:val="28"/>
          <w:szCs w:val="28"/>
        </w:rPr>
        <w:t>If entering negative amounts, check your Accrual Group policy to see if negative amounts are allowed.</w:t>
      </w:r>
    </w:p>
    <w:p w:rsidR="002276E2" w:rsidRDefault="002276E2">
      <w:pPr>
        <w:spacing w:line="240" w:lineRule="exact"/>
        <w:rPr>
          <w:sz w:val="24"/>
          <w:szCs w:val="24"/>
        </w:rPr>
      </w:pPr>
    </w:p>
    <w:p w:rsidR="002276E2" w:rsidRDefault="00835D4C">
      <w:pPr>
        <w:ind w:left="2540"/>
        <w:rPr>
          <w:rFonts w:ascii="Eras Light ITC" w:eastAsia="Eras Light ITC" w:hAnsi="Eras Light ITC" w:cs="Eras Light ITC"/>
          <w:sz w:val="28"/>
          <w:szCs w:val="28"/>
        </w:rPr>
      </w:pPr>
      <w:r>
        <w:rPr>
          <w:rFonts w:ascii="Eras Light ITC" w:eastAsia="Eras Light ITC" w:hAnsi="Eras Light ITC" w:cs="Eras Light ITC"/>
          <w:color w:val="FFFFFF"/>
          <w:sz w:val="28"/>
          <w:szCs w:val="28"/>
        </w:rPr>
        <w:t>The accrual type ID must be</w:t>
      </w:r>
    </w:p>
    <w:p w:rsidR="002276E2" w:rsidRDefault="00835D4C">
      <w:pPr>
        <w:spacing w:before="18"/>
        <w:ind w:left="2540"/>
        <w:rPr>
          <w:rFonts w:ascii="Eras Light ITC" w:eastAsia="Eras Light ITC" w:hAnsi="Eras Light ITC" w:cs="Eras Light ITC"/>
          <w:sz w:val="28"/>
          <w:szCs w:val="28"/>
        </w:rPr>
        <w:sectPr w:rsidR="002276E2">
          <w:type w:val="continuous"/>
          <w:pgSz w:w="15840" w:h="12240" w:orient="landscape"/>
          <w:pgMar w:top="1120" w:right="1300" w:bottom="280" w:left="1320" w:header="720" w:footer="720" w:gutter="0"/>
          <w:cols w:num="2" w:space="720" w:equalWidth="0">
            <w:col w:w="4734" w:space="1210"/>
            <w:col w:w="7276"/>
          </w:cols>
        </w:sectPr>
      </w:pPr>
      <w:r>
        <w:rPr>
          <w:rFonts w:ascii="Eras Light ITC" w:eastAsia="Eras Light ITC" w:hAnsi="Eras Light ITC" w:cs="Eras Light ITC"/>
          <w:color w:val="FFFFFF"/>
          <w:sz w:val="28"/>
          <w:szCs w:val="28"/>
        </w:rPr>
        <w:t>pre-configured and match exactly.</w:t>
      </w:r>
    </w:p>
    <w:p w:rsidR="002276E2" w:rsidRDefault="002276E2">
      <w:pPr>
        <w:spacing w:before="9" w:line="160" w:lineRule="exact"/>
        <w:rPr>
          <w:sz w:val="17"/>
          <w:szCs w:val="17"/>
        </w:rPr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835D4C">
      <w:pPr>
        <w:spacing w:line="460" w:lineRule="exact"/>
        <w:ind w:left="119"/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8FBE"/>
          <w:position w:val="-2"/>
          <w:sz w:val="40"/>
          <w:szCs w:val="40"/>
        </w:rPr>
        <w:t>7. Project Notes</w:t>
      </w:r>
    </w:p>
    <w:p w:rsidR="002276E2" w:rsidRDefault="002276E2">
      <w:pPr>
        <w:spacing w:before="6" w:line="180" w:lineRule="exact"/>
        <w:rPr>
          <w:sz w:val="18"/>
          <w:szCs w:val="18"/>
        </w:rPr>
      </w:pPr>
    </w:p>
    <w:p w:rsidR="002276E2" w:rsidRDefault="002276E2">
      <w:pPr>
        <w:spacing w:line="200" w:lineRule="exact"/>
      </w:pPr>
    </w:p>
    <w:p w:rsidR="002276E2" w:rsidRDefault="00835D4C">
      <w:pPr>
        <w:spacing w:before="26"/>
        <w:ind w:left="206"/>
        <w:rPr>
          <w:rFonts w:ascii="Eras Medium ITC" w:eastAsia="Eras Medium ITC" w:hAnsi="Eras Medium ITC" w:cs="Eras Medium ITC"/>
          <w:sz w:val="28"/>
          <w:szCs w:val="28"/>
        </w:rPr>
      </w:pPr>
      <w:r>
        <w:rPr>
          <w:rFonts w:ascii="Eras Medium ITC" w:eastAsia="Eras Medium ITC" w:hAnsi="Eras Medium ITC" w:cs="Eras Medium ITC"/>
          <w:color w:val="008FBE"/>
          <w:sz w:val="28"/>
          <w:szCs w:val="28"/>
        </w:rPr>
        <w:t>APPROVAL:</w:t>
      </w:r>
    </w:p>
    <w:p w:rsidR="002276E2" w:rsidRDefault="006D6037">
      <w:pPr>
        <w:spacing w:before="16" w:line="252" w:lineRule="auto"/>
        <w:ind w:left="206" w:right="20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336" behindDoc="1" locked="0" layoutInCell="1" allowOverlap="1">
                <wp:simplePos x="0" y="0"/>
                <wp:positionH relativeFrom="page">
                  <wp:posOffset>969010</wp:posOffset>
                </wp:positionH>
                <wp:positionV relativeFrom="paragraph">
                  <wp:posOffset>1484630</wp:posOffset>
                </wp:positionV>
                <wp:extent cx="3630295" cy="0"/>
                <wp:effectExtent l="6985" t="12065" r="10795" b="6985"/>
                <wp:wrapNone/>
                <wp:docPr id="5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30295" cy="0"/>
                          <a:chOff x="1526" y="2338"/>
                          <a:chExt cx="5717" cy="0"/>
                        </a:xfrm>
                      </wpg:grpSpPr>
                      <wps:wsp>
                        <wps:cNvPr id="56" name="Freeform 7"/>
                        <wps:cNvSpPr>
                          <a:spLocks/>
                        </wps:cNvSpPr>
                        <wps:spPr bwMode="auto">
                          <a:xfrm>
                            <a:off x="1526" y="2338"/>
                            <a:ext cx="5717" cy="0"/>
                          </a:xfrm>
                          <a:custGeom>
                            <a:avLst/>
                            <a:gdLst>
                              <a:gd name="T0" fmla="+- 0 1526 1526"/>
                              <a:gd name="T1" fmla="*/ T0 w 5717"/>
                              <a:gd name="T2" fmla="+- 0 7243 1526"/>
                              <a:gd name="T3" fmla="*/ T2 w 57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17">
                                <a:moveTo>
                                  <a:pt x="0" y="0"/>
                                </a:moveTo>
                                <a:lnTo>
                                  <a:pt x="5717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DAFB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C1A7155" id="Group 6" o:spid="_x0000_s1026" style="position:absolute;margin-left:76.3pt;margin-top:116.9pt;width:285.85pt;height:0;z-index:-251590144;mso-position-horizontal-relative:page" coordorigin="1526,2338" coordsize="571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">
                <v:shape id="Freeform 7" o:spid="_x0000_s1027" style="position:absolute;left:1526;top:2338;width:5717;height:0;visibility:visible;mso-wrap-style:square;v-text-anchor:top" coordsize="57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" path="m,l5717,e" filled="f" strokecolor="#adafb1" strokeweight="1pt">
                  <v:path arrowok="t" o:connecttype="custom" o:connectlocs="0,0;5717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360" behindDoc="1" locked="0" layoutInCell="1" allowOverlap="1">
                <wp:simplePos x="0" y="0"/>
                <wp:positionH relativeFrom="page">
                  <wp:posOffset>5577840</wp:posOffset>
                </wp:positionH>
                <wp:positionV relativeFrom="paragraph">
                  <wp:posOffset>1484630</wp:posOffset>
                </wp:positionV>
                <wp:extent cx="1778635" cy="0"/>
                <wp:effectExtent l="15240" t="12065" r="15875" b="6985"/>
                <wp:wrapNone/>
                <wp:docPr id="5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635" cy="0"/>
                          <a:chOff x="8784" y="2338"/>
                          <a:chExt cx="2801" cy="0"/>
                        </a:xfrm>
                      </wpg:grpSpPr>
                      <wps:wsp>
                        <wps:cNvPr id="54" name="Freeform 5"/>
                        <wps:cNvSpPr>
                          <a:spLocks/>
                        </wps:cNvSpPr>
                        <wps:spPr bwMode="auto">
                          <a:xfrm>
                            <a:off x="8784" y="2338"/>
                            <a:ext cx="2801" cy="0"/>
                          </a:xfrm>
                          <a:custGeom>
                            <a:avLst/>
                            <a:gdLst>
                              <a:gd name="T0" fmla="+- 0 8784 8784"/>
                              <a:gd name="T1" fmla="*/ T0 w 2801"/>
                              <a:gd name="T2" fmla="+- 0 11585 8784"/>
                              <a:gd name="T3" fmla="*/ T2 w 280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01">
                                <a:moveTo>
                                  <a:pt x="0" y="0"/>
                                </a:moveTo>
                                <a:lnTo>
                                  <a:pt x="280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DAFB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8E55B47" id="Group 4" o:spid="_x0000_s1026" style="position:absolute;margin-left:439.2pt;margin-top:116.9pt;width:140.05pt;height:0;z-index:-251589120;mso-position-horizontal-relative:page" coordorigin="8784,2338" coordsize="280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">
                <v:shape id="Freeform 5" o:spid="_x0000_s1027" style="position:absolute;left:8784;top:2338;width:2801;height:0;visibility:visible;mso-wrap-style:square;v-text-anchor:top" coordsize="28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" path="m,l2801,e" filled="f" strokecolor="#adafb1" strokeweight="1pt">
                  <v:path arrowok="t" o:connecttype="custom" o:connectlocs="0,0;2801,0" o:connectangles="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 xml:space="preserve">I have read this Client Requirements Questionnaire, and agree that it defines the Time and Attendance System to be provided by </w:t>
      </w:r>
      <w:proofErr w:type="spellStart"/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Timenex</w:t>
      </w:r>
      <w:proofErr w:type="spellEnd"/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. Any system parameters or configurations that are not mentioned will not be included in the system. After signature, any change requests will be considered additional enhancements and may be chargeable.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6" w:line="220" w:lineRule="exact"/>
        <w:rPr>
          <w:sz w:val="22"/>
          <w:szCs w:val="22"/>
        </w:rPr>
      </w:pPr>
    </w:p>
    <w:p w:rsidR="002276E2" w:rsidRDefault="00835D4C">
      <w:pPr>
        <w:spacing w:before="39" w:line="180" w:lineRule="exact"/>
        <w:ind w:left="281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06F73"/>
          <w:position w:val="-1"/>
          <w:sz w:val="16"/>
          <w:szCs w:val="16"/>
        </w:rPr>
        <w:t xml:space="preserve">Signed                                                                                                                        </w:t>
      </w:r>
      <w:r>
        <w:rPr>
          <w:rFonts w:ascii="Arial" w:eastAsia="Arial" w:hAnsi="Arial" w:cs="Arial"/>
          <w:color w:val="706F73"/>
          <w:spacing w:val="2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06F73"/>
          <w:position w:val="-1"/>
          <w:sz w:val="16"/>
          <w:szCs w:val="16"/>
        </w:rPr>
        <w:t>Date</w:t>
      </w: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line="200" w:lineRule="exact"/>
      </w:pPr>
    </w:p>
    <w:p w:rsidR="002276E2" w:rsidRDefault="002276E2">
      <w:pPr>
        <w:spacing w:before="11" w:line="220" w:lineRule="exact"/>
        <w:rPr>
          <w:sz w:val="22"/>
          <w:szCs w:val="22"/>
        </w:rPr>
      </w:pPr>
    </w:p>
    <w:p w:rsidR="002276E2" w:rsidRDefault="006D6037">
      <w:pPr>
        <w:spacing w:before="26"/>
        <w:ind w:left="120"/>
        <w:rPr>
          <w:rFonts w:ascii="Eras Medium ITC" w:eastAsia="Eras Medium ITC" w:hAnsi="Eras Medium ITC" w:cs="Eras Medium IT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384" behindDoc="1" locked="0" layoutInCell="1" allowOverlap="1">
                <wp:simplePos x="0" y="0"/>
                <wp:positionH relativeFrom="page">
                  <wp:posOffset>917575</wp:posOffset>
                </wp:positionH>
                <wp:positionV relativeFrom="paragraph">
                  <wp:posOffset>309245</wp:posOffset>
                </wp:positionV>
                <wp:extent cx="8223250" cy="1868170"/>
                <wp:effectExtent l="12700" t="13335" r="12700" b="13970"/>
                <wp:wrapNone/>
                <wp:docPr id="5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23250" cy="1868170"/>
                          <a:chOff x="1445" y="487"/>
                          <a:chExt cx="12950" cy="2942"/>
                        </a:xfrm>
                      </wpg:grpSpPr>
                      <wps:wsp>
                        <wps:cNvPr id="52" name="Freeform 3"/>
                        <wps:cNvSpPr>
                          <a:spLocks/>
                        </wps:cNvSpPr>
                        <wps:spPr bwMode="auto">
                          <a:xfrm>
                            <a:off x="1445" y="487"/>
                            <a:ext cx="12950" cy="2942"/>
                          </a:xfrm>
                          <a:custGeom>
                            <a:avLst/>
                            <a:gdLst>
                              <a:gd name="T0" fmla="+- 0 1445 1445"/>
                              <a:gd name="T1" fmla="*/ T0 w 12950"/>
                              <a:gd name="T2" fmla="+- 0 3429 487"/>
                              <a:gd name="T3" fmla="*/ 3429 h 2942"/>
                              <a:gd name="T4" fmla="+- 0 14395 1445"/>
                              <a:gd name="T5" fmla="*/ T4 w 12950"/>
                              <a:gd name="T6" fmla="+- 0 3429 487"/>
                              <a:gd name="T7" fmla="*/ 3429 h 2942"/>
                              <a:gd name="T8" fmla="+- 0 14395 1445"/>
                              <a:gd name="T9" fmla="*/ T8 w 12950"/>
                              <a:gd name="T10" fmla="+- 0 487 487"/>
                              <a:gd name="T11" fmla="*/ 487 h 2942"/>
                              <a:gd name="T12" fmla="+- 0 1445 1445"/>
                              <a:gd name="T13" fmla="*/ T12 w 12950"/>
                              <a:gd name="T14" fmla="+- 0 487 487"/>
                              <a:gd name="T15" fmla="*/ 487 h 2942"/>
                              <a:gd name="T16" fmla="+- 0 1445 1445"/>
                              <a:gd name="T17" fmla="*/ T16 w 12950"/>
                              <a:gd name="T18" fmla="+- 0 3429 487"/>
                              <a:gd name="T19" fmla="*/ 3429 h 29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950" h="2942">
                                <a:moveTo>
                                  <a:pt x="0" y="2942"/>
                                </a:moveTo>
                                <a:lnTo>
                                  <a:pt x="12950" y="2942"/>
                                </a:lnTo>
                                <a:lnTo>
                                  <a:pt x="12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06F7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FB10023" id="Group 2" o:spid="_x0000_s1026" style="position:absolute;margin-left:72.25pt;margin-top:24.35pt;width:647.5pt;height:147.1pt;z-index:-251588096;mso-position-horizontal-relative:page" coordorigin="1445,487" coordsize="12950,2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">
                <v:shape id="Freeform 3" o:spid="_x0000_s1027" style="position:absolute;left:1445;top:487;width:12950;height:2942;visibility:visible;mso-wrap-style:square;v-text-anchor:top" coordsize="12950,2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" path="m,2942r12950,l12950,,,,,2942xe" filled="f" strokecolor="#706f73" strokeweight=".5pt">
                  <v:path arrowok="t" o:connecttype="custom" o:connectlocs="0,3429;12950,3429;12950,487;0,487;0,3429" o:connectangles="0,0,0,0,0"/>
                </v:shape>
                <w10:wrap anchorx="page"/>
              </v:group>
            </w:pict>
          </mc:Fallback>
        </mc:AlternateContent>
      </w:r>
      <w:r w:rsidR="00835D4C">
        <w:rPr>
          <w:rFonts w:ascii="Eras Medium ITC" w:eastAsia="Eras Medium ITC" w:hAnsi="Eras Medium ITC" w:cs="Eras Medium ITC"/>
          <w:color w:val="008FBE"/>
          <w:sz w:val="28"/>
          <w:szCs w:val="28"/>
        </w:rPr>
        <w:t>NOTES:</w:t>
      </w:r>
    </w:p>
    <w:sectPr w:rsidR="002276E2" w:rsidSect="002276E2">
      <w:pgSz w:w="15840" w:h="12240" w:orient="landscape"/>
      <w:pgMar w:top="1740" w:right="1300" w:bottom="280" w:left="1320" w:header="1515" w:footer="98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1EA4" w:rsidRDefault="00F41EA4" w:rsidP="002276E2">
      <w:r>
        <w:separator/>
      </w:r>
    </w:p>
  </w:endnote>
  <w:endnote w:type="continuationSeparator" w:id="0">
    <w:p w:rsidR="00F41EA4" w:rsidRDefault="00F41EA4" w:rsidP="00227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36224" behindDoc="1" locked="0" layoutInCell="1" allowOverlap="1">
              <wp:simplePos x="0" y="0"/>
              <wp:positionH relativeFrom="page">
                <wp:posOffset>8992235</wp:posOffset>
              </wp:positionH>
              <wp:positionV relativeFrom="page">
                <wp:posOffset>7020560</wp:posOffset>
              </wp:positionV>
              <wp:extent cx="125730" cy="165100"/>
              <wp:effectExtent l="635" t="635" r="0" b="0"/>
              <wp:wrapNone/>
              <wp:docPr id="47" name="Text Box 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40" w:lineRule="exact"/>
                            <w:ind w:left="40"/>
                            <w:rPr>
                              <w:rFonts w:ascii="Eras Light ITC" w:eastAsia="Eras Light ITC" w:hAnsi="Eras Light ITC" w:cs="Eras Light ITC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Eras Light ITC" w:eastAsia="Eras Light ITC" w:hAnsi="Eras Light ITC" w:cs="Eras Light ITC"/>
                              <w:color w:val="706F73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1AE4">
                            <w:rPr>
                              <w:rFonts w:ascii="Eras Light ITC" w:eastAsia="Eras Light ITC" w:hAnsi="Eras Light ITC" w:cs="Eras Light ITC"/>
                              <w:noProof/>
                              <w:color w:val="706F73"/>
                              <w:sz w:val="22"/>
                              <w:szCs w:val="22"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8" o:spid="_x0000_s1088" type="#_x0000_t202" style="position:absolute;margin-left:708.05pt;margin-top:552.8pt;width:9.9pt;height:13pt;z-index:-2516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" filled="f" stroked="f">
              <v:textbox inset="0,0,0,0">
                <w:txbxContent>
                  <w:p w:rsidR="00470448" w:rsidRDefault="00470448">
                    <w:pPr>
                      <w:spacing w:line="240" w:lineRule="exact"/>
                      <w:ind w:left="40"/>
                      <w:rPr>
                        <w:rFonts w:ascii="Eras Light ITC" w:eastAsia="Eras Light ITC" w:hAnsi="Eras Light ITC" w:cs="Eras Light ITC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Eras Light ITC" w:eastAsia="Eras Light ITC" w:hAnsi="Eras Light ITC" w:cs="Eras Light ITC"/>
                        <w:color w:val="706F73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1AE4">
                      <w:rPr>
                        <w:rFonts w:ascii="Eras Light ITC" w:eastAsia="Eras Light ITC" w:hAnsi="Eras Light ITC" w:cs="Eras Light ITC"/>
                        <w:noProof/>
                        <w:color w:val="706F73"/>
                        <w:sz w:val="22"/>
                        <w:szCs w:val="22"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41344" behindDoc="1" locked="0" layoutInCell="1" allowOverlap="1">
              <wp:simplePos x="0" y="0"/>
              <wp:positionH relativeFrom="page">
                <wp:posOffset>8992235</wp:posOffset>
              </wp:positionH>
              <wp:positionV relativeFrom="page">
                <wp:posOffset>7020560</wp:posOffset>
              </wp:positionV>
              <wp:extent cx="200660" cy="165100"/>
              <wp:effectExtent l="635" t="635" r="0" b="0"/>
              <wp:wrapNone/>
              <wp:docPr id="42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40" w:lineRule="exact"/>
                            <w:ind w:left="40"/>
                            <w:rPr>
                              <w:rFonts w:ascii="Eras Light ITC" w:eastAsia="Eras Light ITC" w:hAnsi="Eras Light ITC" w:cs="Eras Light ITC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Eras Light ITC" w:eastAsia="Eras Light ITC" w:hAnsi="Eras Light ITC" w:cs="Eras Light ITC"/>
                              <w:color w:val="706F73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1AE4">
                            <w:rPr>
                              <w:rFonts w:ascii="Eras Light ITC" w:eastAsia="Eras Light ITC" w:hAnsi="Eras Light ITC" w:cs="Eras Light ITC"/>
                              <w:noProof/>
                              <w:color w:val="706F73"/>
                              <w:sz w:val="22"/>
                              <w:szCs w:val="22"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93" type="#_x0000_t202" style="position:absolute;margin-left:708.05pt;margin-top:552.8pt;width:15.8pt;height:13pt;z-index:-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" filled="f" stroked="f">
              <v:textbox inset="0,0,0,0">
                <w:txbxContent>
                  <w:p w:rsidR="00470448" w:rsidRDefault="00470448">
                    <w:pPr>
                      <w:spacing w:line="240" w:lineRule="exact"/>
                      <w:ind w:left="40"/>
                      <w:rPr>
                        <w:rFonts w:ascii="Eras Light ITC" w:eastAsia="Eras Light ITC" w:hAnsi="Eras Light ITC" w:cs="Eras Light ITC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Eras Light ITC" w:eastAsia="Eras Light ITC" w:hAnsi="Eras Light ITC" w:cs="Eras Light ITC"/>
                        <w:color w:val="706F73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1AE4">
                      <w:rPr>
                        <w:rFonts w:ascii="Eras Light ITC" w:eastAsia="Eras Light ITC" w:hAnsi="Eras Light ITC" w:cs="Eras Light ITC"/>
                        <w:noProof/>
                        <w:color w:val="706F73"/>
                        <w:sz w:val="22"/>
                        <w:szCs w:val="22"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42368" behindDoc="1" locked="0" layoutInCell="1" allowOverlap="1">
              <wp:simplePos x="0" y="0"/>
              <wp:positionH relativeFrom="page">
                <wp:posOffset>8992235</wp:posOffset>
              </wp:positionH>
              <wp:positionV relativeFrom="page">
                <wp:posOffset>7020560</wp:posOffset>
              </wp:positionV>
              <wp:extent cx="200660" cy="165100"/>
              <wp:effectExtent l="635" t="635" r="0" b="0"/>
              <wp:wrapNone/>
              <wp:docPr id="41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40" w:lineRule="exact"/>
                            <w:ind w:left="40"/>
                            <w:rPr>
                              <w:rFonts w:ascii="Eras Light ITC" w:eastAsia="Eras Light ITC" w:hAnsi="Eras Light ITC" w:cs="Eras Light ITC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Eras Light ITC" w:eastAsia="Eras Light ITC" w:hAnsi="Eras Light ITC" w:cs="Eras Light ITC"/>
                              <w:color w:val="706F73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1AE4">
                            <w:rPr>
                              <w:rFonts w:ascii="Eras Light ITC" w:eastAsia="Eras Light ITC" w:hAnsi="Eras Light ITC" w:cs="Eras Light ITC"/>
                              <w:noProof/>
                              <w:color w:val="706F73"/>
                              <w:sz w:val="22"/>
                              <w:szCs w:val="22"/>
                            </w:rP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2" o:spid="_x0000_s1094" type="#_x0000_t202" style="position:absolute;margin-left:708.05pt;margin-top:552.8pt;width:15.8pt;height:13pt;z-index:-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40" w:lineRule="exact"/>
                      <w:ind w:left="40"/>
                      <w:rPr>
                        <w:rFonts w:ascii="Eras Light ITC" w:eastAsia="Eras Light ITC" w:hAnsi="Eras Light ITC" w:cs="Eras Light ITC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Eras Light ITC" w:eastAsia="Eras Light ITC" w:hAnsi="Eras Light ITC" w:cs="Eras Light ITC"/>
                        <w:color w:val="706F73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1AE4">
                      <w:rPr>
                        <w:rFonts w:ascii="Eras Light ITC" w:eastAsia="Eras Light ITC" w:hAnsi="Eras Light ITC" w:cs="Eras Light ITC"/>
                        <w:noProof/>
                        <w:color w:val="706F73"/>
                        <w:sz w:val="22"/>
                        <w:szCs w:val="22"/>
                      </w:rP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43392" behindDoc="1" locked="0" layoutInCell="1" allowOverlap="1">
              <wp:simplePos x="0" y="0"/>
              <wp:positionH relativeFrom="page">
                <wp:posOffset>8992235</wp:posOffset>
              </wp:positionH>
              <wp:positionV relativeFrom="page">
                <wp:posOffset>7020560</wp:posOffset>
              </wp:positionV>
              <wp:extent cx="200660" cy="165100"/>
              <wp:effectExtent l="635" t="635" r="0" b="0"/>
              <wp:wrapNone/>
              <wp:docPr id="4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40" w:lineRule="exact"/>
                            <w:ind w:left="40"/>
                            <w:rPr>
                              <w:rFonts w:ascii="Eras Light ITC" w:eastAsia="Eras Light ITC" w:hAnsi="Eras Light ITC" w:cs="Eras Light ITC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Eras Light ITC" w:eastAsia="Eras Light ITC" w:hAnsi="Eras Light ITC" w:cs="Eras Light ITC"/>
                              <w:color w:val="706F73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1AE4">
                            <w:rPr>
                              <w:rFonts w:ascii="Eras Light ITC" w:eastAsia="Eras Light ITC" w:hAnsi="Eras Light ITC" w:cs="Eras Light ITC"/>
                              <w:noProof/>
                              <w:color w:val="706F73"/>
                              <w:sz w:val="22"/>
                              <w:szCs w:val="22"/>
                            </w:rP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95" type="#_x0000_t202" style="position:absolute;margin-left:708.05pt;margin-top:552.8pt;width:15.8pt;height:13pt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" filled="f" stroked="f">
              <v:textbox inset="0,0,0,0">
                <w:txbxContent>
                  <w:p w:rsidR="00470448" w:rsidRDefault="00470448">
                    <w:pPr>
                      <w:spacing w:line="240" w:lineRule="exact"/>
                      <w:ind w:left="40"/>
                      <w:rPr>
                        <w:rFonts w:ascii="Eras Light ITC" w:eastAsia="Eras Light ITC" w:hAnsi="Eras Light ITC" w:cs="Eras Light ITC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Eras Light ITC" w:eastAsia="Eras Light ITC" w:hAnsi="Eras Light ITC" w:cs="Eras Light ITC"/>
                        <w:color w:val="706F73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1AE4">
                      <w:rPr>
                        <w:rFonts w:ascii="Eras Light ITC" w:eastAsia="Eras Light ITC" w:hAnsi="Eras Light ITC" w:cs="Eras Light ITC"/>
                        <w:noProof/>
                        <w:color w:val="706F73"/>
                        <w:sz w:val="22"/>
                        <w:szCs w:val="22"/>
                      </w:rP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45440" behindDoc="1" locked="0" layoutInCell="1" allowOverlap="1">
              <wp:simplePos x="0" y="0"/>
              <wp:positionH relativeFrom="page">
                <wp:posOffset>8992235</wp:posOffset>
              </wp:positionH>
              <wp:positionV relativeFrom="page">
                <wp:posOffset>7020560</wp:posOffset>
              </wp:positionV>
              <wp:extent cx="200660" cy="165100"/>
              <wp:effectExtent l="635" t="635" r="0" b="0"/>
              <wp:wrapNone/>
              <wp:docPr id="20" name="Text 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40" w:lineRule="exact"/>
                            <w:ind w:left="40"/>
                            <w:rPr>
                              <w:rFonts w:ascii="Eras Light ITC" w:eastAsia="Eras Light ITC" w:hAnsi="Eras Light ITC" w:cs="Eras Light ITC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Eras Light ITC" w:eastAsia="Eras Light ITC" w:hAnsi="Eras Light ITC" w:cs="Eras Light ITC"/>
                              <w:color w:val="706F73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1AE4">
                            <w:rPr>
                              <w:rFonts w:ascii="Eras Light ITC" w:eastAsia="Eras Light ITC" w:hAnsi="Eras Light ITC" w:cs="Eras Light ITC"/>
                              <w:noProof/>
                              <w:color w:val="706F73"/>
                              <w:sz w:val="22"/>
                              <w:szCs w:val="22"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94" o:spid="_x0000_s1097" type="#_x0000_t202" style="position:absolute;margin-left:708.05pt;margin-top:552.8pt;width:15.8pt;height:13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40" w:lineRule="exact"/>
                      <w:ind w:left="40"/>
                      <w:rPr>
                        <w:rFonts w:ascii="Eras Light ITC" w:eastAsia="Eras Light ITC" w:hAnsi="Eras Light ITC" w:cs="Eras Light ITC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Eras Light ITC" w:eastAsia="Eras Light ITC" w:hAnsi="Eras Light ITC" w:cs="Eras Light ITC"/>
                        <w:color w:val="706F73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1AE4">
                      <w:rPr>
                        <w:rFonts w:ascii="Eras Light ITC" w:eastAsia="Eras Light ITC" w:hAnsi="Eras Light ITC" w:cs="Eras Light ITC"/>
                        <w:noProof/>
                        <w:color w:val="706F73"/>
                        <w:sz w:val="22"/>
                        <w:szCs w:val="22"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48512" behindDoc="1" locked="0" layoutInCell="1" allowOverlap="1">
              <wp:simplePos x="0" y="0"/>
              <wp:positionH relativeFrom="page">
                <wp:posOffset>8992235</wp:posOffset>
              </wp:positionH>
              <wp:positionV relativeFrom="page">
                <wp:posOffset>7020560</wp:posOffset>
              </wp:positionV>
              <wp:extent cx="200660" cy="165100"/>
              <wp:effectExtent l="635" t="635" r="0" b="0"/>
              <wp:wrapNone/>
              <wp:docPr id="16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40" w:lineRule="exact"/>
                            <w:ind w:left="40"/>
                            <w:rPr>
                              <w:rFonts w:ascii="Eras Light ITC" w:eastAsia="Eras Light ITC" w:hAnsi="Eras Light ITC" w:cs="Eras Light ITC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Eras Light ITC" w:eastAsia="Eras Light ITC" w:hAnsi="Eras Light ITC" w:cs="Eras Light ITC"/>
                              <w:color w:val="706F73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1AE4">
                            <w:rPr>
                              <w:rFonts w:ascii="Eras Light ITC" w:eastAsia="Eras Light ITC" w:hAnsi="Eras Light ITC" w:cs="Eras Light ITC"/>
                              <w:noProof/>
                              <w:color w:val="706F73"/>
                              <w:sz w:val="22"/>
                              <w:szCs w:val="22"/>
                            </w:rP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100" type="#_x0000_t202" style="position:absolute;margin-left:708.05pt;margin-top:552.8pt;width:15.8pt;height:13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40" w:lineRule="exact"/>
                      <w:ind w:left="40"/>
                      <w:rPr>
                        <w:rFonts w:ascii="Eras Light ITC" w:eastAsia="Eras Light ITC" w:hAnsi="Eras Light ITC" w:cs="Eras Light ITC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Eras Light ITC" w:eastAsia="Eras Light ITC" w:hAnsi="Eras Light ITC" w:cs="Eras Light ITC"/>
                        <w:color w:val="706F73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1AE4">
                      <w:rPr>
                        <w:rFonts w:ascii="Eras Light ITC" w:eastAsia="Eras Light ITC" w:hAnsi="Eras Light ITC" w:cs="Eras Light ITC"/>
                        <w:noProof/>
                        <w:color w:val="706F73"/>
                        <w:sz w:val="22"/>
                        <w:szCs w:val="22"/>
                      </w:rPr>
                      <w:t>29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1" locked="0" layoutInCell="1" allowOverlap="1">
              <wp:simplePos x="0" y="0"/>
              <wp:positionH relativeFrom="page">
                <wp:posOffset>9004935</wp:posOffset>
              </wp:positionH>
              <wp:positionV relativeFrom="page">
                <wp:posOffset>7020560</wp:posOffset>
              </wp:positionV>
              <wp:extent cx="175260" cy="165100"/>
              <wp:effectExtent l="3810" t="635" r="1905" b="0"/>
              <wp:wrapNone/>
              <wp:docPr id="11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26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40" w:lineRule="exact"/>
                            <w:ind w:left="20" w:right="-33"/>
                            <w:rPr>
                              <w:rFonts w:ascii="Eras Light ITC" w:eastAsia="Eras Light ITC" w:hAnsi="Eras Light ITC" w:cs="Eras Light ITC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Eras Light ITC" w:eastAsia="Eras Light ITC" w:hAnsi="Eras Light ITC" w:cs="Eras Light ITC"/>
                              <w:color w:val="706F73"/>
                              <w:sz w:val="22"/>
                              <w:szCs w:val="22"/>
                            </w:rPr>
                            <w:t>31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101" type="#_x0000_t202" style="position:absolute;margin-left:709.05pt;margin-top:552.8pt;width:13.8pt;height:13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" filled="f" stroked="f">
              <v:textbox inset="0,0,0,0">
                <w:txbxContent>
                  <w:p w:rsidR="00470448" w:rsidRDefault="00470448">
                    <w:pPr>
                      <w:spacing w:line="240" w:lineRule="exact"/>
                      <w:ind w:left="20" w:right="-33"/>
                      <w:rPr>
                        <w:rFonts w:ascii="Eras Light ITC" w:eastAsia="Eras Light ITC" w:hAnsi="Eras Light ITC" w:cs="Eras Light ITC"/>
                        <w:sz w:val="22"/>
                        <w:szCs w:val="22"/>
                      </w:rPr>
                    </w:pPr>
                    <w:r>
                      <w:rPr>
                        <w:rFonts w:ascii="Eras Light ITC" w:eastAsia="Eras Light ITC" w:hAnsi="Eras Light ITC" w:cs="Eras Light ITC"/>
                        <w:color w:val="706F73"/>
                        <w:sz w:val="22"/>
                        <w:szCs w:val="22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8992235</wp:posOffset>
              </wp:positionH>
              <wp:positionV relativeFrom="page">
                <wp:posOffset>7005320</wp:posOffset>
              </wp:positionV>
              <wp:extent cx="200660" cy="165100"/>
              <wp:effectExtent l="635" t="4445" r="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40" w:lineRule="exact"/>
                            <w:ind w:left="40"/>
                            <w:rPr>
                              <w:rFonts w:ascii="Eras Light ITC" w:eastAsia="Eras Light ITC" w:hAnsi="Eras Light ITC" w:cs="Eras Light ITC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Eras Light ITC" w:eastAsia="Eras Light ITC" w:hAnsi="Eras Light ITC" w:cs="Eras Light ITC"/>
                              <w:color w:val="706F73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1AE4">
                            <w:rPr>
                              <w:rFonts w:ascii="Eras Light ITC" w:eastAsia="Eras Light ITC" w:hAnsi="Eras Light ITC" w:cs="Eras Light ITC"/>
                              <w:noProof/>
                              <w:color w:val="706F73"/>
                              <w:sz w:val="22"/>
                              <w:szCs w:val="22"/>
                            </w:rPr>
                            <w:t>42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109" type="#_x0000_t202" style="position:absolute;margin-left:708.05pt;margin-top:551.6pt;width:15.8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" filled="f" stroked="f">
              <v:textbox inset="0,0,0,0">
                <w:txbxContent>
                  <w:p w:rsidR="00470448" w:rsidRDefault="00470448">
                    <w:pPr>
                      <w:spacing w:line="240" w:lineRule="exact"/>
                      <w:ind w:left="40"/>
                      <w:rPr>
                        <w:rFonts w:ascii="Eras Light ITC" w:eastAsia="Eras Light ITC" w:hAnsi="Eras Light ITC" w:cs="Eras Light ITC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Eras Light ITC" w:eastAsia="Eras Light ITC" w:hAnsi="Eras Light ITC" w:cs="Eras Light ITC"/>
                        <w:color w:val="706F73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1AE4">
                      <w:rPr>
                        <w:rFonts w:ascii="Eras Light ITC" w:eastAsia="Eras Light ITC" w:hAnsi="Eras Light ITC" w:cs="Eras Light ITC"/>
                        <w:noProof/>
                        <w:color w:val="706F73"/>
                        <w:sz w:val="22"/>
                        <w:szCs w:val="22"/>
                      </w:rPr>
                      <w:t>42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1EA4" w:rsidRDefault="00F41EA4" w:rsidP="002276E2">
      <w:r>
        <w:separator/>
      </w:r>
    </w:p>
  </w:footnote>
  <w:footnote w:type="continuationSeparator" w:id="0">
    <w:p w:rsidR="00F41EA4" w:rsidRDefault="00F41EA4" w:rsidP="002276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 w:rsidP="002D18C0">
    <w:pPr>
      <w:pStyle w:val="Header"/>
      <w:jc w:val="both"/>
    </w:pPr>
    <w:r w:rsidRPr="002D18C0"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-1368425</wp:posOffset>
          </wp:positionH>
          <wp:positionV relativeFrom="paragraph">
            <wp:posOffset>-352425</wp:posOffset>
          </wp:positionV>
          <wp:extent cx="2476500" cy="714375"/>
          <wp:effectExtent l="19050" t="0" r="0" b="0"/>
          <wp:wrapTopAndBottom/>
          <wp:docPr id="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71437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</w:p>
  <w:p w:rsidR="00470448" w:rsidRDefault="0047044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2D18C0"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-619125</wp:posOffset>
          </wp:positionH>
          <wp:positionV relativeFrom="paragraph">
            <wp:posOffset>-654685</wp:posOffset>
          </wp:positionV>
          <wp:extent cx="2476500" cy="714375"/>
          <wp:effectExtent l="19050" t="0" r="0" b="0"/>
          <wp:wrapSquare wrapText="bothSides"/>
          <wp:docPr id="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71437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34176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49" name="Text Box 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15" o:spid="_x0000_s1086" type="#_x0000_t202" style="position:absolute;margin-left:516.25pt;margin-top:74.75pt;width:182.25pt;height:14.1pt;z-index:-2516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2D18C0">
      <w:rPr>
        <w:noProof/>
      </w:rPr>
      <w:drawing>
        <wp:anchor distT="0" distB="0" distL="114300" distR="114300" simplePos="0" relativeHeight="251660800" behindDoc="0" locked="0" layoutInCell="1" allowOverlap="1">
          <wp:simplePos x="0" y="0"/>
          <wp:positionH relativeFrom="column">
            <wp:posOffset>-349250</wp:posOffset>
          </wp:positionH>
          <wp:positionV relativeFrom="paragraph">
            <wp:posOffset>-511810</wp:posOffset>
          </wp:positionV>
          <wp:extent cx="2476500" cy="714375"/>
          <wp:effectExtent l="19050" t="0" r="0" b="0"/>
          <wp:wrapSquare wrapText="bothSides"/>
          <wp:docPr id="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71437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35200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48" name="Text Box 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9" o:spid="_x0000_s1087" type="#_x0000_t202" style="position:absolute;margin-left:516.25pt;margin-top:74.75pt;width:182.25pt;height:14.1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2D18C0"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column">
            <wp:posOffset>-476250</wp:posOffset>
          </wp:positionH>
          <wp:positionV relativeFrom="paragraph">
            <wp:posOffset>-734060</wp:posOffset>
          </wp:positionV>
          <wp:extent cx="2476500" cy="714375"/>
          <wp:effectExtent l="19050" t="0" r="0" b="0"/>
          <wp:wrapSquare wrapText="bothSides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71437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37248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46" name="Text Box 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42" o:spid="_x0000_s1089" type="#_x0000_t202" style="position:absolute;margin-left:516.25pt;margin-top:74.75pt;width:182.25pt;height:14.1pt;z-index:-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2D18C0"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column">
            <wp:posOffset>-533400</wp:posOffset>
          </wp:positionH>
          <wp:positionV relativeFrom="paragraph">
            <wp:posOffset>-664210</wp:posOffset>
          </wp:positionV>
          <wp:extent cx="2476500" cy="714375"/>
          <wp:effectExtent l="19050" t="0" r="0" b="0"/>
          <wp:wrapSquare wrapText="bothSides"/>
          <wp:docPr id="1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71437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38272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45" name="Text Box 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06" o:spid="_x0000_s1090" type="#_x0000_t202" style="position:absolute;margin-left:516.25pt;margin-top:74.75pt;width:182.25pt;height:14.1pt;z-index:-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2D18C0">
      <w:rPr>
        <w:noProof/>
      </w:rPr>
      <w:drawing>
        <wp:anchor distT="0" distB="0" distL="114300" distR="114300" simplePos="0" relativeHeight="251663872" behindDoc="0" locked="0" layoutInCell="1" allowOverlap="1">
          <wp:simplePos x="0" y="0"/>
          <wp:positionH relativeFrom="column">
            <wp:posOffset>-400050</wp:posOffset>
          </wp:positionH>
          <wp:positionV relativeFrom="paragraph">
            <wp:posOffset>-678815</wp:posOffset>
          </wp:positionV>
          <wp:extent cx="2476500" cy="709930"/>
          <wp:effectExtent l="19050" t="0" r="0" b="0"/>
          <wp:wrapSquare wrapText="bothSides"/>
          <wp:docPr id="1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709930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39296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44" name="Text Box 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0" o:spid="_x0000_s1091" type="#_x0000_t202" style="position:absolute;margin-left:516.25pt;margin-top:74.75pt;width:182.25pt;height:14.1pt;z-index:-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1116A7">
      <w:rPr>
        <w:noProof/>
      </w:rPr>
      <w:drawing>
        <wp:anchor distT="0" distB="0" distL="114300" distR="114300" simplePos="0" relativeHeight="251664896" behindDoc="0" locked="0" layoutInCell="1" allowOverlap="1">
          <wp:simplePos x="0" y="0"/>
          <wp:positionH relativeFrom="column">
            <wp:posOffset>-247202</wp:posOffset>
          </wp:positionH>
          <wp:positionV relativeFrom="paragraph">
            <wp:posOffset>-525967</wp:posOffset>
          </wp:positionV>
          <wp:extent cx="2476724" cy="710005"/>
          <wp:effectExtent l="19050" t="0" r="0" b="0"/>
          <wp:wrapSquare wrapText="bothSides"/>
          <wp:docPr id="2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709930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0320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43" name="Text Box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4" o:spid="_x0000_s1092" type="#_x0000_t202" style="position:absolute;margin-left:516.25pt;margin-top:74.75pt;width:182.25pt;height:14.1pt;z-index:-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  <w:r w:rsidRPr="001116A7">
      <w:rPr>
        <w:noProof/>
        <w:sz w:val="0"/>
        <w:szCs w:val="0"/>
      </w:rPr>
      <w:drawing>
        <wp:anchor distT="0" distB="0" distL="114300" distR="114300" simplePos="0" relativeHeight="251665920" behindDoc="0" locked="0" layoutInCell="1" allowOverlap="1">
          <wp:simplePos x="0" y="0"/>
          <wp:positionH relativeFrom="column">
            <wp:posOffset>-1054735</wp:posOffset>
          </wp:positionH>
          <wp:positionV relativeFrom="paragraph">
            <wp:posOffset>-723900</wp:posOffset>
          </wp:positionV>
          <wp:extent cx="2462530" cy="713105"/>
          <wp:effectExtent l="19050" t="0" r="0" b="0"/>
          <wp:wrapSquare wrapText="bothSides"/>
          <wp:docPr id="2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253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  <w:r w:rsidRPr="001116A7">
      <w:rPr>
        <w:noProof/>
        <w:sz w:val="0"/>
        <w:szCs w:val="0"/>
      </w:rPr>
      <w:drawing>
        <wp:anchor distT="0" distB="0" distL="114300" distR="114300" simplePos="0" relativeHeight="251666944" behindDoc="0" locked="0" layoutInCell="1" allowOverlap="1">
          <wp:simplePos x="0" y="0"/>
          <wp:positionH relativeFrom="column">
            <wp:posOffset>163195</wp:posOffset>
          </wp:positionH>
          <wp:positionV relativeFrom="paragraph">
            <wp:posOffset>-753745</wp:posOffset>
          </wp:positionV>
          <wp:extent cx="2472690" cy="713105"/>
          <wp:effectExtent l="19050" t="0" r="3810" b="0"/>
          <wp:wrapSquare wrapText="bothSides"/>
          <wp:docPr id="2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Pr="001116A7" w:rsidRDefault="00470448" w:rsidP="001116A7">
    <w:pPr>
      <w:pStyle w:val="Header"/>
      <w:rPr>
        <w:szCs w:val="0"/>
      </w:rPr>
    </w:pPr>
    <w:r w:rsidRPr="001116A7">
      <w:rPr>
        <w:noProof/>
        <w:sz w:val="0"/>
        <w:szCs w:val="0"/>
      </w:rPr>
      <w:drawing>
        <wp:anchor distT="0" distB="0" distL="114300" distR="114300" simplePos="0" relativeHeight="251667968" behindDoc="0" locked="0" layoutInCell="1" allowOverlap="1">
          <wp:simplePos x="0" y="0"/>
          <wp:positionH relativeFrom="column">
            <wp:posOffset>-628650</wp:posOffset>
          </wp:positionH>
          <wp:positionV relativeFrom="paragraph">
            <wp:posOffset>-734060</wp:posOffset>
          </wp:positionV>
          <wp:extent cx="2465070" cy="713105"/>
          <wp:effectExtent l="19050" t="0" r="0" b="0"/>
          <wp:wrapSquare wrapText="bothSides"/>
          <wp:docPr id="2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507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1116A7">
      <w:rPr>
        <w:noProof/>
      </w:rPr>
      <w:drawing>
        <wp:anchor distT="0" distB="0" distL="114300" distR="114300" simplePos="0" relativeHeight="251668992" behindDoc="0" locked="0" layoutInCell="1" allowOverlap="1">
          <wp:simplePos x="0" y="0"/>
          <wp:positionH relativeFrom="column">
            <wp:posOffset>-628650</wp:posOffset>
          </wp:positionH>
          <wp:positionV relativeFrom="paragraph">
            <wp:posOffset>-621030</wp:posOffset>
          </wp:positionV>
          <wp:extent cx="2472690" cy="713105"/>
          <wp:effectExtent l="19050" t="0" r="3810" b="0"/>
          <wp:wrapSquare wrapText="bothSides"/>
          <wp:docPr id="2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4416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29" name="Text 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95" o:spid="_x0000_s1096" type="#_x0000_t202" style="position:absolute;margin-left:516.25pt;margin-top:74.75pt;width:182.25pt;height:14.1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1116A7">
      <w:rPr>
        <w:noProof/>
      </w:rPr>
      <w:drawing>
        <wp:anchor distT="0" distB="0" distL="114300" distR="114300" simplePos="0" relativeHeight="251670016" behindDoc="0" locked="0" layoutInCell="1" allowOverlap="1">
          <wp:simplePos x="0" y="0"/>
          <wp:positionH relativeFrom="column">
            <wp:posOffset>-81294</wp:posOffset>
          </wp:positionH>
          <wp:positionV relativeFrom="paragraph">
            <wp:posOffset>-367574</wp:posOffset>
          </wp:positionV>
          <wp:extent cx="2472941" cy="713433"/>
          <wp:effectExtent l="19050" t="0" r="0" b="0"/>
          <wp:wrapSquare wrapText="bothSides"/>
          <wp:docPr id="2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709930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6464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18" name="Text 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58" o:spid="_x0000_s1098" type="#_x0000_t202" style="position:absolute;margin-left:516.25pt;margin-top:74.75pt;width:182.25pt;height:14.1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1116A7">
      <w:rPr>
        <w:noProof/>
      </w:rPr>
      <w:drawing>
        <wp:anchor distT="0" distB="0" distL="114300" distR="114300" simplePos="0" relativeHeight="251671040" behindDoc="0" locked="0" layoutInCell="1" allowOverlap="1">
          <wp:simplePos x="0" y="0"/>
          <wp:positionH relativeFrom="column">
            <wp:posOffset>-266700</wp:posOffset>
          </wp:positionH>
          <wp:positionV relativeFrom="paragraph">
            <wp:posOffset>-600710</wp:posOffset>
          </wp:positionV>
          <wp:extent cx="2472690" cy="713105"/>
          <wp:effectExtent l="19050" t="0" r="3810" b="0"/>
          <wp:wrapSquare wrapText="bothSides"/>
          <wp:docPr id="2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7488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17" name="Text 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2" o:spid="_x0000_s1099" type="#_x0000_t202" style="position:absolute;margin-left:516.25pt;margin-top:74.75pt;width:182.25pt;height:14.1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Pr="001116A7" w:rsidRDefault="00470448" w:rsidP="001116A7">
    <w:pPr>
      <w:pStyle w:val="Header"/>
    </w:pPr>
    <w:r w:rsidRPr="001116A7">
      <w:rPr>
        <w:noProof/>
      </w:rPr>
      <w:drawing>
        <wp:anchor distT="0" distB="0" distL="114300" distR="114300" simplePos="0" relativeHeight="251672064" behindDoc="0" locked="0" layoutInCell="1" allowOverlap="1">
          <wp:simplePos x="0" y="0"/>
          <wp:positionH relativeFrom="column">
            <wp:posOffset>-424815</wp:posOffset>
          </wp:positionH>
          <wp:positionV relativeFrom="paragraph">
            <wp:posOffset>-671195</wp:posOffset>
          </wp:positionV>
          <wp:extent cx="2472690" cy="713105"/>
          <wp:effectExtent l="19050" t="0" r="3810" b="0"/>
          <wp:wrapSquare wrapText="bothSides"/>
          <wp:docPr id="2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  <w:r w:rsidRPr="001116A7">
      <w:rPr>
        <w:noProof/>
        <w:sz w:val="0"/>
        <w:szCs w:val="0"/>
      </w:rPr>
      <w:drawing>
        <wp:anchor distT="0" distB="0" distL="114300" distR="114300" simplePos="0" relativeHeight="251673088" behindDoc="0" locked="0" layoutInCell="1" allowOverlap="1">
          <wp:simplePos x="0" y="0"/>
          <wp:positionH relativeFrom="column">
            <wp:posOffset>-364490</wp:posOffset>
          </wp:positionH>
          <wp:positionV relativeFrom="paragraph">
            <wp:posOffset>50165</wp:posOffset>
          </wp:positionV>
          <wp:extent cx="2472690" cy="713105"/>
          <wp:effectExtent l="19050" t="0" r="3810" b="0"/>
          <wp:wrapSquare wrapText="bothSides"/>
          <wp:docPr id="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  <w:r w:rsidRPr="00646D56">
      <w:rPr>
        <w:noProof/>
        <w:sz w:val="0"/>
        <w:szCs w:val="0"/>
      </w:rPr>
      <w:drawing>
        <wp:anchor distT="0" distB="0" distL="114300" distR="114300" simplePos="0" relativeHeight="251674112" behindDoc="0" locked="0" layoutInCell="1" allowOverlap="1">
          <wp:simplePos x="0" y="0"/>
          <wp:positionH relativeFrom="column">
            <wp:posOffset>-668655</wp:posOffset>
          </wp:positionH>
          <wp:positionV relativeFrom="paragraph">
            <wp:posOffset>-794385</wp:posOffset>
          </wp:positionV>
          <wp:extent cx="2465070" cy="713105"/>
          <wp:effectExtent l="19050" t="0" r="0" b="0"/>
          <wp:wrapSquare wrapText="bothSides"/>
          <wp:docPr id="3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507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0" w:lineRule="atLeast"/>
      <w:rPr>
        <w:sz w:val="0"/>
        <w:szCs w:val="0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646D56">
      <w:rPr>
        <w:noProof/>
      </w:rPr>
      <w:drawing>
        <wp:anchor distT="0" distB="0" distL="114300" distR="114300" simplePos="0" relativeHeight="251675136" behindDoc="0" locked="0" layoutInCell="1" allowOverlap="1">
          <wp:simplePos x="0" y="0"/>
          <wp:positionH relativeFrom="column">
            <wp:posOffset>-397510</wp:posOffset>
          </wp:positionH>
          <wp:positionV relativeFrom="paragraph">
            <wp:posOffset>-480060</wp:posOffset>
          </wp:positionV>
          <wp:extent cx="2472690" cy="713105"/>
          <wp:effectExtent l="19050" t="0" r="3810" b="0"/>
          <wp:wrapSquare wrapText="bothSides"/>
          <wp:docPr id="3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3" o:spid="_x0000_s1102" type="#_x0000_t202" style="position:absolute;margin-left:516.25pt;margin-top:74.75pt;width:182.25pt;height:14.1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646D56">
      <w:rPr>
        <w:noProof/>
      </w:rPr>
      <w:drawing>
        <wp:anchor distT="0" distB="0" distL="114300" distR="114300" simplePos="0" relativeHeight="251676160" behindDoc="0" locked="0" layoutInCell="1" allowOverlap="1">
          <wp:simplePos x="0" y="0"/>
          <wp:positionH relativeFrom="column">
            <wp:posOffset>-387350</wp:posOffset>
          </wp:positionH>
          <wp:positionV relativeFrom="paragraph">
            <wp:posOffset>-621030</wp:posOffset>
          </wp:positionV>
          <wp:extent cx="2472690" cy="713105"/>
          <wp:effectExtent l="19050" t="0" r="3810" b="0"/>
          <wp:wrapSquare wrapText="bothSides"/>
          <wp:docPr id="3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7" name="Text 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7" o:spid="_x0000_s1103" type="#_x0000_t202" style="position:absolute;margin-left:516.25pt;margin-top:74.75pt;width:182.25pt;height:14.1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646D56">
      <w:rPr>
        <w:noProof/>
      </w:rPr>
      <w:drawing>
        <wp:anchor distT="0" distB="0" distL="114300" distR="114300" simplePos="0" relativeHeight="251677184" behindDoc="0" locked="0" layoutInCell="1" allowOverlap="1">
          <wp:simplePos x="0" y="0"/>
          <wp:positionH relativeFrom="column">
            <wp:posOffset>-183515</wp:posOffset>
          </wp:positionH>
          <wp:positionV relativeFrom="paragraph">
            <wp:posOffset>-681355</wp:posOffset>
          </wp:positionV>
          <wp:extent cx="2472690" cy="713105"/>
          <wp:effectExtent l="19050" t="0" r="3810" b="0"/>
          <wp:wrapSquare wrapText="bothSides"/>
          <wp:docPr id="3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6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1" o:spid="_x0000_s1104" type="#_x0000_t202" style="position:absolute;margin-left:516.25pt;margin-top:74.75pt;width:182.25pt;height:14.1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646D56">
      <w:rPr>
        <w:noProof/>
      </w:rPr>
      <w:drawing>
        <wp:anchor distT="0" distB="0" distL="114300" distR="114300" simplePos="0" relativeHeight="251678208" behindDoc="0" locked="0" layoutInCell="1" allowOverlap="1">
          <wp:simplePos x="0" y="0"/>
          <wp:positionH relativeFrom="column">
            <wp:posOffset>-294005</wp:posOffset>
          </wp:positionH>
          <wp:positionV relativeFrom="paragraph">
            <wp:posOffset>-671195</wp:posOffset>
          </wp:positionV>
          <wp:extent cx="2472690" cy="713105"/>
          <wp:effectExtent l="19050" t="0" r="3810" b="0"/>
          <wp:wrapSquare wrapText="bothSides"/>
          <wp:docPr id="3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5" o:spid="_x0000_s1105" type="#_x0000_t202" style="position:absolute;margin-left:516.25pt;margin-top:74.75pt;width:182.25pt;height:14.1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646D56">
      <w:rPr>
        <w:noProof/>
      </w:rPr>
      <w:drawing>
        <wp:anchor distT="0" distB="0" distL="114300" distR="114300" simplePos="0" relativeHeight="251679232" behindDoc="0" locked="0" layoutInCell="1" allowOverlap="1">
          <wp:simplePos x="0" y="0"/>
          <wp:positionH relativeFrom="column">
            <wp:posOffset>-316865</wp:posOffset>
          </wp:positionH>
          <wp:positionV relativeFrom="paragraph">
            <wp:posOffset>-721360</wp:posOffset>
          </wp:positionV>
          <wp:extent cx="2472690" cy="713105"/>
          <wp:effectExtent l="19050" t="0" r="3810" b="0"/>
          <wp:wrapSquare wrapText="bothSides"/>
          <wp:docPr id="3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4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9" o:spid="_x0000_s1106" type="#_x0000_t202" style="position:absolute;margin-left:516.25pt;margin-top:74.75pt;width:182.25pt;height:14.1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p/StAIAALI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646D56">
      <w:rPr>
        <w:noProof/>
      </w:rPr>
      <w:drawing>
        <wp:anchor distT="0" distB="0" distL="114300" distR="114300" simplePos="0" relativeHeight="251680256" behindDoc="0" locked="0" layoutInCell="1" allowOverlap="1">
          <wp:simplePos x="0" y="0"/>
          <wp:positionH relativeFrom="column">
            <wp:posOffset>-256540</wp:posOffset>
          </wp:positionH>
          <wp:positionV relativeFrom="paragraph">
            <wp:posOffset>-751205</wp:posOffset>
          </wp:positionV>
          <wp:extent cx="2472690" cy="713105"/>
          <wp:effectExtent l="19050" t="0" r="3810" b="0"/>
          <wp:wrapSquare wrapText="bothSides"/>
          <wp:docPr id="3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>
                          <w:pPr>
                            <w:spacing w:line="260" w:lineRule="exact"/>
                            <w:ind w:left="20"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107" type="#_x0000_t202" style="position:absolute;margin-left:516.25pt;margin-top:74.75pt;width:182.25pt;height:14.1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" filled="f" stroked="f">
              <v:textbox inset="0,0,0,0">
                <w:txbxContent>
                  <w:p w:rsidR="00470448" w:rsidRDefault="00470448">
                    <w:pPr>
                      <w:spacing w:line="260" w:lineRule="exact"/>
                      <w:ind w:left="20"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448" w:rsidRDefault="00470448">
    <w:pPr>
      <w:spacing w:line="200" w:lineRule="exact"/>
    </w:pPr>
    <w:r w:rsidRPr="00646D56">
      <w:rPr>
        <w:noProof/>
      </w:rPr>
      <w:drawing>
        <wp:anchor distT="0" distB="0" distL="114300" distR="114300" simplePos="0" relativeHeight="251681280" behindDoc="0" locked="0" layoutInCell="1" allowOverlap="1">
          <wp:simplePos x="0" y="0"/>
          <wp:positionH relativeFrom="column">
            <wp:posOffset>-287020</wp:posOffset>
          </wp:positionH>
          <wp:positionV relativeFrom="paragraph">
            <wp:posOffset>-751205</wp:posOffset>
          </wp:positionV>
          <wp:extent cx="2472690" cy="713105"/>
          <wp:effectExtent l="19050" t="0" r="3810" b="0"/>
          <wp:wrapSquare wrapText="bothSides"/>
          <wp:docPr id="3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690" cy="71310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949325</wp:posOffset>
              </wp:positionV>
              <wp:extent cx="2314575" cy="179070"/>
              <wp:effectExtent l="3175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0448" w:rsidRDefault="00470448" w:rsidP="00646D56">
                          <w:pPr>
                            <w:spacing w:line="260" w:lineRule="exact"/>
                            <w:ind w:right="-36"/>
                            <w:rPr>
                              <w:rFonts w:ascii="Eras Medium ITC" w:eastAsia="Eras Medium ITC" w:hAnsi="Eras Medium ITC" w:cs="Eras Medium IT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YOU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WORKPLAC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1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spacing w:val="6"/>
                              <w:sz w:val="24"/>
                              <w:szCs w:val="24"/>
                            </w:rPr>
                            <w:t>SIMPLIFIED</w:t>
                          </w:r>
                          <w:r>
                            <w:rPr>
                              <w:rFonts w:ascii="Eras Medium ITC" w:eastAsia="Eras Medium ITC" w:hAnsi="Eras Medium ITC" w:cs="Eras Medium ITC"/>
                              <w:color w:val="FFFFFF"/>
                              <w:position w:val="8"/>
                              <w:sz w:val="14"/>
                              <w:szCs w:val="14"/>
                            </w:rPr>
                            <w:t>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108" type="#_x0000_t202" style="position:absolute;margin-left:516.25pt;margin-top:74.75pt;width:182.25pt;height:14.1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" filled="f" stroked="f">
              <v:textbox inset="0,0,0,0">
                <w:txbxContent>
                  <w:p w:rsidR="00470448" w:rsidRDefault="00470448" w:rsidP="00646D56">
                    <w:pPr>
                      <w:spacing w:line="260" w:lineRule="exact"/>
                      <w:ind w:right="-36"/>
                      <w:rPr>
                        <w:rFonts w:ascii="Eras Medium ITC" w:eastAsia="Eras Medium ITC" w:hAnsi="Eras Medium ITC" w:cs="Eras Medium ITC"/>
                        <w:sz w:val="14"/>
                        <w:szCs w:val="14"/>
                      </w:rPr>
                    </w:pP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YOU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WORKPLAC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spacing w:val="6"/>
                        <w:sz w:val="24"/>
                        <w:szCs w:val="24"/>
                      </w:rPr>
                      <w:t>SIMPLIFIED</w:t>
                    </w:r>
                    <w:r>
                      <w:rPr>
                        <w:rFonts w:ascii="Eras Medium ITC" w:eastAsia="Eras Medium ITC" w:hAnsi="Eras Medium ITC" w:cs="Eras Medium ITC"/>
                        <w:color w:val="FFFFFF"/>
                        <w:position w:val="8"/>
                        <w:sz w:val="14"/>
                        <w:szCs w:val="14"/>
                      </w:rPr>
                      <w:t>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7pt;height:55.5pt;visibility:visible;mso-wrap-style:square" o:bullet="t" filled="t" fillcolor="#d9d9d9">
        <v:imagedata r:id="rId1" o:title=""/>
      </v:shape>
    </w:pict>
  </w:numPicBullet>
  <w:abstractNum w:abstractNumId="0">
    <w:nsid w:val="0EF16044"/>
    <w:multiLevelType w:val="multilevel"/>
    <w:tmpl w:val="65FE353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FD06B69"/>
    <w:multiLevelType w:val="hybridMultilevel"/>
    <w:tmpl w:val="34E00180"/>
    <w:lvl w:ilvl="0" w:tplc="0F8007D0">
      <w:start w:val="1"/>
      <w:numFmt w:val="decimal"/>
      <w:lvlText w:val="%1."/>
      <w:lvlJc w:val="left"/>
      <w:pPr>
        <w:ind w:left="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3" w:hanging="360"/>
      </w:pPr>
    </w:lvl>
    <w:lvl w:ilvl="2" w:tplc="0409001B" w:tentative="1">
      <w:start w:val="1"/>
      <w:numFmt w:val="lowerRoman"/>
      <w:lvlText w:val="%3."/>
      <w:lvlJc w:val="right"/>
      <w:pPr>
        <w:ind w:left="1903" w:hanging="180"/>
      </w:pPr>
    </w:lvl>
    <w:lvl w:ilvl="3" w:tplc="0409000F" w:tentative="1">
      <w:start w:val="1"/>
      <w:numFmt w:val="decimal"/>
      <w:lvlText w:val="%4."/>
      <w:lvlJc w:val="left"/>
      <w:pPr>
        <w:ind w:left="2623" w:hanging="360"/>
      </w:pPr>
    </w:lvl>
    <w:lvl w:ilvl="4" w:tplc="04090019" w:tentative="1">
      <w:start w:val="1"/>
      <w:numFmt w:val="lowerLetter"/>
      <w:lvlText w:val="%5."/>
      <w:lvlJc w:val="left"/>
      <w:pPr>
        <w:ind w:left="3343" w:hanging="360"/>
      </w:pPr>
    </w:lvl>
    <w:lvl w:ilvl="5" w:tplc="0409001B" w:tentative="1">
      <w:start w:val="1"/>
      <w:numFmt w:val="lowerRoman"/>
      <w:lvlText w:val="%6."/>
      <w:lvlJc w:val="right"/>
      <w:pPr>
        <w:ind w:left="4063" w:hanging="180"/>
      </w:pPr>
    </w:lvl>
    <w:lvl w:ilvl="6" w:tplc="0409000F" w:tentative="1">
      <w:start w:val="1"/>
      <w:numFmt w:val="decimal"/>
      <w:lvlText w:val="%7."/>
      <w:lvlJc w:val="left"/>
      <w:pPr>
        <w:ind w:left="4783" w:hanging="360"/>
      </w:pPr>
    </w:lvl>
    <w:lvl w:ilvl="7" w:tplc="04090019" w:tentative="1">
      <w:start w:val="1"/>
      <w:numFmt w:val="lowerLetter"/>
      <w:lvlText w:val="%8."/>
      <w:lvlJc w:val="left"/>
      <w:pPr>
        <w:ind w:left="5503" w:hanging="360"/>
      </w:pPr>
    </w:lvl>
    <w:lvl w:ilvl="8" w:tplc="0409001B" w:tentative="1">
      <w:start w:val="1"/>
      <w:numFmt w:val="lowerRoman"/>
      <w:lvlText w:val="%9."/>
      <w:lvlJc w:val="right"/>
      <w:pPr>
        <w:ind w:left="622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6E2"/>
    <w:rsid w:val="0000022C"/>
    <w:rsid w:val="000348E0"/>
    <w:rsid w:val="00077B67"/>
    <w:rsid w:val="001116A7"/>
    <w:rsid w:val="00147123"/>
    <w:rsid w:val="002104D3"/>
    <w:rsid w:val="002276E2"/>
    <w:rsid w:val="00233544"/>
    <w:rsid w:val="00242F01"/>
    <w:rsid w:val="002D0CD0"/>
    <w:rsid w:val="002D18C0"/>
    <w:rsid w:val="00366ADB"/>
    <w:rsid w:val="003C744A"/>
    <w:rsid w:val="00470448"/>
    <w:rsid w:val="005C1796"/>
    <w:rsid w:val="00646D56"/>
    <w:rsid w:val="00650056"/>
    <w:rsid w:val="006B0615"/>
    <w:rsid w:val="006D6037"/>
    <w:rsid w:val="00717AF8"/>
    <w:rsid w:val="007B2480"/>
    <w:rsid w:val="007C304C"/>
    <w:rsid w:val="00835D4C"/>
    <w:rsid w:val="00837784"/>
    <w:rsid w:val="0089336E"/>
    <w:rsid w:val="008D3A75"/>
    <w:rsid w:val="00902493"/>
    <w:rsid w:val="00B010D1"/>
    <w:rsid w:val="00B8538F"/>
    <w:rsid w:val="00C03C6D"/>
    <w:rsid w:val="00C81AE4"/>
    <w:rsid w:val="00E845BB"/>
    <w:rsid w:val="00F4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3B54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18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8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D18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18C0"/>
  </w:style>
  <w:style w:type="paragraph" w:styleId="Footer">
    <w:name w:val="footer"/>
    <w:basedOn w:val="Normal"/>
    <w:link w:val="FooterChar"/>
    <w:uiPriority w:val="99"/>
    <w:semiHidden/>
    <w:unhideWhenUsed/>
    <w:rsid w:val="002D18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18C0"/>
  </w:style>
  <w:style w:type="paragraph" w:styleId="NoSpacing">
    <w:name w:val="No Spacing"/>
    <w:link w:val="NoSpacingChar"/>
    <w:uiPriority w:val="1"/>
    <w:qFormat/>
    <w:rsid w:val="002D0CD0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D0CD0"/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42F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F0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F0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F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F01"/>
    <w:rPr>
      <w:b/>
      <w:bCs/>
    </w:rPr>
  </w:style>
  <w:style w:type="paragraph" w:styleId="ListParagraph">
    <w:name w:val="List Paragraph"/>
    <w:basedOn w:val="Normal"/>
    <w:uiPriority w:val="34"/>
    <w:qFormat/>
    <w:rsid w:val="00B010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18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8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D18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18C0"/>
  </w:style>
  <w:style w:type="paragraph" w:styleId="Footer">
    <w:name w:val="footer"/>
    <w:basedOn w:val="Normal"/>
    <w:link w:val="FooterChar"/>
    <w:uiPriority w:val="99"/>
    <w:semiHidden/>
    <w:unhideWhenUsed/>
    <w:rsid w:val="002D18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18C0"/>
  </w:style>
  <w:style w:type="paragraph" w:styleId="NoSpacing">
    <w:name w:val="No Spacing"/>
    <w:link w:val="NoSpacingChar"/>
    <w:uiPriority w:val="1"/>
    <w:qFormat/>
    <w:rsid w:val="002D0CD0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D0CD0"/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42F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F0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F0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F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F01"/>
    <w:rPr>
      <w:b/>
      <w:bCs/>
    </w:rPr>
  </w:style>
  <w:style w:type="paragraph" w:styleId="ListParagraph">
    <w:name w:val="List Paragraph"/>
    <w:basedOn w:val="Normal"/>
    <w:uiPriority w:val="34"/>
    <w:qFormat/>
    <w:rsid w:val="00B01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4.xml"/><Relationship Id="rId26" Type="http://schemas.openxmlformats.org/officeDocument/2006/relationships/header" Target="header8.xml"/><Relationship Id="rId39" Type="http://schemas.openxmlformats.org/officeDocument/2006/relationships/header" Target="header14.xml"/><Relationship Id="rId21" Type="http://schemas.openxmlformats.org/officeDocument/2006/relationships/footer" Target="footer3.xml"/><Relationship Id="rId34" Type="http://schemas.openxmlformats.org/officeDocument/2006/relationships/footer" Target="footer10.xml"/><Relationship Id="rId42" Type="http://schemas.openxmlformats.org/officeDocument/2006/relationships/footer" Target="footer14.xml"/><Relationship Id="rId47" Type="http://schemas.openxmlformats.org/officeDocument/2006/relationships/header" Target="header18.xml"/><Relationship Id="rId50" Type="http://schemas.openxmlformats.org/officeDocument/2006/relationships/image" Target="media/image6.png"/><Relationship Id="rId55" Type="http://schemas.openxmlformats.org/officeDocument/2006/relationships/footer" Target="footer19.xml"/><Relationship Id="rId63" Type="http://schemas.openxmlformats.org/officeDocument/2006/relationships/footer" Target="footer23.xml"/><Relationship Id="rId68" Type="http://schemas.openxmlformats.org/officeDocument/2006/relationships/header" Target="header27.xml"/><Relationship Id="rId76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footer" Target="footer27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header" Target="header9.xml"/><Relationship Id="rId11" Type="http://schemas.openxmlformats.org/officeDocument/2006/relationships/image" Target="media/image3.png"/><Relationship Id="rId24" Type="http://schemas.openxmlformats.org/officeDocument/2006/relationships/header" Target="header7.xml"/><Relationship Id="rId32" Type="http://schemas.openxmlformats.org/officeDocument/2006/relationships/footer" Target="footer9.xml"/><Relationship Id="rId37" Type="http://schemas.openxmlformats.org/officeDocument/2006/relationships/header" Target="header13.xml"/><Relationship Id="rId40" Type="http://schemas.openxmlformats.org/officeDocument/2006/relationships/footer" Target="footer13.xml"/><Relationship Id="rId45" Type="http://schemas.openxmlformats.org/officeDocument/2006/relationships/header" Target="header17.xml"/><Relationship Id="rId53" Type="http://schemas.openxmlformats.org/officeDocument/2006/relationships/footer" Target="footer18.xml"/><Relationship Id="rId58" Type="http://schemas.openxmlformats.org/officeDocument/2006/relationships/header" Target="header22.xml"/><Relationship Id="rId66" Type="http://schemas.openxmlformats.org/officeDocument/2006/relationships/header" Target="header26.xml"/><Relationship Id="rId74" Type="http://schemas.openxmlformats.org/officeDocument/2006/relationships/header" Target="header30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footer" Target="footer4.xml"/><Relationship Id="rId28" Type="http://schemas.openxmlformats.org/officeDocument/2006/relationships/footer" Target="footer7.xml"/><Relationship Id="rId36" Type="http://schemas.openxmlformats.org/officeDocument/2006/relationships/footer" Target="footer11.xml"/><Relationship Id="rId49" Type="http://schemas.openxmlformats.org/officeDocument/2006/relationships/image" Target="media/image5.png"/><Relationship Id="rId57" Type="http://schemas.openxmlformats.org/officeDocument/2006/relationships/footer" Target="footer20.xml"/><Relationship Id="rId61" Type="http://schemas.openxmlformats.org/officeDocument/2006/relationships/footer" Target="footer22.xml"/><Relationship Id="rId10" Type="http://schemas.openxmlformats.org/officeDocument/2006/relationships/image" Target="media/image20.png"/><Relationship Id="rId19" Type="http://schemas.openxmlformats.org/officeDocument/2006/relationships/footer" Target="footer2.xml"/><Relationship Id="rId31" Type="http://schemas.openxmlformats.org/officeDocument/2006/relationships/header" Target="header10.xml"/><Relationship Id="rId44" Type="http://schemas.openxmlformats.org/officeDocument/2006/relationships/footer" Target="footer15.xml"/><Relationship Id="rId52" Type="http://schemas.openxmlformats.org/officeDocument/2006/relationships/header" Target="header19.xml"/><Relationship Id="rId60" Type="http://schemas.openxmlformats.org/officeDocument/2006/relationships/header" Target="header23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header" Target="header6.xml"/><Relationship Id="rId27" Type="http://schemas.openxmlformats.org/officeDocument/2006/relationships/footer" Target="footer6.xml"/><Relationship Id="rId30" Type="http://schemas.openxmlformats.org/officeDocument/2006/relationships/footer" Target="footer8.xml"/><Relationship Id="rId35" Type="http://schemas.openxmlformats.org/officeDocument/2006/relationships/header" Target="header12.xml"/><Relationship Id="rId43" Type="http://schemas.openxmlformats.org/officeDocument/2006/relationships/header" Target="header16.xml"/><Relationship Id="rId48" Type="http://schemas.openxmlformats.org/officeDocument/2006/relationships/footer" Target="footer17.xml"/><Relationship Id="rId56" Type="http://schemas.openxmlformats.org/officeDocument/2006/relationships/header" Target="header21.xml"/><Relationship Id="rId64" Type="http://schemas.openxmlformats.org/officeDocument/2006/relationships/header" Target="header25.xml"/><Relationship Id="rId69" Type="http://schemas.openxmlformats.org/officeDocument/2006/relationships/footer" Target="footer26.xml"/><Relationship Id="rId77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7.png"/><Relationship Id="rId72" Type="http://schemas.openxmlformats.org/officeDocument/2006/relationships/header" Target="header29.xml"/><Relationship Id="rId3" Type="http://schemas.openxmlformats.org/officeDocument/2006/relationships/styles" Target="styles.xml"/><Relationship Id="rId12" Type="http://schemas.openxmlformats.org/officeDocument/2006/relationships/image" Target="media/image30.png"/><Relationship Id="rId17" Type="http://schemas.openxmlformats.org/officeDocument/2006/relationships/footer" Target="footer1.xml"/><Relationship Id="rId25" Type="http://schemas.openxmlformats.org/officeDocument/2006/relationships/footer" Target="footer5.xml"/><Relationship Id="rId33" Type="http://schemas.openxmlformats.org/officeDocument/2006/relationships/header" Target="header11.xml"/><Relationship Id="rId38" Type="http://schemas.openxmlformats.org/officeDocument/2006/relationships/footer" Target="footer12.xml"/><Relationship Id="rId46" Type="http://schemas.openxmlformats.org/officeDocument/2006/relationships/footer" Target="footer16.xml"/><Relationship Id="rId59" Type="http://schemas.openxmlformats.org/officeDocument/2006/relationships/footer" Target="footer21.xml"/><Relationship Id="rId67" Type="http://schemas.openxmlformats.org/officeDocument/2006/relationships/footer" Target="footer25.xml"/><Relationship Id="rId20" Type="http://schemas.openxmlformats.org/officeDocument/2006/relationships/header" Target="header5.xml"/><Relationship Id="rId41" Type="http://schemas.openxmlformats.org/officeDocument/2006/relationships/header" Target="header15.xml"/><Relationship Id="rId54" Type="http://schemas.openxmlformats.org/officeDocument/2006/relationships/header" Target="header20.xml"/><Relationship Id="rId62" Type="http://schemas.openxmlformats.org/officeDocument/2006/relationships/header" Target="header24.xml"/><Relationship Id="rId70" Type="http://schemas.openxmlformats.org/officeDocument/2006/relationships/header" Target="header28.xml"/><Relationship Id="rId75" Type="http://schemas.openxmlformats.org/officeDocument/2006/relationships/footer" Target="footer2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B50769-448F-4DDA-AD77-9DA8B1AB2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5235</Words>
  <Characters>29841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</dc:creator>
  <cp:lastModifiedBy>intag pc</cp:lastModifiedBy>
  <cp:revision>2</cp:revision>
  <dcterms:created xsi:type="dcterms:W3CDTF">2019-01-31T05:23:00Z</dcterms:created>
  <dcterms:modified xsi:type="dcterms:W3CDTF">2019-01-31T05:23:00Z</dcterms:modified>
</cp:coreProperties>
</file>